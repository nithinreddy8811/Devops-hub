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02853" w14:textId="2FE3124B" w:rsidR="00CD6E6A" w:rsidRDefault="00CD6E6A" w:rsidP="000B28DF">
      <w:pPr>
        <w:pStyle w:val="ListParagraph"/>
        <w:numPr>
          <w:ilvl w:val="0"/>
          <w:numId w:val="24"/>
        </w:numPr>
      </w:pPr>
      <w:r w:rsidRPr="00CD6E6A">
        <w:t xml:space="preserve">Configure Classic Load balancer. </w:t>
      </w:r>
    </w:p>
    <w:p w14:paraId="0F89CDAB" w14:textId="77777777" w:rsidR="00983093" w:rsidRDefault="00983093" w:rsidP="00983093"/>
    <w:p w14:paraId="3EA0758B" w14:textId="77777777" w:rsidR="00983093" w:rsidRPr="00983093" w:rsidRDefault="00983093" w:rsidP="00983093">
      <w:pPr>
        <w:rPr>
          <w:b/>
          <w:bCs/>
          <w:lang w:val="en-IN"/>
        </w:rPr>
      </w:pPr>
      <w:r>
        <w:t xml:space="preserve">                  </w:t>
      </w:r>
      <w:r w:rsidRPr="00983093">
        <w:rPr>
          <w:b/>
          <w:bCs/>
          <w:lang w:val="en-IN"/>
        </w:rPr>
        <w:t>Create a Load Balancer</w:t>
      </w:r>
    </w:p>
    <w:p w14:paraId="2CCA1CC1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Navigate to </w:t>
      </w:r>
      <w:r w:rsidRPr="00983093">
        <w:rPr>
          <w:b/>
          <w:bCs/>
          <w:lang w:val="en-IN"/>
        </w:rPr>
        <w:t>Load Balancers</w:t>
      </w:r>
      <w:r w:rsidRPr="00983093">
        <w:rPr>
          <w:lang w:val="en-IN"/>
        </w:rPr>
        <w:t xml:space="preserve"> under </w:t>
      </w:r>
      <w:r w:rsidRPr="00983093">
        <w:rPr>
          <w:b/>
          <w:bCs/>
          <w:lang w:val="en-IN"/>
        </w:rPr>
        <w:t>EC2</w:t>
      </w:r>
      <w:r w:rsidRPr="00983093">
        <w:rPr>
          <w:lang w:val="en-IN"/>
        </w:rPr>
        <w:t>.</w:t>
      </w:r>
    </w:p>
    <w:p w14:paraId="60BDE7FC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Click </w:t>
      </w:r>
      <w:r w:rsidRPr="00983093">
        <w:rPr>
          <w:b/>
          <w:bCs/>
          <w:lang w:val="en-IN"/>
        </w:rPr>
        <w:t>Create Load Balancer</w:t>
      </w:r>
      <w:r w:rsidRPr="00983093">
        <w:rPr>
          <w:lang w:val="en-IN"/>
        </w:rPr>
        <w:t>.</w:t>
      </w:r>
    </w:p>
    <w:p w14:paraId="7079A083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Choose </w:t>
      </w:r>
      <w:r w:rsidRPr="00983093">
        <w:rPr>
          <w:b/>
          <w:bCs/>
          <w:lang w:val="en-IN"/>
        </w:rPr>
        <w:t>Classic Load Balancer</w:t>
      </w:r>
      <w:r w:rsidRPr="00983093">
        <w:rPr>
          <w:lang w:val="en-IN"/>
        </w:rPr>
        <w:t>.</w:t>
      </w:r>
    </w:p>
    <w:p w14:paraId="050FA5FF" w14:textId="77777777" w:rsidR="00983093" w:rsidRPr="00983093" w:rsidRDefault="00983093" w:rsidP="00983093">
      <w:pPr>
        <w:numPr>
          <w:ilvl w:val="0"/>
          <w:numId w:val="25"/>
        </w:numPr>
        <w:rPr>
          <w:lang w:val="en-IN"/>
        </w:rPr>
      </w:pPr>
      <w:r w:rsidRPr="00983093">
        <w:rPr>
          <w:lang w:val="en-IN"/>
        </w:rPr>
        <w:t xml:space="preserve">Click </w:t>
      </w:r>
      <w:r w:rsidRPr="00983093">
        <w:rPr>
          <w:b/>
          <w:bCs/>
          <w:lang w:val="en-IN"/>
        </w:rPr>
        <w:t>Continue</w:t>
      </w:r>
      <w:r w:rsidRPr="00983093">
        <w:rPr>
          <w:lang w:val="en-IN"/>
        </w:rPr>
        <w:t>.</w:t>
      </w:r>
    </w:p>
    <w:p w14:paraId="613D95C4" w14:textId="445FEA66" w:rsidR="00983093" w:rsidRDefault="00983093" w:rsidP="00983093"/>
    <w:p w14:paraId="6A28877F" w14:textId="77777777" w:rsidR="000B28DF" w:rsidRDefault="000B28DF" w:rsidP="000B28DF"/>
    <w:p w14:paraId="38CE7881" w14:textId="10EF791D" w:rsidR="000B28DF" w:rsidRDefault="000B28DF" w:rsidP="000B28DF">
      <w:r>
        <w:rPr>
          <w:noProof/>
        </w:rPr>
        <w:drawing>
          <wp:inline distT="0" distB="0" distL="0" distR="0" wp14:anchorId="4E060ECC" wp14:editId="465BEFF4">
            <wp:extent cx="5943600" cy="2835910"/>
            <wp:effectExtent l="0" t="0" r="0" b="2540"/>
            <wp:docPr id="545267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79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AED8" w14:textId="77777777" w:rsidR="000B28DF" w:rsidRDefault="000B28DF" w:rsidP="000B28DF"/>
    <w:p w14:paraId="7308C091" w14:textId="5AAC6371" w:rsidR="000B28DF" w:rsidRDefault="00A60538" w:rsidP="000B28DF">
      <w:r>
        <w:rPr>
          <w:noProof/>
        </w:rPr>
        <w:drawing>
          <wp:inline distT="0" distB="0" distL="0" distR="0" wp14:anchorId="226FD94B" wp14:editId="106A88B6">
            <wp:extent cx="5943600" cy="1267460"/>
            <wp:effectExtent l="0" t="0" r="0" b="8890"/>
            <wp:docPr id="1097910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1068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DBE5" w14:textId="16E5FBC8" w:rsidR="008C78E6" w:rsidRDefault="008C78E6" w:rsidP="000B28DF">
      <w:r>
        <w:t xml:space="preserve">Create 2 public instances </w:t>
      </w:r>
      <w:r w:rsidR="00314492">
        <w:t>with different regions subnet</w:t>
      </w:r>
    </w:p>
    <w:p w14:paraId="5D45879F" w14:textId="5A38B69C" w:rsidR="00314492" w:rsidRDefault="00314492" w:rsidP="000B28DF">
      <w:r>
        <w:t xml:space="preserve">Write the script </w:t>
      </w:r>
      <w:r w:rsidR="002A243D">
        <w:t xml:space="preserve">to download httpd in both ec2 and create index.html </w:t>
      </w:r>
      <w:r w:rsidR="0011348B">
        <w:t>files</w:t>
      </w:r>
    </w:p>
    <w:p w14:paraId="0B226D01" w14:textId="4F23E803" w:rsidR="008C78E6" w:rsidRDefault="008C78E6" w:rsidP="000B28DF"/>
    <w:p w14:paraId="6BB41E7B" w14:textId="77777777" w:rsidR="00A60538" w:rsidRDefault="00A60538" w:rsidP="000B28DF"/>
    <w:p w14:paraId="09E1986C" w14:textId="77777777" w:rsidR="00A60538" w:rsidRDefault="00A60538" w:rsidP="000B28DF"/>
    <w:p w14:paraId="22F1C8BC" w14:textId="0A475512" w:rsidR="00B360E5" w:rsidRDefault="00E336E4" w:rsidP="000B28DF">
      <w:r>
        <w:rPr>
          <w:noProof/>
        </w:rPr>
        <w:lastRenderedPageBreak/>
        <w:drawing>
          <wp:inline distT="0" distB="0" distL="0" distR="0" wp14:anchorId="6D974165" wp14:editId="5342B75D">
            <wp:extent cx="5943600" cy="2414270"/>
            <wp:effectExtent l="0" t="0" r="0" b="5080"/>
            <wp:docPr id="867586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865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D900" w14:textId="77777777" w:rsidR="00E336E4" w:rsidRDefault="00E336E4" w:rsidP="000B28DF"/>
    <w:p w14:paraId="089E8F8F" w14:textId="7D775ECF" w:rsidR="00E336E4" w:rsidRDefault="00A43474" w:rsidP="000B28DF">
      <w:r>
        <w:rPr>
          <w:noProof/>
        </w:rPr>
        <w:drawing>
          <wp:inline distT="0" distB="0" distL="0" distR="0" wp14:anchorId="677D3836" wp14:editId="4ADF1686">
            <wp:extent cx="5943600" cy="1527810"/>
            <wp:effectExtent l="0" t="0" r="0" b="0"/>
            <wp:docPr id="868476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60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6E8A" w14:textId="77777777" w:rsidR="00A43474" w:rsidRDefault="00A43474" w:rsidP="000B28DF"/>
    <w:p w14:paraId="64CA1706" w14:textId="6A2CB0FC" w:rsidR="00A43474" w:rsidRDefault="00956A97" w:rsidP="000B28DF">
      <w:r>
        <w:rPr>
          <w:noProof/>
        </w:rPr>
        <w:drawing>
          <wp:inline distT="0" distB="0" distL="0" distR="0" wp14:anchorId="4F8EA0CB" wp14:editId="52CB2583">
            <wp:extent cx="5943600" cy="1331595"/>
            <wp:effectExtent l="0" t="0" r="0" b="1905"/>
            <wp:docPr id="290498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85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734A" w14:textId="452C91DC" w:rsidR="008C78E6" w:rsidRDefault="008C78E6" w:rsidP="000B28DF">
      <w:proofErr w:type="spellStart"/>
      <w:r>
        <w:t>Broswe</w:t>
      </w:r>
      <w:proofErr w:type="spellEnd"/>
      <w:r>
        <w:t>:</w:t>
      </w:r>
    </w:p>
    <w:p w14:paraId="2059128B" w14:textId="09D0F4BC" w:rsidR="008C78E6" w:rsidRDefault="008C78E6" w:rsidP="000B28DF">
      <w:r w:rsidRPr="008C78E6">
        <w:rPr>
          <w:color w:val="000000"/>
          <w:sz w:val="21"/>
          <w:szCs w:val="21"/>
        </w:rPr>
        <w:t xml:space="preserve"> </w:t>
      </w:r>
      <w:r w:rsidRPr="008C78E6">
        <w:t>classic-loadbalancer-1027120348.us-east-1.elb.amazonaws.com</w:t>
      </w:r>
    </w:p>
    <w:p w14:paraId="60BD21EB" w14:textId="77777777" w:rsidR="00956A97" w:rsidRDefault="00956A97" w:rsidP="000B28DF"/>
    <w:p w14:paraId="60953744" w14:textId="4709211D" w:rsidR="00956A97" w:rsidRDefault="00B32E8B" w:rsidP="000B28DF">
      <w:r>
        <w:rPr>
          <w:noProof/>
        </w:rPr>
        <w:drawing>
          <wp:inline distT="0" distB="0" distL="0" distR="0" wp14:anchorId="44482E8D" wp14:editId="7557E548">
            <wp:extent cx="5943600" cy="906780"/>
            <wp:effectExtent l="0" t="0" r="0" b="7620"/>
            <wp:docPr id="449281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117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1455" w14:textId="77777777" w:rsidR="00B32E8B" w:rsidRDefault="00B32E8B" w:rsidP="000B28DF"/>
    <w:p w14:paraId="5A113E23" w14:textId="27D13F79" w:rsidR="00B32E8B" w:rsidRDefault="00B32E8B" w:rsidP="000B28DF">
      <w:r>
        <w:rPr>
          <w:noProof/>
        </w:rPr>
        <w:lastRenderedPageBreak/>
        <w:drawing>
          <wp:inline distT="0" distB="0" distL="0" distR="0" wp14:anchorId="217CCE2A" wp14:editId="2640CD51">
            <wp:extent cx="5943600" cy="1733550"/>
            <wp:effectExtent l="0" t="0" r="0" b="0"/>
            <wp:docPr id="132689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965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05D6" w14:textId="56E5C61E" w:rsidR="00CD6E6A" w:rsidRDefault="00CD6E6A" w:rsidP="00983093">
      <w:pPr>
        <w:pStyle w:val="ListParagraph"/>
        <w:numPr>
          <w:ilvl w:val="0"/>
          <w:numId w:val="24"/>
        </w:numPr>
      </w:pPr>
      <w:r w:rsidRPr="00CD6E6A">
        <w:t>Configure Application Load balancer.</w:t>
      </w:r>
    </w:p>
    <w:p w14:paraId="43BD795D" w14:textId="77777777" w:rsidR="00983093" w:rsidRDefault="00983093" w:rsidP="00983093">
      <w:pPr>
        <w:pStyle w:val="ListParagraph"/>
      </w:pPr>
    </w:p>
    <w:p w14:paraId="3C51EC90" w14:textId="77777777" w:rsidR="000F6FB8" w:rsidRPr="000F6FB8" w:rsidRDefault="000F6FB8" w:rsidP="000F6FB8">
      <w:pPr>
        <w:pStyle w:val="ListParagraph"/>
        <w:rPr>
          <w:b/>
          <w:bCs/>
          <w:lang w:val="en-IN"/>
        </w:rPr>
      </w:pPr>
      <w:r w:rsidRPr="000F6FB8">
        <w:rPr>
          <w:b/>
          <w:bCs/>
          <w:lang w:val="en-IN"/>
        </w:rPr>
        <w:t>Step 1: Prepare EC2 Instances</w:t>
      </w:r>
    </w:p>
    <w:p w14:paraId="2DED165F" w14:textId="77777777" w:rsidR="000F6FB8" w:rsidRPr="000F6FB8" w:rsidRDefault="000F6FB8" w:rsidP="000F6FB8">
      <w:pPr>
        <w:pStyle w:val="ListParagraph"/>
        <w:rPr>
          <w:lang w:val="en-IN"/>
        </w:rPr>
      </w:pPr>
      <w:r w:rsidRPr="000F6FB8">
        <w:rPr>
          <w:lang w:val="en-IN"/>
        </w:rPr>
        <w:t>Make sure you have:</w:t>
      </w:r>
    </w:p>
    <w:p w14:paraId="7B800DFB" w14:textId="77777777" w:rsidR="000F6FB8" w:rsidRPr="000F6FB8" w:rsidRDefault="000F6FB8" w:rsidP="000F6FB8">
      <w:pPr>
        <w:pStyle w:val="ListParagraph"/>
        <w:numPr>
          <w:ilvl w:val="0"/>
          <w:numId w:val="26"/>
        </w:numPr>
        <w:rPr>
          <w:lang w:val="en-IN"/>
        </w:rPr>
      </w:pPr>
      <w:r w:rsidRPr="000F6FB8">
        <w:rPr>
          <w:lang w:val="en-IN"/>
        </w:rPr>
        <w:t xml:space="preserve">At least </w:t>
      </w:r>
      <w:r w:rsidRPr="000F6FB8">
        <w:rPr>
          <w:b/>
          <w:bCs/>
          <w:lang w:val="en-IN"/>
        </w:rPr>
        <w:t>2 EC2 instances</w:t>
      </w:r>
      <w:r w:rsidRPr="000F6FB8">
        <w:rPr>
          <w:lang w:val="en-IN"/>
        </w:rPr>
        <w:t xml:space="preserve"> running in </w:t>
      </w:r>
      <w:r w:rsidRPr="000F6FB8">
        <w:rPr>
          <w:b/>
          <w:bCs/>
          <w:lang w:val="en-IN"/>
        </w:rPr>
        <w:t>2 different Availability Zones</w:t>
      </w:r>
      <w:r w:rsidRPr="000F6FB8">
        <w:rPr>
          <w:lang w:val="en-IN"/>
        </w:rPr>
        <w:t>.</w:t>
      </w:r>
    </w:p>
    <w:p w14:paraId="7AA53D5B" w14:textId="77777777" w:rsidR="000F6FB8" w:rsidRPr="000F6FB8" w:rsidRDefault="000F6FB8" w:rsidP="000F6FB8">
      <w:pPr>
        <w:pStyle w:val="ListParagraph"/>
        <w:numPr>
          <w:ilvl w:val="0"/>
          <w:numId w:val="26"/>
        </w:numPr>
        <w:rPr>
          <w:lang w:val="en-IN"/>
        </w:rPr>
      </w:pPr>
      <w:r w:rsidRPr="000F6FB8">
        <w:rPr>
          <w:lang w:val="en-IN"/>
        </w:rPr>
        <w:t>Apache or Nginx installed (serving a web page).</w:t>
      </w:r>
    </w:p>
    <w:p w14:paraId="302FD0E8" w14:textId="77777777" w:rsidR="000F6FB8" w:rsidRPr="000F6FB8" w:rsidRDefault="000F6FB8" w:rsidP="000F6FB8">
      <w:pPr>
        <w:pStyle w:val="ListParagraph"/>
        <w:numPr>
          <w:ilvl w:val="0"/>
          <w:numId w:val="26"/>
        </w:numPr>
        <w:rPr>
          <w:lang w:val="en-IN"/>
        </w:rPr>
      </w:pPr>
      <w:r w:rsidRPr="000F6FB8">
        <w:rPr>
          <w:b/>
          <w:bCs/>
          <w:lang w:val="en-IN"/>
        </w:rPr>
        <w:t>Security group</w:t>
      </w:r>
      <w:r w:rsidRPr="000F6FB8">
        <w:rPr>
          <w:lang w:val="en-IN"/>
        </w:rPr>
        <w:t xml:space="preserve"> allowing:</w:t>
      </w:r>
    </w:p>
    <w:p w14:paraId="356E3012" w14:textId="77777777" w:rsidR="000F6FB8" w:rsidRPr="000F6FB8" w:rsidRDefault="000F6FB8" w:rsidP="000F6FB8">
      <w:pPr>
        <w:pStyle w:val="ListParagraph"/>
        <w:numPr>
          <w:ilvl w:val="1"/>
          <w:numId w:val="26"/>
        </w:numPr>
        <w:rPr>
          <w:lang w:val="en-IN"/>
        </w:rPr>
      </w:pPr>
      <w:r w:rsidRPr="000F6FB8">
        <w:rPr>
          <w:b/>
          <w:bCs/>
          <w:lang w:val="en-IN"/>
        </w:rPr>
        <w:t>Inbound HTTP (port 80)</w:t>
      </w:r>
    </w:p>
    <w:p w14:paraId="5F36E992" w14:textId="77777777" w:rsidR="000F6FB8" w:rsidRPr="000F6FB8" w:rsidRDefault="000F6FB8" w:rsidP="000F6FB8">
      <w:pPr>
        <w:pStyle w:val="ListParagraph"/>
        <w:numPr>
          <w:ilvl w:val="1"/>
          <w:numId w:val="26"/>
        </w:numPr>
        <w:rPr>
          <w:lang w:val="en-IN"/>
        </w:rPr>
      </w:pPr>
      <w:r w:rsidRPr="000F6FB8">
        <w:rPr>
          <w:b/>
          <w:bCs/>
          <w:lang w:val="en-IN"/>
        </w:rPr>
        <w:t>Outbound internet access</w:t>
      </w:r>
    </w:p>
    <w:p w14:paraId="27B7E99C" w14:textId="77777777" w:rsidR="000F6FB8" w:rsidRDefault="000F6FB8" w:rsidP="00983093">
      <w:pPr>
        <w:pStyle w:val="ListParagraph"/>
      </w:pPr>
    </w:p>
    <w:p w14:paraId="3091A491" w14:textId="7988D9C5" w:rsidR="000F6FB8" w:rsidRDefault="000F6FB8" w:rsidP="00983093">
      <w:pPr>
        <w:pStyle w:val="ListParagraph"/>
      </w:pPr>
      <w:r>
        <w:rPr>
          <w:noProof/>
        </w:rPr>
        <w:drawing>
          <wp:inline distT="0" distB="0" distL="0" distR="0" wp14:anchorId="121758F9" wp14:editId="455DF2F2">
            <wp:extent cx="5943600" cy="1709420"/>
            <wp:effectExtent l="0" t="0" r="0" b="5080"/>
            <wp:docPr id="1892596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9661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13CF" w14:textId="77777777" w:rsidR="001D440A" w:rsidRDefault="001D440A" w:rsidP="00983093">
      <w:pPr>
        <w:pStyle w:val="ListParagraph"/>
      </w:pPr>
    </w:p>
    <w:p w14:paraId="416D55F4" w14:textId="77777777" w:rsidR="00FA69AA" w:rsidRDefault="00FA69AA" w:rsidP="00983093">
      <w:pPr>
        <w:pStyle w:val="ListParagraph"/>
      </w:pPr>
    </w:p>
    <w:p w14:paraId="2CB65E96" w14:textId="77777777" w:rsidR="001D440A" w:rsidRPr="001D440A" w:rsidRDefault="001D440A" w:rsidP="001D440A">
      <w:pPr>
        <w:pStyle w:val="ListParagraph"/>
        <w:rPr>
          <w:b/>
          <w:bCs/>
          <w:lang w:val="en-IN"/>
        </w:rPr>
      </w:pPr>
      <w:r w:rsidRPr="001D440A">
        <w:rPr>
          <w:rFonts w:ascii="Segoe UI Emoji" w:hAnsi="Segoe UI Emoji" w:cs="Segoe UI Emoji"/>
          <w:b/>
          <w:bCs/>
          <w:lang w:val="en-IN"/>
        </w:rPr>
        <w:t>✅</w:t>
      </w:r>
      <w:r w:rsidRPr="001D440A">
        <w:rPr>
          <w:b/>
          <w:bCs/>
          <w:lang w:val="en-IN"/>
        </w:rPr>
        <w:t xml:space="preserve"> Step 2: Create a Target Group</w:t>
      </w:r>
    </w:p>
    <w:p w14:paraId="6B576772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Go to </w:t>
      </w:r>
      <w:r w:rsidRPr="001D440A">
        <w:rPr>
          <w:b/>
          <w:bCs/>
          <w:lang w:val="en-IN"/>
        </w:rPr>
        <w:t>EC2 Dashboard &gt; Target Groups</w:t>
      </w:r>
      <w:r w:rsidRPr="001D440A">
        <w:rPr>
          <w:lang w:val="en-IN"/>
        </w:rPr>
        <w:t>.</w:t>
      </w:r>
    </w:p>
    <w:p w14:paraId="13288125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Click </w:t>
      </w:r>
      <w:r w:rsidRPr="001D440A">
        <w:rPr>
          <w:b/>
          <w:bCs/>
          <w:lang w:val="en-IN"/>
        </w:rPr>
        <w:t>Create target group</w:t>
      </w:r>
      <w:r w:rsidRPr="001D440A">
        <w:rPr>
          <w:lang w:val="en-IN"/>
        </w:rPr>
        <w:t>.</w:t>
      </w:r>
    </w:p>
    <w:p w14:paraId="13EF1E51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>Select:</w:t>
      </w:r>
    </w:p>
    <w:p w14:paraId="576AD3E7" w14:textId="77777777" w:rsidR="001D440A" w:rsidRPr="001D440A" w:rsidRDefault="001D440A" w:rsidP="001D440A">
      <w:pPr>
        <w:pStyle w:val="ListParagraph"/>
        <w:numPr>
          <w:ilvl w:val="1"/>
          <w:numId w:val="27"/>
        </w:numPr>
        <w:rPr>
          <w:lang w:val="en-IN"/>
        </w:rPr>
      </w:pPr>
      <w:r w:rsidRPr="001D440A">
        <w:rPr>
          <w:b/>
          <w:bCs/>
          <w:lang w:val="en-IN"/>
        </w:rPr>
        <w:t>Target type</w:t>
      </w:r>
      <w:r w:rsidRPr="001D440A">
        <w:rPr>
          <w:lang w:val="en-IN"/>
        </w:rPr>
        <w:t>: Instances</w:t>
      </w:r>
    </w:p>
    <w:p w14:paraId="385033E3" w14:textId="77777777" w:rsidR="001D440A" w:rsidRPr="001D440A" w:rsidRDefault="001D440A" w:rsidP="001D440A">
      <w:pPr>
        <w:pStyle w:val="ListParagraph"/>
        <w:numPr>
          <w:ilvl w:val="1"/>
          <w:numId w:val="27"/>
        </w:numPr>
        <w:rPr>
          <w:lang w:val="en-IN"/>
        </w:rPr>
      </w:pPr>
      <w:r w:rsidRPr="001D440A">
        <w:rPr>
          <w:b/>
          <w:bCs/>
          <w:lang w:val="en-IN"/>
        </w:rPr>
        <w:t>Protocol</w:t>
      </w:r>
      <w:r w:rsidRPr="001D440A">
        <w:rPr>
          <w:lang w:val="en-IN"/>
        </w:rPr>
        <w:t>: HTTP</w:t>
      </w:r>
    </w:p>
    <w:p w14:paraId="77E365AD" w14:textId="77777777" w:rsidR="001D440A" w:rsidRPr="001D440A" w:rsidRDefault="001D440A" w:rsidP="001D440A">
      <w:pPr>
        <w:pStyle w:val="ListParagraph"/>
        <w:numPr>
          <w:ilvl w:val="1"/>
          <w:numId w:val="27"/>
        </w:numPr>
        <w:rPr>
          <w:lang w:val="en-IN"/>
        </w:rPr>
      </w:pPr>
      <w:r w:rsidRPr="001D440A">
        <w:rPr>
          <w:b/>
          <w:bCs/>
          <w:lang w:val="en-IN"/>
        </w:rPr>
        <w:t>Port</w:t>
      </w:r>
      <w:r w:rsidRPr="001D440A">
        <w:rPr>
          <w:lang w:val="en-IN"/>
        </w:rPr>
        <w:t>: 80</w:t>
      </w:r>
    </w:p>
    <w:p w14:paraId="69C0925C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>Give it a name (e.g., my-target-group).</w:t>
      </w:r>
    </w:p>
    <w:p w14:paraId="1BBBBEA6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Choose </w:t>
      </w:r>
      <w:r w:rsidRPr="001D440A">
        <w:rPr>
          <w:b/>
          <w:bCs/>
          <w:lang w:val="en-IN"/>
        </w:rPr>
        <w:t>VPC</w:t>
      </w:r>
      <w:r w:rsidRPr="001D440A">
        <w:rPr>
          <w:lang w:val="en-IN"/>
        </w:rPr>
        <w:t>.</w:t>
      </w:r>
    </w:p>
    <w:p w14:paraId="0C8D9703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b/>
          <w:bCs/>
          <w:lang w:val="en-IN"/>
        </w:rPr>
        <w:t>Health check path</w:t>
      </w:r>
      <w:r w:rsidRPr="001D440A">
        <w:rPr>
          <w:lang w:val="en-IN"/>
        </w:rPr>
        <w:t>: /</w:t>
      </w:r>
    </w:p>
    <w:p w14:paraId="2EE7041D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Click </w:t>
      </w:r>
      <w:r w:rsidRPr="001D440A">
        <w:rPr>
          <w:b/>
          <w:bCs/>
          <w:lang w:val="en-IN"/>
        </w:rPr>
        <w:t>Next</w:t>
      </w:r>
      <w:r w:rsidRPr="001D440A">
        <w:rPr>
          <w:lang w:val="en-IN"/>
        </w:rPr>
        <w:t>.</w:t>
      </w:r>
    </w:p>
    <w:p w14:paraId="6F95A4F3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>Select the EC2 instances to include.</w:t>
      </w:r>
    </w:p>
    <w:p w14:paraId="5AE5E501" w14:textId="77777777" w:rsidR="001D440A" w:rsidRPr="001D440A" w:rsidRDefault="001D440A" w:rsidP="005873BC">
      <w:pPr>
        <w:pStyle w:val="ListParagraph"/>
        <w:rPr>
          <w:lang w:val="en-IN"/>
        </w:rPr>
      </w:pPr>
      <w:r w:rsidRPr="001D440A">
        <w:rPr>
          <w:lang w:val="en-IN"/>
        </w:rPr>
        <w:t xml:space="preserve">Click </w:t>
      </w:r>
      <w:r w:rsidRPr="001D440A">
        <w:rPr>
          <w:b/>
          <w:bCs/>
          <w:lang w:val="en-IN"/>
        </w:rPr>
        <w:t>Include as pending below</w:t>
      </w:r>
      <w:r w:rsidRPr="001D440A">
        <w:rPr>
          <w:lang w:val="en-IN"/>
        </w:rPr>
        <w:t xml:space="preserve">, then </w:t>
      </w:r>
      <w:r w:rsidRPr="001D440A">
        <w:rPr>
          <w:b/>
          <w:bCs/>
          <w:lang w:val="en-IN"/>
        </w:rPr>
        <w:t>Create target group</w:t>
      </w:r>
      <w:r w:rsidRPr="001D440A">
        <w:rPr>
          <w:lang w:val="en-IN"/>
        </w:rPr>
        <w:t>.</w:t>
      </w:r>
    </w:p>
    <w:p w14:paraId="51D51176" w14:textId="77777777" w:rsidR="00FA69AA" w:rsidRDefault="00FA69AA" w:rsidP="00983093">
      <w:pPr>
        <w:pStyle w:val="ListParagraph"/>
      </w:pPr>
    </w:p>
    <w:p w14:paraId="2735035B" w14:textId="77777777" w:rsidR="000F6FB8" w:rsidRDefault="000F6FB8" w:rsidP="00983093">
      <w:pPr>
        <w:pStyle w:val="ListParagraph"/>
      </w:pPr>
    </w:p>
    <w:p w14:paraId="080A52E4" w14:textId="77777777" w:rsidR="000F6FB8" w:rsidRDefault="000F6FB8" w:rsidP="00983093">
      <w:pPr>
        <w:pStyle w:val="ListParagraph"/>
      </w:pPr>
    </w:p>
    <w:p w14:paraId="3057C84A" w14:textId="77777777" w:rsidR="0011399A" w:rsidRDefault="0011399A" w:rsidP="00983093">
      <w:pPr>
        <w:pStyle w:val="ListParagraph"/>
      </w:pPr>
    </w:p>
    <w:p w14:paraId="7BF4E40A" w14:textId="3F7FABF6" w:rsidR="0011399A" w:rsidRDefault="0011399A" w:rsidP="00983093">
      <w:pPr>
        <w:pStyle w:val="ListParagraph"/>
      </w:pPr>
      <w:r>
        <w:rPr>
          <w:noProof/>
        </w:rPr>
        <w:drawing>
          <wp:inline distT="0" distB="0" distL="0" distR="0" wp14:anchorId="1FF4D1A3" wp14:editId="022C51B6">
            <wp:extent cx="5943600" cy="1968500"/>
            <wp:effectExtent l="0" t="0" r="0" b="0"/>
            <wp:docPr id="170240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05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0396" w14:textId="44DA2001" w:rsidR="0011399A" w:rsidRDefault="00A228CB" w:rsidP="00983093">
      <w:pPr>
        <w:pStyle w:val="ListParagraph"/>
      </w:pPr>
      <w:r>
        <w:rPr>
          <w:noProof/>
        </w:rPr>
        <w:drawing>
          <wp:inline distT="0" distB="0" distL="0" distR="0" wp14:anchorId="7F0AADB0" wp14:editId="0EA02CFD">
            <wp:extent cx="5943600" cy="1129030"/>
            <wp:effectExtent l="0" t="0" r="0" b="0"/>
            <wp:docPr id="165512330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23304" name="Picture 1" descr="A close-up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364" w14:textId="77777777" w:rsidR="004931B6" w:rsidRDefault="004931B6" w:rsidP="00983093">
      <w:pPr>
        <w:pStyle w:val="ListParagraph"/>
      </w:pPr>
    </w:p>
    <w:p w14:paraId="0695A154" w14:textId="77777777" w:rsidR="004931B6" w:rsidRPr="004931B6" w:rsidRDefault="004931B6" w:rsidP="004931B6">
      <w:pPr>
        <w:pStyle w:val="ListParagraph"/>
        <w:rPr>
          <w:b/>
          <w:bCs/>
          <w:lang w:val="en-IN"/>
        </w:rPr>
      </w:pPr>
      <w:r w:rsidRPr="004931B6">
        <w:rPr>
          <w:b/>
          <w:bCs/>
          <w:lang w:val="en-IN"/>
        </w:rPr>
        <w:t>Step 3: Create the Application Load Balancer</w:t>
      </w:r>
    </w:p>
    <w:p w14:paraId="355AD348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Go to </w:t>
      </w:r>
      <w:r w:rsidRPr="004931B6">
        <w:rPr>
          <w:b/>
          <w:bCs/>
          <w:lang w:val="en-IN"/>
        </w:rPr>
        <w:t>EC2 Dashboard &gt; Load Balancers</w:t>
      </w:r>
      <w:r w:rsidRPr="004931B6">
        <w:rPr>
          <w:lang w:val="en-IN"/>
        </w:rPr>
        <w:t>.</w:t>
      </w:r>
    </w:p>
    <w:p w14:paraId="78683ABC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Create Load Balancer</w:t>
      </w:r>
      <w:r w:rsidRPr="004931B6">
        <w:rPr>
          <w:lang w:val="en-IN"/>
        </w:rPr>
        <w:t xml:space="preserve"> → Choose </w:t>
      </w:r>
      <w:r w:rsidRPr="004931B6">
        <w:rPr>
          <w:b/>
          <w:bCs/>
          <w:lang w:val="en-IN"/>
        </w:rPr>
        <w:t>Application Load Balancer</w:t>
      </w:r>
      <w:r w:rsidRPr="004931B6">
        <w:rPr>
          <w:lang w:val="en-IN"/>
        </w:rPr>
        <w:t>.</w:t>
      </w:r>
    </w:p>
    <w:p w14:paraId="51A2265F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>Set the following:</w:t>
      </w:r>
    </w:p>
    <w:p w14:paraId="54A6EFE4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Name</w:t>
      </w:r>
      <w:r w:rsidRPr="004931B6">
        <w:rPr>
          <w:lang w:val="en-IN"/>
        </w:rPr>
        <w:t>: my-</w:t>
      </w:r>
      <w:proofErr w:type="spellStart"/>
      <w:r w:rsidRPr="004931B6">
        <w:rPr>
          <w:lang w:val="en-IN"/>
        </w:rPr>
        <w:t>alb</w:t>
      </w:r>
      <w:proofErr w:type="spellEnd"/>
    </w:p>
    <w:p w14:paraId="234DCE74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Scheme</w:t>
      </w:r>
      <w:r w:rsidRPr="004931B6">
        <w:rPr>
          <w:lang w:val="en-IN"/>
        </w:rPr>
        <w:t>: Internet-facing</w:t>
      </w:r>
    </w:p>
    <w:p w14:paraId="7AF5FCB2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IP type</w:t>
      </w:r>
      <w:r w:rsidRPr="004931B6">
        <w:rPr>
          <w:lang w:val="en-IN"/>
        </w:rPr>
        <w:t>: IPv4</w:t>
      </w:r>
    </w:p>
    <w:p w14:paraId="49EC4095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b/>
          <w:bCs/>
          <w:lang w:val="en-IN"/>
        </w:rPr>
        <w:t>Listeners</w:t>
      </w:r>
      <w:r w:rsidRPr="004931B6">
        <w:rPr>
          <w:lang w:val="en-IN"/>
        </w:rPr>
        <w:t>: HTTP (port 80)</w:t>
      </w:r>
    </w:p>
    <w:p w14:paraId="07768127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b/>
          <w:bCs/>
          <w:lang w:val="en-IN"/>
        </w:rPr>
        <w:t>Availability Zones</w:t>
      </w:r>
      <w:r w:rsidRPr="004931B6">
        <w:rPr>
          <w:lang w:val="en-IN"/>
        </w:rPr>
        <w:t>:</w:t>
      </w:r>
    </w:p>
    <w:p w14:paraId="684573A8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>Select at least 2 AZs</w:t>
      </w:r>
    </w:p>
    <w:p w14:paraId="4B72E09A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Select the appropriate </w:t>
      </w:r>
      <w:r w:rsidRPr="004931B6">
        <w:rPr>
          <w:b/>
          <w:bCs/>
          <w:lang w:val="en-IN"/>
        </w:rPr>
        <w:t>subnets</w:t>
      </w:r>
    </w:p>
    <w:p w14:paraId="111F555B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Next: Configure Security Settings</w:t>
      </w:r>
      <w:r w:rsidRPr="004931B6">
        <w:rPr>
          <w:lang w:val="en-IN"/>
        </w:rPr>
        <w:t xml:space="preserve"> → Skip this (HTTP only).</w:t>
      </w:r>
    </w:p>
    <w:p w14:paraId="7A1A3CA0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Next: Configure Security Groups</w:t>
      </w:r>
      <w:r w:rsidRPr="004931B6">
        <w:rPr>
          <w:lang w:val="en-IN"/>
        </w:rPr>
        <w:t>:</w:t>
      </w:r>
    </w:p>
    <w:p w14:paraId="5B94CBA5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Use an existing group or create one that allows </w:t>
      </w:r>
      <w:r w:rsidRPr="004931B6">
        <w:rPr>
          <w:b/>
          <w:bCs/>
          <w:lang w:val="en-IN"/>
        </w:rPr>
        <w:t>HTTP (port 80) inbound</w:t>
      </w:r>
      <w:r w:rsidRPr="004931B6">
        <w:rPr>
          <w:lang w:val="en-IN"/>
        </w:rPr>
        <w:t>.</w:t>
      </w:r>
    </w:p>
    <w:p w14:paraId="76556D27" w14:textId="77777777" w:rsidR="004931B6" w:rsidRPr="004931B6" w:rsidRDefault="004931B6" w:rsidP="004931B6">
      <w:pPr>
        <w:pStyle w:val="ListParagraph"/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Next: Configure Routing</w:t>
      </w:r>
      <w:r w:rsidRPr="004931B6">
        <w:rPr>
          <w:lang w:val="en-IN"/>
        </w:rPr>
        <w:t>:</w:t>
      </w:r>
    </w:p>
    <w:p w14:paraId="464966CE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Choose the </w:t>
      </w:r>
      <w:r w:rsidRPr="004931B6">
        <w:rPr>
          <w:b/>
          <w:bCs/>
          <w:lang w:val="en-IN"/>
        </w:rPr>
        <w:t>target group</w:t>
      </w:r>
      <w:r w:rsidRPr="004931B6">
        <w:rPr>
          <w:lang w:val="en-IN"/>
        </w:rPr>
        <w:t xml:space="preserve"> you created earlier.</w:t>
      </w:r>
    </w:p>
    <w:p w14:paraId="08F9CD92" w14:textId="77777777" w:rsidR="004931B6" w:rsidRPr="004931B6" w:rsidRDefault="004931B6" w:rsidP="004931B6">
      <w:pPr>
        <w:pStyle w:val="ListParagraph"/>
        <w:numPr>
          <w:ilvl w:val="1"/>
          <w:numId w:val="28"/>
        </w:numPr>
        <w:rPr>
          <w:lang w:val="en-IN"/>
        </w:rPr>
      </w:pPr>
      <w:r w:rsidRPr="004931B6">
        <w:rPr>
          <w:lang w:val="en-IN"/>
        </w:rPr>
        <w:t xml:space="preserve">Click </w:t>
      </w:r>
      <w:r w:rsidRPr="004931B6">
        <w:rPr>
          <w:b/>
          <w:bCs/>
          <w:lang w:val="en-IN"/>
        </w:rPr>
        <w:t>Next</w:t>
      </w:r>
      <w:r w:rsidRPr="004931B6">
        <w:rPr>
          <w:lang w:val="en-IN"/>
        </w:rPr>
        <w:t xml:space="preserve"> → </w:t>
      </w:r>
      <w:r w:rsidRPr="004931B6">
        <w:rPr>
          <w:b/>
          <w:bCs/>
          <w:lang w:val="en-IN"/>
        </w:rPr>
        <w:t>Create Load Balancer</w:t>
      </w:r>
    </w:p>
    <w:p w14:paraId="393D407D" w14:textId="77777777" w:rsidR="004931B6" w:rsidRDefault="004931B6" w:rsidP="00983093">
      <w:pPr>
        <w:pStyle w:val="ListParagraph"/>
      </w:pPr>
    </w:p>
    <w:p w14:paraId="60A0561A" w14:textId="77777777" w:rsidR="00163C6F" w:rsidRDefault="00163C6F" w:rsidP="00983093">
      <w:pPr>
        <w:pStyle w:val="ListParagraph"/>
      </w:pPr>
    </w:p>
    <w:p w14:paraId="54AC2265" w14:textId="77777777" w:rsidR="00163C6F" w:rsidRDefault="00163C6F" w:rsidP="00983093">
      <w:pPr>
        <w:pStyle w:val="ListParagraph"/>
      </w:pPr>
    </w:p>
    <w:p w14:paraId="380C1133" w14:textId="70173B7E" w:rsidR="003214E1" w:rsidRDefault="003214E1" w:rsidP="00983093">
      <w:pPr>
        <w:pStyle w:val="ListParagraph"/>
      </w:pPr>
      <w:r>
        <w:rPr>
          <w:noProof/>
        </w:rPr>
        <w:lastRenderedPageBreak/>
        <w:drawing>
          <wp:inline distT="0" distB="0" distL="0" distR="0" wp14:anchorId="46523D7F" wp14:editId="69AA6134">
            <wp:extent cx="5943600" cy="2275205"/>
            <wp:effectExtent l="0" t="0" r="0" b="0"/>
            <wp:docPr id="811124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2402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94B3" w14:textId="77777777" w:rsidR="003214E1" w:rsidRDefault="003214E1" w:rsidP="00983093">
      <w:pPr>
        <w:pStyle w:val="ListParagraph"/>
      </w:pPr>
    </w:p>
    <w:p w14:paraId="26209E08" w14:textId="5E1AC739" w:rsidR="003214E1" w:rsidRDefault="002E7C03" w:rsidP="00983093">
      <w:pPr>
        <w:pStyle w:val="ListParagraph"/>
      </w:pPr>
      <w:r>
        <w:rPr>
          <w:noProof/>
        </w:rPr>
        <w:drawing>
          <wp:inline distT="0" distB="0" distL="0" distR="0" wp14:anchorId="4459C739" wp14:editId="66D1ADC3">
            <wp:extent cx="5943600" cy="1173480"/>
            <wp:effectExtent l="0" t="0" r="0" b="7620"/>
            <wp:docPr id="1753890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001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E359" w14:textId="77777777" w:rsidR="002E7C03" w:rsidRDefault="002E7C03" w:rsidP="00983093">
      <w:pPr>
        <w:pStyle w:val="ListParagraph"/>
      </w:pPr>
    </w:p>
    <w:p w14:paraId="569581DD" w14:textId="77777777" w:rsidR="00DB7FBB" w:rsidRPr="00DB7FBB" w:rsidRDefault="00DB7FBB" w:rsidP="00DB7FBB">
      <w:pPr>
        <w:pStyle w:val="ListParagraph"/>
        <w:rPr>
          <w:b/>
          <w:bCs/>
          <w:lang w:val="en-IN"/>
        </w:rPr>
      </w:pPr>
      <w:proofErr w:type="spellStart"/>
      <w:r w:rsidRPr="00DB7FBB">
        <w:rPr>
          <w:b/>
          <w:bCs/>
          <w:lang w:val="en-IN"/>
        </w:rPr>
        <w:t>tep</w:t>
      </w:r>
      <w:proofErr w:type="spellEnd"/>
      <w:r w:rsidRPr="00DB7FBB">
        <w:rPr>
          <w:b/>
          <w:bCs/>
          <w:lang w:val="en-IN"/>
        </w:rPr>
        <w:t xml:space="preserve"> 4: Test the ALB</w:t>
      </w:r>
    </w:p>
    <w:p w14:paraId="40A3D520" w14:textId="77777777" w:rsidR="00DB7FBB" w:rsidRPr="00DB7FBB" w:rsidRDefault="00DB7FBB" w:rsidP="00DB7FBB">
      <w:pPr>
        <w:pStyle w:val="ListParagraph"/>
        <w:numPr>
          <w:ilvl w:val="0"/>
          <w:numId w:val="29"/>
        </w:numPr>
        <w:rPr>
          <w:lang w:val="en-IN"/>
        </w:rPr>
      </w:pPr>
      <w:r w:rsidRPr="00DB7FBB">
        <w:rPr>
          <w:lang w:val="en-IN"/>
        </w:rPr>
        <w:t xml:space="preserve">Go to </w:t>
      </w:r>
      <w:r w:rsidRPr="00DB7FBB">
        <w:rPr>
          <w:b/>
          <w:bCs/>
          <w:lang w:val="en-IN"/>
        </w:rPr>
        <w:t>Load Balancers</w:t>
      </w:r>
      <w:r w:rsidRPr="00DB7FBB">
        <w:rPr>
          <w:lang w:val="en-IN"/>
        </w:rPr>
        <w:t xml:space="preserve"> → Select your ALB.</w:t>
      </w:r>
    </w:p>
    <w:p w14:paraId="6833FE4B" w14:textId="08F36571" w:rsidR="00DB7FBB" w:rsidRPr="00DB7FBB" w:rsidRDefault="00DB7FBB" w:rsidP="00DB7FBB">
      <w:pPr>
        <w:pStyle w:val="ListParagraph"/>
        <w:numPr>
          <w:ilvl w:val="0"/>
          <w:numId w:val="29"/>
        </w:numPr>
        <w:rPr>
          <w:lang w:val="en-IN"/>
        </w:rPr>
      </w:pPr>
      <w:r w:rsidRPr="00DB7FBB">
        <w:rPr>
          <w:lang w:val="en-IN"/>
        </w:rPr>
        <w:t xml:space="preserve">Copy the </w:t>
      </w:r>
      <w:r w:rsidRPr="00DB7FBB">
        <w:rPr>
          <w:b/>
          <w:bCs/>
          <w:lang w:val="en-IN"/>
        </w:rPr>
        <w:t>DNS name</w:t>
      </w:r>
      <w:r w:rsidRPr="00DB7FBB">
        <w:rPr>
          <w:lang w:val="en-IN"/>
        </w:rPr>
        <w:t xml:space="preserve"> of the ALB </w:t>
      </w:r>
    </w:p>
    <w:p w14:paraId="2DAF8300" w14:textId="77777777" w:rsidR="00DB7FBB" w:rsidRDefault="00DB7FBB" w:rsidP="00DB7FBB">
      <w:pPr>
        <w:pStyle w:val="ListParagraph"/>
        <w:numPr>
          <w:ilvl w:val="0"/>
          <w:numId w:val="29"/>
        </w:numPr>
        <w:rPr>
          <w:lang w:val="en-IN"/>
        </w:rPr>
      </w:pPr>
      <w:r w:rsidRPr="00DB7FBB">
        <w:rPr>
          <w:lang w:val="en-IN"/>
        </w:rPr>
        <w:t>Open your browser and go to:</w:t>
      </w:r>
    </w:p>
    <w:p w14:paraId="7A7B11B4" w14:textId="1B8D5540" w:rsidR="005873BC" w:rsidRPr="00DB7FBB" w:rsidRDefault="005873BC" w:rsidP="005873BC">
      <w:pPr>
        <w:pStyle w:val="ListParagraph"/>
        <w:rPr>
          <w:lang w:val="en-IN"/>
        </w:rPr>
      </w:pPr>
      <w:r w:rsidRPr="005873BC">
        <w:rPr>
          <w:lang w:val="en-IN"/>
        </w:rPr>
        <w:t>http://application-loadbalancer-711334277.us-east-1.elb.amazonaws.com/</w:t>
      </w:r>
    </w:p>
    <w:p w14:paraId="24A4898B" w14:textId="77777777" w:rsidR="00112F8C" w:rsidRDefault="00112F8C" w:rsidP="00983093">
      <w:pPr>
        <w:pStyle w:val="ListParagraph"/>
      </w:pPr>
    </w:p>
    <w:p w14:paraId="662BF936" w14:textId="77777777" w:rsidR="00112F8C" w:rsidRDefault="00112F8C" w:rsidP="00983093">
      <w:pPr>
        <w:pStyle w:val="ListParagraph"/>
      </w:pPr>
    </w:p>
    <w:p w14:paraId="414C1D02" w14:textId="5C4E66E1" w:rsidR="0011399A" w:rsidRDefault="009B7A62" w:rsidP="00983093">
      <w:pPr>
        <w:pStyle w:val="ListParagraph"/>
      </w:pPr>
      <w:r>
        <w:rPr>
          <w:noProof/>
        </w:rPr>
        <w:drawing>
          <wp:inline distT="0" distB="0" distL="0" distR="0" wp14:anchorId="46CDB35C" wp14:editId="440B9D04">
            <wp:extent cx="5943600" cy="917575"/>
            <wp:effectExtent l="0" t="0" r="0" b="0"/>
            <wp:docPr id="17279254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2541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9443" w14:textId="0987DDEC" w:rsidR="009B7A62" w:rsidRDefault="00DB7FBB" w:rsidP="00983093">
      <w:pPr>
        <w:pStyle w:val="ListParagraph"/>
      </w:pPr>
      <w:r>
        <w:rPr>
          <w:noProof/>
        </w:rPr>
        <w:drawing>
          <wp:inline distT="0" distB="0" distL="0" distR="0" wp14:anchorId="3C595903" wp14:editId="56E78FE3">
            <wp:extent cx="5943600" cy="1299210"/>
            <wp:effectExtent l="0" t="0" r="0" b="0"/>
            <wp:docPr id="1105993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933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51AB" w14:textId="118FC042" w:rsidR="00CD6E6A" w:rsidRDefault="00CD6E6A" w:rsidP="00AB5BFE">
      <w:pPr>
        <w:pStyle w:val="ListParagraph"/>
        <w:numPr>
          <w:ilvl w:val="0"/>
          <w:numId w:val="24"/>
        </w:numPr>
      </w:pPr>
      <w:r w:rsidRPr="00CD6E6A">
        <w:t>Configure Network Load balancer.</w:t>
      </w:r>
    </w:p>
    <w:p w14:paraId="1ABFA1C9" w14:textId="77777777" w:rsidR="008B34AE" w:rsidRDefault="008B34AE" w:rsidP="008B34AE">
      <w:pPr>
        <w:pStyle w:val="ListParagraph"/>
      </w:pPr>
    </w:p>
    <w:p w14:paraId="54D511EA" w14:textId="77777777" w:rsidR="008B34AE" w:rsidRPr="008B34AE" w:rsidRDefault="008B34AE" w:rsidP="008B34AE">
      <w:pPr>
        <w:pStyle w:val="ListParagraph"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8B34AE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Step 1: Prepare EC2 Instances</w:t>
      </w:r>
    </w:p>
    <w:p w14:paraId="0D1D1740" w14:textId="77777777" w:rsidR="008B34AE" w:rsidRDefault="008B34AE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Make sure you have </w:t>
      </w:r>
      <w:r w:rsidRPr="008B34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2 or more EC2 instances</w:t>
      </w: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running in </w:t>
      </w:r>
      <w:r w:rsidRPr="008B34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different Availability Zones</w:t>
      </w: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, with a service listening on a </w:t>
      </w:r>
      <w:r w:rsidRPr="008B34AE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TCP port</w:t>
      </w:r>
      <w:r w:rsidRPr="008B34AE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(commonly port 80 or 8080).</w:t>
      </w:r>
    </w:p>
    <w:p w14:paraId="3D31274F" w14:textId="0F5A9E49" w:rsidR="00C163AF" w:rsidRDefault="00C163AF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22771709" wp14:editId="69A220FC">
            <wp:extent cx="5943600" cy="1278255"/>
            <wp:effectExtent l="0" t="0" r="0" b="0"/>
            <wp:docPr id="6416047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0472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AA5C" w14:textId="77777777" w:rsidR="00C163AF" w:rsidRDefault="00C163AF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C907AD8" w14:textId="77777777" w:rsidR="00B23060" w:rsidRPr="00B23060" w:rsidRDefault="00B23060" w:rsidP="00B2306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Step 2: Create a Target Group</w:t>
      </w:r>
    </w:p>
    <w:p w14:paraId="1DC56F90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Go to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EC2 Dashboard &gt; Target Groups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3A55988B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Create target group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00C9CCF0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Select:</w:t>
      </w:r>
    </w:p>
    <w:p w14:paraId="58C7CEC1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Target type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Instances</w:t>
      </w:r>
    </w:p>
    <w:p w14:paraId="0453AB78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Protocol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TCP</w:t>
      </w:r>
    </w:p>
    <w:p w14:paraId="18E5C202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Port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80 (or the port your app uses)</w:t>
      </w:r>
    </w:p>
    <w:p w14:paraId="41508F08" w14:textId="77777777" w:rsidR="00B23060" w:rsidRPr="00B23060" w:rsidRDefault="00B23060" w:rsidP="00B23060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Target group name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e.g., </w:t>
      </w:r>
      <w:proofErr w:type="spellStart"/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nlb</w:t>
      </w:r>
      <w:proofErr w:type="spellEnd"/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-target-group</w:t>
      </w:r>
    </w:p>
    <w:p w14:paraId="4A8C0A9C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Choose your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VPC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797FE14E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Leave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health check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protocol as TCP.</w:t>
      </w:r>
    </w:p>
    <w:p w14:paraId="39F356FC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Next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475CDFE2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Select your EC2 instances.</w:t>
      </w:r>
    </w:p>
    <w:p w14:paraId="5105AEE0" w14:textId="77777777" w:rsidR="00B23060" w:rsidRPr="00B23060" w:rsidRDefault="00B23060" w:rsidP="00B23060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Include as pending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→ then </w:t>
      </w:r>
      <w:r w:rsidRPr="00B23060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Create target group</w:t>
      </w:r>
      <w:r w:rsidRPr="00B23060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0E31828E" w14:textId="77777777" w:rsidR="00C163AF" w:rsidRPr="008B34AE" w:rsidRDefault="00C163AF" w:rsidP="008B34AE">
      <w:pPr>
        <w:pStyle w:val="ListParagraph"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02E901C7" w14:textId="77777777" w:rsidR="008B34AE" w:rsidRDefault="008B34AE" w:rsidP="008B34AE">
      <w:pPr>
        <w:pStyle w:val="ListParagraph"/>
      </w:pPr>
    </w:p>
    <w:p w14:paraId="7E6F5EAB" w14:textId="47BA8B7F" w:rsidR="00AB5BFE" w:rsidRDefault="00D364DF" w:rsidP="00AB5BFE">
      <w:r>
        <w:t xml:space="preserve">               </w:t>
      </w:r>
      <w:r>
        <w:rPr>
          <w:noProof/>
        </w:rPr>
        <w:drawing>
          <wp:inline distT="0" distB="0" distL="0" distR="0" wp14:anchorId="5A8670B6" wp14:editId="4C6D60CD">
            <wp:extent cx="5943600" cy="3313430"/>
            <wp:effectExtent l="0" t="0" r="0" b="1270"/>
            <wp:docPr id="586574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7405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9DCA" w14:textId="77777777" w:rsidR="00B23060" w:rsidRDefault="00B23060" w:rsidP="00AB5BFE"/>
    <w:p w14:paraId="09367B8C" w14:textId="32FD1393" w:rsidR="00B23060" w:rsidRDefault="00BD2A8A" w:rsidP="00AB5BFE">
      <w:r>
        <w:rPr>
          <w:noProof/>
        </w:rPr>
        <w:lastRenderedPageBreak/>
        <w:drawing>
          <wp:inline distT="0" distB="0" distL="0" distR="0" wp14:anchorId="31E4ADB8" wp14:editId="1EE7A7B9">
            <wp:extent cx="5943600" cy="2007870"/>
            <wp:effectExtent l="0" t="0" r="0" b="0"/>
            <wp:docPr id="2415942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9424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0827" w14:textId="1EFB3A01" w:rsidR="00BD2A8A" w:rsidRDefault="0058527F" w:rsidP="00AB5BFE">
      <w:r>
        <w:rPr>
          <w:noProof/>
        </w:rPr>
        <w:drawing>
          <wp:inline distT="0" distB="0" distL="0" distR="0" wp14:anchorId="26ECF5A8" wp14:editId="54EA5992">
            <wp:extent cx="5943600" cy="1036320"/>
            <wp:effectExtent l="0" t="0" r="0" b="0"/>
            <wp:docPr id="82318783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87831" name="Picture 1" descr="A close-up of a computer scree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AE45" w14:textId="77777777" w:rsidR="0058527F" w:rsidRDefault="0058527F" w:rsidP="00AB5BFE"/>
    <w:p w14:paraId="0F631901" w14:textId="77777777" w:rsidR="00613FF7" w:rsidRPr="00613FF7" w:rsidRDefault="00613FF7" w:rsidP="00613FF7">
      <w:pPr>
        <w:rPr>
          <w:b/>
          <w:bCs/>
          <w:lang w:val="en-IN"/>
        </w:rPr>
      </w:pPr>
      <w:r w:rsidRPr="00613FF7">
        <w:rPr>
          <w:b/>
          <w:bCs/>
          <w:lang w:val="en-IN"/>
        </w:rPr>
        <w:t>Step 3: Create the Network Load Balancer</w:t>
      </w:r>
    </w:p>
    <w:p w14:paraId="67C2F030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 xml:space="preserve">Go to </w:t>
      </w:r>
      <w:r w:rsidRPr="00613FF7">
        <w:rPr>
          <w:b/>
          <w:bCs/>
          <w:lang w:val="en-IN"/>
        </w:rPr>
        <w:t>EC2 Dashboard &gt; Load Balancers</w:t>
      </w:r>
      <w:r w:rsidRPr="00613FF7">
        <w:rPr>
          <w:lang w:val="en-IN"/>
        </w:rPr>
        <w:t>.</w:t>
      </w:r>
    </w:p>
    <w:p w14:paraId="3C853D73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 xml:space="preserve">Click </w:t>
      </w:r>
      <w:r w:rsidRPr="00613FF7">
        <w:rPr>
          <w:b/>
          <w:bCs/>
          <w:lang w:val="en-IN"/>
        </w:rPr>
        <w:t>Create Load Balancer</w:t>
      </w:r>
      <w:r w:rsidRPr="00613FF7">
        <w:rPr>
          <w:lang w:val="en-IN"/>
        </w:rPr>
        <w:t xml:space="preserve"> → Choose </w:t>
      </w:r>
      <w:r w:rsidRPr="00613FF7">
        <w:rPr>
          <w:b/>
          <w:bCs/>
          <w:lang w:val="en-IN"/>
        </w:rPr>
        <w:t>Network Load Balancer</w:t>
      </w:r>
      <w:r w:rsidRPr="00613FF7">
        <w:rPr>
          <w:lang w:val="en-IN"/>
        </w:rPr>
        <w:t>.</w:t>
      </w:r>
    </w:p>
    <w:p w14:paraId="5E9340B6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>Fill in the following:</w:t>
      </w:r>
    </w:p>
    <w:p w14:paraId="52268173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Name</w:t>
      </w:r>
      <w:r w:rsidRPr="00613FF7">
        <w:rPr>
          <w:lang w:val="en-IN"/>
        </w:rPr>
        <w:t>: my-</w:t>
      </w:r>
      <w:proofErr w:type="spellStart"/>
      <w:r w:rsidRPr="00613FF7">
        <w:rPr>
          <w:lang w:val="en-IN"/>
        </w:rPr>
        <w:t>nlb</w:t>
      </w:r>
      <w:proofErr w:type="spellEnd"/>
    </w:p>
    <w:p w14:paraId="2A40F1DE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Scheme</w:t>
      </w:r>
      <w:r w:rsidRPr="00613FF7">
        <w:rPr>
          <w:lang w:val="en-IN"/>
        </w:rPr>
        <w:t>: Internet-facing (for public access)</w:t>
      </w:r>
    </w:p>
    <w:p w14:paraId="188BAA5E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IP address type</w:t>
      </w:r>
      <w:r w:rsidRPr="00613FF7">
        <w:rPr>
          <w:lang w:val="en-IN"/>
        </w:rPr>
        <w:t>: IPv4</w:t>
      </w:r>
    </w:p>
    <w:p w14:paraId="41138E06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Listeners</w:t>
      </w:r>
      <w:r w:rsidRPr="00613FF7">
        <w:rPr>
          <w:lang w:val="en-IN"/>
        </w:rPr>
        <w:t>:</w:t>
      </w:r>
    </w:p>
    <w:p w14:paraId="263C46A9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>Protocol: TCP</w:t>
      </w:r>
    </w:p>
    <w:p w14:paraId="716F89FF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>Port: 80 (or your app’s port)</w:t>
      </w:r>
    </w:p>
    <w:p w14:paraId="5F0DFC36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 xml:space="preserve">Forward </w:t>
      </w:r>
      <w:proofErr w:type="gramStart"/>
      <w:r w:rsidRPr="00613FF7">
        <w:rPr>
          <w:lang w:val="en-IN"/>
        </w:rPr>
        <w:t>to:</w:t>
      </w:r>
      <w:proofErr w:type="gramEnd"/>
      <w:r w:rsidRPr="00613FF7">
        <w:rPr>
          <w:lang w:val="en-IN"/>
        </w:rPr>
        <w:t xml:space="preserve"> your target group (created above)</w:t>
      </w:r>
    </w:p>
    <w:p w14:paraId="36919822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b/>
          <w:bCs/>
          <w:lang w:val="en-IN"/>
        </w:rPr>
        <w:t>Availability Zones</w:t>
      </w:r>
      <w:r w:rsidRPr="00613FF7">
        <w:rPr>
          <w:lang w:val="en-IN"/>
        </w:rPr>
        <w:t>:</w:t>
      </w:r>
    </w:p>
    <w:p w14:paraId="0A861524" w14:textId="77777777" w:rsidR="00613FF7" w:rsidRPr="00613FF7" w:rsidRDefault="00613FF7" w:rsidP="00613FF7">
      <w:pPr>
        <w:numPr>
          <w:ilvl w:val="1"/>
          <w:numId w:val="31"/>
        </w:numPr>
        <w:rPr>
          <w:lang w:val="en-IN"/>
        </w:rPr>
      </w:pPr>
      <w:r w:rsidRPr="00613FF7">
        <w:rPr>
          <w:lang w:val="en-IN"/>
        </w:rPr>
        <w:t>Select at least 2 AZs and their subnets.</w:t>
      </w:r>
    </w:p>
    <w:p w14:paraId="54E5AFD0" w14:textId="77777777" w:rsidR="00613FF7" w:rsidRPr="00613FF7" w:rsidRDefault="00613FF7" w:rsidP="00613FF7">
      <w:pPr>
        <w:numPr>
          <w:ilvl w:val="0"/>
          <w:numId w:val="31"/>
        </w:numPr>
        <w:rPr>
          <w:lang w:val="en-IN"/>
        </w:rPr>
      </w:pPr>
      <w:r w:rsidRPr="00613FF7">
        <w:rPr>
          <w:lang w:val="en-IN"/>
        </w:rPr>
        <w:t xml:space="preserve">Click </w:t>
      </w:r>
      <w:r w:rsidRPr="00613FF7">
        <w:rPr>
          <w:b/>
          <w:bCs/>
          <w:lang w:val="en-IN"/>
        </w:rPr>
        <w:t>Create Load Balancer</w:t>
      </w:r>
    </w:p>
    <w:p w14:paraId="356D78CA" w14:textId="77777777" w:rsidR="0058527F" w:rsidRDefault="0058527F" w:rsidP="00AB5BFE"/>
    <w:p w14:paraId="6C206B92" w14:textId="4875C2E2" w:rsidR="00613FF7" w:rsidRDefault="00051A12" w:rsidP="00AB5BFE">
      <w:r>
        <w:rPr>
          <w:noProof/>
        </w:rPr>
        <w:lastRenderedPageBreak/>
        <w:drawing>
          <wp:inline distT="0" distB="0" distL="0" distR="0" wp14:anchorId="68C22A25" wp14:editId="3DF1F917">
            <wp:extent cx="5943600" cy="2861945"/>
            <wp:effectExtent l="0" t="0" r="0" b="0"/>
            <wp:docPr id="933809559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09559" name="Picture 1" descr="A computer screen with text boxe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A12C" w14:textId="77777777" w:rsidR="00051A12" w:rsidRDefault="00051A12" w:rsidP="00AB5BFE"/>
    <w:p w14:paraId="6836828F" w14:textId="77777777" w:rsidR="00051A12" w:rsidRDefault="00051A12" w:rsidP="00AB5BFE"/>
    <w:p w14:paraId="18251E8F" w14:textId="77777777" w:rsidR="00082D1B" w:rsidRDefault="00082D1B" w:rsidP="00AB5BFE">
      <w:pPr>
        <w:rPr>
          <w:noProof/>
        </w:rPr>
      </w:pPr>
    </w:p>
    <w:p w14:paraId="2EF4E160" w14:textId="77777777" w:rsidR="00082D1B" w:rsidRDefault="00082D1B" w:rsidP="00AB5BFE">
      <w:pPr>
        <w:rPr>
          <w:noProof/>
        </w:rPr>
      </w:pPr>
    </w:p>
    <w:p w14:paraId="21E26F84" w14:textId="48B04FDE" w:rsidR="00051A12" w:rsidRDefault="00082D1B" w:rsidP="00AB5BFE">
      <w:r>
        <w:rPr>
          <w:noProof/>
        </w:rPr>
        <w:drawing>
          <wp:inline distT="0" distB="0" distL="0" distR="0" wp14:anchorId="3F6B131A" wp14:editId="63121B5B">
            <wp:extent cx="5943600" cy="2806700"/>
            <wp:effectExtent l="0" t="0" r="0" b="0"/>
            <wp:docPr id="1394064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649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1D8" w14:textId="77777777" w:rsidR="00082D1B" w:rsidRDefault="00082D1B" w:rsidP="00AB5BFE"/>
    <w:p w14:paraId="19CEFAFB" w14:textId="27450CC6" w:rsidR="00082D1B" w:rsidRDefault="00462C99" w:rsidP="00AB5BFE">
      <w:r>
        <w:rPr>
          <w:noProof/>
        </w:rPr>
        <w:drawing>
          <wp:inline distT="0" distB="0" distL="0" distR="0" wp14:anchorId="1F07C05A" wp14:editId="741B9847">
            <wp:extent cx="5943600" cy="1329690"/>
            <wp:effectExtent l="0" t="0" r="0" b="3810"/>
            <wp:docPr id="1514470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7029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2559" w14:textId="77777777" w:rsidR="00462C99" w:rsidRDefault="00462C99" w:rsidP="00AB5BFE"/>
    <w:p w14:paraId="66EDA0D9" w14:textId="77777777" w:rsidR="00EF45FE" w:rsidRDefault="00EF45FE" w:rsidP="00AB5BFE"/>
    <w:p w14:paraId="4A6B8A13" w14:textId="77777777" w:rsidR="00EF45FE" w:rsidRPr="00EF45FE" w:rsidRDefault="00EF45FE" w:rsidP="00EF45FE">
      <w:pPr>
        <w:rPr>
          <w:b/>
          <w:bCs/>
          <w:lang w:val="en-IN"/>
        </w:rPr>
      </w:pPr>
      <w:r w:rsidRPr="00EF45FE">
        <w:rPr>
          <w:b/>
          <w:bCs/>
          <w:lang w:val="en-IN"/>
        </w:rPr>
        <w:lastRenderedPageBreak/>
        <w:t>Step 4: Test Your NLB</w:t>
      </w:r>
    </w:p>
    <w:p w14:paraId="1A9CE5D4" w14:textId="77777777" w:rsidR="00EF45FE" w:rsidRPr="00EF45FE" w:rsidRDefault="00EF45FE" w:rsidP="00EF45FE">
      <w:pPr>
        <w:numPr>
          <w:ilvl w:val="0"/>
          <w:numId w:val="32"/>
        </w:numPr>
        <w:rPr>
          <w:lang w:val="en-IN"/>
        </w:rPr>
      </w:pPr>
      <w:r w:rsidRPr="00EF45FE">
        <w:rPr>
          <w:lang w:val="en-IN"/>
        </w:rPr>
        <w:t xml:space="preserve">Go to </w:t>
      </w:r>
      <w:r w:rsidRPr="00EF45FE">
        <w:rPr>
          <w:b/>
          <w:bCs/>
          <w:lang w:val="en-IN"/>
        </w:rPr>
        <w:t>Load Balancers</w:t>
      </w:r>
      <w:r w:rsidRPr="00EF45FE">
        <w:rPr>
          <w:lang w:val="en-IN"/>
        </w:rPr>
        <w:t xml:space="preserve"> → find your NLB.</w:t>
      </w:r>
    </w:p>
    <w:p w14:paraId="1029B136" w14:textId="77777777" w:rsidR="00EF45FE" w:rsidRPr="00EF45FE" w:rsidRDefault="00EF45FE" w:rsidP="00EF45FE">
      <w:pPr>
        <w:numPr>
          <w:ilvl w:val="0"/>
          <w:numId w:val="32"/>
        </w:numPr>
        <w:rPr>
          <w:lang w:val="en-IN"/>
        </w:rPr>
      </w:pPr>
      <w:r w:rsidRPr="00EF45FE">
        <w:rPr>
          <w:lang w:val="en-IN"/>
        </w:rPr>
        <w:t xml:space="preserve">Copy its </w:t>
      </w:r>
      <w:r w:rsidRPr="00EF45FE">
        <w:rPr>
          <w:b/>
          <w:bCs/>
          <w:lang w:val="en-IN"/>
        </w:rPr>
        <w:t>DNS name</w:t>
      </w:r>
    </w:p>
    <w:p w14:paraId="5822A8D1" w14:textId="77777777" w:rsidR="00EF45FE" w:rsidRDefault="00EF45FE" w:rsidP="00AB5BFE"/>
    <w:p w14:paraId="63B35392" w14:textId="77777777" w:rsidR="00462C99" w:rsidRDefault="00462C99" w:rsidP="00AB5BFE"/>
    <w:p w14:paraId="3AB1616C" w14:textId="22AEA688" w:rsidR="00462C99" w:rsidRDefault="00462C99" w:rsidP="00AB5BFE">
      <w:r>
        <w:rPr>
          <w:noProof/>
        </w:rPr>
        <w:drawing>
          <wp:inline distT="0" distB="0" distL="0" distR="0" wp14:anchorId="21377EE8" wp14:editId="7BB9B128">
            <wp:extent cx="5943600" cy="1097280"/>
            <wp:effectExtent l="0" t="0" r="0" b="7620"/>
            <wp:docPr id="1057427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2750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45FB" w14:textId="77777777" w:rsidR="00462C99" w:rsidRDefault="00462C99" w:rsidP="00AB5BFE"/>
    <w:p w14:paraId="0B67DDA3" w14:textId="77777777" w:rsidR="00462C99" w:rsidRDefault="00462C99" w:rsidP="00AB5BFE"/>
    <w:p w14:paraId="489282A9" w14:textId="2F536845" w:rsidR="00CD6E6A" w:rsidRDefault="00CD6E6A" w:rsidP="006B295C">
      <w:pPr>
        <w:pStyle w:val="ListParagraph"/>
        <w:numPr>
          <w:ilvl w:val="0"/>
          <w:numId w:val="24"/>
        </w:numPr>
      </w:pPr>
      <w:r w:rsidRPr="00CD6E6A">
        <w:t>Attach SSL for application load balancer.</w:t>
      </w:r>
    </w:p>
    <w:p w14:paraId="15747258" w14:textId="491CACBE" w:rsidR="006B295C" w:rsidRDefault="006B295C" w:rsidP="00350AA0">
      <w:pPr>
        <w:ind w:left="720"/>
      </w:pPr>
    </w:p>
    <w:p w14:paraId="0CB1B1C8" w14:textId="77777777" w:rsidR="00350AA0" w:rsidRPr="00350AA0" w:rsidRDefault="00350AA0" w:rsidP="00350AA0">
      <w:pPr>
        <w:rPr>
          <w:b/>
          <w:bCs/>
          <w:lang w:val="en-IN"/>
        </w:rPr>
      </w:pPr>
      <w:r>
        <w:t xml:space="preserve">              </w:t>
      </w:r>
      <w:r w:rsidRPr="00350AA0">
        <w:rPr>
          <w:rFonts w:ascii="Segoe UI Emoji" w:hAnsi="Segoe UI Emoji" w:cs="Segoe UI Emoji"/>
          <w:b/>
          <w:bCs/>
          <w:lang w:val="en-IN"/>
        </w:rPr>
        <w:t>🔹</w:t>
      </w:r>
      <w:r w:rsidRPr="00350AA0">
        <w:rPr>
          <w:b/>
          <w:bCs/>
          <w:lang w:val="en-IN"/>
        </w:rPr>
        <w:t xml:space="preserve"> Step 1: Get an SSL Certificate from ACM</w:t>
      </w:r>
    </w:p>
    <w:p w14:paraId="17FDF3BD" w14:textId="77777777" w:rsidR="00350AA0" w:rsidRPr="00350AA0" w:rsidRDefault="00350AA0" w:rsidP="00350AA0">
      <w:pPr>
        <w:ind w:left="720"/>
        <w:rPr>
          <w:lang w:val="en-IN"/>
        </w:rPr>
      </w:pPr>
      <w:r w:rsidRPr="00350AA0">
        <w:rPr>
          <w:lang w:val="en-IN"/>
        </w:rPr>
        <w:t xml:space="preserve">Go to the </w:t>
      </w:r>
      <w:r w:rsidRPr="00350AA0">
        <w:rPr>
          <w:b/>
          <w:bCs/>
          <w:lang w:val="en-IN"/>
        </w:rPr>
        <w:t>AWS Management Console</w:t>
      </w:r>
      <w:r w:rsidRPr="00350AA0">
        <w:rPr>
          <w:lang w:val="en-IN"/>
        </w:rPr>
        <w:t xml:space="preserve"> → </w:t>
      </w:r>
      <w:r w:rsidRPr="00350AA0">
        <w:rPr>
          <w:b/>
          <w:bCs/>
          <w:lang w:val="en-IN"/>
        </w:rPr>
        <w:t>Certificate Manager (ACM)</w:t>
      </w:r>
      <w:r w:rsidRPr="00350AA0">
        <w:rPr>
          <w:lang w:val="en-IN"/>
        </w:rPr>
        <w:t>.</w:t>
      </w:r>
    </w:p>
    <w:p w14:paraId="047C6857" w14:textId="77777777" w:rsidR="00350AA0" w:rsidRPr="00350AA0" w:rsidRDefault="00350AA0" w:rsidP="00350AA0">
      <w:pPr>
        <w:ind w:left="720"/>
        <w:rPr>
          <w:lang w:val="en-IN"/>
        </w:rPr>
      </w:pPr>
      <w:r w:rsidRPr="00350AA0">
        <w:rPr>
          <w:lang w:val="en-IN"/>
        </w:rPr>
        <w:t xml:space="preserve">Click </w:t>
      </w:r>
      <w:r w:rsidRPr="00350AA0">
        <w:rPr>
          <w:b/>
          <w:bCs/>
          <w:lang w:val="en-IN"/>
        </w:rPr>
        <w:t>Request a certificate</w:t>
      </w:r>
      <w:r w:rsidRPr="00350AA0">
        <w:rPr>
          <w:lang w:val="en-IN"/>
        </w:rPr>
        <w:t>.</w:t>
      </w:r>
    </w:p>
    <w:p w14:paraId="33BB7A71" w14:textId="77777777" w:rsidR="00350AA0" w:rsidRPr="00350AA0" w:rsidRDefault="00350AA0" w:rsidP="00350AA0">
      <w:pPr>
        <w:ind w:left="720"/>
        <w:rPr>
          <w:lang w:val="en-IN"/>
        </w:rPr>
      </w:pPr>
      <w:r w:rsidRPr="00350AA0">
        <w:rPr>
          <w:lang w:val="en-IN"/>
        </w:rPr>
        <w:t xml:space="preserve">Choose </w:t>
      </w:r>
      <w:r w:rsidRPr="00350AA0">
        <w:rPr>
          <w:b/>
          <w:bCs/>
          <w:lang w:val="en-IN"/>
        </w:rPr>
        <w:t>Request a public certificate</w:t>
      </w:r>
      <w:r w:rsidRPr="00350AA0">
        <w:rPr>
          <w:lang w:val="en-IN"/>
        </w:rPr>
        <w:t xml:space="preserve"> (for public domains).</w:t>
      </w:r>
    </w:p>
    <w:p w14:paraId="3A551AAA" w14:textId="77777777" w:rsidR="00350AA0" w:rsidRPr="00350AA0" w:rsidRDefault="00350AA0" w:rsidP="00350AA0">
      <w:pPr>
        <w:ind w:left="720"/>
        <w:rPr>
          <w:lang w:val="en-IN"/>
        </w:rPr>
      </w:pPr>
      <w:r w:rsidRPr="00350AA0">
        <w:rPr>
          <w:lang w:val="en-IN"/>
        </w:rPr>
        <w:t>Enter your domain name (e.g., www.example.com).</w:t>
      </w:r>
    </w:p>
    <w:p w14:paraId="6DECCEE3" w14:textId="77777777" w:rsidR="00350AA0" w:rsidRPr="00350AA0" w:rsidRDefault="00350AA0" w:rsidP="00350AA0">
      <w:pPr>
        <w:ind w:left="720"/>
        <w:rPr>
          <w:lang w:val="en-IN"/>
        </w:rPr>
      </w:pPr>
      <w:r w:rsidRPr="00350AA0">
        <w:rPr>
          <w:lang w:val="en-IN"/>
        </w:rPr>
        <w:t>Choose a validation method:</w:t>
      </w:r>
    </w:p>
    <w:p w14:paraId="30C9C038" w14:textId="77777777" w:rsidR="00350AA0" w:rsidRPr="00350AA0" w:rsidRDefault="00350AA0" w:rsidP="00350AA0">
      <w:pPr>
        <w:numPr>
          <w:ilvl w:val="1"/>
          <w:numId w:val="35"/>
        </w:numPr>
        <w:rPr>
          <w:lang w:val="en-IN"/>
        </w:rPr>
      </w:pPr>
      <w:r w:rsidRPr="00350AA0">
        <w:rPr>
          <w:lang w:val="en-IN"/>
        </w:rPr>
        <w:t>DNS validation (easier with Route 53)</w:t>
      </w:r>
    </w:p>
    <w:p w14:paraId="46DFF198" w14:textId="77777777" w:rsidR="00350AA0" w:rsidRPr="00350AA0" w:rsidRDefault="00350AA0" w:rsidP="00350AA0">
      <w:pPr>
        <w:numPr>
          <w:ilvl w:val="1"/>
          <w:numId w:val="35"/>
        </w:numPr>
        <w:rPr>
          <w:lang w:val="en-IN"/>
        </w:rPr>
      </w:pPr>
      <w:r w:rsidRPr="00350AA0">
        <w:rPr>
          <w:lang w:val="en-IN"/>
        </w:rPr>
        <w:t>Email validation</w:t>
      </w:r>
    </w:p>
    <w:p w14:paraId="1844387A" w14:textId="77777777" w:rsidR="00350AA0" w:rsidRPr="00350AA0" w:rsidRDefault="00350AA0" w:rsidP="00350AA0">
      <w:pPr>
        <w:ind w:left="720"/>
        <w:rPr>
          <w:lang w:val="en-IN"/>
        </w:rPr>
      </w:pPr>
      <w:r w:rsidRPr="00350AA0">
        <w:rPr>
          <w:lang w:val="en-IN"/>
        </w:rPr>
        <w:t>Complete the validation process.</w:t>
      </w:r>
    </w:p>
    <w:p w14:paraId="0C375526" w14:textId="77777777" w:rsidR="00350AA0" w:rsidRPr="00350AA0" w:rsidRDefault="00350AA0" w:rsidP="00350AA0">
      <w:pPr>
        <w:ind w:left="720"/>
        <w:rPr>
          <w:lang w:val="en-IN"/>
        </w:rPr>
      </w:pPr>
      <w:r w:rsidRPr="00350AA0">
        <w:rPr>
          <w:lang w:val="en-IN"/>
        </w:rPr>
        <w:t xml:space="preserve">Once the certificate status is </w:t>
      </w:r>
      <w:r w:rsidRPr="00350AA0">
        <w:rPr>
          <w:b/>
          <w:bCs/>
          <w:lang w:val="en-IN"/>
        </w:rPr>
        <w:t>"Issued"</w:t>
      </w:r>
      <w:r w:rsidRPr="00350AA0">
        <w:rPr>
          <w:lang w:val="en-IN"/>
        </w:rPr>
        <w:t>, move to the next step</w:t>
      </w:r>
    </w:p>
    <w:p w14:paraId="79017CC6" w14:textId="41CA4874" w:rsidR="00350AA0" w:rsidRDefault="00350AA0" w:rsidP="006B295C"/>
    <w:p w14:paraId="3C4D4F30" w14:textId="77777777" w:rsidR="006B295C" w:rsidRDefault="006B295C" w:rsidP="006B295C"/>
    <w:p w14:paraId="436DF3F2" w14:textId="1116BDBF" w:rsidR="00CD6E6A" w:rsidRDefault="00CD6E6A" w:rsidP="00350AA0">
      <w:pPr>
        <w:ind w:left="360"/>
      </w:pPr>
      <w:r w:rsidRPr="00CD6E6A">
        <w:t xml:space="preserve">Map </w:t>
      </w:r>
      <w:proofErr w:type="spellStart"/>
      <w:r w:rsidRPr="00CD6E6A">
        <w:t>Applciation</w:t>
      </w:r>
      <w:proofErr w:type="spellEnd"/>
      <w:r w:rsidRPr="00CD6E6A">
        <w:t xml:space="preserve"> load balancer to R53.</w:t>
      </w:r>
    </w:p>
    <w:p w14:paraId="4F59C0F4" w14:textId="0E9B16EC" w:rsidR="00350AA0" w:rsidRDefault="000B0AE4" w:rsidP="00350AA0">
      <w:pPr>
        <w:ind w:left="360"/>
      </w:pPr>
      <w:r>
        <w:rPr>
          <w:noProof/>
        </w:rPr>
        <w:drawing>
          <wp:inline distT="0" distB="0" distL="0" distR="0" wp14:anchorId="6ECB10DB" wp14:editId="6ADE27EE">
            <wp:extent cx="5943600" cy="1821180"/>
            <wp:effectExtent l="0" t="0" r="0" b="7620"/>
            <wp:docPr id="90364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4481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5A19" w14:textId="16ECA89C" w:rsidR="00E51839" w:rsidRDefault="00E51839" w:rsidP="00350AA0">
      <w:pPr>
        <w:ind w:left="360"/>
      </w:pPr>
      <w:r>
        <w:rPr>
          <w:noProof/>
        </w:rPr>
        <w:lastRenderedPageBreak/>
        <w:drawing>
          <wp:inline distT="0" distB="0" distL="0" distR="0" wp14:anchorId="100D1675" wp14:editId="4AE59BD4">
            <wp:extent cx="5943600" cy="1790065"/>
            <wp:effectExtent l="0" t="0" r="0" b="635"/>
            <wp:docPr id="1507307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07043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E481" w14:textId="77777777" w:rsidR="000B0AE4" w:rsidRDefault="000B0AE4" w:rsidP="00350AA0">
      <w:pPr>
        <w:ind w:left="360"/>
      </w:pPr>
    </w:p>
    <w:p w14:paraId="05AAB841" w14:textId="77777777" w:rsidR="00F958BC" w:rsidRPr="00F958BC" w:rsidRDefault="00F958BC" w:rsidP="00F958BC">
      <w:pPr>
        <w:ind w:left="360"/>
        <w:rPr>
          <w:b/>
          <w:bCs/>
          <w:lang w:val="en-IN"/>
        </w:rPr>
      </w:pPr>
      <w:r w:rsidRPr="00F958BC">
        <w:rPr>
          <w:rFonts w:ascii="Segoe UI Emoji" w:hAnsi="Segoe UI Emoji" w:cs="Segoe UI Emoji"/>
          <w:b/>
          <w:bCs/>
          <w:lang w:val="en-IN"/>
        </w:rPr>
        <w:t>🔹</w:t>
      </w:r>
      <w:r w:rsidRPr="00F958BC">
        <w:rPr>
          <w:b/>
          <w:bCs/>
          <w:lang w:val="en-IN"/>
        </w:rPr>
        <w:t xml:space="preserve"> Step 2: Go to Your ALB in EC2 Console</w:t>
      </w:r>
    </w:p>
    <w:p w14:paraId="016B3D1B" w14:textId="77777777" w:rsidR="00F958BC" w:rsidRPr="00F958BC" w:rsidRDefault="00F958BC" w:rsidP="00F958BC">
      <w:pPr>
        <w:numPr>
          <w:ilvl w:val="0"/>
          <w:numId w:val="36"/>
        </w:numPr>
        <w:rPr>
          <w:lang w:val="en-IN"/>
        </w:rPr>
      </w:pPr>
      <w:r w:rsidRPr="00F958BC">
        <w:rPr>
          <w:lang w:val="en-IN"/>
        </w:rPr>
        <w:t xml:space="preserve">Open the </w:t>
      </w:r>
      <w:r w:rsidRPr="00F958BC">
        <w:rPr>
          <w:b/>
          <w:bCs/>
          <w:lang w:val="en-IN"/>
        </w:rPr>
        <w:t>EC2 Console</w:t>
      </w:r>
      <w:r w:rsidRPr="00F958BC">
        <w:rPr>
          <w:lang w:val="en-IN"/>
        </w:rPr>
        <w:t xml:space="preserve"> → </w:t>
      </w:r>
      <w:r w:rsidRPr="00F958BC">
        <w:rPr>
          <w:b/>
          <w:bCs/>
          <w:lang w:val="en-IN"/>
        </w:rPr>
        <w:t>Load Balancers</w:t>
      </w:r>
      <w:r w:rsidRPr="00F958BC">
        <w:rPr>
          <w:lang w:val="en-IN"/>
        </w:rPr>
        <w:t xml:space="preserve"> (under </w:t>
      </w:r>
      <w:r w:rsidRPr="00F958BC">
        <w:rPr>
          <w:b/>
          <w:bCs/>
          <w:lang w:val="en-IN"/>
        </w:rPr>
        <w:t>Load Balancing</w:t>
      </w:r>
      <w:r w:rsidRPr="00F958BC">
        <w:rPr>
          <w:lang w:val="en-IN"/>
        </w:rPr>
        <w:t>).</w:t>
      </w:r>
    </w:p>
    <w:p w14:paraId="0A13DDB9" w14:textId="77777777" w:rsidR="00F958BC" w:rsidRPr="00F958BC" w:rsidRDefault="00F958BC" w:rsidP="00F958BC">
      <w:pPr>
        <w:numPr>
          <w:ilvl w:val="0"/>
          <w:numId w:val="36"/>
        </w:numPr>
        <w:rPr>
          <w:lang w:val="en-IN"/>
        </w:rPr>
      </w:pPr>
      <w:r w:rsidRPr="00F958BC">
        <w:rPr>
          <w:lang w:val="en-IN"/>
        </w:rPr>
        <w:t xml:space="preserve">Select your </w:t>
      </w:r>
      <w:r w:rsidRPr="00F958BC">
        <w:rPr>
          <w:b/>
          <w:bCs/>
          <w:lang w:val="en-IN"/>
        </w:rPr>
        <w:t>Application Load Balancer</w:t>
      </w:r>
      <w:r w:rsidRPr="00F958BC">
        <w:rPr>
          <w:lang w:val="en-IN"/>
        </w:rPr>
        <w:t>.</w:t>
      </w:r>
    </w:p>
    <w:p w14:paraId="372DBC6E" w14:textId="77777777" w:rsidR="00F958BC" w:rsidRPr="00F958BC" w:rsidRDefault="00F958BC" w:rsidP="00F958BC">
      <w:pPr>
        <w:numPr>
          <w:ilvl w:val="0"/>
          <w:numId w:val="36"/>
        </w:numPr>
        <w:rPr>
          <w:lang w:val="en-IN"/>
        </w:rPr>
      </w:pPr>
      <w:r w:rsidRPr="00F958BC">
        <w:rPr>
          <w:lang w:val="en-IN"/>
        </w:rPr>
        <w:t xml:space="preserve">Go to the </w:t>
      </w:r>
      <w:r w:rsidRPr="00F958BC">
        <w:rPr>
          <w:b/>
          <w:bCs/>
          <w:lang w:val="en-IN"/>
        </w:rPr>
        <w:t>Listeners</w:t>
      </w:r>
      <w:r w:rsidRPr="00F958BC">
        <w:rPr>
          <w:lang w:val="en-IN"/>
        </w:rPr>
        <w:t xml:space="preserve"> tab.</w:t>
      </w:r>
    </w:p>
    <w:p w14:paraId="70A28C1B" w14:textId="77777777" w:rsidR="00F958BC" w:rsidRDefault="00F958BC" w:rsidP="00F958BC">
      <w:pPr>
        <w:numPr>
          <w:ilvl w:val="0"/>
          <w:numId w:val="36"/>
        </w:numPr>
        <w:rPr>
          <w:lang w:val="en-IN"/>
        </w:rPr>
      </w:pPr>
      <w:r w:rsidRPr="00F958BC">
        <w:rPr>
          <w:lang w:val="en-IN"/>
        </w:rPr>
        <w:t xml:space="preserve">Click </w:t>
      </w:r>
      <w:r w:rsidRPr="00F958BC">
        <w:rPr>
          <w:b/>
          <w:bCs/>
          <w:lang w:val="en-IN"/>
        </w:rPr>
        <w:t>Add listener</w:t>
      </w:r>
      <w:r w:rsidRPr="00F958BC">
        <w:rPr>
          <w:lang w:val="en-IN"/>
        </w:rPr>
        <w:t>.</w:t>
      </w:r>
    </w:p>
    <w:p w14:paraId="2FACBA91" w14:textId="77777777" w:rsidR="00BA750A" w:rsidRPr="00BA750A" w:rsidRDefault="00BA750A" w:rsidP="00BA750A">
      <w:pPr>
        <w:ind w:left="360"/>
        <w:rPr>
          <w:b/>
          <w:bCs/>
          <w:lang w:val="en-IN"/>
        </w:rPr>
      </w:pPr>
      <w:r w:rsidRPr="00BA750A">
        <w:rPr>
          <w:rFonts w:ascii="Segoe UI Emoji" w:hAnsi="Segoe UI Emoji" w:cs="Segoe UI Emoji"/>
          <w:b/>
          <w:bCs/>
          <w:lang w:val="en-IN"/>
        </w:rPr>
        <w:t>🔹</w:t>
      </w:r>
      <w:r w:rsidRPr="00BA750A">
        <w:rPr>
          <w:b/>
          <w:bCs/>
          <w:lang w:val="en-IN"/>
        </w:rPr>
        <w:t xml:space="preserve"> Step 3: Create HTTPS Listener on Port 443</w:t>
      </w:r>
    </w:p>
    <w:p w14:paraId="107E13F0" w14:textId="77777777" w:rsidR="00BA750A" w:rsidRPr="00BA750A" w:rsidRDefault="00BA750A" w:rsidP="00BA750A">
      <w:pPr>
        <w:numPr>
          <w:ilvl w:val="0"/>
          <w:numId w:val="37"/>
        </w:numPr>
        <w:rPr>
          <w:lang w:val="en-IN"/>
        </w:rPr>
      </w:pPr>
      <w:r w:rsidRPr="00BA750A">
        <w:rPr>
          <w:b/>
          <w:bCs/>
          <w:lang w:val="en-IN"/>
        </w:rPr>
        <w:t>Protocol:</w:t>
      </w:r>
      <w:r w:rsidRPr="00BA750A">
        <w:rPr>
          <w:lang w:val="en-IN"/>
        </w:rPr>
        <w:t xml:space="preserve"> HTTPS</w:t>
      </w:r>
    </w:p>
    <w:p w14:paraId="4FCF87B2" w14:textId="77777777" w:rsidR="00BA750A" w:rsidRPr="00BA750A" w:rsidRDefault="00BA750A" w:rsidP="00BA750A">
      <w:pPr>
        <w:numPr>
          <w:ilvl w:val="0"/>
          <w:numId w:val="37"/>
        </w:numPr>
        <w:rPr>
          <w:lang w:val="en-IN"/>
        </w:rPr>
      </w:pPr>
      <w:r w:rsidRPr="00BA750A">
        <w:rPr>
          <w:b/>
          <w:bCs/>
          <w:lang w:val="en-IN"/>
        </w:rPr>
        <w:t>Port:</w:t>
      </w:r>
      <w:r w:rsidRPr="00BA750A">
        <w:rPr>
          <w:lang w:val="en-IN"/>
        </w:rPr>
        <w:t xml:space="preserve"> 443</w:t>
      </w:r>
    </w:p>
    <w:p w14:paraId="6795A9A1" w14:textId="77777777" w:rsidR="00BA750A" w:rsidRPr="00BA750A" w:rsidRDefault="00BA750A" w:rsidP="00BA750A">
      <w:pPr>
        <w:numPr>
          <w:ilvl w:val="0"/>
          <w:numId w:val="37"/>
        </w:numPr>
        <w:rPr>
          <w:lang w:val="en-IN"/>
        </w:rPr>
      </w:pPr>
      <w:r w:rsidRPr="00BA750A">
        <w:rPr>
          <w:b/>
          <w:bCs/>
          <w:lang w:val="en-IN"/>
        </w:rPr>
        <w:t>Default Action:</w:t>
      </w:r>
      <w:r w:rsidRPr="00BA750A">
        <w:rPr>
          <w:lang w:val="en-IN"/>
        </w:rPr>
        <w:t xml:space="preserve"> Forward to your </w:t>
      </w:r>
      <w:r w:rsidRPr="00BA750A">
        <w:rPr>
          <w:b/>
          <w:bCs/>
          <w:lang w:val="en-IN"/>
        </w:rPr>
        <w:t>Target Group</w:t>
      </w:r>
      <w:r w:rsidRPr="00BA750A">
        <w:rPr>
          <w:lang w:val="en-IN"/>
        </w:rPr>
        <w:t xml:space="preserve"> (e.g., web servers)</w:t>
      </w:r>
    </w:p>
    <w:p w14:paraId="739969E4" w14:textId="77777777" w:rsidR="00BA750A" w:rsidRPr="00BA750A" w:rsidRDefault="00BA750A" w:rsidP="00BA750A">
      <w:pPr>
        <w:ind w:left="360"/>
        <w:rPr>
          <w:lang w:val="en-IN"/>
        </w:rPr>
      </w:pPr>
      <w:r w:rsidRPr="00BA750A">
        <w:rPr>
          <w:lang w:val="en-IN"/>
        </w:rPr>
        <w:t xml:space="preserve">Under </w:t>
      </w:r>
      <w:r w:rsidRPr="00BA750A">
        <w:rPr>
          <w:b/>
          <w:bCs/>
          <w:lang w:val="en-IN"/>
        </w:rPr>
        <w:t>SSL certificate</w:t>
      </w:r>
      <w:r w:rsidRPr="00BA750A">
        <w:rPr>
          <w:lang w:val="en-IN"/>
        </w:rPr>
        <w:t>:</w:t>
      </w:r>
    </w:p>
    <w:p w14:paraId="5F8038F3" w14:textId="77777777" w:rsidR="00BA750A" w:rsidRPr="00BA750A" w:rsidRDefault="00BA750A" w:rsidP="00BA750A">
      <w:pPr>
        <w:numPr>
          <w:ilvl w:val="0"/>
          <w:numId w:val="38"/>
        </w:numPr>
        <w:rPr>
          <w:lang w:val="en-IN"/>
        </w:rPr>
      </w:pPr>
      <w:r w:rsidRPr="00BA750A">
        <w:rPr>
          <w:lang w:val="en-IN"/>
        </w:rPr>
        <w:t xml:space="preserve">Choose </w:t>
      </w:r>
      <w:r w:rsidRPr="00BA750A">
        <w:rPr>
          <w:b/>
          <w:bCs/>
          <w:lang w:val="en-IN"/>
        </w:rPr>
        <w:t>"From ACM"</w:t>
      </w:r>
    </w:p>
    <w:p w14:paraId="5515BC7C" w14:textId="77777777" w:rsidR="00BA750A" w:rsidRPr="00BA750A" w:rsidRDefault="00BA750A" w:rsidP="00BA750A">
      <w:pPr>
        <w:numPr>
          <w:ilvl w:val="0"/>
          <w:numId w:val="38"/>
        </w:numPr>
        <w:rPr>
          <w:lang w:val="en-IN"/>
        </w:rPr>
      </w:pPr>
      <w:r w:rsidRPr="00BA750A">
        <w:rPr>
          <w:lang w:val="en-IN"/>
        </w:rPr>
        <w:t>Select the certificate you created in Step 1</w:t>
      </w:r>
    </w:p>
    <w:p w14:paraId="3DECC4B4" w14:textId="77777777" w:rsidR="00BA750A" w:rsidRPr="00BA750A" w:rsidRDefault="00BA750A" w:rsidP="00BA750A">
      <w:pPr>
        <w:ind w:left="360"/>
        <w:rPr>
          <w:lang w:val="en-IN"/>
        </w:rPr>
      </w:pPr>
      <w:r w:rsidRPr="00BA750A">
        <w:rPr>
          <w:lang w:val="en-IN"/>
        </w:rPr>
        <w:t xml:space="preserve">Click </w:t>
      </w:r>
      <w:r w:rsidRPr="00BA750A">
        <w:rPr>
          <w:b/>
          <w:bCs/>
          <w:lang w:val="en-IN"/>
        </w:rPr>
        <w:t>Add</w:t>
      </w:r>
      <w:r w:rsidRPr="00BA750A">
        <w:rPr>
          <w:lang w:val="en-IN"/>
        </w:rPr>
        <w:t xml:space="preserve"> or </w:t>
      </w:r>
      <w:r w:rsidRPr="00BA750A">
        <w:rPr>
          <w:b/>
          <w:bCs/>
          <w:lang w:val="en-IN"/>
        </w:rPr>
        <w:t>Save</w:t>
      </w:r>
      <w:r w:rsidRPr="00BA750A">
        <w:rPr>
          <w:lang w:val="en-IN"/>
        </w:rPr>
        <w:t>.</w:t>
      </w:r>
    </w:p>
    <w:p w14:paraId="143DA70D" w14:textId="77777777" w:rsidR="00BA750A" w:rsidRPr="00F958BC" w:rsidRDefault="00BA750A" w:rsidP="00BA750A">
      <w:pPr>
        <w:ind w:left="360"/>
        <w:rPr>
          <w:lang w:val="en-IN"/>
        </w:rPr>
      </w:pPr>
    </w:p>
    <w:p w14:paraId="01091632" w14:textId="77777777" w:rsidR="000B0AE4" w:rsidRDefault="000B0AE4" w:rsidP="00350AA0">
      <w:pPr>
        <w:ind w:left="360"/>
      </w:pPr>
    </w:p>
    <w:p w14:paraId="6140E179" w14:textId="36C49006" w:rsidR="006B6D06" w:rsidRDefault="009057C1" w:rsidP="006B6D06">
      <w:r>
        <w:rPr>
          <w:noProof/>
        </w:rPr>
        <w:drawing>
          <wp:inline distT="0" distB="0" distL="0" distR="0" wp14:anchorId="458CFD4E" wp14:editId="5997FCA8">
            <wp:extent cx="5943600" cy="2753360"/>
            <wp:effectExtent l="0" t="0" r="0" b="8890"/>
            <wp:docPr id="2109773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7372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23CB" w14:textId="6FB9AFB7" w:rsidR="003F12C3" w:rsidRDefault="003F12C3" w:rsidP="006B6D06">
      <w:r>
        <w:rPr>
          <w:noProof/>
        </w:rPr>
        <w:lastRenderedPageBreak/>
        <w:drawing>
          <wp:inline distT="0" distB="0" distL="0" distR="0" wp14:anchorId="4196E4B5" wp14:editId="1A72CBF6">
            <wp:extent cx="5943600" cy="1520825"/>
            <wp:effectExtent l="0" t="0" r="0" b="3175"/>
            <wp:docPr id="1129790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9076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08AA" w14:textId="77777777" w:rsidR="00645835" w:rsidRDefault="00645835" w:rsidP="006B6D06"/>
    <w:p w14:paraId="54F50878" w14:textId="77777777" w:rsidR="000466CD" w:rsidRPr="000466CD" w:rsidRDefault="000466CD" w:rsidP="000466CD">
      <w:pPr>
        <w:rPr>
          <w:b/>
          <w:bCs/>
          <w:lang w:val="en-IN"/>
        </w:rPr>
      </w:pPr>
      <w:r w:rsidRPr="000466CD">
        <w:rPr>
          <w:b/>
          <w:bCs/>
          <w:lang w:val="en-IN"/>
        </w:rPr>
        <w:t>Step 5: Test It</w:t>
      </w:r>
    </w:p>
    <w:p w14:paraId="5752B544" w14:textId="77777777" w:rsidR="000466CD" w:rsidRPr="000466CD" w:rsidRDefault="000466CD" w:rsidP="000466CD">
      <w:pPr>
        <w:rPr>
          <w:lang w:val="en-IN"/>
        </w:rPr>
      </w:pPr>
      <w:r w:rsidRPr="000466CD">
        <w:rPr>
          <w:lang w:val="en-IN"/>
        </w:rPr>
        <w:t>Open a browser and visit:</w:t>
      </w:r>
    </w:p>
    <w:p w14:paraId="5217D2DF" w14:textId="5ED9C503" w:rsidR="00645835" w:rsidRDefault="000466CD" w:rsidP="006B6D06">
      <w:r w:rsidRPr="000466CD">
        <w:t>http://sripriya.shop/</w:t>
      </w:r>
    </w:p>
    <w:p w14:paraId="52608E30" w14:textId="77777777" w:rsidR="003F12C3" w:rsidRDefault="003F12C3" w:rsidP="006B6D06"/>
    <w:p w14:paraId="38E14FA3" w14:textId="65C84209" w:rsidR="00645835" w:rsidRDefault="00645835" w:rsidP="006B6D06">
      <w:r>
        <w:rPr>
          <w:noProof/>
        </w:rPr>
        <w:drawing>
          <wp:inline distT="0" distB="0" distL="0" distR="0" wp14:anchorId="4E9A3187" wp14:editId="00AEEC13">
            <wp:extent cx="5943600" cy="1530985"/>
            <wp:effectExtent l="0" t="0" r="0" b="0"/>
            <wp:docPr id="9834845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84562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189B" w14:textId="12532A66" w:rsidR="009213C8" w:rsidRDefault="009213C8" w:rsidP="006B6D06">
      <w:r w:rsidRPr="009213C8">
        <w:t xml:space="preserve">5) Map </w:t>
      </w:r>
      <w:proofErr w:type="spellStart"/>
      <w:r w:rsidRPr="009213C8">
        <w:t>Applciation</w:t>
      </w:r>
      <w:proofErr w:type="spellEnd"/>
      <w:r w:rsidRPr="009213C8">
        <w:t xml:space="preserve"> load balancer to R53.</w:t>
      </w:r>
    </w:p>
    <w:p w14:paraId="57054BAA" w14:textId="2A76044E" w:rsidR="003F12C3" w:rsidRDefault="00817305" w:rsidP="006B6D06">
      <w:r>
        <w:t xml:space="preserve">            </w:t>
      </w:r>
    </w:p>
    <w:p w14:paraId="1BE450F9" w14:textId="77777777" w:rsidR="00817305" w:rsidRPr="00817305" w:rsidRDefault="00817305" w:rsidP="00817305">
      <w:pPr>
        <w:rPr>
          <w:b/>
          <w:bCs/>
          <w:lang w:val="en-IN"/>
        </w:rPr>
      </w:pPr>
      <w:r>
        <w:t xml:space="preserve">           </w:t>
      </w:r>
      <w:r w:rsidRPr="00817305">
        <w:rPr>
          <w:rFonts w:ascii="Segoe UI Emoji" w:hAnsi="Segoe UI Emoji" w:cs="Segoe UI Emoji"/>
          <w:b/>
          <w:bCs/>
          <w:lang w:val="en-IN"/>
        </w:rPr>
        <w:t>🔹</w:t>
      </w:r>
      <w:r w:rsidRPr="00817305">
        <w:rPr>
          <w:b/>
          <w:bCs/>
          <w:lang w:val="en-IN"/>
        </w:rPr>
        <w:t xml:space="preserve"> Step 1: Get Your ALB DNS Name</w:t>
      </w:r>
    </w:p>
    <w:p w14:paraId="21031090" w14:textId="77777777" w:rsidR="00817305" w:rsidRPr="00817305" w:rsidRDefault="00817305" w:rsidP="00817305">
      <w:pPr>
        <w:ind w:left="720"/>
        <w:rPr>
          <w:lang w:val="en-IN"/>
        </w:rPr>
      </w:pPr>
      <w:r w:rsidRPr="00817305">
        <w:rPr>
          <w:lang w:val="en-IN"/>
        </w:rPr>
        <w:t xml:space="preserve">Go to the </w:t>
      </w:r>
      <w:r w:rsidRPr="00817305">
        <w:rPr>
          <w:b/>
          <w:bCs/>
          <w:lang w:val="en-IN"/>
        </w:rPr>
        <w:t>EC2 Console</w:t>
      </w:r>
      <w:r w:rsidRPr="00817305">
        <w:rPr>
          <w:lang w:val="en-IN"/>
        </w:rPr>
        <w:t xml:space="preserve"> → </w:t>
      </w:r>
      <w:r w:rsidRPr="00817305">
        <w:rPr>
          <w:b/>
          <w:bCs/>
          <w:lang w:val="en-IN"/>
        </w:rPr>
        <w:t>Load Balancers</w:t>
      </w:r>
      <w:r w:rsidRPr="00817305">
        <w:rPr>
          <w:lang w:val="en-IN"/>
        </w:rPr>
        <w:t>.</w:t>
      </w:r>
    </w:p>
    <w:p w14:paraId="0D9F3AD2" w14:textId="77777777" w:rsidR="00817305" w:rsidRPr="00817305" w:rsidRDefault="00817305" w:rsidP="00817305">
      <w:pPr>
        <w:ind w:left="720"/>
        <w:rPr>
          <w:lang w:val="en-IN"/>
        </w:rPr>
      </w:pPr>
      <w:r w:rsidRPr="00817305">
        <w:rPr>
          <w:lang w:val="en-IN"/>
        </w:rPr>
        <w:t xml:space="preserve">Select your </w:t>
      </w:r>
      <w:r w:rsidRPr="00817305">
        <w:rPr>
          <w:b/>
          <w:bCs/>
          <w:lang w:val="en-IN"/>
        </w:rPr>
        <w:t>Application Load Balancer</w:t>
      </w:r>
      <w:r w:rsidRPr="00817305">
        <w:rPr>
          <w:lang w:val="en-IN"/>
        </w:rPr>
        <w:t>.</w:t>
      </w:r>
    </w:p>
    <w:p w14:paraId="30A04599" w14:textId="1D8DE79F" w:rsidR="00817305" w:rsidRDefault="00817305" w:rsidP="00817305">
      <w:pPr>
        <w:ind w:left="720"/>
        <w:rPr>
          <w:lang w:val="en-IN"/>
        </w:rPr>
      </w:pPr>
      <w:r w:rsidRPr="00817305">
        <w:rPr>
          <w:lang w:val="en-IN"/>
        </w:rPr>
        <w:t xml:space="preserve">Copy the </w:t>
      </w:r>
      <w:r w:rsidRPr="00817305">
        <w:rPr>
          <w:b/>
          <w:bCs/>
          <w:lang w:val="en-IN"/>
        </w:rPr>
        <w:t>DNS name</w:t>
      </w:r>
      <w:r w:rsidRPr="00817305">
        <w:rPr>
          <w:lang w:val="en-IN"/>
        </w:rPr>
        <w:t xml:space="preserve">, </w:t>
      </w:r>
    </w:p>
    <w:p w14:paraId="3939E7B5" w14:textId="4D2657F8" w:rsidR="009A0543" w:rsidRDefault="009A0543" w:rsidP="00817305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5309B4D0" wp14:editId="3ED8E1C0">
            <wp:extent cx="5943600" cy="1559560"/>
            <wp:effectExtent l="0" t="0" r="0" b="2540"/>
            <wp:docPr id="1040142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4288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2040" w14:textId="77777777" w:rsidR="009A0543" w:rsidRPr="009A0543" w:rsidRDefault="009A0543" w:rsidP="009A0543">
      <w:pPr>
        <w:ind w:left="720"/>
        <w:rPr>
          <w:b/>
          <w:bCs/>
          <w:lang w:val="en-IN"/>
        </w:rPr>
      </w:pPr>
      <w:r w:rsidRPr="009A0543">
        <w:rPr>
          <w:rFonts w:ascii="Segoe UI Emoji" w:hAnsi="Segoe UI Emoji" w:cs="Segoe UI Emoji"/>
          <w:b/>
          <w:bCs/>
          <w:lang w:val="en-IN"/>
        </w:rPr>
        <w:t>🔹</w:t>
      </w:r>
      <w:r w:rsidRPr="009A0543">
        <w:rPr>
          <w:b/>
          <w:bCs/>
          <w:lang w:val="en-IN"/>
        </w:rPr>
        <w:t xml:space="preserve"> Step 2: Go to Route 53 Hosted Zone</w:t>
      </w:r>
    </w:p>
    <w:p w14:paraId="4F95ED93" w14:textId="77777777" w:rsidR="009A0543" w:rsidRPr="009A0543" w:rsidRDefault="009A0543" w:rsidP="0051244F">
      <w:pPr>
        <w:ind w:left="720"/>
        <w:rPr>
          <w:lang w:val="en-IN"/>
        </w:rPr>
      </w:pPr>
      <w:r w:rsidRPr="009A0543">
        <w:rPr>
          <w:lang w:val="en-IN"/>
        </w:rPr>
        <w:t xml:space="preserve">Open the </w:t>
      </w:r>
      <w:r w:rsidRPr="009A0543">
        <w:rPr>
          <w:b/>
          <w:bCs/>
          <w:lang w:val="en-IN"/>
        </w:rPr>
        <w:t>Route 53 Console</w:t>
      </w:r>
      <w:r w:rsidRPr="009A0543">
        <w:rPr>
          <w:lang w:val="en-IN"/>
        </w:rPr>
        <w:t>.</w:t>
      </w:r>
    </w:p>
    <w:p w14:paraId="45C7EE54" w14:textId="77777777" w:rsidR="009A0543" w:rsidRPr="009A0543" w:rsidRDefault="009A0543" w:rsidP="0051244F">
      <w:pPr>
        <w:ind w:left="720"/>
        <w:rPr>
          <w:lang w:val="en-IN"/>
        </w:rPr>
      </w:pPr>
      <w:r w:rsidRPr="009A0543">
        <w:rPr>
          <w:lang w:val="en-IN"/>
        </w:rPr>
        <w:t xml:space="preserve">Select </w:t>
      </w:r>
      <w:r w:rsidRPr="009A0543">
        <w:rPr>
          <w:b/>
          <w:bCs/>
          <w:lang w:val="en-IN"/>
        </w:rPr>
        <w:t>Hosted Zones</w:t>
      </w:r>
      <w:r w:rsidRPr="009A0543">
        <w:rPr>
          <w:lang w:val="en-IN"/>
        </w:rPr>
        <w:t xml:space="preserve"> from the left sidebar.</w:t>
      </w:r>
    </w:p>
    <w:p w14:paraId="220EE2C3" w14:textId="77777777" w:rsidR="009A0543" w:rsidRPr="009A0543" w:rsidRDefault="009A0543" w:rsidP="0051244F">
      <w:pPr>
        <w:ind w:left="720"/>
        <w:rPr>
          <w:lang w:val="en-IN"/>
        </w:rPr>
      </w:pPr>
      <w:r w:rsidRPr="009A0543">
        <w:rPr>
          <w:lang w:val="en-IN"/>
        </w:rPr>
        <w:t>Choose your hosted zone (e.g., example.com).</w:t>
      </w:r>
    </w:p>
    <w:p w14:paraId="0B49BE93" w14:textId="7FDCB009" w:rsidR="009A0543" w:rsidRPr="009A0543" w:rsidRDefault="009A0543" w:rsidP="0051244F">
      <w:pPr>
        <w:ind w:left="360"/>
        <w:rPr>
          <w:lang w:val="en-IN"/>
        </w:rPr>
      </w:pPr>
      <w:r w:rsidRPr="009A0543">
        <w:rPr>
          <w:rFonts w:ascii="Segoe UI Emoji" w:hAnsi="Segoe UI Emoji" w:cs="Segoe UI Emoji"/>
          <w:b/>
          <w:bCs/>
          <w:lang w:val="en-IN"/>
        </w:rPr>
        <w:t>🔹</w:t>
      </w:r>
      <w:r w:rsidRPr="009A0543">
        <w:rPr>
          <w:b/>
          <w:bCs/>
          <w:lang w:val="en-IN"/>
        </w:rPr>
        <w:t xml:space="preserve"> Step 3: Create Alias Record for Your Domain</w:t>
      </w:r>
    </w:p>
    <w:p w14:paraId="2720C9A6" w14:textId="77777777" w:rsidR="009A0543" w:rsidRPr="009A0543" w:rsidRDefault="009A0543" w:rsidP="0051244F">
      <w:pPr>
        <w:ind w:left="720"/>
        <w:rPr>
          <w:lang w:val="en-IN"/>
        </w:rPr>
      </w:pPr>
      <w:r w:rsidRPr="009A0543">
        <w:rPr>
          <w:lang w:val="en-IN"/>
        </w:rPr>
        <w:t xml:space="preserve">Click </w:t>
      </w:r>
      <w:r w:rsidRPr="009A0543">
        <w:rPr>
          <w:b/>
          <w:bCs/>
          <w:lang w:val="en-IN"/>
        </w:rPr>
        <w:t>Create Record</w:t>
      </w:r>
      <w:r w:rsidRPr="009A0543">
        <w:rPr>
          <w:lang w:val="en-IN"/>
        </w:rPr>
        <w:t>.</w:t>
      </w:r>
    </w:p>
    <w:p w14:paraId="6FFF7FBD" w14:textId="7581950F" w:rsidR="009A0543" w:rsidRPr="009A0543" w:rsidRDefault="009A0543" w:rsidP="0051244F">
      <w:pPr>
        <w:ind w:left="720"/>
        <w:rPr>
          <w:lang w:val="en-IN"/>
        </w:rPr>
      </w:pPr>
      <w:r w:rsidRPr="009A0543">
        <w:rPr>
          <w:lang w:val="en-IN"/>
        </w:rPr>
        <w:t>Fill in the record:</w:t>
      </w:r>
    </w:p>
    <w:p w14:paraId="37D46FB8" w14:textId="77777777" w:rsidR="009A0543" w:rsidRPr="009A0543" w:rsidRDefault="009A0543" w:rsidP="009A0543">
      <w:pPr>
        <w:numPr>
          <w:ilvl w:val="1"/>
          <w:numId w:val="41"/>
        </w:numPr>
        <w:rPr>
          <w:lang w:val="en-IN"/>
        </w:rPr>
      </w:pPr>
      <w:r w:rsidRPr="009A0543">
        <w:rPr>
          <w:b/>
          <w:bCs/>
          <w:lang w:val="en-IN"/>
        </w:rPr>
        <w:t>Record type:</w:t>
      </w:r>
      <w:r w:rsidRPr="009A0543">
        <w:rPr>
          <w:lang w:val="en-IN"/>
        </w:rPr>
        <w:t xml:space="preserve"> A (IPv4 address)</w:t>
      </w:r>
    </w:p>
    <w:p w14:paraId="6BCEBBA2" w14:textId="77777777" w:rsidR="009A0543" w:rsidRPr="009A0543" w:rsidRDefault="009A0543" w:rsidP="009A0543">
      <w:pPr>
        <w:numPr>
          <w:ilvl w:val="1"/>
          <w:numId w:val="41"/>
        </w:numPr>
        <w:rPr>
          <w:lang w:val="en-IN"/>
        </w:rPr>
      </w:pPr>
      <w:r w:rsidRPr="009A0543">
        <w:rPr>
          <w:b/>
          <w:bCs/>
          <w:lang w:val="en-IN"/>
        </w:rPr>
        <w:t>Alias:</w:t>
      </w:r>
      <w:r w:rsidRPr="009A0543">
        <w:rPr>
          <w:lang w:val="en-IN"/>
        </w:rPr>
        <w:t xml:space="preserve"> Yes</w:t>
      </w:r>
    </w:p>
    <w:p w14:paraId="7501353A" w14:textId="77777777" w:rsidR="009A0543" w:rsidRPr="009A0543" w:rsidRDefault="009A0543" w:rsidP="009A0543">
      <w:pPr>
        <w:numPr>
          <w:ilvl w:val="1"/>
          <w:numId w:val="41"/>
        </w:numPr>
        <w:rPr>
          <w:lang w:val="en-IN"/>
        </w:rPr>
      </w:pPr>
      <w:r w:rsidRPr="009A0543">
        <w:rPr>
          <w:b/>
          <w:bCs/>
          <w:lang w:val="en-IN"/>
        </w:rPr>
        <w:lastRenderedPageBreak/>
        <w:t>Alias target:</w:t>
      </w:r>
      <w:r w:rsidRPr="009A0543">
        <w:rPr>
          <w:lang w:val="en-IN"/>
        </w:rPr>
        <w:t xml:space="preserve"> Click in the field and choose your ALB from the dropdown.</w:t>
      </w:r>
    </w:p>
    <w:p w14:paraId="4A63EA2E" w14:textId="77777777" w:rsidR="009A0543" w:rsidRPr="009A0543" w:rsidRDefault="009A0543" w:rsidP="009A0543">
      <w:pPr>
        <w:ind w:left="720"/>
        <w:rPr>
          <w:lang w:val="en-IN"/>
        </w:rPr>
      </w:pPr>
      <w:r w:rsidRPr="009A0543">
        <w:rPr>
          <w:rFonts w:ascii="Segoe UI Emoji" w:hAnsi="Segoe UI Emoji" w:cs="Segoe UI Emoji"/>
          <w:lang w:val="en-IN"/>
        </w:rPr>
        <w:t>✅</w:t>
      </w:r>
      <w:r w:rsidRPr="009A0543">
        <w:rPr>
          <w:lang w:val="en-IN"/>
        </w:rPr>
        <w:t xml:space="preserve"> AWS auto-suggests your ALB DNS name if it's in the same region.</w:t>
      </w:r>
    </w:p>
    <w:p w14:paraId="761BC724" w14:textId="77777777" w:rsidR="009A0543" w:rsidRPr="009A0543" w:rsidRDefault="009A0543" w:rsidP="009A0543">
      <w:pPr>
        <w:numPr>
          <w:ilvl w:val="0"/>
          <w:numId w:val="41"/>
        </w:numPr>
        <w:rPr>
          <w:lang w:val="en-IN"/>
        </w:rPr>
      </w:pPr>
      <w:r w:rsidRPr="009A0543">
        <w:rPr>
          <w:lang w:val="en-IN"/>
        </w:rPr>
        <w:t xml:space="preserve">Click </w:t>
      </w:r>
      <w:r w:rsidRPr="009A0543">
        <w:rPr>
          <w:b/>
          <w:bCs/>
          <w:lang w:val="en-IN"/>
        </w:rPr>
        <w:t>Create records</w:t>
      </w:r>
      <w:r w:rsidRPr="009A0543">
        <w:rPr>
          <w:lang w:val="en-IN"/>
        </w:rPr>
        <w:t>.</w:t>
      </w:r>
    </w:p>
    <w:p w14:paraId="09EF5D3F" w14:textId="23E1C551" w:rsidR="009A0543" w:rsidRPr="00817305" w:rsidRDefault="001F30DC" w:rsidP="00817305">
      <w:pPr>
        <w:ind w:left="720"/>
        <w:rPr>
          <w:lang w:val="en-IN"/>
        </w:rPr>
      </w:pPr>
      <w:r>
        <w:rPr>
          <w:noProof/>
        </w:rPr>
        <w:drawing>
          <wp:inline distT="0" distB="0" distL="0" distR="0" wp14:anchorId="275B7F81" wp14:editId="1D7C7309">
            <wp:extent cx="5943600" cy="2475865"/>
            <wp:effectExtent l="0" t="0" r="0" b="635"/>
            <wp:docPr id="1560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4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0BE1" w14:textId="0F9ABC5D" w:rsidR="00817305" w:rsidRDefault="00817305" w:rsidP="006B6D06"/>
    <w:p w14:paraId="38FAA9E1" w14:textId="1A9DF6C4" w:rsidR="009057C1" w:rsidRDefault="0096554A" w:rsidP="006B6D06">
      <w:r>
        <w:t xml:space="preserve">    </w:t>
      </w:r>
      <w:r w:rsidRPr="0096554A">
        <w:rPr>
          <w:rFonts w:ascii="Segoe UI Emoji" w:hAnsi="Segoe UI Emoji" w:cs="Segoe UI Emoji"/>
        </w:rPr>
        <w:t>🔹</w:t>
      </w:r>
      <w:r w:rsidRPr="0096554A">
        <w:t xml:space="preserve"> Step 5: Test in Browser</w:t>
      </w:r>
    </w:p>
    <w:p w14:paraId="17813D44" w14:textId="77777777" w:rsidR="0096554A" w:rsidRDefault="0096554A" w:rsidP="006B6D06"/>
    <w:p w14:paraId="3CDD8B6E" w14:textId="1D5B4FB6" w:rsidR="0096554A" w:rsidRDefault="0051244F" w:rsidP="006B6D06">
      <w:r>
        <w:rPr>
          <w:noProof/>
        </w:rPr>
        <w:drawing>
          <wp:inline distT="0" distB="0" distL="0" distR="0" wp14:anchorId="530DC2C5" wp14:editId="4CAF3F59">
            <wp:extent cx="4514850" cy="1390650"/>
            <wp:effectExtent l="0" t="0" r="0" b="0"/>
            <wp:docPr id="757074649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74649" name="Picture 1" descr="A screen shot of a messag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3B3D" w14:textId="77777777" w:rsidR="009057C1" w:rsidRDefault="009057C1" w:rsidP="006B6D06"/>
    <w:p w14:paraId="3B3F085D" w14:textId="77777777" w:rsidR="006B6D06" w:rsidRDefault="006B6D06" w:rsidP="006B6D06"/>
    <w:p w14:paraId="705DB85A" w14:textId="77777777" w:rsidR="006B6D06" w:rsidRDefault="006B6D06" w:rsidP="006B6D06"/>
    <w:p w14:paraId="7B18816B" w14:textId="46DCC892" w:rsidR="00A9204E" w:rsidRDefault="009376F7" w:rsidP="009376F7">
      <w:pPr>
        <w:ind w:left="360"/>
      </w:pPr>
      <w:r>
        <w:t>6)</w:t>
      </w:r>
      <w:r w:rsidR="00CD6E6A" w:rsidRPr="00CD6E6A">
        <w:t>Push the application load balancer logs to s3.</w:t>
      </w:r>
    </w:p>
    <w:p w14:paraId="5EBA85DE" w14:textId="77777777" w:rsidR="0096554A" w:rsidRDefault="0096554A" w:rsidP="0096554A">
      <w:pPr>
        <w:pStyle w:val="ListParagraph"/>
      </w:pPr>
    </w:p>
    <w:p w14:paraId="763F6954" w14:textId="77777777" w:rsidR="0096554A" w:rsidRDefault="0096554A" w:rsidP="0096554A">
      <w:pPr>
        <w:pStyle w:val="ListParagraph"/>
      </w:pPr>
    </w:p>
    <w:p w14:paraId="063DA6D1" w14:textId="77777777" w:rsidR="00647E38" w:rsidRPr="00647E38" w:rsidRDefault="00647E38" w:rsidP="00647E38">
      <w:pPr>
        <w:rPr>
          <w:b/>
          <w:bCs/>
          <w:lang w:val="en-IN"/>
        </w:rPr>
      </w:pPr>
      <w:r w:rsidRPr="00647E38">
        <w:rPr>
          <w:b/>
          <w:bCs/>
          <w:lang w:val="en-IN"/>
        </w:rPr>
        <w:t>Step 1: Create an S3 Bucket (if not already created)</w:t>
      </w:r>
    </w:p>
    <w:p w14:paraId="06354FF5" w14:textId="77777777" w:rsidR="00647E38" w:rsidRPr="00647E38" w:rsidRDefault="00647E38" w:rsidP="00647E38">
      <w:pPr>
        <w:rPr>
          <w:lang w:val="en-IN"/>
        </w:rPr>
      </w:pPr>
      <w:r w:rsidRPr="00647E38">
        <w:rPr>
          <w:lang w:val="en-IN"/>
        </w:rPr>
        <w:t xml:space="preserve">Go to </w:t>
      </w:r>
      <w:r w:rsidRPr="00647E38">
        <w:rPr>
          <w:b/>
          <w:bCs/>
          <w:lang w:val="en-IN"/>
        </w:rPr>
        <w:t>S3 Console</w:t>
      </w:r>
      <w:r w:rsidRPr="00647E38">
        <w:rPr>
          <w:lang w:val="en-IN"/>
        </w:rPr>
        <w:t xml:space="preserve"> → Click </w:t>
      </w:r>
      <w:r w:rsidRPr="00647E38">
        <w:rPr>
          <w:b/>
          <w:bCs/>
          <w:lang w:val="en-IN"/>
        </w:rPr>
        <w:t>Create bucket</w:t>
      </w:r>
    </w:p>
    <w:p w14:paraId="46492E0A" w14:textId="77777777" w:rsidR="00647E38" w:rsidRPr="00647E38" w:rsidRDefault="00647E38" w:rsidP="00647E38">
      <w:pPr>
        <w:numPr>
          <w:ilvl w:val="0"/>
          <w:numId w:val="33"/>
        </w:numPr>
        <w:rPr>
          <w:lang w:val="en-IN"/>
        </w:rPr>
      </w:pPr>
      <w:r w:rsidRPr="00647E38">
        <w:rPr>
          <w:lang w:val="en-IN"/>
        </w:rPr>
        <w:t>Bucket name: my-</w:t>
      </w:r>
      <w:proofErr w:type="spellStart"/>
      <w:r w:rsidRPr="00647E38">
        <w:rPr>
          <w:lang w:val="en-IN"/>
        </w:rPr>
        <w:t>alb</w:t>
      </w:r>
      <w:proofErr w:type="spellEnd"/>
      <w:r w:rsidRPr="00647E38">
        <w:rPr>
          <w:lang w:val="en-IN"/>
        </w:rPr>
        <w:t>-logs-bucket (or your preferred name)</w:t>
      </w:r>
    </w:p>
    <w:p w14:paraId="00780CC7" w14:textId="77777777" w:rsidR="00647E38" w:rsidRPr="00647E38" w:rsidRDefault="00647E38" w:rsidP="00647E38">
      <w:pPr>
        <w:numPr>
          <w:ilvl w:val="0"/>
          <w:numId w:val="33"/>
        </w:numPr>
        <w:rPr>
          <w:lang w:val="en-IN"/>
        </w:rPr>
      </w:pPr>
      <w:r w:rsidRPr="00647E38">
        <w:rPr>
          <w:lang w:val="en-IN"/>
        </w:rPr>
        <w:t>Region: Same as your Load Balancer</w:t>
      </w:r>
    </w:p>
    <w:p w14:paraId="61877AB4" w14:textId="77777777" w:rsidR="00647E38" w:rsidRDefault="00647E38"/>
    <w:p w14:paraId="5E46A99B" w14:textId="75EF21F7" w:rsidR="00647E38" w:rsidRDefault="009C098F">
      <w:r>
        <w:rPr>
          <w:noProof/>
        </w:rPr>
        <w:drawing>
          <wp:inline distT="0" distB="0" distL="0" distR="0" wp14:anchorId="71F708A6" wp14:editId="05729A58">
            <wp:extent cx="5943600" cy="1176020"/>
            <wp:effectExtent l="0" t="0" r="0" b="5080"/>
            <wp:docPr id="386966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670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F45" w14:textId="77777777" w:rsidR="004A67F0" w:rsidRPr="004A67F0" w:rsidRDefault="004A67F0" w:rsidP="004A67F0">
      <w:pPr>
        <w:rPr>
          <w:b/>
          <w:bCs/>
          <w:lang w:val="en-IN"/>
        </w:rPr>
      </w:pPr>
      <w:r w:rsidRPr="004A67F0">
        <w:rPr>
          <w:rFonts w:ascii="Segoe UI Emoji" w:hAnsi="Segoe UI Emoji" w:cs="Segoe UI Emoji"/>
          <w:b/>
          <w:bCs/>
          <w:lang w:val="en-IN"/>
        </w:rPr>
        <w:t>🔹</w:t>
      </w:r>
      <w:r w:rsidRPr="004A67F0">
        <w:rPr>
          <w:b/>
          <w:bCs/>
          <w:lang w:val="en-IN"/>
        </w:rPr>
        <w:t xml:space="preserve"> Step 2: Add S3 Bucket Policy</w:t>
      </w:r>
    </w:p>
    <w:p w14:paraId="3C12D106" w14:textId="77777777" w:rsidR="004A67F0" w:rsidRPr="004A67F0" w:rsidRDefault="004A67F0" w:rsidP="004A67F0">
      <w:pPr>
        <w:rPr>
          <w:lang w:val="en-IN"/>
        </w:rPr>
      </w:pPr>
      <w:r w:rsidRPr="004A67F0">
        <w:rPr>
          <w:lang w:val="en-IN"/>
        </w:rPr>
        <w:lastRenderedPageBreak/>
        <w:t xml:space="preserve">Click your S3 bucket → </w:t>
      </w:r>
      <w:r w:rsidRPr="004A67F0">
        <w:rPr>
          <w:b/>
          <w:bCs/>
          <w:lang w:val="en-IN"/>
        </w:rPr>
        <w:t>Permissions</w:t>
      </w:r>
      <w:r w:rsidRPr="004A67F0">
        <w:rPr>
          <w:lang w:val="en-IN"/>
        </w:rPr>
        <w:t xml:space="preserve"> → </w:t>
      </w:r>
      <w:r w:rsidRPr="004A67F0">
        <w:rPr>
          <w:b/>
          <w:bCs/>
          <w:lang w:val="en-IN"/>
        </w:rPr>
        <w:t>Bucket policy</w:t>
      </w:r>
    </w:p>
    <w:p w14:paraId="3DCF0BED" w14:textId="77777777" w:rsidR="001F4762" w:rsidRDefault="001F4762" w:rsidP="001F4762">
      <w:r>
        <w:t>{</w:t>
      </w:r>
    </w:p>
    <w:p w14:paraId="4B094CFA" w14:textId="77777777" w:rsidR="001F4762" w:rsidRDefault="001F4762" w:rsidP="001F4762">
      <w:r>
        <w:t xml:space="preserve">  "Version": "2012-10-17",</w:t>
      </w:r>
    </w:p>
    <w:p w14:paraId="3EDAF068" w14:textId="77777777" w:rsidR="001F4762" w:rsidRDefault="001F4762" w:rsidP="001F4762">
      <w:r>
        <w:t xml:space="preserve">  "Statement": [</w:t>
      </w:r>
    </w:p>
    <w:p w14:paraId="70459A99" w14:textId="77777777" w:rsidR="001F4762" w:rsidRDefault="001F4762" w:rsidP="001F4762">
      <w:r>
        <w:t xml:space="preserve">    {</w:t>
      </w:r>
    </w:p>
    <w:p w14:paraId="3948D119" w14:textId="77777777" w:rsidR="001F4762" w:rsidRDefault="001F4762" w:rsidP="001F4762">
      <w:r>
        <w:t xml:space="preserve">      "Sid": "</w:t>
      </w:r>
      <w:proofErr w:type="spellStart"/>
      <w:r>
        <w:t>AWSALBLoggingPermissions</w:t>
      </w:r>
      <w:proofErr w:type="spellEnd"/>
      <w:r>
        <w:t>",</w:t>
      </w:r>
    </w:p>
    <w:p w14:paraId="398A8D1D" w14:textId="77777777" w:rsidR="001F4762" w:rsidRDefault="001F4762" w:rsidP="001F4762">
      <w:r>
        <w:t xml:space="preserve">      "Effect": "Allow",</w:t>
      </w:r>
    </w:p>
    <w:p w14:paraId="135473FE" w14:textId="77777777" w:rsidR="001F4762" w:rsidRDefault="001F4762" w:rsidP="001F4762">
      <w:r>
        <w:t xml:space="preserve">      "Principal": {</w:t>
      </w:r>
    </w:p>
    <w:p w14:paraId="29F2A4AD" w14:textId="77777777" w:rsidR="001F4762" w:rsidRDefault="001F4762" w:rsidP="001F4762">
      <w:r>
        <w:t xml:space="preserve">        "Service": "logdelivery.elasticloadbalancing.amazonaws.com"</w:t>
      </w:r>
    </w:p>
    <w:p w14:paraId="5CA44CAC" w14:textId="77777777" w:rsidR="001F4762" w:rsidRDefault="001F4762" w:rsidP="001F4762">
      <w:r>
        <w:t xml:space="preserve">      },</w:t>
      </w:r>
    </w:p>
    <w:p w14:paraId="261E5BCC" w14:textId="77777777" w:rsidR="001F4762" w:rsidRDefault="001F4762" w:rsidP="001F4762">
      <w:r>
        <w:t xml:space="preserve">      "Action": "s</w:t>
      </w:r>
      <w:proofErr w:type="gramStart"/>
      <w:r>
        <w:t>3:PutObject</w:t>
      </w:r>
      <w:proofErr w:type="gramEnd"/>
      <w:r>
        <w:t>",</w:t>
      </w:r>
    </w:p>
    <w:p w14:paraId="75B45781" w14:textId="77777777" w:rsidR="001F4762" w:rsidRDefault="001F4762" w:rsidP="001F4762">
      <w:r>
        <w:t xml:space="preserve">      "Resource": "</w:t>
      </w:r>
      <w:proofErr w:type="gramStart"/>
      <w:r>
        <w:t>arn:aws</w:t>
      </w:r>
      <w:proofErr w:type="gramEnd"/>
      <w:r>
        <w:t>:s</w:t>
      </w:r>
      <w:proofErr w:type="gramStart"/>
      <w:r>
        <w:t>3:::</w:t>
      </w:r>
      <w:proofErr w:type="gramEnd"/>
      <w:r>
        <w:t>my-</w:t>
      </w:r>
      <w:proofErr w:type="spellStart"/>
      <w:r>
        <w:t>alb</w:t>
      </w:r>
      <w:proofErr w:type="spellEnd"/>
      <w:r>
        <w:t>-logs-</w:t>
      </w:r>
      <w:proofErr w:type="spellStart"/>
      <w:r>
        <w:t>bucke</w:t>
      </w:r>
      <w:proofErr w:type="spellEnd"/>
      <w:r>
        <w:t>/*"</w:t>
      </w:r>
    </w:p>
    <w:p w14:paraId="228DEB1F" w14:textId="77777777" w:rsidR="001F4762" w:rsidRDefault="001F4762" w:rsidP="001F4762">
      <w:r>
        <w:t xml:space="preserve">    }</w:t>
      </w:r>
    </w:p>
    <w:p w14:paraId="3981D675" w14:textId="77777777" w:rsidR="001F4762" w:rsidRDefault="001F4762" w:rsidP="001F4762">
      <w:r>
        <w:t xml:space="preserve">  ]</w:t>
      </w:r>
    </w:p>
    <w:p w14:paraId="45E88CE9" w14:textId="450D2A4F" w:rsidR="009C098F" w:rsidRDefault="001F4762" w:rsidP="001F4762">
      <w:r>
        <w:t>}</w:t>
      </w:r>
    </w:p>
    <w:p w14:paraId="23925179" w14:textId="77777777" w:rsidR="001F4762" w:rsidRDefault="001F4762" w:rsidP="001F4762"/>
    <w:p w14:paraId="71296E1B" w14:textId="28BB9CFA" w:rsidR="001F4762" w:rsidRDefault="0008762B" w:rsidP="001F4762">
      <w:r>
        <w:rPr>
          <w:noProof/>
        </w:rPr>
        <w:drawing>
          <wp:inline distT="0" distB="0" distL="0" distR="0" wp14:anchorId="4081EAD4" wp14:editId="1752A465">
            <wp:extent cx="5943600" cy="2632075"/>
            <wp:effectExtent l="0" t="0" r="0" b="0"/>
            <wp:docPr id="1854872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7224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1A53" w14:textId="77777777" w:rsidR="0008762B" w:rsidRDefault="0008762B" w:rsidP="001F4762"/>
    <w:p w14:paraId="430F0E4F" w14:textId="77777777" w:rsidR="0008762B" w:rsidRPr="0008762B" w:rsidRDefault="0008762B" w:rsidP="0008762B">
      <w:pPr>
        <w:rPr>
          <w:b/>
          <w:bCs/>
          <w:lang w:val="en-IN"/>
        </w:rPr>
      </w:pPr>
      <w:r w:rsidRPr="0008762B">
        <w:rPr>
          <w:rFonts w:ascii="Segoe UI Emoji" w:hAnsi="Segoe UI Emoji" w:cs="Segoe UI Emoji"/>
          <w:b/>
          <w:bCs/>
          <w:lang w:val="en-IN"/>
        </w:rPr>
        <w:t>🔹</w:t>
      </w:r>
      <w:r w:rsidRPr="0008762B">
        <w:rPr>
          <w:b/>
          <w:bCs/>
          <w:lang w:val="en-IN"/>
        </w:rPr>
        <w:t xml:space="preserve"> Step 3: Enable Access Logs on ALB</w:t>
      </w:r>
    </w:p>
    <w:p w14:paraId="33A4BAA0" w14:textId="77777777" w:rsidR="0008762B" w:rsidRPr="0008762B" w:rsidRDefault="0008762B" w:rsidP="0008762B">
      <w:pPr>
        <w:numPr>
          <w:ilvl w:val="0"/>
          <w:numId w:val="34"/>
        </w:numPr>
        <w:rPr>
          <w:lang w:val="en-IN"/>
        </w:rPr>
      </w:pPr>
      <w:r w:rsidRPr="0008762B">
        <w:rPr>
          <w:lang w:val="en-IN"/>
        </w:rPr>
        <w:t xml:space="preserve">Go to the </w:t>
      </w:r>
      <w:r w:rsidRPr="0008762B">
        <w:rPr>
          <w:b/>
          <w:bCs/>
          <w:lang w:val="en-IN"/>
        </w:rPr>
        <w:t>EC2 Console</w:t>
      </w:r>
      <w:r w:rsidRPr="0008762B">
        <w:rPr>
          <w:lang w:val="en-IN"/>
        </w:rPr>
        <w:t xml:space="preserve"> → </w:t>
      </w:r>
      <w:r w:rsidRPr="0008762B">
        <w:rPr>
          <w:b/>
          <w:bCs/>
          <w:lang w:val="en-IN"/>
        </w:rPr>
        <w:t>Load Balancers</w:t>
      </w:r>
    </w:p>
    <w:p w14:paraId="5198625E" w14:textId="77777777" w:rsidR="0008762B" w:rsidRPr="0008762B" w:rsidRDefault="0008762B" w:rsidP="0008762B">
      <w:pPr>
        <w:numPr>
          <w:ilvl w:val="0"/>
          <w:numId w:val="34"/>
        </w:numPr>
        <w:rPr>
          <w:lang w:val="en-IN"/>
        </w:rPr>
      </w:pPr>
      <w:r w:rsidRPr="0008762B">
        <w:rPr>
          <w:lang w:val="en-IN"/>
        </w:rPr>
        <w:t xml:space="preserve">Select your </w:t>
      </w:r>
      <w:r w:rsidRPr="0008762B">
        <w:rPr>
          <w:b/>
          <w:bCs/>
          <w:lang w:val="en-IN"/>
        </w:rPr>
        <w:t>Application Load Balancer</w:t>
      </w:r>
    </w:p>
    <w:p w14:paraId="5E028C9C" w14:textId="77777777" w:rsidR="0008762B" w:rsidRPr="0008762B" w:rsidRDefault="0008762B" w:rsidP="0008762B">
      <w:pPr>
        <w:numPr>
          <w:ilvl w:val="0"/>
          <w:numId w:val="34"/>
        </w:numPr>
        <w:rPr>
          <w:lang w:val="en-IN"/>
        </w:rPr>
      </w:pPr>
      <w:r w:rsidRPr="0008762B">
        <w:rPr>
          <w:lang w:val="en-IN"/>
        </w:rPr>
        <w:t xml:space="preserve">Go to </w:t>
      </w:r>
      <w:r w:rsidRPr="0008762B">
        <w:rPr>
          <w:b/>
          <w:bCs/>
          <w:lang w:val="en-IN"/>
        </w:rPr>
        <w:t>Attributes</w:t>
      </w:r>
      <w:r w:rsidRPr="0008762B">
        <w:rPr>
          <w:lang w:val="en-IN"/>
        </w:rPr>
        <w:t xml:space="preserve"> tab → Click </w:t>
      </w:r>
      <w:r w:rsidRPr="0008762B">
        <w:rPr>
          <w:b/>
          <w:bCs/>
          <w:lang w:val="en-IN"/>
        </w:rPr>
        <w:t>Edit attributes</w:t>
      </w:r>
    </w:p>
    <w:p w14:paraId="22D91C0F" w14:textId="77777777" w:rsidR="0008762B" w:rsidRPr="0008762B" w:rsidRDefault="0008762B" w:rsidP="0008762B">
      <w:pPr>
        <w:numPr>
          <w:ilvl w:val="0"/>
          <w:numId w:val="34"/>
        </w:numPr>
        <w:rPr>
          <w:lang w:val="en-IN"/>
        </w:rPr>
      </w:pPr>
      <w:r w:rsidRPr="0008762B">
        <w:rPr>
          <w:lang w:val="en-IN"/>
        </w:rPr>
        <w:t xml:space="preserve">Under </w:t>
      </w:r>
      <w:r w:rsidRPr="0008762B">
        <w:rPr>
          <w:b/>
          <w:bCs/>
          <w:lang w:val="en-IN"/>
        </w:rPr>
        <w:t>Access logs</w:t>
      </w:r>
      <w:r w:rsidRPr="0008762B">
        <w:rPr>
          <w:lang w:val="en-IN"/>
        </w:rPr>
        <w:t>:</w:t>
      </w:r>
    </w:p>
    <w:p w14:paraId="7E1627B0" w14:textId="77777777" w:rsidR="0008762B" w:rsidRPr="0008762B" w:rsidRDefault="0008762B" w:rsidP="0008762B">
      <w:pPr>
        <w:numPr>
          <w:ilvl w:val="1"/>
          <w:numId w:val="34"/>
        </w:numPr>
        <w:rPr>
          <w:lang w:val="en-IN"/>
        </w:rPr>
      </w:pPr>
      <w:r w:rsidRPr="0008762B">
        <w:rPr>
          <w:rFonts w:ascii="Segoe UI Emoji" w:hAnsi="Segoe UI Emoji" w:cs="Segoe UI Emoji"/>
          <w:lang w:val="en-IN"/>
        </w:rPr>
        <w:t>✅</w:t>
      </w:r>
      <w:r w:rsidRPr="0008762B">
        <w:rPr>
          <w:lang w:val="en-IN"/>
        </w:rPr>
        <w:t xml:space="preserve"> Enable Access logs</w:t>
      </w:r>
    </w:p>
    <w:p w14:paraId="32FD8CA4" w14:textId="77777777" w:rsidR="0008762B" w:rsidRPr="0008762B" w:rsidRDefault="0008762B" w:rsidP="0008762B">
      <w:pPr>
        <w:numPr>
          <w:ilvl w:val="1"/>
          <w:numId w:val="34"/>
        </w:numPr>
        <w:rPr>
          <w:lang w:val="en-IN"/>
        </w:rPr>
      </w:pPr>
      <w:r w:rsidRPr="0008762B">
        <w:rPr>
          <w:lang w:val="en-IN"/>
        </w:rPr>
        <w:t>S3 location: my-</w:t>
      </w:r>
      <w:proofErr w:type="spellStart"/>
      <w:r w:rsidRPr="0008762B">
        <w:rPr>
          <w:lang w:val="en-IN"/>
        </w:rPr>
        <w:t>alb</w:t>
      </w:r>
      <w:proofErr w:type="spellEnd"/>
      <w:r w:rsidRPr="0008762B">
        <w:rPr>
          <w:lang w:val="en-IN"/>
        </w:rPr>
        <w:t>-logs-bucket</w:t>
      </w:r>
    </w:p>
    <w:p w14:paraId="4409333D" w14:textId="77777777" w:rsidR="0008762B" w:rsidRPr="0008762B" w:rsidRDefault="0008762B" w:rsidP="0008762B">
      <w:pPr>
        <w:numPr>
          <w:ilvl w:val="1"/>
          <w:numId w:val="34"/>
        </w:numPr>
        <w:rPr>
          <w:lang w:val="en-IN"/>
        </w:rPr>
      </w:pPr>
      <w:r w:rsidRPr="0008762B">
        <w:rPr>
          <w:lang w:val="en-IN"/>
        </w:rPr>
        <w:t xml:space="preserve">S3 prefix: </w:t>
      </w:r>
      <w:proofErr w:type="spellStart"/>
      <w:r w:rsidRPr="0008762B">
        <w:rPr>
          <w:lang w:val="en-IN"/>
        </w:rPr>
        <w:t>alb</w:t>
      </w:r>
      <w:proofErr w:type="spellEnd"/>
      <w:r w:rsidRPr="0008762B">
        <w:rPr>
          <w:lang w:val="en-IN"/>
        </w:rPr>
        <w:t>-logs/ (optional but recommended)</w:t>
      </w:r>
    </w:p>
    <w:p w14:paraId="2FFF85D3" w14:textId="77777777" w:rsidR="0008762B" w:rsidRPr="0008762B" w:rsidRDefault="0008762B" w:rsidP="0008762B">
      <w:pPr>
        <w:numPr>
          <w:ilvl w:val="0"/>
          <w:numId w:val="34"/>
        </w:numPr>
        <w:rPr>
          <w:lang w:val="en-IN"/>
        </w:rPr>
      </w:pPr>
      <w:r w:rsidRPr="0008762B">
        <w:rPr>
          <w:lang w:val="en-IN"/>
        </w:rPr>
        <w:t xml:space="preserve">Click </w:t>
      </w:r>
      <w:r w:rsidRPr="0008762B">
        <w:rPr>
          <w:b/>
          <w:bCs/>
          <w:lang w:val="en-IN"/>
        </w:rPr>
        <w:t>Save Changes</w:t>
      </w:r>
    </w:p>
    <w:p w14:paraId="449A48EA" w14:textId="73B5F6BF" w:rsidR="0008762B" w:rsidRDefault="00C84489" w:rsidP="001F4762">
      <w:r>
        <w:rPr>
          <w:noProof/>
        </w:rPr>
        <w:lastRenderedPageBreak/>
        <w:drawing>
          <wp:inline distT="0" distB="0" distL="0" distR="0" wp14:anchorId="26C7F6C6" wp14:editId="2532B3C4">
            <wp:extent cx="5943600" cy="2567305"/>
            <wp:effectExtent l="0" t="0" r="0" b="4445"/>
            <wp:docPr id="588532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3211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AACA" w14:textId="05E41FE4" w:rsidR="005C6771" w:rsidRDefault="006B6D06" w:rsidP="001F4762">
      <w:r w:rsidRPr="006B6D06">
        <w:t>Step 4: Wait for Logs</w:t>
      </w:r>
    </w:p>
    <w:p w14:paraId="4D7FC42D" w14:textId="77777777" w:rsidR="005C6771" w:rsidRDefault="005C6771" w:rsidP="001F4762"/>
    <w:p w14:paraId="4356D8A5" w14:textId="56967D24" w:rsidR="005C6771" w:rsidRDefault="005C6771" w:rsidP="001F4762">
      <w:r>
        <w:rPr>
          <w:noProof/>
        </w:rPr>
        <w:drawing>
          <wp:inline distT="0" distB="0" distL="0" distR="0" wp14:anchorId="664BA1FF" wp14:editId="0AB73013">
            <wp:extent cx="5943600" cy="1304925"/>
            <wp:effectExtent l="0" t="0" r="0" b="9525"/>
            <wp:docPr id="2076211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1117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943DF"/>
    <w:multiLevelType w:val="multilevel"/>
    <w:tmpl w:val="FE583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79F18B4"/>
    <w:multiLevelType w:val="multilevel"/>
    <w:tmpl w:val="C9D0A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A510012"/>
    <w:multiLevelType w:val="hybridMultilevel"/>
    <w:tmpl w:val="1040E0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BA70F85"/>
    <w:multiLevelType w:val="multilevel"/>
    <w:tmpl w:val="0CC8B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4E333B"/>
    <w:multiLevelType w:val="multilevel"/>
    <w:tmpl w:val="1DF24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2F3F35B0"/>
    <w:multiLevelType w:val="multilevel"/>
    <w:tmpl w:val="E2FA4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507963"/>
    <w:multiLevelType w:val="multilevel"/>
    <w:tmpl w:val="4052F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4403BC"/>
    <w:multiLevelType w:val="multilevel"/>
    <w:tmpl w:val="CAE41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40E2674B"/>
    <w:multiLevelType w:val="multilevel"/>
    <w:tmpl w:val="FD24F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4AEE42FB"/>
    <w:multiLevelType w:val="multilevel"/>
    <w:tmpl w:val="CE402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32796"/>
    <w:multiLevelType w:val="multilevel"/>
    <w:tmpl w:val="B7BEA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5CA32C35"/>
    <w:multiLevelType w:val="multilevel"/>
    <w:tmpl w:val="2F8EA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641E39"/>
    <w:multiLevelType w:val="multilevel"/>
    <w:tmpl w:val="3458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4" w15:restartNumberingAfterBreak="0">
    <w:nsid w:val="65F706AD"/>
    <w:multiLevelType w:val="multilevel"/>
    <w:tmpl w:val="AED82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FE30B0"/>
    <w:multiLevelType w:val="multilevel"/>
    <w:tmpl w:val="0B52B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0F07515"/>
    <w:multiLevelType w:val="multilevel"/>
    <w:tmpl w:val="0CF69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BE68E7"/>
    <w:multiLevelType w:val="multilevel"/>
    <w:tmpl w:val="8020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CE22C8"/>
    <w:multiLevelType w:val="multilevel"/>
    <w:tmpl w:val="3744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673679617">
    <w:abstractNumId w:val="30"/>
  </w:num>
  <w:num w:numId="2" w16cid:durableId="160857221">
    <w:abstractNumId w:val="15"/>
  </w:num>
  <w:num w:numId="3" w16cid:durableId="1412003424">
    <w:abstractNumId w:val="11"/>
  </w:num>
  <w:num w:numId="4" w16cid:durableId="1751850181">
    <w:abstractNumId w:val="36"/>
  </w:num>
  <w:num w:numId="5" w16cid:durableId="744305418">
    <w:abstractNumId w:val="16"/>
  </w:num>
  <w:num w:numId="6" w16cid:durableId="664742217">
    <w:abstractNumId w:val="24"/>
  </w:num>
  <w:num w:numId="7" w16cid:durableId="807624997">
    <w:abstractNumId w:val="27"/>
  </w:num>
  <w:num w:numId="8" w16cid:durableId="1699773498">
    <w:abstractNumId w:val="9"/>
  </w:num>
  <w:num w:numId="9" w16cid:durableId="491289653">
    <w:abstractNumId w:val="7"/>
  </w:num>
  <w:num w:numId="10" w16cid:durableId="610358283">
    <w:abstractNumId w:val="6"/>
  </w:num>
  <w:num w:numId="11" w16cid:durableId="1697776199">
    <w:abstractNumId w:val="5"/>
  </w:num>
  <w:num w:numId="12" w16cid:durableId="218563903">
    <w:abstractNumId w:val="4"/>
  </w:num>
  <w:num w:numId="13" w16cid:durableId="2032952193">
    <w:abstractNumId w:val="8"/>
  </w:num>
  <w:num w:numId="14" w16cid:durableId="78411154">
    <w:abstractNumId w:val="3"/>
  </w:num>
  <w:num w:numId="15" w16cid:durableId="463736440">
    <w:abstractNumId w:val="2"/>
  </w:num>
  <w:num w:numId="16" w16cid:durableId="1002977861">
    <w:abstractNumId w:val="1"/>
  </w:num>
  <w:num w:numId="17" w16cid:durableId="2021158999">
    <w:abstractNumId w:val="0"/>
  </w:num>
  <w:num w:numId="18" w16cid:durableId="35937340">
    <w:abstractNumId w:val="19"/>
  </w:num>
  <w:num w:numId="19" w16cid:durableId="293368323">
    <w:abstractNumId w:val="20"/>
  </w:num>
  <w:num w:numId="20" w16cid:durableId="1123424650">
    <w:abstractNumId w:val="33"/>
  </w:num>
  <w:num w:numId="21" w16cid:durableId="1170559868">
    <w:abstractNumId w:val="26"/>
  </w:num>
  <w:num w:numId="22" w16cid:durableId="1269771084">
    <w:abstractNumId w:val="13"/>
  </w:num>
  <w:num w:numId="23" w16cid:durableId="1041711553">
    <w:abstractNumId w:val="40"/>
  </w:num>
  <w:num w:numId="24" w16cid:durableId="1336960623">
    <w:abstractNumId w:val="14"/>
  </w:num>
  <w:num w:numId="25" w16cid:durableId="2010013687">
    <w:abstractNumId w:val="18"/>
  </w:num>
  <w:num w:numId="26" w16cid:durableId="1861972728">
    <w:abstractNumId w:val="28"/>
  </w:num>
  <w:num w:numId="27" w16cid:durableId="1996759429">
    <w:abstractNumId w:val="35"/>
  </w:num>
  <w:num w:numId="28" w16cid:durableId="1102334500">
    <w:abstractNumId w:val="10"/>
  </w:num>
  <w:num w:numId="29" w16cid:durableId="1712221566">
    <w:abstractNumId w:val="21"/>
  </w:num>
  <w:num w:numId="30" w16cid:durableId="1571312172">
    <w:abstractNumId w:val="39"/>
  </w:num>
  <w:num w:numId="31" w16cid:durableId="1413894097">
    <w:abstractNumId w:val="22"/>
  </w:num>
  <w:num w:numId="32" w16cid:durableId="1863130628">
    <w:abstractNumId w:val="23"/>
  </w:num>
  <w:num w:numId="33" w16cid:durableId="1042091106">
    <w:abstractNumId w:val="12"/>
  </w:num>
  <w:num w:numId="34" w16cid:durableId="1045178808">
    <w:abstractNumId w:val="25"/>
  </w:num>
  <w:num w:numId="35" w16cid:durableId="1264915819">
    <w:abstractNumId w:val="31"/>
  </w:num>
  <w:num w:numId="36" w16cid:durableId="1544948690">
    <w:abstractNumId w:val="17"/>
  </w:num>
  <w:num w:numId="37" w16cid:durableId="619267129">
    <w:abstractNumId w:val="32"/>
  </w:num>
  <w:num w:numId="38" w16cid:durableId="190262343">
    <w:abstractNumId w:val="38"/>
  </w:num>
  <w:num w:numId="39" w16cid:durableId="225069199">
    <w:abstractNumId w:val="37"/>
  </w:num>
  <w:num w:numId="40" w16cid:durableId="1215461019">
    <w:abstractNumId w:val="29"/>
  </w:num>
  <w:num w:numId="41" w16cid:durableId="1869761221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8C"/>
    <w:rsid w:val="000466CD"/>
    <w:rsid w:val="00051A12"/>
    <w:rsid w:val="00082D1B"/>
    <w:rsid w:val="0008762B"/>
    <w:rsid w:val="000B0AE4"/>
    <w:rsid w:val="000B28DF"/>
    <w:rsid w:val="000F6FB8"/>
    <w:rsid w:val="00112F8C"/>
    <w:rsid w:val="0011348B"/>
    <w:rsid w:val="0011399A"/>
    <w:rsid w:val="00163C6F"/>
    <w:rsid w:val="001D440A"/>
    <w:rsid w:val="001F30DC"/>
    <w:rsid w:val="001F4762"/>
    <w:rsid w:val="002A243D"/>
    <w:rsid w:val="002E7C03"/>
    <w:rsid w:val="00314492"/>
    <w:rsid w:val="003214E1"/>
    <w:rsid w:val="00350AA0"/>
    <w:rsid w:val="003F12C3"/>
    <w:rsid w:val="00462C99"/>
    <w:rsid w:val="004931B6"/>
    <w:rsid w:val="004A67F0"/>
    <w:rsid w:val="0051244F"/>
    <w:rsid w:val="0058527F"/>
    <w:rsid w:val="005873BC"/>
    <w:rsid w:val="005C6771"/>
    <w:rsid w:val="00613FF7"/>
    <w:rsid w:val="00645252"/>
    <w:rsid w:val="00645835"/>
    <w:rsid w:val="00647E38"/>
    <w:rsid w:val="0069638D"/>
    <w:rsid w:val="006B295C"/>
    <w:rsid w:val="006B6D06"/>
    <w:rsid w:val="006D3D74"/>
    <w:rsid w:val="00716002"/>
    <w:rsid w:val="00817305"/>
    <w:rsid w:val="0083569A"/>
    <w:rsid w:val="008B34AE"/>
    <w:rsid w:val="008C78E6"/>
    <w:rsid w:val="009057C1"/>
    <w:rsid w:val="009213C8"/>
    <w:rsid w:val="009376F7"/>
    <w:rsid w:val="00956A97"/>
    <w:rsid w:val="0096554A"/>
    <w:rsid w:val="00983093"/>
    <w:rsid w:val="009A0543"/>
    <w:rsid w:val="009B7A62"/>
    <w:rsid w:val="009C098F"/>
    <w:rsid w:val="00A228CB"/>
    <w:rsid w:val="00A43474"/>
    <w:rsid w:val="00A60538"/>
    <w:rsid w:val="00A7168C"/>
    <w:rsid w:val="00A9204E"/>
    <w:rsid w:val="00AB5BFE"/>
    <w:rsid w:val="00B23060"/>
    <w:rsid w:val="00B32E8B"/>
    <w:rsid w:val="00B360E5"/>
    <w:rsid w:val="00BA750A"/>
    <w:rsid w:val="00BD2A8A"/>
    <w:rsid w:val="00C163AF"/>
    <w:rsid w:val="00C84489"/>
    <w:rsid w:val="00CD6E6A"/>
    <w:rsid w:val="00D364DF"/>
    <w:rsid w:val="00DB7FBB"/>
    <w:rsid w:val="00E336E4"/>
    <w:rsid w:val="00E51839"/>
    <w:rsid w:val="00EF45FE"/>
    <w:rsid w:val="00F958BC"/>
    <w:rsid w:val="00FA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33CFC"/>
  <w15:chartTrackingRefBased/>
  <w15:docId w15:val="{F4801954-1343-446C-8CEA-4E306CCA5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0B2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80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229</TotalTime>
  <Pages>14</Pages>
  <Words>841</Words>
  <Characters>4799</Characters>
  <Application>Microsoft Office Word</Application>
  <DocSecurity>0</DocSecurity>
  <Lines>39</Lines>
  <Paragraphs>11</Paragraphs>
  <ScaleCrop>false</ScaleCrop>
  <Company/>
  <LinksUpToDate>false</LinksUpToDate>
  <CharactersWithSpaces>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64</cp:revision>
  <dcterms:created xsi:type="dcterms:W3CDTF">2025-05-21T09:36:00Z</dcterms:created>
  <dcterms:modified xsi:type="dcterms:W3CDTF">2025-05-21T14:28:00Z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