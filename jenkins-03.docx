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6DB581" w14:textId="72D8C12B" w:rsidR="0030073A" w:rsidRDefault="0030073A" w:rsidP="0030073A">
      <w:pPr>
        <w:pStyle w:val="ListParagraph"/>
        <w:numPr>
          <w:ilvl w:val="0"/>
          <w:numId w:val="24"/>
        </w:numPr>
      </w:pPr>
      <w:r w:rsidRPr="0030073A">
        <w:t>Create one jenkins job using the below code and create three stages.</w:t>
      </w:r>
    </w:p>
    <w:p w14:paraId="0058BCEC" w14:textId="77777777" w:rsidR="0030073A" w:rsidRDefault="0030073A" w:rsidP="0030073A">
      <w:pPr>
        <w:pStyle w:val="ListParagraph"/>
      </w:pPr>
      <w:r w:rsidRPr="0030073A">
        <w:t xml:space="preserve"> stage1: Git clone to download the source code.</w:t>
      </w:r>
    </w:p>
    <w:p w14:paraId="28C84678" w14:textId="77777777" w:rsidR="0030073A" w:rsidRDefault="0030073A" w:rsidP="0030073A">
      <w:pPr>
        <w:pStyle w:val="ListParagraph"/>
      </w:pPr>
      <w:r w:rsidRPr="0030073A">
        <w:t xml:space="preserve"> stage2: Sonarqube Integration to check the quality of code </w:t>
      </w:r>
    </w:p>
    <w:p w14:paraId="1ECE4532" w14:textId="77777777" w:rsidR="0030073A" w:rsidRDefault="0030073A" w:rsidP="0030073A">
      <w:pPr>
        <w:pStyle w:val="ListParagraph"/>
      </w:pPr>
      <w:r w:rsidRPr="0030073A">
        <w:t>stage3: Slack Integration to send the alerts to slack.</w:t>
      </w:r>
    </w:p>
    <w:p w14:paraId="1CA98C14" w14:textId="264421B8" w:rsidR="0030073A" w:rsidRDefault="0030073A" w:rsidP="0030073A">
      <w:pPr>
        <w:pStyle w:val="ListParagraph"/>
      </w:pPr>
      <w:r w:rsidRPr="0030073A">
        <w:t xml:space="preserve"> URL: </w:t>
      </w:r>
      <w:hyperlink r:id="rId8" w:tgtFrame="_blank" w:history="1">
        <w:r w:rsidRPr="0030073A">
          <w:rPr>
            <w:rStyle w:val="Hyperlink"/>
          </w:rPr>
          <w:t>https://github.com/betawins/VProfile-1.git</w:t>
        </w:r>
      </w:hyperlink>
    </w:p>
    <w:p w14:paraId="22C2A6CF" w14:textId="6F20CD05" w:rsidR="0030073A" w:rsidRDefault="009E34A4">
      <w:r>
        <w:t xml:space="preserve">           </w:t>
      </w:r>
    </w:p>
    <w:p w14:paraId="64A9265B" w14:textId="14F0AC1F" w:rsidR="009E34A4" w:rsidRDefault="009E34A4">
      <w:r>
        <w:t xml:space="preserve">                Launch one ec2</w:t>
      </w:r>
    </w:p>
    <w:p w14:paraId="7B085F55" w14:textId="5635047D" w:rsidR="009E34A4" w:rsidRDefault="0031386C">
      <w:r>
        <w:rPr>
          <w:noProof/>
        </w:rPr>
        <w:drawing>
          <wp:inline distT="0" distB="0" distL="0" distR="0" wp14:anchorId="4AFA0727" wp14:editId="7675C8D6">
            <wp:extent cx="5943600" cy="1256030"/>
            <wp:effectExtent l="0" t="0" r="0" b="1270"/>
            <wp:docPr id="1084973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733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6E5E" w14:textId="77777777" w:rsidR="0031386C" w:rsidRDefault="0031386C"/>
    <w:p w14:paraId="5AF60220" w14:textId="4938BBD4" w:rsidR="0031386C" w:rsidRDefault="0031386C">
      <w:r>
        <w:t>Install java and mysql</w:t>
      </w:r>
      <w:r w:rsidR="00C05619">
        <w:t>d</w:t>
      </w:r>
    </w:p>
    <w:p w14:paraId="7BF598CF" w14:textId="37DB274F" w:rsidR="00C05619" w:rsidRDefault="00D05175">
      <w:r w:rsidRPr="00D05175">
        <w:t>sudo dnf install java-11-amazon-corretto -y</w:t>
      </w:r>
    </w:p>
    <w:p w14:paraId="5D246E28" w14:textId="66BC1CDD" w:rsidR="00D05175" w:rsidRDefault="00D05175">
      <w:r w:rsidRPr="00D05175">
        <w:t xml:space="preserve">sudo curl -o /etc/yum.repos.d/corretto.repo </w:t>
      </w:r>
      <w:hyperlink r:id="rId10" w:history="1">
        <w:r w:rsidRPr="00BC657A">
          <w:rPr>
            <w:rStyle w:val="Hyperlink"/>
          </w:rPr>
          <w:t>https://yum.corretto.aws/corretto.repo</w:t>
        </w:r>
      </w:hyperlink>
    </w:p>
    <w:p w14:paraId="68E1693F" w14:textId="340D1004" w:rsidR="00D05175" w:rsidRDefault="00D05175">
      <w:r w:rsidRPr="00D05175">
        <w:t>sudo dnf install java-11-amazon-corretto -y</w:t>
      </w:r>
    </w:p>
    <w:p w14:paraId="6024512B" w14:textId="5782F7B4" w:rsidR="00D05175" w:rsidRDefault="008F2C97">
      <w:r w:rsidRPr="008F2C97">
        <w:t>java -version</w:t>
      </w:r>
    </w:p>
    <w:p w14:paraId="1452B979" w14:textId="77777777" w:rsidR="008F2C97" w:rsidRDefault="008F2C97"/>
    <w:p w14:paraId="1BA745C3" w14:textId="5C168E08" w:rsidR="008F2C97" w:rsidRDefault="008F2C97">
      <w:r>
        <w:t>mysqld</w:t>
      </w:r>
    </w:p>
    <w:p w14:paraId="6C1B851B" w14:textId="5EC798AD" w:rsidR="008F2C97" w:rsidRDefault="00110638">
      <w:r w:rsidRPr="00110638">
        <w:t>sudo dnf install --nogpgcheck -y mysql-community-server</w:t>
      </w:r>
    </w:p>
    <w:p w14:paraId="6927A53E" w14:textId="43821AA8" w:rsidR="00110638" w:rsidRDefault="00110638">
      <w:r w:rsidRPr="00110638">
        <w:t>rpm -qa | grep mysql</w:t>
      </w:r>
    </w:p>
    <w:p w14:paraId="22638B5A" w14:textId="77777777" w:rsidR="00225943" w:rsidRDefault="00225943" w:rsidP="00225943">
      <w:r>
        <w:t>sudo systemctl start mysqld</w:t>
      </w:r>
    </w:p>
    <w:p w14:paraId="5FE5B517" w14:textId="77777777" w:rsidR="00225943" w:rsidRDefault="00225943" w:rsidP="00225943">
      <w:r>
        <w:t>sudo systemctl enable mysqld</w:t>
      </w:r>
    </w:p>
    <w:p w14:paraId="11E74CED" w14:textId="0A611271" w:rsidR="00110638" w:rsidRDefault="00225943" w:rsidP="00225943">
      <w:r>
        <w:t>sudo systemctl status mysqld</w:t>
      </w:r>
    </w:p>
    <w:p w14:paraId="50A10DAF" w14:textId="77777777" w:rsidR="0030073A" w:rsidRDefault="0030073A"/>
    <w:p w14:paraId="2CEAB328" w14:textId="77777777" w:rsidR="0030073A" w:rsidRDefault="0030073A"/>
    <w:p w14:paraId="5154D502" w14:textId="0A4D48AE" w:rsidR="0030073A" w:rsidRDefault="0098234B">
      <w:r>
        <w:rPr>
          <w:noProof/>
        </w:rPr>
        <w:lastRenderedPageBreak/>
        <w:drawing>
          <wp:inline distT="0" distB="0" distL="0" distR="0" wp14:anchorId="51EA0251" wp14:editId="51F96A8E">
            <wp:extent cx="5943600" cy="3883025"/>
            <wp:effectExtent l="0" t="0" r="0" b="3175"/>
            <wp:docPr id="166058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80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F6B3" w14:textId="77777777" w:rsidR="0098234B" w:rsidRDefault="0098234B"/>
    <w:p w14:paraId="56C51AC8" w14:textId="77777777" w:rsidR="00A13884" w:rsidRDefault="00A13884" w:rsidP="00A13884">
      <w:r>
        <w:t xml:space="preserve">Configure the MySQL Root Password </w:t>
      </w:r>
    </w:p>
    <w:p w14:paraId="62A14EC2" w14:textId="77777777" w:rsidR="00A13884" w:rsidRDefault="00A13884" w:rsidP="00A13884">
      <w:r>
        <w:t xml:space="preserve"> You will see default MySQL root password</w:t>
      </w:r>
    </w:p>
    <w:p w14:paraId="61575C17" w14:textId="77777777" w:rsidR="00A13884" w:rsidRDefault="00A13884" w:rsidP="00A13884">
      <w:r>
        <w:t xml:space="preserve"> </w:t>
      </w:r>
    </w:p>
    <w:p w14:paraId="6F74C29B" w14:textId="77777777" w:rsidR="00A13884" w:rsidRDefault="00A13884" w:rsidP="00A13884">
      <w:r>
        <w:t xml:space="preserve"> ```sh</w:t>
      </w:r>
    </w:p>
    <w:p w14:paraId="6D5AB5DB" w14:textId="77777777" w:rsidR="00A13884" w:rsidRDefault="00A13884" w:rsidP="00A13884">
      <w:r>
        <w:t>grep 'temporary' /var/log/mysqld.log</w:t>
      </w:r>
    </w:p>
    <w:p w14:paraId="4BFF9502" w14:textId="77777777" w:rsidR="00A13884" w:rsidRDefault="00A13884" w:rsidP="00A13884">
      <w:r>
        <w:t xml:space="preserve"> ```</w:t>
      </w:r>
    </w:p>
    <w:p w14:paraId="270450B5" w14:textId="77777777" w:rsidR="00A13884" w:rsidRDefault="00A13884" w:rsidP="00A13884">
      <w:r>
        <w:t xml:space="preserve"> Login to mysql using the default password</w:t>
      </w:r>
    </w:p>
    <w:p w14:paraId="6B990791" w14:textId="77777777" w:rsidR="00A13884" w:rsidRDefault="00A13884" w:rsidP="00A13884">
      <w:r>
        <w:t xml:space="preserve"> ```sh</w:t>
      </w:r>
    </w:p>
    <w:p w14:paraId="68C44161" w14:textId="77777777" w:rsidR="00A13884" w:rsidRDefault="00A13884" w:rsidP="00A13884">
      <w:r>
        <w:t>mysql -u root -p</w:t>
      </w:r>
    </w:p>
    <w:p w14:paraId="4C0D223F" w14:textId="77777777" w:rsidR="00A13884" w:rsidRDefault="00A13884" w:rsidP="00A13884">
      <w:r>
        <w:t xml:space="preserve"> ```</w:t>
      </w:r>
    </w:p>
    <w:p w14:paraId="2EE795F7" w14:textId="77777777" w:rsidR="00A13884" w:rsidRDefault="00A13884" w:rsidP="00A13884">
      <w:r>
        <w:t xml:space="preserve"> </w:t>
      </w:r>
    </w:p>
    <w:p w14:paraId="0570FEB9" w14:textId="77777777" w:rsidR="00A13884" w:rsidRDefault="00A13884" w:rsidP="00A13884">
      <w:r>
        <w:t xml:space="preserve"> Now replace the default password with a new and strong password</w:t>
      </w:r>
    </w:p>
    <w:p w14:paraId="5AE8B873" w14:textId="77777777" w:rsidR="00A13884" w:rsidRDefault="00A13884" w:rsidP="00A13884">
      <w:r>
        <w:t xml:space="preserve"> </w:t>
      </w:r>
    </w:p>
    <w:p w14:paraId="2CF90B4A" w14:textId="77777777" w:rsidR="00A13884" w:rsidRDefault="00A13884" w:rsidP="00A13884">
      <w:r>
        <w:t xml:space="preserve"> ```sh</w:t>
      </w:r>
    </w:p>
    <w:p w14:paraId="6932E4DB" w14:textId="77777777" w:rsidR="00A13884" w:rsidRDefault="00A13884" w:rsidP="00A13884">
      <w:r>
        <w:t>ALTER USER 'root'@'localhost' IDENTIFIED BY 'Admin@123';</w:t>
      </w:r>
    </w:p>
    <w:p w14:paraId="608290A1" w14:textId="77777777" w:rsidR="00A13884" w:rsidRDefault="00A13884" w:rsidP="00A13884">
      <w:r>
        <w:t>flush privileges;</w:t>
      </w:r>
    </w:p>
    <w:p w14:paraId="0BF35FFC" w14:textId="77777777" w:rsidR="00A13884" w:rsidRDefault="00A13884" w:rsidP="00A13884">
      <w:r>
        <w:t xml:space="preserve"> ```</w:t>
      </w:r>
    </w:p>
    <w:p w14:paraId="12B604D1" w14:textId="77777777" w:rsidR="00A13884" w:rsidRDefault="00A13884" w:rsidP="00A13884">
      <w:r>
        <w:t xml:space="preserve"> Test Using new password</w:t>
      </w:r>
    </w:p>
    <w:p w14:paraId="6BE3773A" w14:textId="77777777" w:rsidR="00A13884" w:rsidRDefault="00A13884" w:rsidP="00A13884">
      <w:r>
        <w:t xml:space="preserve"> </w:t>
      </w:r>
    </w:p>
    <w:p w14:paraId="1061D9D8" w14:textId="77777777" w:rsidR="00A13884" w:rsidRDefault="00A13884" w:rsidP="00A13884">
      <w:r>
        <w:t xml:space="preserve"> ```sh</w:t>
      </w:r>
    </w:p>
    <w:p w14:paraId="284972C7" w14:textId="14EEEAFE" w:rsidR="0098234B" w:rsidRDefault="00A13884" w:rsidP="00A13884">
      <w:r>
        <w:t>mysql -u root -p</w:t>
      </w:r>
    </w:p>
    <w:p w14:paraId="2AE17845" w14:textId="77777777" w:rsidR="00A13884" w:rsidRDefault="00A13884" w:rsidP="00A13884"/>
    <w:p w14:paraId="2A0C799B" w14:textId="77777777" w:rsidR="00615CED" w:rsidRDefault="00615CED" w:rsidP="00615CED">
      <w:r>
        <w:t>cd /opt</w:t>
      </w:r>
    </w:p>
    <w:p w14:paraId="3BA20B8C" w14:textId="77777777" w:rsidR="00615CED" w:rsidRDefault="00615CED" w:rsidP="00615CED">
      <w:r>
        <w:t># wget https://binaries.sonarsource.com/Distribution/sonarqube/sonarqube-6.6.zip</w:t>
      </w:r>
    </w:p>
    <w:p w14:paraId="52A1C456" w14:textId="77777777" w:rsidR="00615CED" w:rsidRDefault="00615CED" w:rsidP="00615CED">
      <w:r>
        <w:lastRenderedPageBreak/>
        <w:t># unzip sonarqube-6.6.zip</w:t>
      </w:r>
    </w:p>
    <w:p w14:paraId="22F60637" w14:textId="77777777" w:rsidR="00615CED" w:rsidRDefault="00615CED" w:rsidP="00615CED">
      <w:r>
        <w:t># mv /opt/sonarqube-6.6 /opt/sonar</w:t>
      </w:r>
    </w:p>
    <w:p w14:paraId="53591FD4" w14:textId="77777777" w:rsidR="00615CED" w:rsidRDefault="00615CED" w:rsidP="00615CED">
      <w:r>
        <w:t>```</w:t>
      </w:r>
    </w:p>
    <w:p w14:paraId="1D26FC88" w14:textId="77777777" w:rsidR="00615CED" w:rsidRDefault="00615CED" w:rsidP="00615CED"/>
    <w:p w14:paraId="7BB2B230" w14:textId="77777777" w:rsidR="00615CED" w:rsidRDefault="00615CED" w:rsidP="00615CED"/>
    <w:p w14:paraId="116AD1E7" w14:textId="77777777" w:rsidR="00615CED" w:rsidRDefault="00615CED" w:rsidP="00615CED">
      <w:r>
        <w:t>Login to mysql</w:t>
      </w:r>
    </w:p>
    <w:p w14:paraId="4A034523" w14:textId="77777777" w:rsidR="00615CED" w:rsidRDefault="00615CED" w:rsidP="00615CED">
      <w:r>
        <w:t xml:space="preserve">```sh </w:t>
      </w:r>
    </w:p>
    <w:p w14:paraId="7A802EB8" w14:textId="77777777" w:rsidR="00615CED" w:rsidRDefault="00615CED" w:rsidP="00615CED">
      <w:r>
        <w:t>mysql -u root -p</w:t>
      </w:r>
    </w:p>
    <w:p w14:paraId="228D5556" w14:textId="77777777" w:rsidR="00615CED" w:rsidRDefault="00615CED" w:rsidP="00615CED">
      <w:r>
        <w:t>```</w:t>
      </w:r>
    </w:p>
    <w:p w14:paraId="230F8DE6" w14:textId="77777777" w:rsidR="00615CED" w:rsidRDefault="00615CED" w:rsidP="00615CED">
      <w:r>
        <w:t>Create a new sonar database</w:t>
      </w:r>
    </w:p>
    <w:p w14:paraId="26C3793D" w14:textId="77777777" w:rsidR="00615CED" w:rsidRDefault="00615CED" w:rsidP="00615CED">
      <w:r>
        <w:t>```sh</w:t>
      </w:r>
    </w:p>
    <w:p w14:paraId="340ED3FB" w14:textId="77777777" w:rsidR="00615CED" w:rsidRDefault="00615CED" w:rsidP="00615CED">
      <w:r>
        <w:t>CREATE DATABASE sonar CHARACTER SET utf8 COLLATE utf8_general_ci;</w:t>
      </w:r>
    </w:p>
    <w:p w14:paraId="37E70E37" w14:textId="77777777" w:rsidR="00615CED" w:rsidRDefault="00615CED" w:rsidP="00615CED">
      <w:r>
        <w:t>```</w:t>
      </w:r>
    </w:p>
    <w:p w14:paraId="36191924" w14:textId="77777777" w:rsidR="00615CED" w:rsidRDefault="00615CED" w:rsidP="00615CED"/>
    <w:p w14:paraId="7BE646A7" w14:textId="77777777" w:rsidR="00615CED" w:rsidRDefault="00615CED" w:rsidP="00615CED">
      <w:r>
        <w:t>Create a local and a remote user</w:t>
      </w:r>
    </w:p>
    <w:p w14:paraId="4C3166EF" w14:textId="77777777" w:rsidR="00615CED" w:rsidRDefault="00615CED" w:rsidP="00615CED">
      <w:r>
        <w:t>```sh</w:t>
      </w:r>
    </w:p>
    <w:p w14:paraId="1E46B8D1" w14:textId="77777777" w:rsidR="00615CED" w:rsidRDefault="00615CED" w:rsidP="00615CED">
      <w:r>
        <w:t>CREATE USER sonar@localhost IDENTIFIED BY 'Sonar@123';</w:t>
      </w:r>
    </w:p>
    <w:p w14:paraId="1A2CE32C" w14:textId="77777777" w:rsidR="00615CED" w:rsidRDefault="00615CED" w:rsidP="00615CED">
      <w:r>
        <w:t>CREATE USER sonar@'%' IDENTIFIED BY 'Sonar@123';</w:t>
      </w:r>
    </w:p>
    <w:p w14:paraId="4713E022" w14:textId="77777777" w:rsidR="00615CED" w:rsidRDefault="00615CED" w:rsidP="00615CED">
      <w:r>
        <w:t>```</w:t>
      </w:r>
    </w:p>
    <w:p w14:paraId="608A4753" w14:textId="77777777" w:rsidR="00615CED" w:rsidRDefault="00615CED" w:rsidP="00615CED"/>
    <w:p w14:paraId="33DF263A" w14:textId="77777777" w:rsidR="00615CED" w:rsidRDefault="00615CED" w:rsidP="00615CED">
      <w:r>
        <w:t xml:space="preserve">Grant database access permissions to users </w:t>
      </w:r>
    </w:p>
    <w:p w14:paraId="12CA4834" w14:textId="77777777" w:rsidR="00615CED" w:rsidRDefault="00615CED" w:rsidP="00615CED">
      <w:r>
        <w:t>```sh</w:t>
      </w:r>
    </w:p>
    <w:p w14:paraId="7540B127" w14:textId="77777777" w:rsidR="00615CED" w:rsidRDefault="00615CED" w:rsidP="00615CED">
      <w:r>
        <w:t>GRANT ALL ON sonar.* TO sonar@localhost;</w:t>
      </w:r>
    </w:p>
    <w:p w14:paraId="4DD92332" w14:textId="77777777" w:rsidR="00615CED" w:rsidRDefault="00615CED" w:rsidP="00615CED">
      <w:r>
        <w:t>GRANT ALL ON sonar.* TO sonar@'%';</w:t>
      </w:r>
    </w:p>
    <w:p w14:paraId="1E282316" w14:textId="77777777" w:rsidR="00615CED" w:rsidRDefault="00615CED" w:rsidP="00615CED">
      <w:r>
        <w:t>```</w:t>
      </w:r>
    </w:p>
    <w:p w14:paraId="04D6C861" w14:textId="77777777" w:rsidR="00615CED" w:rsidRDefault="00615CED" w:rsidP="00615CED"/>
    <w:p w14:paraId="3ED1EC5B" w14:textId="77777777" w:rsidR="00615CED" w:rsidRDefault="00615CED" w:rsidP="00615CED">
      <w:r>
        <w:t xml:space="preserve">check users and databases </w:t>
      </w:r>
    </w:p>
    <w:p w14:paraId="166544F7" w14:textId="77777777" w:rsidR="00615CED" w:rsidRDefault="00615CED" w:rsidP="00615CED">
      <w:r>
        <w:t>```sh</w:t>
      </w:r>
    </w:p>
    <w:p w14:paraId="46136C68" w14:textId="77777777" w:rsidR="00615CED" w:rsidRDefault="00615CED" w:rsidP="00615CED">
      <w:r>
        <w:t>show databases;</w:t>
      </w:r>
    </w:p>
    <w:p w14:paraId="72329FDB" w14:textId="77777777" w:rsidR="00615CED" w:rsidRDefault="00615CED" w:rsidP="00615CED">
      <w:r>
        <w:t>SELECT User FROM mysql.user;</w:t>
      </w:r>
    </w:p>
    <w:p w14:paraId="1B2B78BE" w14:textId="77777777" w:rsidR="00615CED" w:rsidRDefault="00615CED" w:rsidP="00615CED">
      <w:r>
        <w:t>FLUSH PRIVILEGES;</w:t>
      </w:r>
    </w:p>
    <w:p w14:paraId="0972CAF4" w14:textId="6DC3BEF4" w:rsidR="00A13884" w:rsidRDefault="00615CED" w:rsidP="00615CED">
      <w:r>
        <w:t>QUIT</w:t>
      </w:r>
    </w:p>
    <w:p w14:paraId="680460A0" w14:textId="654B2BE3" w:rsidR="00615CED" w:rsidRDefault="001031F9" w:rsidP="00615CED">
      <w:r>
        <w:rPr>
          <w:noProof/>
        </w:rPr>
        <w:lastRenderedPageBreak/>
        <w:drawing>
          <wp:inline distT="0" distB="0" distL="0" distR="0" wp14:anchorId="0FDF87DF" wp14:editId="7402241C">
            <wp:extent cx="5943600" cy="3303270"/>
            <wp:effectExtent l="0" t="0" r="0" b="0"/>
            <wp:docPr id="96686679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66797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0BE5" w14:textId="77777777" w:rsidR="001031F9" w:rsidRDefault="001031F9" w:rsidP="00615CED"/>
    <w:p w14:paraId="00CCC7DF" w14:textId="0E07BB33" w:rsidR="001031F9" w:rsidRDefault="00376623" w:rsidP="00615CED">
      <w:r>
        <w:rPr>
          <w:noProof/>
        </w:rPr>
        <w:drawing>
          <wp:inline distT="0" distB="0" distL="0" distR="0" wp14:anchorId="59A53A0A" wp14:editId="56E31E54">
            <wp:extent cx="5943600" cy="3528060"/>
            <wp:effectExtent l="0" t="0" r="0" b="0"/>
            <wp:docPr id="911670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708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DD51" w14:textId="77777777" w:rsidR="00376623" w:rsidRDefault="00376623" w:rsidP="00615CED"/>
    <w:p w14:paraId="01488B8C" w14:textId="77777777" w:rsidR="00376623" w:rsidRDefault="00376623" w:rsidP="00615CED"/>
    <w:p w14:paraId="63057DC6" w14:textId="77777777" w:rsidR="008270D8" w:rsidRDefault="008270D8" w:rsidP="008270D8">
      <w:r>
        <w:t>- File Name: /opt/sonar/conf/sonar.properties</w:t>
      </w:r>
    </w:p>
    <w:p w14:paraId="64B6FD27" w14:textId="77777777" w:rsidR="008270D8" w:rsidRDefault="008270D8" w:rsidP="008270D8">
      <w:r>
        <w:t xml:space="preserve">  - sonar.jdbc.username=`sonar`</w:t>
      </w:r>
    </w:p>
    <w:p w14:paraId="3D369CF9" w14:textId="5B1AB468" w:rsidR="00376623" w:rsidRDefault="008270D8" w:rsidP="008270D8">
      <w:r>
        <w:t xml:space="preserve">  - sonar.jdbc.password=`Sonar@123`</w:t>
      </w:r>
    </w:p>
    <w:p w14:paraId="35979A9F" w14:textId="64622E35" w:rsidR="00E35525" w:rsidRDefault="00E35525" w:rsidP="008270D8">
      <w:r>
        <w:rPr>
          <w:noProof/>
        </w:rPr>
        <w:lastRenderedPageBreak/>
        <w:drawing>
          <wp:inline distT="0" distB="0" distL="0" distR="0" wp14:anchorId="259389DD" wp14:editId="16CC3F8B">
            <wp:extent cx="5943600" cy="1554480"/>
            <wp:effectExtent l="0" t="0" r="0" b="7620"/>
            <wp:docPr id="178873964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39640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F801" w14:textId="77777777" w:rsidR="00E35525" w:rsidRDefault="00E35525" w:rsidP="008270D8"/>
    <w:p w14:paraId="3503A2A0" w14:textId="77777777" w:rsidR="00CE60F0" w:rsidRDefault="00CE60F0" w:rsidP="00CE60F0">
      <w:r>
        <w:t>/etc/init.d/sonar file</w:t>
      </w:r>
    </w:p>
    <w:p w14:paraId="67829A41" w14:textId="77777777" w:rsidR="00CE60F0" w:rsidRDefault="00CE60F0" w:rsidP="00CE60F0">
      <w:r>
        <w:t>```sh</w:t>
      </w:r>
    </w:p>
    <w:p w14:paraId="1864B06B" w14:textId="77777777" w:rsidR="00CE60F0" w:rsidRDefault="00CE60F0" w:rsidP="00CE60F0">
      <w:r>
        <w:t>Insert/modify below values</w:t>
      </w:r>
    </w:p>
    <w:p w14:paraId="69D0B590" w14:textId="77777777" w:rsidR="00CE60F0" w:rsidRDefault="00CE60F0" w:rsidP="00CE60F0">
      <w:r>
        <w:t>SONAR_HOME=/opt/sonar</w:t>
      </w:r>
    </w:p>
    <w:p w14:paraId="06D2341A" w14:textId="77777777" w:rsidR="00CE60F0" w:rsidRDefault="00CE60F0" w:rsidP="00CE60F0">
      <w:r>
        <w:t>PLATFORM=linux-x86-64</w:t>
      </w:r>
    </w:p>
    <w:p w14:paraId="4925744E" w14:textId="77777777" w:rsidR="00CE60F0" w:rsidRDefault="00CE60F0" w:rsidP="00CE60F0"/>
    <w:p w14:paraId="3CEBAA47" w14:textId="77777777" w:rsidR="00CE60F0" w:rsidRDefault="00CE60F0" w:rsidP="00CE60F0">
      <w:r>
        <w:t>WRAPPER_CMD="${SONAR_HOME}/bin/${PLATFORM}/wrapper"</w:t>
      </w:r>
    </w:p>
    <w:p w14:paraId="37F04CBF" w14:textId="77777777" w:rsidR="00CE60F0" w:rsidRDefault="00CE60F0" w:rsidP="00CE60F0">
      <w:r>
        <w:t>WRAPPER_CONF="${SONAR_HOME}/conf/wrapper.conf"</w:t>
      </w:r>
    </w:p>
    <w:p w14:paraId="18BD04E5" w14:textId="77777777" w:rsidR="00CE60F0" w:rsidRDefault="00CE60F0" w:rsidP="00CE60F0">
      <w:r>
        <w:t>PIDDIR="/var/run"</w:t>
      </w:r>
    </w:p>
    <w:p w14:paraId="26717FF0" w14:textId="77777777" w:rsidR="00CE60F0" w:rsidRDefault="00CE60F0" w:rsidP="00CE60F0">
      <w:r>
        <w:t>```</w:t>
      </w:r>
    </w:p>
    <w:p w14:paraId="6B45DD3F" w14:textId="77777777" w:rsidR="00CE60F0" w:rsidRDefault="00CE60F0" w:rsidP="00CE60F0"/>
    <w:p w14:paraId="7245A987" w14:textId="77777777" w:rsidR="00CE60F0" w:rsidRDefault="00CE60F0" w:rsidP="00CE60F0">
      <w:r>
        <w:t>Start SonarQube server</w:t>
      </w:r>
    </w:p>
    <w:p w14:paraId="758592C1" w14:textId="77777777" w:rsidR="00CE60F0" w:rsidRDefault="00CE60F0" w:rsidP="00CE60F0">
      <w:r>
        <w:t>```sh</w:t>
      </w:r>
    </w:p>
    <w:p w14:paraId="205BF9EA" w14:textId="77777777" w:rsidR="00CE60F0" w:rsidRDefault="00CE60F0" w:rsidP="00CE60F0">
      <w:r>
        <w:t># service sonar start</w:t>
      </w:r>
    </w:p>
    <w:p w14:paraId="23251A4D" w14:textId="038F4CF8" w:rsidR="00E35525" w:rsidRDefault="00CE60F0" w:rsidP="00CE60F0">
      <w:r>
        <w:t>```</w:t>
      </w:r>
    </w:p>
    <w:p w14:paraId="6C89D487" w14:textId="0631E786" w:rsidR="00CE60F0" w:rsidRDefault="006264A9" w:rsidP="00CE60F0">
      <w:r>
        <w:rPr>
          <w:noProof/>
        </w:rPr>
        <w:drawing>
          <wp:inline distT="0" distB="0" distL="0" distR="0" wp14:anchorId="438BBD7F" wp14:editId="539F8441">
            <wp:extent cx="5943600" cy="1492250"/>
            <wp:effectExtent l="0" t="0" r="0" b="0"/>
            <wp:docPr id="12355085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0859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1196" w14:textId="77777777" w:rsidR="006264A9" w:rsidRDefault="006264A9" w:rsidP="00CE60F0"/>
    <w:p w14:paraId="774F0B06" w14:textId="77777777" w:rsidR="00445761" w:rsidRDefault="00445761" w:rsidP="00445761">
      <w:r>
        <w:t>SonarQube application uses port 9000. access SonarQube from browser</w:t>
      </w:r>
    </w:p>
    <w:p w14:paraId="2E66CA2F" w14:textId="77777777" w:rsidR="00445761" w:rsidRDefault="00445761" w:rsidP="00445761">
      <w:r>
        <w:t>```sh</w:t>
      </w:r>
    </w:p>
    <w:p w14:paraId="34B1FB59" w14:textId="38674138" w:rsidR="006264A9" w:rsidRDefault="00445761" w:rsidP="00445761">
      <w:r>
        <w:t xml:space="preserve">  http://&lt;EC2_PUBLIC_IP&gt;:9000/sonar</w:t>
      </w:r>
    </w:p>
    <w:p w14:paraId="603C598F" w14:textId="77777777" w:rsidR="00445761" w:rsidRDefault="00445761" w:rsidP="00445761"/>
    <w:p w14:paraId="4E404AFB" w14:textId="10192133" w:rsidR="00445761" w:rsidRDefault="00F92C1D" w:rsidP="00445761">
      <w:r>
        <w:rPr>
          <w:noProof/>
        </w:rPr>
        <w:lastRenderedPageBreak/>
        <w:drawing>
          <wp:inline distT="0" distB="0" distL="0" distR="0" wp14:anchorId="2F1B4E1C" wp14:editId="3E5A4CD8">
            <wp:extent cx="5943600" cy="2787650"/>
            <wp:effectExtent l="0" t="0" r="0" b="0"/>
            <wp:docPr id="1394638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3805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82F" w14:textId="77777777" w:rsidR="00343299" w:rsidRDefault="00343299" w:rsidP="00445761"/>
    <w:p w14:paraId="256091B1" w14:textId="1499D3CD" w:rsidR="00343299" w:rsidRDefault="003300FA" w:rsidP="00445761">
      <w:r>
        <w:rPr>
          <w:noProof/>
        </w:rPr>
        <w:drawing>
          <wp:inline distT="0" distB="0" distL="0" distR="0" wp14:anchorId="6C5F10B3" wp14:editId="34747F29">
            <wp:extent cx="5943600" cy="2957830"/>
            <wp:effectExtent l="0" t="0" r="0" b="0"/>
            <wp:docPr id="415467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74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E70" w14:textId="77777777" w:rsidR="00ED1808" w:rsidRDefault="00ED1808" w:rsidP="00445761"/>
    <w:p w14:paraId="321E0B38" w14:textId="193173FD" w:rsidR="00ED1808" w:rsidRDefault="00E706E7" w:rsidP="00445761">
      <w:r w:rsidRPr="00E706E7">
        <w:sym w:font="Symbol" w:char="F06C"/>
      </w:r>
      <w:r w:rsidRPr="00E706E7">
        <w:t>Create a job</w:t>
      </w:r>
      <w:r w:rsidRPr="00E706E7">
        <w:br/>
      </w:r>
      <w:r w:rsidRPr="00E706E7">
        <w:sym w:font="Symbol" w:char="F06C"/>
      </w:r>
      <w:r w:rsidRPr="00E706E7">
        <w:t>attach the git repo https url</w:t>
      </w:r>
      <w:r w:rsidRPr="00E706E7">
        <w:br/>
      </w:r>
      <w:r w:rsidRPr="00E706E7">
        <w:sym w:font="Symbol" w:char="F06C"/>
      </w:r>
      <w:r w:rsidRPr="00E706E7">
        <w:t xml:space="preserve">go to build steps&gt;&gt;choose executive sonar </w:t>
      </w:r>
      <w:r w:rsidRPr="00E706E7">
        <w:br/>
        <w:t xml:space="preserve">scanner&gt;&gt;in that paste the bellow code in analysis </w:t>
      </w:r>
      <w:r w:rsidRPr="00E706E7">
        <w:br/>
        <w:t>properties</w:t>
      </w:r>
      <w:r w:rsidRPr="00E706E7">
        <w:br/>
      </w:r>
      <w:r w:rsidRPr="00E706E7">
        <w:sym w:font="Symbol" w:char="F06C"/>
      </w:r>
      <w:r w:rsidRPr="00E706E7">
        <w:br/>
        <w:t>&gt; `Analysis properties`</w:t>
      </w:r>
      <w:r w:rsidRPr="00E706E7">
        <w:br/>
        <w:t xml:space="preserve"> sonar.projectKey=Sabear</w:t>
      </w:r>
      <w:r w:rsidRPr="00E706E7">
        <w:br/>
        <w:t>sonar.projectName=Sabear</w:t>
      </w:r>
      <w:r w:rsidRPr="00E706E7">
        <w:br/>
        <w:t>sonar.projectVersion=1.0</w:t>
      </w:r>
      <w:r w:rsidRPr="00E706E7">
        <w:br/>
        <w:t>sonar.sources=/var/lib/jenkins/workspace/$JOB_NAME/</w:t>
      </w:r>
      <w:r w:rsidRPr="00E706E7">
        <w:br/>
        <w:t>src/</w:t>
      </w:r>
      <w:r w:rsidRPr="00E706E7">
        <w:br/>
      </w:r>
      <w:r w:rsidRPr="00E706E7">
        <w:lastRenderedPageBreak/>
        <w:t>sonar.binaries=target/classes/com/visualpathit/account/</w:t>
      </w:r>
      <w:r w:rsidRPr="00E706E7">
        <w:br/>
        <w:t>controlle/</w:t>
      </w:r>
      <w:r w:rsidRPr="00E706E7">
        <w:br/>
        <w:t>sonar.junit.reportsPath=target/surefire-reports</w:t>
      </w:r>
      <w:r w:rsidRPr="00E706E7">
        <w:br/>
        <w:t>sonar.jacoco.reportPath=target/jacoco.exec</w:t>
      </w:r>
      <w:r w:rsidRPr="00E706E7">
        <w:br/>
        <w:t>sonar.java.binaries=src/main/java/com/visualpathit/</w:t>
      </w:r>
      <w:r w:rsidRPr="00E706E7">
        <w:br/>
        <w:t>account/</w:t>
      </w:r>
    </w:p>
    <w:p w14:paraId="4BD16641" w14:textId="77777777" w:rsidR="006C274F" w:rsidRDefault="006C274F" w:rsidP="00445761"/>
    <w:p w14:paraId="052993B0" w14:textId="48DCE4DA" w:rsidR="006C274F" w:rsidRDefault="00191810" w:rsidP="00445761">
      <w:r>
        <w:rPr>
          <w:noProof/>
        </w:rPr>
        <w:drawing>
          <wp:inline distT="0" distB="0" distL="0" distR="0" wp14:anchorId="5D445E81" wp14:editId="7C018E94">
            <wp:extent cx="5943600" cy="2963545"/>
            <wp:effectExtent l="0" t="0" r="0" b="8255"/>
            <wp:docPr id="180049843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98437" name="Picture 1" descr="A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9749" w14:textId="77777777" w:rsidR="00191810" w:rsidRDefault="00191810" w:rsidP="00445761"/>
    <w:p w14:paraId="223A8F80" w14:textId="23C77C83" w:rsidR="00191810" w:rsidRDefault="001206AC" w:rsidP="00445761">
      <w:r>
        <w:rPr>
          <w:noProof/>
        </w:rPr>
        <w:drawing>
          <wp:inline distT="0" distB="0" distL="0" distR="0" wp14:anchorId="37006A6F" wp14:editId="408CEACF">
            <wp:extent cx="5943600" cy="2870835"/>
            <wp:effectExtent l="0" t="0" r="0" b="5715"/>
            <wp:docPr id="1968620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02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62FA" w14:textId="61518FFE" w:rsidR="001206AC" w:rsidRDefault="008F08DB" w:rsidP="00445761">
      <w:r>
        <w:rPr>
          <w:noProof/>
        </w:rPr>
        <w:lastRenderedPageBreak/>
        <w:drawing>
          <wp:inline distT="0" distB="0" distL="0" distR="0" wp14:anchorId="110DFAB6" wp14:editId="3FA139BB">
            <wp:extent cx="5943600" cy="2847975"/>
            <wp:effectExtent l="0" t="0" r="0" b="9525"/>
            <wp:docPr id="141614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465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F184" w14:textId="77777777" w:rsidR="008F08DB" w:rsidRDefault="008F08DB" w:rsidP="00445761"/>
    <w:p w14:paraId="278768AB" w14:textId="77777777" w:rsidR="00763B73" w:rsidRDefault="00737B1A" w:rsidP="00445761">
      <w:r w:rsidRPr="00737B1A">
        <w:t xml:space="preserve">in the sonar server&gt;&gt;go to administrator&gt;&gt;go to my </w:t>
      </w:r>
      <w:r w:rsidRPr="00737B1A">
        <w:br/>
        <w:t>account&gt;&gt;go security&gt;&gt;generate a token</w:t>
      </w:r>
      <w:r w:rsidRPr="00737B1A">
        <w:br/>
      </w:r>
      <w:r w:rsidR="00763B73" w:rsidRPr="00763B73">
        <w:t>Go to the manage jenkins&gt;&gt;go to credentials&gt;&gt;create</w:t>
      </w:r>
      <w:r w:rsidR="00763B73" w:rsidRPr="00763B73">
        <w:br/>
        <w:t>a credentials&gt;&gt;with the generated sonar token</w:t>
      </w:r>
    </w:p>
    <w:p w14:paraId="4520C439" w14:textId="77777777" w:rsidR="00763B73" w:rsidRDefault="00763B73" w:rsidP="00445761"/>
    <w:p w14:paraId="32F6E114" w14:textId="77777777" w:rsidR="00293E19" w:rsidRDefault="00293E19" w:rsidP="00445761">
      <w:r>
        <w:rPr>
          <w:noProof/>
        </w:rPr>
        <w:drawing>
          <wp:inline distT="0" distB="0" distL="0" distR="0" wp14:anchorId="4CC8B67C" wp14:editId="4D308FD2">
            <wp:extent cx="5943600" cy="2715260"/>
            <wp:effectExtent l="0" t="0" r="0" b="8890"/>
            <wp:docPr id="423794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9423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E1A6" w14:textId="58D1BFA9" w:rsidR="003300FA" w:rsidRDefault="00763B73" w:rsidP="00445761">
      <w:r w:rsidRPr="00763B73">
        <w:br/>
        <w:t xml:space="preserve">in manage jenkins&gt;&gt;select systems&gt;&gt;in that go to </w:t>
      </w:r>
      <w:r w:rsidRPr="00763B73">
        <w:br/>
        <w:t xml:space="preserve">SonarQube servers &gt;&gt;give the sonar server ip </w:t>
      </w:r>
      <w:r w:rsidRPr="00763B73">
        <w:br/>
        <w:t>url&gt;&gt;attach the create credential before&gt;&gt;click</w:t>
      </w:r>
      <w:r w:rsidR="006C0DEF" w:rsidRPr="006C0DEF">
        <w:br/>
        <w:t>on save</w:t>
      </w:r>
    </w:p>
    <w:p w14:paraId="7E5820E6" w14:textId="77777777" w:rsidR="00890F68" w:rsidRDefault="00890F68" w:rsidP="00445761"/>
    <w:p w14:paraId="2A16FCE6" w14:textId="07EF5A16" w:rsidR="00890F68" w:rsidRDefault="00890F68" w:rsidP="00445761"/>
    <w:p w14:paraId="3645AC3A" w14:textId="7E546D3B" w:rsidR="003300FA" w:rsidRDefault="003300FA" w:rsidP="00445761"/>
    <w:p w14:paraId="79D6BE95" w14:textId="39A2C2FA" w:rsidR="00F92C1D" w:rsidRDefault="00890F68" w:rsidP="00445761">
      <w:r>
        <w:rPr>
          <w:noProof/>
        </w:rPr>
        <w:lastRenderedPageBreak/>
        <w:drawing>
          <wp:inline distT="0" distB="0" distL="0" distR="0" wp14:anchorId="341EC4BE" wp14:editId="69B2B33C">
            <wp:extent cx="5943600" cy="3051810"/>
            <wp:effectExtent l="0" t="0" r="0" b="0"/>
            <wp:docPr id="1264059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5935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A62B" w14:textId="77777777" w:rsidR="00F92C1D" w:rsidRDefault="00F92C1D" w:rsidP="00445761"/>
    <w:p w14:paraId="48F1084A" w14:textId="04EDBD8A" w:rsidR="0030073A" w:rsidRDefault="00DF410E">
      <w:r w:rsidRPr="00DF410E">
        <w:t xml:space="preserve">Go to manage jenkins&gt;&gt;select tools&gt;&gt;go to option </w:t>
      </w:r>
      <w:r w:rsidRPr="00DF410E">
        <w:br/>
        <w:t xml:space="preserve">SonarQube Scanner installations&gt;&gt;in that give </w:t>
      </w:r>
      <w:r w:rsidRPr="00DF410E">
        <w:br/>
        <w:t xml:space="preserve">the sonar scanner path that we have done in </w:t>
      </w:r>
      <w:r w:rsidRPr="00DF410E">
        <w:br/>
        <w:t xml:space="preserve">jenkins master last step of integration steps  </w:t>
      </w:r>
    </w:p>
    <w:p w14:paraId="3DD480A9" w14:textId="77777777" w:rsidR="00DF410E" w:rsidRPr="00DF410E" w:rsidRDefault="00DF410E" w:rsidP="00DF410E">
      <w:pPr>
        <w:rPr>
          <w:lang w:val="en-IN"/>
        </w:rPr>
      </w:pPr>
      <w:r w:rsidRPr="00DF410E">
        <w:rPr>
          <w:lang w:val="en-IN"/>
        </w:rPr>
        <w:t>&gt;&gt;save it</w:t>
      </w:r>
    </w:p>
    <w:p w14:paraId="69E1D0A7" w14:textId="77777777" w:rsidR="00DF410E" w:rsidRDefault="00DF410E"/>
    <w:p w14:paraId="4DCC143D" w14:textId="4C3AC32E" w:rsidR="00DF410E" w:rsidRDefault="008351E7">
      <w:r>
        <w:rPr>
          <w:noProof/>
        </w:rPr>
        <w:drawing>
          <wp:inline distT="0" distB="0" distL="0" distR="0" wp14:anchorId="055EA61D" wp14:editId="799F49E5">
            <wp:extent cx="5943600" cy="3644900"/>
            <wp:effectExtent l="0" t="0" r="0" b="0"/>
            <wp:docPr id="1553673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7315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C7E4" w14:textId="77777777" w:rsidR="008351E7" w:rsidRDefault="008351E7"/>
    <w:p w14:paraId="0E227FA2" w14:textId="0FD0AB8B" w:rsidR="008351E7" w:rsidRDefault="00234CB2">
      <w:r>
        <w:rPr>
          <w:noProof/>
        </w:rPr>
        <w:lastRenderedPageBreak/>
        <w:drawing>
          <wp:inline distT="0" distB="0" distL="0" distR="0" wp14:anchorId="5351B1FC" wp14:editId="73093113">
            <wp:extent cx="5943600" cy="3700780"/>
            <wp:effectExtent l="0" t="0" r="0" b="0"/>
            <wp:docPr id="1402557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5758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634C" w14:textId="227B3ED2" w:rsidR="00234CB2" w:rsidRDefault="00BE6889">
      <w:r>
        <w:rPr>
          <w:noProof/>
        </w:rPr>
        <w:drawing>
          <wp:inline distT="0" distB="0" distL="0" distR="0" wp14:anchorId="6D25BB6E" wp14:editId="03EE8381">
            <wp:extent cx="5943600" cy="3247390"/>
            <wp:effectExtent l="0" t="0" r="0" b="0"/>
            <wp:docPr id="53214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4869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9BCA" w14:textId="3A99A407" w:rsidR="00BE6889" w:rsidRDefault="00BB5612">
      <w:r>
        <w:rPr>
          <w:noProof/>
        </w:rPr>
        <w:lastRenderedPageBreak/>
        <w:drawing>
          <wp:inline distT="0" distB="0" distL="0" distR="0" wp14:anchorId="33368120" wp14:editId="096DD696">
            <wp:extent cx="5943600" cy="2665730"/>
            <wp:effectExtent l="0" t="0" r="0" b="1270"/>
            <wp:docPr id="1954067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6752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2E4" w14:textId="371C4A92" w:rsidR="00BB5612" w:rsidRDefault="00F32B73">
      <w:r w:rsidRPr="00F32B73">
        <w:sym w:font="Symbol" w:char="F06C"/>
      </w:r>
      <w:r w:rsidRPr="00F32B73">
        <w:t>for notification install slack notification plugins</w:t>
      </w:r>
    </w:p>
    <w:p w14:paraId="610798C7" w14:textId="57B62F72" w:rsidR="00F32B73" w:rsidRDefault="00F7303E">
      <w:r w:rsidRPr="00F7303E">
        <w:t>for creation  slack webhooks go to</w:t>
      </w:r>
      <w:r w:rsidRPr="00F7303E">
        <w:br/>
        <w:t>https://api.slack.com/apps/A08UQP2Q0CV/incoming-</w:t>
      </w:r>
      <w:r w:rsidRPr="00F7303E">
        <w:br/>
        <w:t>webhooks</w:t>
      </w:r>
      <w:r w:rsidRPr="00F7303E">
        <w:br/>
      </w:r>
      <w:r w:rsidRPr="00F7303E">
        <w:sym w:font="Symbol" w:char="F06C"/>
      </w:r>
      <w:r w:rsidRPr="00F7303E">
        <w:t xml:space="preserve"> create the channel and go to that channel and in the </w:t>
      </w:r>
      <w:r w:rsidRPr="00F7303E">
        <w:br/>
        <w:t xml:space="preserve">settings you will see the incomming webhooks </w:t>
      </w:r>
      <w:r w:rsidRPr="00F7303E">
        <w:br/>
        <w:t>&gt;&gt;generate the webhooks .</w:t>
      </w:r>
      <w:r w:rsidRPr="00F7303E">
        <w:br/>
      </w:r>
      <w:r w:rsidR="00C5450E">
        <w:rPr>
          <w:noProof/>
        </w:rPr>
        <w:drawing>
          <wp:inline distT="0" distB="0" distL="0" distR="0" wp14:anchorId="0346FD29" wp14:editId="34DFFA1D">
            <wp:extent cx="5943600" cy="3763645"/>
            <wp:effectExtent l="0" t="0" r="0" b="8255"/>
            <wp:docPr id="1535425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2577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42FC" w14:textId="77777777" w:rsidR="00C5450E" w:rsidRDefault="00C5450E"/>
    <w:p w14:paraId="4E7973C6" w14:textId="77777777" w:rsidR="00466D7E" w:rsidRPr="00466D7E" w:rsidRDefault="00466D7E" w:rsidP="00466D7E">
      <w:pPr>
        <w:rPr>
          <w:lang w:val="en-IN"/>
        </w:rPr>
      </w:pPr>
      <w:r w:rsidRPr="00466D7E">
        <w:t xml:space="preserve">go to the manage jenkins &gt;&gt;slect system&gt;&gt;in the </w:t>
      </w:r>
      <w:r w:rsidRPr="00466D7E">
        <w:br/>
        <w:t>bottom you will see slack &gt;&gt;give the credentials what</w:t>
      </w:r>
      <w:r w:rsidRPr="00466D7E">
        <w:rPr>
          <w:lang w:val="en-IN"/>
        </w:rPr>
        <w:t>we have created</w:t>
      </w:r>
    </w:p>
    <w:p w14:paraId="5C6A708F" w14:textId="01C234FA" w:rsidR="00466D7E" w:rsidRDefault="00556C1A">
      <w:r>
        <w:rPr>
          <w:noProof/>
        </w:rPr>
        <w:lastRenderedPageBreak/>
        <w:drawing>
          <wp:inline distT="0" distB="0" distL="0" distR="0" wp14:anchorId="12771066" wp14:editId="62B920FF">
            <wp:extent cx="5943600" cy="3123565"/>
            <wp:effectExtent l="0" t="0" r="0" b="635"/>
            <wp:docPr id="19590567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5675" name="Picture 1" descr="A screenshot of a cha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4938" w14:textId="77777777" w:rsidR="00556C1A" w:rsidRDefault="00556C1A"/>
    <w:p w14:paraId="3866DF33" w14:textId="59D11918" w:rsidR="00556C1A" w:rsidRDefault="00D00B29">
      <w:r>
        <w:rPr>
          <w:noProof/>
        </w:rPr>
        <w:drawing>
          <wp:inline distT="0" distB="0" distL="0" distR="0" wp14:anchorId="45BC926C" wp14:editId="5821B058">
            <wp:extent cx="5943600" cy="2759075"/>
            <wp:effectExtent l="0" t="0" r="0" b="3175"/>
            <wp:docPr id="164746815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8155" name="Picture 1" descr="A screenshot of a cha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EDF" w14:textId="77777777" w:rsidR="0030073A" w:rsidRDefault="0030073A"/>
    <w:p w14:paraId="505205B4" w14:textId="75B1A5BA" w:rsidR="00906F8E" w:rsidRDefault="0030073A" w:rsidP="00906F8E">
      <w:pPr>
        <w:pStyle w:val="ListParagraph"/>
        <w:numPr>
          <w:ilvl w:val="0"/>
          <w:numId w:val="24"/>
        </w:numPr>
      </w:pPr>
      <w:r w:rsidRPr="0030073A">
        <w:t xml:space="preserve">1) Create one jenkins job using the below code and create three stages. </w:t>
      </w:r>
    </w:p>
    <w:p w14:paraId="6D81CD42" w14:textId="77777777" w:rsidR="00906F8E" w:rsidRDefault="0030073A" w:rsidP="00906F8E">
      <w:pPr>
        <w:pStyle w:val="ListParagraph"/>
      </w:pPr>
      <w:r w:rsidRPr="0030073A">
        <w:t xml:space="preserve">stage1: Git clone to download the source code. </w:t>
      </w:r>
    </w:p>
    <w:p w14:paraId="1A20A3CE" w14:textId="77777777" w:rsidR="00906F8E" w:rsidRDefault="0030073A" w:rsidP="00906F8E">
      <w:pPr>
        <w:pStyle w:val="ListParagraph"/>
      </w:pPr>
      <w:r w:rsidRPr="0030073A">
        <w:t xml:space="preserve">stage2: Sonarqube Integration to check the quality of code </w:t>
      </w:r>
    </w:p>
    <w:p w14:paraId="29F77A97" w14:textId="77777777" w:rsidR="00906F8E" w:rsidRDefault="0030073A" w:rsidP="00906F8E">
      <w:pPr>
        <w:pStyle w:val="ListParagraph"/>
      </w:pPr>
      <w:r w:rsidRPr="0030073A">
        <w:t>stage3: Slack Integration to send the alerts to slack.</w:t>
      </w:r>
    </w:p>
    <w:p w14:paraId="5311522D" w14:textId="7138C556" w:rsidR="00A9204E" w:rsidRDefault="0030073A" w:rsidP="00906F8E">
      <w:pPr>
        <w:pStyle w:val="ListParagraph"/>
      </w:pPr>
      <w:r w:rsidRPr="0030073A">
        <w:t xml:space="preserve"> URL: </w:t>
      </w:r>
      <w:hyperlink r:id="rId30" w:tgtFrame="_blank" w:history="1">
        <w:r w:rsidRPr="0030073A">
          <w:rPr>
            <w:rStyle w:val="Hyperlink"/>
          </w:rPr>
          <w:t>https://github.com/betawins/hiring-app.git</w:t>
        </w:r>
      </w:hyperlink>
    </w:p>
    <w:p w14:paraId="35346B06" w14:textId="77777777" w:rsidR="00D00B29" w:rsidRDefault="00D00B29" w:rsidP="00906F8E">
      <w:pPr>
        <w:pStyle w:val="ListParagraph"/>
      </w:pPr>
    </w:p>
    <w:p w14:paraId="5BB8C8DC" w14:textId="3479DFF6" w:rsidR="00E45EF5" w:rsidRDefault="00E45EF5" w:rsidP="00E45EF5">
      <w:pPr>
        <w:pStyle w:val="ListParagraph"/>
        <w:ind w:left="1440"/>
      </w:pPr>
      <w:r>
        <w:sym w:font="Wingdings" w:char="F0E8"/>
      </w:r>
      <w:r>
        <w:t xml:space="preserve">All steps mentioned </w:t>
      </w:r>
      <w:r w:rsidR="004A202F">
        <w:t>in 1</w:t>
      </w:r>
      <w:r w:rsidR="004A202F" w:rsidRPr="004A202F">
        <w:rPr>
          <w:vertAlign w:val="superscript"/>
        </w:rPr>
        <w:t>st</w:t>
      </w:r>
      <w:r w:rsidR="004A202F">
        <w:t xml:space="preserve"> task</w:t>
      </w:r>
    </w:p>
    <w:p w14:paraId="0197FD2D" w14:textId="77777777" w:rsidR="005F477F" w:rsidRDefault="005F477F" w:rsidP="00E45EF5">
      <w:pPr>
        <w:pStyle w:val="ListParagraph"/>
        <w:ind w:left="1440"/>
      </w:pPr>
    </w:p>
    <w:p w14:paraId="3D6C1EDA" w14:textId="0F5BBF15" w:rsidR="005F477F" w:rsidRDefault="005F477F" w:rsidP="005F477F">
      <w:r>
        <w:rPr>
          <w:noProof/>
        </w:rPr>
        <w:lastRenderedPageBreak/>
        <w:drawing>
          <wp:inline distT="0" distB="0" distL="0" distR="0" wp14:anchorId="4DBE501C" wp14:editId="1842AA64">
            <wp:extent cx="5943600" cy="2999740"/>
            <wp:effectExtent l="0" t="0" r="0" b="0"/>
            <wp:docPr id="562584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8446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55B2" w14:textId="1BFFA519" w:rsidR="005F477F" w:rsidRDefault="00995BA9" w:rsidP="005F477F">
      <w:r>
        <w:rPr>
          <w:noProof/>
        </w:rPr>
        <w:drawing>
          <wp:inline distT="0" distB="0" distL="0" distR="0" wp14:anchorId="396D7D8F" wp14:editId="49F444C4">
            <wp:extent cx="5943600" cy="3113405"/>
            <wp:effectExtent l="0" t="0" r="0" b="0"/>
            <wp:docPr id="374562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208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CC12" w14:textId="77777777" w:rsidR="00995BA9" w:rsidRDefault="00995BA9" w:rsidP="005F477F"/>
    <w:p w14:paraId="151E6423" w14:textId="77777777" w:rsidR="00995BA9" w:rsidRDefault="00995BA9" w:rsidP="005F477F"/>
    <w:p w14:paraId="62C6FA6C" w14:textId="0336C5A7" w:rsidR="00995BA9" w:rsidRDefault="006C4154" w:rsidP="005F477F">
      <w:r>
        <w:rPr>
          <w:noProof/>
        </w:rPr>
        <w:lastRenderedPageBreak/>
        <w:drawing>
          <wp:inline distT="0" distB="0" distL="0" distR="0" wp14:anchorId="67494A9E" wp14:editId="0152F45C">
            <wp:extent cx="5943600" cy="3016885"/>
            <wp:effectExtent l="0" t="0" r="0" b="0"/>
            <wp:docPr id="112369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969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96D" w14:textId="77777777" w:rsidR="006C4154" w:rsidRDefault="006C4154" w:rsidP="005F477F"/>
    <w:p w14:paraId="2722E90A" w14:textId="55279472" w:rsidR="006C4154" w:rsidRDefault="006C4154" w:rsidP="005F477F">
      <w:r>
        <w:rPr>
          <w:noProof/>
        </w:rPr>
        <w:drawing>
          <wp:inline distT="0" distB="0" distL="0" distR="0" wp14:anchorId="6A76BAF8" wp14:editId="2BE9DE65">
            <wp:extent cx="5943600" cy="3244850"/>
            <wp:effectExtent l="0" t="0" r="0" b="0"/>
            <wp:docPr id="108594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485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AEBF" w14:textId="77777777" w:rsidR="006C4154" w:rsidRDefault="006C4154" w:rsidP="005F477F"/>
    <w:p w14:paraId="17762EB0" w14:textId="77777777" w:rsidR="006C4154" w:rsidRDefault="006C4154" w:rsidP="005F477F"/>
    <w:p w14:paraId="5F30C47C" w14:textId="21541008" w:rsidR="006C4154" w:rsidRDefault="00767D49" w:rsidP="005F477F">
      <w:r>
        <w:rPr>
          <w:noProof/>
        </w:rPr>
        <w:lastRenderedPageBreak/>
        <w:drawing>
          <wp:inline distT="0" distB="0" distL="0" distR="0" wp14:anchorId="30F7CD03" wp14:editId="2CC83182">
            <wp:extent cx="5943600" cy="2942590"/>
            <wp:effectExtent l="0" t="0" r="0" b="0"/>
            <wp:docPr id="1675337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3771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715E" w14:textId="77777777" w:rsidR="00767D49" w:rsidRDefault="00767D49" w:rsidP="005F477F"/>
    <w:p w14:paraId="46545831" w14:textId="60240DCD" w:rsidR="00767D49" w:rsidRDefault="00C63F91" w:rsidP="005F477F">
      <w:r>
        <w:rPr>
          <w:noProof/>
        </w:rPr>
        <w:drawing>
          <wp:inline distT="0" distB="0" distL="0" distR="0" wp14:anchorId="62325A25" wp14:editId="56C1C4CB">
            <wp:extent cx="5943600" cy="2795270"/>
            <wp:effectExtent l="0" t="0" r="0" b="5080"/>
            <wp:docPr id="1938253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393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B767" w14:textId="77777777" w:rsidR="005F477F" w:rsidRDefault="005F477F" w:rsidP="00E45EF5">
      <w:pPr>
        <w:pStyle w:val="ListParagraph"/>
        <w:ind w:left="1440"/>
      </w:pPr>
    </w:p>
    <w:sectPr w:rsidR="005F4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C8C61DD"/>
    <w:multiLevelType w:val="hybridMultilevel"/>
    <w:tmpl w:val="ABF20E78"/>
    <w:lvl w:ilvl="0" w:tplc="4F083A58"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B6A388D"/>
    <w:multiLevelType w:val="hybridMultilevel"/>
    <w:tmpl w:val="42123572"/>
    <w:lvl w:ilvl="0" w:tplc="4D622C8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62D1A79"/>
    <w:multiLevelType w:val="hybridMultilevel"/>
    <w:tmpl w:val="81144B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065713792">
    <w:abstractNumId w:val="22"/>
  </w:num>
  <w:num w:numId="2" w16cid:durableId="1468859406">
    <w:abstractNumId w:val="12"/>
  </w:num>
  <w:num w:numId="3" w16cid:durableId="1073938667">
    <w:abstractNumId w:val="10"/>
  </w:num>
  <w:num w:numId="4" w16cid:durableId="2072849719">
    <w:abstractNumId w:val="24"/>
  </w:num>
  <w:num w:numId="5" w16cid:durableId="360665237">
    <w:abstractNumId w:val="13"/>
  </w:num>
  <w:num w:numId="6" w16cid:durableId="318778237">
    <w:abstractNumId w:val="19"/>
  </w:num>
  <w:num w:numId="7" w16cid:durableId="1732537826">
    <w:abstractNumId w:val="21"/>
  </w:num>
  <w:num w:numId="8" w16cid:durableId="1061906380">
    <w:abstractNumId w:val="9"/>
  </w:num>
  <w:num w:numId="9" w16cid:durableId="1710764977">
    <w:abstractNumId w:val="7"/>
  </w:num>
  <w:num w:numId="10" w16cid:durableId="606472481">
    <w:abstractNumId w:val="6"/>
  </w:num>
  <w:num w:numId="11" w16cid:durableId="1830051557">
    <w:abstractNumId w:val="5"/>
  </w:num>
  <w:num w:numId="12" w16cid:durableId="1374843712">
    <w:abstractNumId w:val="4"/>
  </w:num>
  <w:num w:numId="13" w16cid:durableId="1967663686">
    <w:abstractNumId w:val="8"/>
  </w:num>
  <w:num w:numId="14" w16cid:durableId="1265766169">
    <w:abstractNumId w:val="3"/>
  </w:num>
  <w:num w:numId="15" w16cid:durableId="1167017525">
    <w:abstractNumId w:val="2"/>
  </w:num>
  <w:num w:numId="16" w16cid:durableId="1669940589">
    <w:abstractNumId w:val="1"/>
  </w:num>
  <w:num w:numId="17" w16cid:durableId="1447500483">
    <w:abstractNumId w:val="0"/>
  </w:num>
  <w:num w:numId="18" w16cid:durableId="1812214908">
    <w:abstractNumId w:val="15"/>
  </w:num>
  <w:num w:numId="19" w16cid:durableId="1489706424">
    <w:abstractNumId w:val="17"/>
  </w:num>
  <w:num w:numId="20" w16cid:durableId="1520704900">
    <w:abstractNumId w:val="23"/>
  </w:num>
  <w:num w:numId="21" w16cid:durableId="164828331">
    <w:abstractNumId w:val="20"/>
  </w:num>
  <w:num w:numId="22" w16cid:durableId="161429304">
    <w:abstractNumId w:val="11"/>
  </w:num>
  <w:num w:numId="23" w16cid:durableId="1855224483">
    <w:abstractNumId w:val="25"/>
  </w:num>
  <w:num w:numId="24" w16cid:durableId="878857702">
    <w:abstractNumId w:val="18"/>
  </w:num>
  <w:num w:numId="25" w16cid:durableId="1112748826">
    <w:abstractNumId w:val="16"/>
  </w:num>
  <w:num w:numId="26" w16cid:durableId="15866434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A8"/>
    <w:rsid w:val="001031F9"/>
    <w:rsid w:val="00110638"/>
    <w:rsid w:val="001206AC"/>
    <w:rsid w:val="001464A8"/>
    <w:rsid w:val="00191810"/>
    <w:rsid w:val="00225943"/>
    <w:rsid w:val="00234CB2"/>
    <w:rsid w:val="00293E19"/>
    <w:rsid w:val="0030073A"/>
    <w:rsid w:val="0031386C"/>
    <w:rsid w:val="003300FA"/>
    <w:rsid w:val="00343299"/>
    <w:rsid w:val="0034389B"/>
    <w:rsid w:val="00376623"/>
    <w:rsid w:val="00445761"/>
    <w:rsid w:val="00466D7E"/>
    <w:rsid w:val="004827D0"/>
    <w:rsid w:val="004A202F"/>
    <w:rsid w:val="00556C1A"/>
    <w:rsid w:val="005F477F"/>
    <w:rsid w:val="00615CED"/>
    <w:rsid w:val="006264A9"/>
    <w:rsid w:val="00645252"/>
    <w:rsid w:val="00690B52"/>
    <w:rsid w:val="006C0DEF"/>
    <w:rsid w:val="006C274F"/>
    <w:rsid w:val="006C4154"/>
    <w:rsid w:val="006D3D74"/>
    <w:rsid w:val="00737B1A"/>
    <w:rsid w:val="00763B73"/>
    <w:rsid w:val="00767D49"/>
    <w:rsid w:val="008270D8"/>
    <w:rsid w:val="008351E7"/>
    <w:rsid w:val="0083569A"/>
    <w:rsid w:val="00890F68"/>
    <w:rsid w:val="008F08DB"/>
    <w:rsid w:val="008F2C97"/>
    <w:rsid w:val="00906F8E"/>
    <w:rsid w:val="0098234B"/>
    <w:rsid w:val="00995BA9"/>
    <w:rsid w:val="009E34A4"/>
    <w:rsid w:val="00A13884"/>
    <w:rsid w:val="00A9204E"/>
    <w:rsid w:val="00B21880"/>
    <w:rsid w:val="00BB5612"/>
    <w:rsid w:val="00BE6889"/>
    <w:rsid w:val="00C05619"/>
    <w:rsid w:val="00C5450E"/>
    <w:rsid w:val="00C63F91"/>
    <w:rsid w:val="00CE60F0"/>
    <w:rsid w:val="00D00B29"/>
    <w:rsid w:val="00D05175"/>
    <w:rsid w:val="00DF410E"/>
    <w:rsid w:val="00E35466"/>
    <w:rsid w:val="00E35525"/>
    <w:rsid w:val="00E45EF5"/>
    <w:rsid w:val="00E706E7"/>
    <w:rsid w:val="00ED1808"/>
    <w:rsid w:val="00F32B73"/>
    <w:rsid w:val="00F7303E"/>
    <w:rsid w:val="00F92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A68F9"/>
  <w15:chartTrackingRefBased/>
  <w15:docId w15:val="{ED9B4778-2501-4051-8898-039581426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character" w:styleId="UnresolvedMention">
    <w:name w:val="Unresolved Mention"/>
    <w:basedOn w:val="DefaultParagraphFont"/>
    <w:uiPriority w:val="99"/>
    <w:semiHidden/>
    <w:unhideWhenUsed/>
    <w:rsid w:val="003007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007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3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yum.corretto.aws/corretto.repo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betawins/hiring-app.git" TargetMode="External"/><Relationship Id="rId35" Type="http://schemas.openxmlformats.org/officeDocument/2006/relationships/image" Target="media/image25.png"/><Relationship Id="rId8" Type="http://schemas.openxmlformats.org/officeDocument/2006/relationships/hyperlink" Target="https://github.com/betawins/VProfile-1.git" TargetMode="Externa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204</TotalTime>
  <Pages>15</Pages>
  <Words>650</Words>
  <Characters>3710</Characters>
  <Application>Microsoft Office Word</Application>
  <DocSecurity>0</DocSecurity>
  <Lines>30</Lines>
  <Paragraphs>8</Paragraphs>
  <ScaleCrop>false</ScaleCrop>
  <Company/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54</cp:revision>
  <dcterms:created xsi:type="dcterms:W3CDTF">2025-05-30T11:53:00Z</dcterms:created>
  <dcterms:modified xsi:type="dcterms:W3CDTF">2025-06-04T11:00:00Z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