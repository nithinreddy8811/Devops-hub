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41CD96" w14:textId="13D45DB9" w:rsidR="004654A5" w:rsidRDefault="004654A5" w:rsidP="004654A5">
      <w:pPr>
        <w:pStyle w:val="ListParagraph"/>
        <w:numPr>
          <w:ilvl w:val="0"/>
          <w:numId w:val="24"/>
        </w:numPr>
      </w:pPr>
      <w:r w:rsidRPr="004654A5">
        <w:t>Install Terraform on your PC</w:t>
      </w:r>
    </w:p>
    <w:p w14:paraId="3669CC6E" w14:textId="77777777" w:rsidR="004654A5" w:rsidRDefault="004654A5" w:rsidP="004654A5"/>
    <w:p w14:paraId="4508E257" w14:textId="7FC199FA" w:rsidR="004654A5" w:rsidRDefault="00F817D4" w:rsidP="004654A5">
      <w:r>
        <w:t>Go to broser search for terraform download</w:t>
      </w:r>
    </w:p>
    <w:p w14:paraId="55DBDD64" w14:textId="77777777" w:rsidR="00E55637" w:rsidRDefault="00E55637" w:rsidP="004654A5"/>
    <w:p w14:paraId="35478016" w14:textId="7A3DCA99" w:rsidR="00E55637" w:rsidRDefault="00E55637" w:rsidP="004654A5">
      <w:r>
        <w:t xml:space="preserve">There you can find </w:t>
      </w:r>
      <w:r w:rsidR="006D0B5A">
        <w:t>windows download click on that it will be downloaded</w:t>
      </w:r>
    </w:p>
    <w:p w14:paraId="5D67DAE9" w14:textId="4103AABF" w:rsidR="00F817D4" w:rsidRDefault="00E55637" w:rsidP="004654A5">
      <w:r>
        <w:rPr>
          <w:noProof/>
        </w:rPr>
        <w:drawing>
          <wp:inline distT="0" distB="0" distL="0" distR="0" wp14:anchorId="44BA30A9" wp14:editId="63DA3D80">
            <wp:extent cx="5943600" cy="2625090"/>
            <wp:effectExtent l="0" t="0" r="0" b="3810"/>
            <wp:docPr id="74973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35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5354" w14:textId="77777777" w:rsidR="00E55637" w:rsidRDefault="00E55637" w:rsidP="004654A5"/>
    <w:p w14:paraId="6207EB25" w14:textId="709C0ECD" w:rsidR="00E55637" w:rsidRDefault="00920DA4" w:rsidP="004654A5">
      <w:r>
        <w:t>Go to your files in that download you will finf terraform application install it</w:t>
      </w:r>
    </w:p>
    <w:p w14:paraId="0543922D" w14:textId="77777777" w:rsidR="00920DA4" w:rsidRDefault="00920DA4" w:rsidP="004654A5"/>
    <w:p w14:paraId="48558E41" w14:textId="07E57B4F" w:rsidR="00920DA4" w:rsidRDefault="00075047" w:rsidP="004654A5">
      <w:r>
        <w:rPr>
          <w:noProof/>
        </w:rPr>
        <w:drawing>
          <wp:inline distT="0" distB="0" distL="0" distR="0" wp14:anchorId="09B83EB9" wp14:editId="692521FC">
            <wp:extent cx="5943600" cy="1594485"/>
            <wp:effectExtent l="0" t="0" r="0" b="5715"/>
            <wp:docPr id="1892697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977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A68" w14:textId="053F48EE" w:rsidR="00075047" w:rsidRDefault="00075047" w:rsidP="00075047">
      <w:r>
        <w:t xml:space="preserve">Then right click on it </w:t>
      </w:r>
      <w:r>
        <w:t>and extract files</w:t>
      </w:r>
    </w:p>
    <w:p w14:paraId="388D782E" w14:textId="12F90968" w:rsidR="00075047" w:rsidRDefault="005C4B58" w:rsidP="00075047">
      <w:r>
        <w:t xml:space="preserve">Then copy that and paste in c drive </w:t>
      </w:r>
    </w:p>
    <w:p w14:paraId="1E88B55A" w14:textId="13FD8A67" w:rsidR="005C4B58" w:rsidRDefault="004E7270" w:rsidP="00075047">
      <w:r>
        <w:rPr>
          <w:noProof/>
        </w:rPr>
        <w:lastRenderedPageBreak/>
        <w:drawing>
          <wp:inline distT="0" distB="0" distL="0" distR="0" wp14:anchorId="00B3414D" wp14:editId="33EB315C">
            <wp:extent cx="5943600" cy="2901950"/>
            <wp:effectExtent l="0" t="0" r="0" b="0"/>
            <wp:docPr id="21298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61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1B04" w14:textId="77777777" w:rsidR="004E7270" w:rsidRDefault="004E7270" w:rsidP="00075047"/>
    <w:p w14:paraId="5C487D78" w14:textId="77777777" w:rsidR="004E7270" w:rsidRDefault="004E7270" w:rsidP="00075047"/>
    <w:p w14:paraId="07ED5F3E" w14:textId="77777777" w:rsidR="00075047" w:rsidRDefault="00075047" w:rsidP="004654A5"/>
    <w:p w14:paraId="02895240" w14:textId="4C87ED11" w:rsidR="00075047" w:rsidRDefault="00675661" w:rsidP="004654A5">
      <w:r>
        <w:t>Then save terraform url and paste it in</w:t>
      </w:r>
      <w:r w:rsidR="00E60EEE">
        <w:t xml:space="preserve"> system </w:t>
      </w:r>
      <w:r>
        <w:t xml:space="preserve"> </w:t>
      </w:r>
      <w:r w:rsidR="00C23423">
        <w:t>environmental</w:t>
      </w:r>
      <w:r w:rsidR="00E60EEE">
        <w:t xml:space="preserve"> variable</w:t>
      </w:r>
    </w:p>
    <w:p w14:paraId="7B3C7C7A" w14:textId="1112C904" w:rsidR="00E60EEE" w:rsidRDefault="00E60EEE" w:rsidP="004654A5">
      <w:r>
        <w:rPr>
          <w:noProof/>
        </w:rPr>
        <w:drawing>
          <wp:inline distT="0" distB="0" distL="0" distR="0" wp14:anchorId="18B64738" wp14:editId="048EFF66">
            <wp:extent cx="5943600" cy="4149090"/>
            <wp:effectExtent l="0" t="0" r="0" b="3810"/>
            <wp:docPr id="113595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575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8D5C" w14:textId="600F5147" w:rsidR="00E60EEE" w:rsidRDefault="00E60EEE" w:rsidP="004654A5">
      <w:r>
        <w:t xml:space="preserve">Select edit and paste url </w:t>
      </w:r>
    </w:p>
    <w:p w14:paraId="1C6A9F52" w14:textId="56683858" w:rsidR="00E60EEE" w:rsidRDefault="00E60EEE" w:rsidP="004654A5">
      <w:r>
        <w:t xml:space="preserve">Then </w:t>
      </w:r>
      <w:r w:rsidR="002F7600">
        <w:t>open in gitbash to check whether the terraform is installed or not</w:t>
      </w:r>
    </w:p>
    <w:p w14:paraId="6356A608" w14:textId="23A2228B" w:rsidR="002F7600" w:rsidRDefault="002F7600" w:rsidP="004654A5">
      <w:r>
        <w:rPr>
          <w:noProof/>
        </w:rPr>
        <w:lastRenderedPageBreak/>
        <w:drawing>
          <wp:inline distT="0" distB="0" distL="0" distR="0" wp14:anchorId="1E13FF32" wp14:editId="77469C82">
            <wp:extent cx="3933825" cy="1790700"/>
            <wp:effectExtent l="0" t="0" r="9525" b="0"/>
            <wp:docPr id="1223378748" name="Picture 1" descr="A computer code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78748" name="Picture 1" descr="A computer code with numbers and symbol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7291" w14:textId="77777777" w:rsidR="00075047" w:rsidRDefault="00075047" w:rsidP="004654A5"/>
    <w:p w14:paraId="78DDB06A" w14:textId="140C8C89" w:rsidR="004654A5" w:rsidRDefault="004654A5" w:rsidP="002F7600">
      <w:pPr>
        <w:pStyle w:val="ListParagraph"/>
        <w:numPr>
          <w:ilvl w:val="0"/>
          <w:numId w:val="24"/>
        </w:numPr>
      </w:pPr>
      <w:r w:rsidRPr="004654A5">
        <w:t>Execute all the templates shown in video.</w:t>
      </w:r>
    </w:p>
    <w:p w14:paraId="13B086B9" w14:textId="77777777" w:rsidR="00532657" w:rsidRDefault="00532657" w:rsidP="00532657">
      <w:pPr>
        <w:pStyle w:val="ListParagraph"/>
      </w:pPr>
    </w:p>
    <w:p w14:paraId="20FEF5D9" w14:textId="17FBCE9E" w:rsidR="003364B6" w:rsidRDefault="003364B6" w:rsidP="00532657">
      <w:pPr>
        <w:pStyle w:val="ListParagraph"/>
      </w:pPr>
      <w:r>
        <w:t xml:space="preserve">First create </w:t>
      </w:r>
      <w:r w:rsidR="00386F53">
        <w:t>folder on deskptop</w:t>
      </w:r>
    </w:p>
    <w:p w14:paraId="4F80923B" w14:textId="02D3B3E1" w:rsidR="00386F53" w:rsidRDefault="00C53F38" w:rsidP="00532657">
      <w:pPr>
        <w:pStyle w:val="ListParagraph"/>
      </w:pPr>
      <w:r>
        <w:rPr>
          <w:noProof/>
        </w:rPr>
        <w:drawing>
          <wp:inline distT="0" distB="0" distL="0" distR="0" wp14:anchorId="0EA86FE5" wp14:editId="7EBEA53E">
            <wp:extent cx="5219700" cy="2505075"/>
            <wp:effectExtent l="0" t="0" r="0" b="9525"/>
            <wp:docPr id="1353160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6062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EACD" w14:textId="77777777" w:rsidR="00C53F38" w:rsidRDefault="00C53F38" w:rsidP="00532657">
      <w:pPr>
        <w:pStyle w:val="ListParagraph"/>
      </w:pPr>
    </w:p>
    <w:p w14:paraId="1ED26AED" w14:textId="68A64A89" w:rsidR="00C53F38" w:rsidRDefault="00C53F38" w:rsidP="00532657">
      <w:pPr>
        <w:pStyle w:val="ListParagraph"/>
      </w:pPr>
      <w:r>
        <w:t xml:space="preserve">Open virtua studio ten click file there select </w:t>
      </w:r>
      <w:r w:rsidR="00A17AA9">
        <w:t xml:space="preserve">open folder and select your folder and open </w:t>
      </w:r>
    </w:p>
    <w:p w14:paraId="108061FA" w14:textId="4E974384" w:rsidR="00A17AA9" w:rsidRDefault="00D41B5C" w:rsidP="00532657">
      <w:pPr>
        <w:pStyle w:val="ListParagraph"/>
      </w:pPr>
      <w:r>
        <w:rPr>
          <w:noProof/>
        </w:rPr>
        <w:drawing>
          <wp:inline distT="0" distB="0" distL="0" distR="0" wp14:anchorId="1C060C5A" wp14:editId="73DCF120">
            <wp:extent cx="5943600" cy="2640965"/>
            <wp:effectExtent l="0" t="0" r="0" b="6985"/>
            <wp:docPr id="1070099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993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9273" w14:textId="77777777" w:rsidR="00D41B5C" w:rsidRDefault="00D41B5C" w:rsidP="00532657">
      <w:pPr>
        <w:pStyle w:val="ListParagraph"/>
      </w:pPr>
    </w:p>
    <w:p w14:paraId="33F5B2E6" w14:textId="31AD8951" w:rsidR="00D41B5C" w:rsidRDefault="00D41B5C" w:rsidP="00532657">
      <w:pPr>
        <w:pStyle w:val="ListParagraph"/>
      </w:pPr>
      <w:r>
        <w:lastRenderedPageBreak/>
        <w:t>Create a new file  with .tf (main.tf)</w:t>
      </w:r>
    </w:p>
    <w:p w14:paraId="7AD46DC6" w14:textId="77777777" w:rsidR="00D41B5C" w:rsidRDefault="00D41B5C" w:rsidP="00532657">
      <w:pPr>
        <w:pStyle w:val="ListParagraph"/>
      </w:pPr>
    </w:p>
    <w:p w14:paraId="677F798B" w14:textId="2CAE17EF" w:rsidR="00D41B5C" w:rsidRDefault="00D41B5C" w:rsidP="00532657">
      <w:pPr>
        <w:pStyle w:val="ListParagraph"/>
      </w:pPr>
      <w:r>
        <w:t>Then write a script</w:t>
      </w:r>
    </w:p>
    <w:p w14:paraId="50855021" w14:textId="77777777" w:rsidR="00943CFA" w:rsidRDefault="00943CFA" w:rsidP="00532657">
      <w:pPr>
        <w:pStyle w:val="ListParagraph"/>
      </w:pPr>
    </w:p>
    <w:p w14:paraId="6AC31733" w14:textId="77777777" w:rsidR="00943CFA" w:rsidRDefault="00943CFA" w:rsidP="00532657">
      <w:pPr>
        <w:pStyle w:val="ListParagraph"/>
      </w:pPr>
    </w:p>
    <w:p w14:paraId="05E93D74" w14:textId="66F5A17A" w:rsidR="00943CFA" w:rsidRDefault="00943CFA" w:rsidP="00532657">
      <w:pPr>
        <w:pStyle w:val="ListParagraph"/>
      </w:pPr>
      <w:r>
        <w:rPr>
          <w:noProof/>
        </w:rPr>
        <w:drawing>
          <wp:inline distT="0" distB="0" distL="0" distR="0" wp14:anchorId="7840A886" wp14:editId="30069B6B">
            <wp:extent cx="5943600" cy="3147695"/>
            <wp:effectExtent l="0" t="0" r="0" b="0"/>
            <wp:docPr id="2119910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1073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1146" w14:textId="2DD90464" w:rsidR="00943CFA" w:rsidRDefault="00D41B5C" w:rsidP="00532657">
      <w:pPr>
        <w:pStyle w:val="ListParagraph"/>
      </w:pPr>
      <w:r>
        <w:t xml:space="preserve"> </w:t>
      </w:r>
    </w:p>
    <w:p w14:paraId="47917935" w14:textId="38A0A8BC" w:rsidR="00D41B5C" w:rsidRDefault="00D41B5C" w:rsidP="00532657">
      <w:pPr>
        <w:pStyle w:val="ListParagraph"/>
      </w:pPr>
      <w:r>
        <w:t>Then Run commands</w:t>
      </w:r>
    </w:p>
    <w:p w14:paraId="76F589D2" w14:textId="77777777" w:rsidR="00D41B5C" w:rsidRDefault="00D41B5C" w:rsidP="00532657">
      <w:pPr>
        <w:pStyle w:val="ListParagraph"/>
      </w:pPr>
    </w:p>
    <w:p w14:paraId="22139E7B" w14:textId="33891AFA" w:rsidR="00943CFA" w:rsidRDefault="00EB5CA0" w:rsidP="00532657">
      <w:pPr>
        <w:pStyle w:val="ListParagraph"/>
      </w:pPr>
      <w:r>
        <w:rPr>
          <w:noProof/>
        </w:rPr>
        <w:drawing>
          <wp:inline distT="0" distB="0" distL="0" distR="0" wp14:anchorId="2DDCC642" wp14:editId="366B76FA">
            <wp:extent cx="5943600" cy="1600200"/>
            <wp:effectExtent l="0" t="0" r="0" b="0"/>
            <wp:docPr id="19950013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01360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FD54" w14:textId="77777777" w:rsidR="00EB5CA0" w:rsidRDefault="00EB5CA0" w:rsidP="00532657">
      <w:pPr>
        <w:pStyle w:val="ListParagraph"/>
      </w:pPr>
    </w:p>
    <w:p w14:paraId="4E8A9B0F" w14:textId="59464ACA" w:rsidR="00EB5CA0" w:rsidRDefault="008A6E29" w:rsidP="00532657">
      <w:pPr>
        <w:pStyle w:val="ListParagraph"/>
      </w:pPr>
      <w:r>
        <w:rPr>
          <w:noProof/>
        </w:rPr>
        <w:drawing>
          <wp:inline distT="0" distB="0" distL="0" distR="0" wp14:anchorId="78B01500" wp14:editId="5E73FAAB">
            <wp:extent cx="5943600" cy="1412240"/>
            <wp:effectExtent l="0" t="0" r="0" b="0"/>
            <wp:docPr id="44524182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41820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BC90" w14:textId="77777777" w:rsidR="008A6E29" w:rsidRDefault="008A6E29" w:rsidP="00532657">
      <w:pPr>
        <w:pStyle w:val="ListParagraph"/>
      </w:pPr>
    </w:p>
    <w:p w14:paraId="577FD750" w14:textId="1805285F" w:rsidR="008A6E29" w:rsidRDefault="008A6E29" w:rsidP="00532657">
      <w:pPr>
        <w:pStyle w:val="ListParagraph"/>
      </w:pPr>
      <w:r>
        <w:rPr>
          <w:noProof/>
        </w:rPr>
        <w:lastRenderedPageBreak/>
        <w:drawing>
          <wp:inline distT="0" distB="0" distL="0" distR="0" wp14:anchorId="18EA785D" wp14:editId="2DE2E0AD">
            <wp:extent cx="5943600" cy="2162175"/>
            <wp:effectExtent l="0" t="0" r="0" b="9525"/>
            <wp:docPr id="1987275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7576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DB45" w14:textId="7AA58D14" w:rsidR="00943CFA" w:rsidRDefault="00943CFA" w:rsidP="00532657">
      <w:pPr>
        <w:pStyle w:val="ListParagraph"/>
      </w:pPr>
    </w:p>
    <w:p w14:paraId="08E59972" w14:textId="442F0C88" w:rsidR="00D41B5C" w:rsidRDefault="00D41B5C" w:rsidP="00532657">
      <w:pPr>
        <w:pStyle w:val="ListParagraph"/>
      </w:pPr>
      <w:r>
        <w:t>output</w:t>
      </w:r>
    </w:p>
    <w:p w14:paraId="7491AFA7" w14:textId="748EE162" w:rsidR="002F7600" w:rsidRDefault="0051775F" w:rsidP="002F7600">
      <w:r>
        <w:rPr>
          <w:noProof/>
        </w:rPr>
        <w:drawing>
          <wp:inline distT="0" distB="0" distL="0" distR="0" wp14:anchorId="28695A39" wp14:editId="22C1CAC3">
            <wp:extent cx="5943600" cy="1712595"/>
            <wp:effectExtent l="0" t="0" r="0" b="1905"/>
            <wp:docPr id="856814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143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87A8" w14:textId="77777777" w:rsidR="00BF5D09" w:rsidRDefault="00BF5D09" w:rsidP="002F7600"/>
    <w:p w14:paraId="2142389E" w14:textId="77777777" w:rsidR="00821557" w:rsidRDefault="00821557" w:rsidP="00821557">
      <w:r>
        <w:t>Multiple providers:</w:t>
      </w:r>
    </w:p>
    <w:p w14:paraId="0482CD7C" w14:textId="77777777" w:rsidR="00821557" w:rsidRDefault="00821557" w:rsidP="00821557">
      <w:r>
        <w:t>==================</w:t>
      </w:r>
    </w:p>
    <w:p w14:paraId="2911B77C" w14:textId="77777777" w:rsidR="00821557" w:rsidRDefault="00821557" w:rsidP="00821557">
      <w:r>
        <w:t>resource "local_file" "pet" {</w:t>
      </w:r>
    </w:p>
    <w:p w14:paraId="27B8D4AF" w14:textId="77777777" w:rsidR="00821557" w:rsidRDefault="00821557" w:rsidP="00821557">
      <w:r>
        <w:t>filename = "/root/pets.txt"</w:t>
      </w:r>
    </w:p>
    <w:p w14:paraId="78C3FFBC" w14:textId="77777777" w:rsidR="00821557" w:rsidRDefault="00821557" w:rsidP="00821557">
      <w:r>
        <w:t>content = "we love pets!"</w:t>
      </w:r>
    </w:p>
    <w:p w14:paraId="1236B80D" w14:textId="77777777" w:rsidR="00821557" w:rsidRDefault="00821557" w:rsidP="00821557">
      <w:r>
        <w:t>}</w:t>
      </w:r>
    </w:p>
    <w:p w14:paraId="583F7BCD" w14:textId="77777777" w:rsidR="00821557" w:rsidRDefault="00821557" w:rsidP="00821557">
      <w:r>
        <w:t>resource "random_pet" "mypet" {</w:t>
      </w:r>
    </w:p>
    <w:p w14:paraId="167D4057" w14:textId="77777777" w:rsidR="00821557" w:rsidRDefault="00821557" w:rsidP="00821557">
      <w:r>
        <w:t>prefix = "MR"</w:t>
      </w:r>
    </w:p>
    <w:p w14:paraId="5E1A0D6A" w14:textId="77777777" w:rsidR="00821557" w:rsidRDefault="00821557" w:rsidP="00821557">
      <w:r>
        <w:t>separator = "."</w:t>
      </w:r>
    </w:p>
    <w:p w14:paraId="2881841C" w14:textId="77777777" w:rsidR="00821557" w:rsidRDefault="00821557" w:rsidP="00821557">
      <w:r>
        <w:t>length = "1"</w:t>
      </w:r>
    </w:p>
    <w:p w14:paraId="1BB8BCAE" w14:textId="0BB5EF88" w:rsidR="00BF5D09" w:rsidRDefault="00821557" w:rsidP="00821557">
      <w:r>
        <w:t>}</w:t>
      </w:r>
    </w:p>
    <w:p w14:paraId="0C6BB4E2" w14:textId="47454E72" w:rsidR="002F7600" w:rsidRDefault="00EF4234" w:rsidP="002F7600">
      <w:r>
        <w:rPr>
          <w:noProof/>
        </w:rPr>
        <w:lastRenderedPageBreak/>
        <w:drawing>
          <wp:inline distT="0" distB="0" distL="0" distR="0" wp14:anchorId="48DF501E" wp14:editId="175EE2AF">
            <wp:extent cx="5943600" cy="2984500"/>
            <wp:effectExtent l="0" t="0" r="0" b="6350"/>
            <wp:docPr id="7836380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807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58A3" w14:textId="77777777" w:rsidR="00A71F5F" w:rsidRDefault="00A71F5F" w:rsidP="002F7600"/>
    <w:p w14:paraId="3DF3C896" w14:textId="77777777" w:rsidR="00A71F5F" w:rsidRDefault="00A71F5F" w:rsidP="002F7600"/>
    <w:p w14:paraId="0AB0EEFD" w14:textId="77777777" w:rsidR="00A71F5F" w:rsidRDefault="00A71F5F" w:rsidP="002F7600"/>
    <w:p w14:paraId="47D93FEF" w14:textId="4C62F07E" w:rsidR="00EF4234" w:rsidRDefault="00A71F5F" w:rsidP="002F7600">
      <w:r>
        <w:t>output</w:t>
      </w:r>
    </w:p>
    <w:p w14:paraId="00A48146" w14:textId="3A791C36" w:rsidR="00EF4234" w:rsidRDefault="00A71F5F" w:rsidP="002F7600">
      <w:r>
        <w:rPr>
          <w:noProof/>
        </w:rPr>
        <w:drawing>
          <wp:inline distT="0" distB="0" distL="0" distR="0" wp14:anchorId="533C045B" wp14:editId="1656F6BB">
            <wp:extent cx="5943600" cy="2350135"/>
            <wp:effectExtent l="0" t="0" r="0" b="0"/>
            <wp:docPr id="6406430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43023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867A" w14:textId="77777777" w:rsidR="00CF52FA" w:rsidRDefault="00CF52FA" w:rsidP="002F7600"/>
    <w:p w14:paraId="0DDC6891" w14:textId="77777777" w:rsidR="00CF52FA" w:rsidRDefault="00CF52FA" w:rsidP="002F7600"/>
    <w:p w14:paraId="46200371" w14:textId="77777777" w:rsidR="00CF52FA" w:rsidRDefault="00CF52FA" w:rsidP="002F7600"/>
    <w:p w14:paraId="1ED56601" w14:textId="0EBDB5FC" w:rsidR="004654A5" w:rsidRDefault="004654A5" w:rsidP="004A20F9">
      <w:pPr>
        <w:pStyle w:val="ListParagraph"/>
        <w:numPr>
          <w:ilvl w:val="0"/>
          <w:numId w:val="24"/>
        </w:numPr>
      </w:pPr>
      <w:r w:rsidRPr="004654A5">
        <w:t xml:space="preserve">Note down below points, Terraform Init Terraform Plan Terraform Apply Terraform Provider. </w:t>
      </w:r>
    </w:p>
    <w:p w14:paraId="4A3C84C1" w14:textId="77777777" w:rsidR="004A20F9" w:rsidRDefault="004A20F9" w:rsidP="00294A9B"/>
    <w:p w14:paraId="7E6986C3" w14:textId="77777777" w:rsidR="00036468" w:rsidRPr="00036468" w:rsidRDefault="00036468" w:rsidP="00036468">
      <w:pPr>
        <w:rPr>
          <w:b/>
          <w:bCs/>
          <w:lang w:val="en-IN"/>
        </w:rPr>
      </w:pPr>
      <w:r>
        <w:t xml:space="preserve">                       </w:t>
      </w:r>
      <w:r w:rsidRPr="00036468">
        <w:rPr>
          <w:b/>
          <w:bCs/>
          <w:lang w:val="en-IN"/>
        </w:rPr>
        <w:t>1. Terraform Init</w:t>
      </w:r>
    </w:p>
    <w:p w14:paraId="3163E88B" w14:textId="77777777" w:rsidR="00036468" w:rsidRPr="00036468" w:rsidRDefault="00036468" w:rsidP="00036468">
      <w:pPr>
        <w:numPr>
          <w:ilvl w:val="0"/>
          <w:numId w:val="25"/>
        </w:numPr>
        <w:rPr>
          <w:lang w:val="en-IN"/>
        </w:rPr>
      </w:pPr>
      <w:r w:rsidRPr="00036468">
        <w:rPr>
          <w:b/>
          <w:bCs/>
          <w:lang w:val="en-IN"/>
        </w:rPr>
        <w:t>Command:</w:t>
      </w:r>
      <w:r w:rsidRPr="00036468">
        <w:rPr>
          <w:lang w:val="en-IN"/>
        </w:rPr>
        <w:t xml:space="preserve"> terraform init</w:t>
      </w:r>
    </w:p>
    <w:p w14:paraId="60DCE028" w14:textId="77777777" w:rsidR="00036468" w:rsidRPr="00036468" w:rsidRDefault="00036468" w:rsidP="00036468">
      <w:pPr>
        <w:numPr>
          <w:ilvl w:val="0"/>
          <w:numId w:val="25"/>
        </w:numPr>
        <w:rPr>
          <w:lang w:val="en-IN"/>
        </w:rPr>
      </w:pPr>
      <w:r w:rsidRPr="00036468">
        <w:rPr>
          <w:b/>
          <w:bCs/>
          <w:lang w:val="en-IN"/>
        </w:rPr>
        <w:t>Purpose:</w:t>
      </w:r>
      <w:r w:rsidRPr="00036468">
        <w:rPr>
          <w:lang w:val="en-IN"/>
        </w:rPr>
        <w:t xml:space="preserve"> Initializes your Terraform working directory.</w:t>
      </w:r>
    </w:p>
    <w:p w14:paraId="14903933" w14:textId="77777777" w:rsidR="00036468" w:rsidRPr="00036468" w:rsidRDefault="00036468" w:rsidP="00036468">
      <w:pPr>
        <w:numPr>
          <w:ilvl w:val="0"/>
          <w:numId w:val="25"/>
        </w:numPr>
        <w:rPr>
          <w:lang w:val="en-IN"/>
        </w:rPr>
      </w:pPr>
      <w:r w:rsidRPr="00036468">
        <w:rPr>
          <w:b/>
          <w:bCs/>
          <w:lang w:val="en-IN"/>
        </w:rPr>
        <w:t>What it does:</w:t>
      </w:r>
    </w:p>
    <w:p w14:paraId="7BEF04C2" w14:textId="77777777" w:rsidR="00036468" w:rsidRPr="00036468" w:rsidRDefault="00036468" w:rsidP="00036468">
      <w:pPr>
        <w:numPr>
          <w:ilvl w:val="1"/>
          <w:numId w:val="25"/>
        </w:numPr>
        <w:rPr>
          <w:lang w:val="en-IN"/>
        </w:rPr>
      </w:pPr>
      <w:r w:rsidRPr="00036468">
        <w:rPr>
          <w:lang w:val="en-IN"/>
        </w:rPr>
        <w:t>Downloads the required provider plugins.</w:t>
      </w:r>
    </w:p>
    <w:p w14:paraId="1B967F43" w14:textId="77777777" w:rsidR="00036468" w:rsidRPr="00036468" w:rsidRDefault="00036468" w:rsidP="00036468">
      <w:pPr>
        <w:numPr>
          <w:ilvl w:val="1"/>
          <w:numId w:val="25"/>
        </w:numPr>
        <w:rPr>
          <w:lang w:val="en-IN"/>
        </w:rPr>
      </w:pPr>
      <w:r w:rsidRPr="00036468">
        <w:rPr>
          <w:lang w:val="en-IN"/>
        </w:rPr>
        <w:t>Sets up .terraform directory.</w:t>
      </w:r>
    </w:p>
    <w:p w14:paraId="779CFFAF" w14:textId="77777777" w:rsidR="00036468" w:rsidRPr="00036468" w:rsidRDefault="00036468" w:rsidP="00036468">
      <w:pPr>
        <w:numPr>
          <w:ilvl w:val="1"/>
          <w:numId w:val="25"/>
        </w:numPr>
        <w:rPr>
          <w:lang w:val="en-IN"/>
        </w:rPr>
      </w:pPr>
      <w:r w:rsidRPr="00036468">
        <w:rPr>
          <w:lang w:val="en-IN"/>
        </w:rPr>
        <w:t>Prepares the backend (if configured).</w:t>
      </w:r>
    </w:p>
    <w:p w14:paraId="5D09CE50" w14:textId="77777777" w:rsidR="00036468" w:rsidRDefault="00036468" w:rsidP="00036468">
      <w:pPr>
        <w:numPr>
          <w:ilvl w:val="0"/>
          <w:numId w:val="25"/>
        </w:numPr>
        <w:rPr>
          <w:lang w:val="en-IN"/>
        </w:rPr>
      </w:pPr>
      <w:r w:rsidRPr="00036468">
        <w:rPr>
          <w:b/>
          <w:bCs/>
          <w:lang w:val="en-IN"/>
        </w:rPr>
        <w:lastRenderedPageBreak/>
        <w:t>When to use:</w:t>
      </w:r>
      <w:r w:rsidRPr="00036468">
        <w:rPr>
          <w:lang w:val="en-IN"/>
        </w:rPr>
        <w:t xml:space="preserve"> Run this once after creating or cloning your Terraform code.</w:t>
      </w:r>
    </w:p>
    <w:p w14:paraId="14BCBBC8" w14:textId="77777777" w:rsidR="00800E17" w:rsidRPr="00036468" w:rsidRDefault="00800E17" w:rsidP="00800E17">
      <w:pPr>
        <w:ind w:left="720"/>
        <w:rPr>
          <w:lang w:val="en-IN"/>
        </w:rPr>
      </w:pPr>
    </w:p>
    <w:p w14:paraId="19739F08" w14:textId="77777777" w:rsidR="00800E17" w:rsidRPr="00800E17" w:rsidRDefault="00036468" w:rsidP="00800E17">
      <w:pPr>
        <w:rPr>
          <w:b/>
          <w:bCs/>
          <w:lang w:val="en-IN"/>
        </w:rPr>
      </w:pPr>
      <w:r>
        <w:t xml:space="preserve">         </w:t>
      </w:r>
      <w:r w:rsidR="00800E17" w:rsidRPr="00800E17">
        <w:rPr>
          <w:b/>
          <w:bCs/>
          <w:lang w:val="en-IN"/>
        </w:rPr>
        <w:t>2. Terraform Plan</w:t>
      </w:r>
    </w:p>
    <w:p w14:paraId="03A8B79F" w14:textId="77777777" w:rsidR="00800E17" w:rsidRPr="00800E17" w:rsidRDefault="00800E17" w:rsidP="00800E17">
      <w:pPr>
        <w:numPr>
          <w:ilvl w:val="0"/>
          <w:numId w:val="26"/>
        </w:numPr>
        <w:rPr>
          <w:lang w:val="en-IN"/>
        </w:rPr>
      </w:pPr>
      <w:r w:rsidRPr="00800E17">
        <w:rPr>
          <w:b/>
          <w:bCs/>
          <w:lang w:val="en-IN"/>
        </w:rPr>
        <w:t>Command:</w:t>
      </w:r>
      <w:r w:rsidRPr="00800E17">
        <w:rPr>
          <w:lang w:val="en-IN"/>
        </w:rPr>
        <w:t xml:space="preserve"> terraform plan</w:t>
      </w:r>
    </w:p>
    <w:p w14:paraId="7A990DB3" w14:textId="77777777" w:rsidR="00800E17" w:rsidRPr="00800E17" w:rsidRDefault="00800E17" w:rsidP="00800E17">
      <w:pPr>
        <w:numPr>
          <w:ilvl w:val="0"/>
          <w:numId w:val="26"/>
        </w:numPr>
        <w:rPr>
          <w:lang w:val="en-IN"/>
        </w:rPr>
      </w:pPr>
      <w:r w:rsidRPr="00800E17">
        <w:rPr>
          <w:b/>
          <w:bCs/>
          <w:lang w:val="en-IN"/>
        </w:rPr>
        <w:t>Purpose:</w:t>
      </w:r>
      <w:r w:rsidRPr="00800E17">
        <w:rPr>
          <w:lang w:val="en-IN"/>
        </w:rPr>
        <w:t xml:space="preserve"> Shows what Terraform </w:t>
      </w:r>
      <w:r w:rsidRPr="00800E17">
        <w:rPr>
          <w:b/>
          <w:bCs/>
          <w:lang w:val="en-IN"/>
        </w:rPr>
        <w:t>will do</w:t>
      </w:r>
      <w:r w:rsidRPr="00800E17">
        <w:rPr>
          <w:lang w:val="en-IN"/>
        </w:rPr>
        <w:t xml:space="preserve"> without making any changes.</w:t>
      </w:r>
    </w:p>
    <w:p w14:paraId="5CAF7C0B" w14:textId="77777777" w:rsidR="00800E17" w:rsidRPr="00800E17" w:rsidRDefault="00800E17" w:rsidP="00800E17">
      <w:pPr>
        <w:numPr>
          <w:ilvl w:val="0"/>
          <w:numId w:val="26"/>
        </w:numPr>
        <w:rPr>
          <w:lang w:val="en-IN"/>
        </w:rPr>
      </w:pPr>
      <w:r w:rsidRPr="00800E17">
        <w:rPr>
          <w:b/>
          <w:bCs/>
          <w:lang w:val="en-IN"/>
        </w:rPr>
        <w:t>What it does:</w:t>
      </w:r>
    </w:p>
    <w:p w14:paraId="5336A11D" w14:textId="77777777" w:rsidR="00800E17" w:rsidRPr="00800E17" w:rsidRDefault="00800E17" w:rsidP="00800E17">
      <w:pPr>
        <w:numPr>
          <w:ilvl w:val="1"/>
          <w:numId w:val="26"/>
        </w:numPr>
        <w:rPr>
          <w:lang w:val="en-IN"/>
        </w:rPr>
      </w:pPr>
      <w:r w:rsidRPr="00800E17">
        <w:rPr>
          <w:lang w:val="en-IN"/>
        </w:rPr>
        <w:t>Compares your current infrastructure state with the desired state in your .tf files.</w:t>
      </w:r>
    </w:p>
    <w:p w14:paraId="71CFBDAF" w14:textId="77777777" w:rsidR="00800E17" w:rsidRPr="00800E17" w:rsidRDefault="00800E17" w:rsidP="00800E17">
      <w:pPr>
        <w:numPr>
          <w:ilvl w:val="1"/>
          <w:numId w:val="26"/>
        </w:numPr>
        <w:rPr>
          <w:lang w:val="en-IN"/>
        </w:rPr>
      </w:pPr>
      <w:r w:rsidRPr="00800E17">
        <w:rPr>
          <w:lang w:val="en-IN"/>
        </w:rPr>
        <w:t xml:space="preserve">Outputs an </w:t>
      </w:r>
      <w:r w:rsidRPr="00800E17">
        <w:rPr>
          <w:b/>
          <w:bCs/>
          <w:lang w:val="en-IN"/>
        </w:rPr>
        <w:t>execution plan</w:t>
      </w:r>
      <w:r w:rsidRPr="00800E17">
        <w:rPr>
          <w:lang w:val="en-IN"/>
        </w:rPr>
        <w:t xml:space="preserve"> (what will be created, changed, or destroyed).</w:t>
      </w:r>
    </w:p>
    <w:p w14:paraId="49ACCED8" w14:textId="77777777" w:rsidR="00800E17" w:rsidRPr="00800E17" w:rsidRDefault="00800E17" w:rsidP="00800E17">
      <w:pPr>
        <w:numPr>
          <w:ilvl w:val="0"/>
          <w:numId w:val="26"/>
        </w:numPr>
        <w:rPr>
          <w:lang w:val="en-IN"/>
        </w:rPr>
      </w:pPr>
      <w:r w:rsidRPr="00800E17">
        <w:rPr>
          <w:b/>
          <w:bCs/>
          <w:lang w:val="en-IN"/>
        </w:rPr>
        <w:t>When to use:</w:t>
      </w:r>
      <w:r w:rsidRPr="00800E17">
        <w:rPr>
          <w:lang w:val="en-IN"/>
        </w:rPr>
        <w:t xml:space="preserve"> Before running terraform apply — to </w:t>
      </w:r>
      <w:r w:rsidRPr="00800E17">
        <w:rPr>
          <w:b/>
          <w:bCs/>
          <w:lang w:val="en-IN"/>
        </w:rPr>
        <w:t>review changes</w:t>
      </w:r>
      <w:r w:rsidRPr="00800E17">
        <w:rPr>
          <w:lang w:val="en-IN"/>
        </w:rPr>
        <w:t>.</w:t>
      </w:r>
    </w:p>
    <w:p w14:paraId="25A87A45" w14:textId="05882072" w:rsidR="00294A9B" w:rsidRDefault="00294A9B" w:rsidP="00294A9B"/>
    <w:p w14:paraId="397DEDAC" w14:textId="77777777" w:rsidR="00360175" w:rsidRPr="00360175" w:rsidRDefault="00800E17" w:rsidP="00360175">
      <w:pPr>
        <w:rPr>
          <w:b/>
          <w:bCs/>
          <w:lang w:val="en-IN"/>
        </w:rPr>
      </w:pPr>
      <w:r>
        <w:t xml:space="preserve">           </w:t>
      </w:r>
      <w:r w:rsidR="00360175" w:rsidRPr="00360175">
        <w:rPr>
          <w:b/>
          <w:bCs/>
          <w:lang w:val="en-IN"/>
        </w:rPr>
        <w:t>3. Terraform Apply</w:t>
      </w:r>
    </w:p>
    <w:p w14:paraId="2F13B8E0" w14:textId="77777777" w:rsidR="00360175" w:rsidRPr="00360175" w:rsidRDefault="00360175" w:rsidP="00360175">
      <w:pPr>
        <w:numPr>
          <w:ilvl w:val="0"/>
          <w:numId w:val="27"/>
        </w:numPr>
        <w:rPr>
          <w:lang w:val="en-IN"/>
        </w:rPr>
      </w:pPr>
      <w:r w:rsidRPr="00360175">
        <w:rPr>
          <w:b/>
          <w:bCs/>
          <w:lang w:val="en-IN"/>
        </w:rPr>
        <w:t>Command:</w:t>
      </w:r>
      <w:r w:rsidRPr="00360175">
        <w:rPr>
          <w:lang w:val="en-IN"/>
        </w:rPr>
        <w:t xml:space="preserve"> terraform apply</w:t>
      </w:r>
    </w:p>
    <w:p w14:paraId="22A8379A" w14:textId="77777777" w:rsidR="00360175" w:rsidRPr="00360175" w:rsidRDefault="00360175" w:rsidP="00360175">
      <w:pPr>
        <w:numPr>
          <w:ilvl w:val="0"/>
          <w:numId w:val="27"/>
        </w:numPr>
        <w:rPr>
          <w:lang w:val="en-IN"/>
        </w:rPr>
      </w:pPr>
      <w:r w:rsidRPr="00360175">
        <w:rPr>
          <w:b/>
          <w:bCs/>
          <w:lang w:val="en-IN"/>
        </w:rPr>
        <w:t>Purpose:</w:t>
      </w:r>
      <w:r w:rsidRPr="00360175">
        <w:rPr>
          <w:lang w:val="en-IN"/>
        </w:rPr>
        <w:t xml:space="preserve"> </w:t>
      </w:r>
      <w:r w:rsidRPr="00360175">
        <w:rPr>
          <w:b/>
          <w:bCs/>
          <w:lang w:val="en-IN"/>
        </w:rPr>
        <w:t>Applies</w:t>
      </w:r>
      <w:r w:rsidRPr="00360175">
        <w:rPr>
          <w:lang w:val="en-IN"/>
        </w:rPr>
        <w:t xml:space="preserve"> the changes to reach the desired state.</w:t>
      </w:r>
    </w:p>
    <w:p w14:paraId="2A69DAB3" w14:textId="77777777" w:rsidR="00360175" w:rsidRPr="00360175" w:rsidRDefault="00360175" w:rsidP="00360175">
      <w:pPr>
        <w:numPr>
          <w:ilvl w:val="0"/>
          <w:numId w:val="27"/>
        </w:numPr>
        <w:rPr>
          <w:lang w:val="en-IN"/>
        </w:rPr>
      </w:pPr>
      <w:r w:rsidRPr="00360175">
        <w:rPr>
          <w:b/>
          <w:bCs/>
          <w:lang w:val="en-IN"/>
        </w:rPr>
        <w:t>What it does:</w:t>
      </w:r>
    </w:p>
    <w:p w14:paraId="39F7D101" w14:textId="77777777" w:rsidR="00360175" w:rsidRPr="00360175" w:rsidRDefault="00360175" w:rsidP="00360175">
      <w:pPr>
        <w:numPr>
          <w:ilvl w:val="1"/>
          <w:numId w:val="27"/>
        </w:numPr>
        <w:rPr>
          <w:lang w:val="en-IN"/>
        </w:rPr>
      </w:pPr>
      <w:r w:rsidRPr="00360175">
        <w:rPr>
          <w:lang w:val="en-IN"/>
        </w:rPr>
        <w:t>Reads the execution plan.</w:t>
      </w:r>
    </w:p>
    <w:p w14:paraId="7319F43E" w14:textId="77777777" w:rsidR="00360175" w:rsidRPr="00360175" w:rsidRDefault="00360175" w:rsidP="00360175">
      <w:pPr>
        <w:numPr>
          <w:ilvl w:val="1"/>
          <w:numId w:val="27"/>
        </w:numPr>
        <w:rPr>
          <w:lang w:val="en-IN"/>
        </w:rPr>
      </w:pPr>
      <w:r w:rsidRPr="00360175">
        <w:rPr>
          <w:lang w:val="en-IN"/>
        </w:rPr>
        <w:t>Asks for confirmation (unless using -auto-approve).</w:t>
      </w:r>
    </w:p>
    <w:p w14:paraId="45BBE968" w14:textId="77777777" w:rsidR="00360175" w:rsidRPr="00360175" w:rsidRDefault="00360175" w:rsidP="00360175">
      <w:pPr>
        <w:numPr>
          <w:ilvl w:val="1"/>
          <w:numId w:val="27"/>
        </w:numPr>
        <w:rPr>
          <w:lang w:val="en-IN"/>
        </w:rPr>
      </w:pPr>
      <w:r w:rsidRPr="00360175">
        <w:rPr>
          <w:lang w:val="en-IN"/>
        </w:rPr>
        <w:t>Provisions/updates/destroys infrastructure based on .tf files.</w:t>
      </w:r>
    </w:p>
    <w:p w14:paraId="54F6106C" w14:textId="77777777" w:rsidR="00360175" w:rsidRPr="00360175" w:rsidRDefault="00360175" w:rsidP="00360175">
      <w:pPr>
        <w:numPr>
          <w:ilvl w:val="0"/>
          <w:numId w:val="27"/>
        </w:numPr>
        <w:rPr>
          <w:lang w:val="en-IN"/>
        </w:rPr>
      </w:pPr>
      <w:r w:rsidRPr="00360175">
        <w:rPr>
          <w:b/>
          <w:bCs/>
          <w:lang w:val="en-IN"/>
        </w:rPr>
        <w:t>When to use:</w:t>
      </w:r>
      <w:r w:rsidRPr="00360175">
        <w:rPr>
          <w:lang w:val="en-IN"/>
        </w:rPr>
        <w:t xml:space="preserve"> After reviewing and approving the terraform plan.</w:t>
      </w:r>
    </w:p>
    <w:p w14:paraId="73A889E4" w14:textId="7EE0F0AC" w:rsidR="00800E17" w:rsidRDefault="00800E17" w:rsidP="00294A9B"/>
    <w:p w14:paraId="370F380E" w14:textId="77777777" w:rsidR="00360175" w:rsidRPr="00360175" w:rsidRDefault="00360175" w:rsidP="00360175">
      <w:pPr>
        <w:rPr>
          <w:b/>
          <w:bCs/>
          <w:lang w:val="en-IN"/>
        </w:rPr>
      </w:pPr>
      <w:r>
        <w:t xml:space="preserve">            </w:t>
      </w:r>
      <w:r w:rsidRPr="00360175">
        <w:rPr>
          <w:b/>
          <w:bCs/>
          <w:lang w:val="en-IN"/>
        </w:rPr>
        <w:t>4. Terraform Provider</w:t>
      </w:r>
    </w:p>
    <w:p w14:paraId="5DE63DBC" w14:textId="77777777" w:rsidR="00360175" w:rsidRPr="00360175" w:rsidRDefault="00360175" w:rsidP="00360175">
      <w:pPr>
        <w:numPr>
          <w:ilvl w:val="0"/>
          <w:numId w:val="28"/>
        </w:numPr>
        <w:rPr>
          <w:lang w:val="en-IN"/>
        </w:rPr>
      </w:pPr>
      <w:r w:rsidRPr="00360175">
        <w:rPr>
          <w:b/>
          <w:bCs/>
          <w:lang w:val="en-IN"/>
        </w:rPr>
        <w:t>Definition:</w:t>
      </w:r>
      <w:r w:rsidRPr="00360175">
        <w:rPr>
          <w:lang w:val="en-IN"/>
        </w:rPr>
        <w:t xml:space="preserve"> A </w:t>
      </w:r>
      <w:r w:rsidRPr="00360175">
        <w:rPr>
          <w:b/>
          <w:bCs/>
          <w:lang w:val="en-IN"/>
        </w:rPr>
        <w:t>provider</w:t>
      </w:r>
      <w:r w:rsidRPr="00360175">
        <w:rPr>
          <w:lang w:val="en-IN"/>
        </w:rPr>
        <w:t xml:space="preserve"> is a plugin that Terraform uses to manage resources.</w:t>
      </w:r>
    </w:p>
    <w:p w14:paraId="64DB4E87" w14:textId="77777777" w:rsidR="00360175" w:rsidRPr="00360175" w:rsidRDefault="00360175" w:rsidP="00360175">
      <w:pPr>
        <w:numPr>
          <w:ilvl w:val="0"/>
          <w:numId w:val="28"/>
        </w:numPr>
        <w:rPr>
          <w:lang w:val="en-IN"/>
        </w:rPr>
      </w:pPr>
      <w:r w:rsidRPr="00360175">
        <w:rPr>
          <w:b/>
          <w:bCs/>
          <w:lang w:val="en-IN"/>
        </w:rPr>
        <w:t>Examples:</w:t>
      </w:r>
      <w:r w:rsidRPr="00360175">
        <w:rPr>
          <w:lang w:val="en-IN"/>
        </w:rPr>
        <w:t xml:space="preserve"> AWS, Azure, Google Cloud, Local, Docker, etc.</w:t>
      </w:r>
    </w:p>
    <w:p w14:paraId="6F08C43E" w14:textId="027305CC" w:rsidR="00360175" w:rsidRPr="00360175" w:rsidRDefault="00360175" w:rsidP="00360175">
      <w:pPr>
        <w:numPr>
          <w:ilvl w:val="0"/>
          <w:numId w:val="28"/>
        </w:numPr>
        <w:rPr>
          <w:lang w:val="en-IN"/>
        </w:rPr>
      </w:pPr>
      <w:r w:rsidRPr="00360175">
        <w:rPr>
          <w:b/>
          <w:bCs/>
          <w:lang w:val="en-IN"/>
        </w:rPr>
        <w:t>How to declare:</w:t>
      </w:r>
    </w:p>
    <w:p w14:paraId="3E5D5EE2" w14:textId="2BCD786F" w:rsidR="00360175" w:rsidRPr="00360175" w:rsidRDefault="00D57986" w:rsidP="00360175">
      <w:pPr>
        <w:rPr>
          <w:lang w:val="en-IN"/>
        </w:rPr>
      </w:pPr>
      <w:r>
        <w:rPr>
          <w:lang w:val="en-IN"/>
        </w:rPr>
        <w:t xml:space="preserve">                   </w:t>
      </w:r>
      <w:r w:rsidR="00360175" w:rsidRPr="00360175">
        <w:rPr>
          <w:lang w:val="en-IN"/>
        </w:rPr>
        <w:t>provider "local" {}</w:t>
      </w:r>
    </w:p>
    <w:p w14:paraId="1F0DCE5C" w14:textId="77777777" w:rsidR="00360175" w:rsidRPr="00360175" w:rsidRDefault="00360175" w:rsidP="00360175">
      <w:pPr>
        <w:numPr>
          <w:ilvl w:val="0"/>
          <w:numId w:val="28"/>
        </w:numPr>
        <w:rPr>
          <w:lang w:val="en-IN"/>
        </w:rPr>
      </w:pPr>
      <w:r w:rsidRPr="00360175">
        <w:rPr>
          <w:b/>
          <w:bCs/>
          <w:lang w:val="en-IN"/>
        </w:rPr>
        <w:t>Purpose:</w:t>
      </w:r>
      <w:r w:rsidRPr="00360175">
        <w:rPr>
          <w:lang w:val="en-IN"/>
        </w:rPr>
        <w:t xml:space="preserve"> Lets Terraform know </w:t>
      </w:r>
      <w:r w:rsidRPr="00360175">
        <w:rPr>
          <w:b/>
          <w:bCs/>
          <w:lang w:val="en-IN"/>
        </w:rPr>
        <w:t>which platform</w:t>
      </w:r>
      <w:r w:rsidRPr="00360175">
        <w:rPr>
          <w:lang w:val="en-IN"/>
        </w:rPr>
        <w:t xml:space="preserve"> (cloud or local) it's working </w:t>
      </w:r>
    </w:p>
    <w:p w14:paraId="5A07C476" w14:textId="6FB2531F" w:rsidR="00360175" w:rsidRDefault="00360175" w:rsidP="00294A9B"/>
    <w:p w14:paraId="7251588F" w14:textId="66EF43DE" w:rsidR="00A9204E" w:rsidRDefault="004654A5" w:rsidP="00384AC7">
      <w:pPr>
        <w:pStyle w:val="ListParagraph"/>
        <w:numPr>
          <w:ilvl w:val="0"/>
          <w:numId w:val="24"/>
        </w:numPr>
      </w:pPr>
      <w:r w:rsidRPr="004654A5">
        <w:t xml:space="preserve">Integrate a sample Terraform template in </w:t>
      </w:r>
      <w:r w:rsidR="00384AC7">
        <w:t>Jenkins</w:t>
      </w:r>
    </w:p>
    <w:p w14:paraId="10931001" w14:textId="77777777" w:rsidR="00384AC7" w:rsidRDefault="00384AC7" w:rsidP="00384AC7">
      <w:pPr>
        <w:pStyle w:val="ListParagraph"/>
      </w:pPr>
    </w:p>
    <w:p w14:paraId="35A91A63" w14:textId="72466A72" w:rsidR="00384AC7" w:rsidRPr="00384AC7" w:rsidRDefault="00384AC7" w:rsidP="00384AC7">
      <w:pPr>
        <w:pStyle w:val="ListParagraph"/>
        <w:rPr>
          <w:b/>
          <w:bCs/>
          <w:lang w:val="en-IN"/>
        </w:rPr>
      </w:pPr>
      <w:r w:rsidRPr="00384AC7">
        <w:rPr>
          <w:b/>
          <w:bCs/>
          <w:lang w:val="en-IN"/>
        </w:rPr>
        <w:t xml:space="preserve"> Create a Simple Terraform Template</w:t>
      </w:r>
    </w:p>
    <w:p w14:paraId="336613B8" w14:textId="6040A6F1" w:rsidR="00384AC7" w:rsidRPr="00384AC7" w:rsidRDefault="00384AC7" w:rsidP="00384AC7">
      <w:pPr>
        <w:pStyle w:val="ListParagraph"/>
        <w:numPr>
          <w:ilvl w:val="0"/>
          <w:numId w:val="29"/>
        </w:numPr>
        <w:rPr>
          <w:lang w:val="en-IN"/>
        </w:rPr>
      </w:pPr>
      <w:r w:rsidRPr="00384AC7">
        <w:rPr>
          <w:lang w:val="en-IN"/>
        </w:rPr>
        <w:t>On your local machine, create a folder named terraform-</w:t>
      </w:r>
      <w:r w:rsidR="00092309">
        <w:rPr>
          <w:lang w:val="en-IN"/>
        </w:rPr>
        <w:t>basic</w:t>
      </w:r>
      <w:r w:rsidRPr="00384AC7">
        <w:rPr>
          <w:lang w:val="en-IN"/>
        </w:rPr>
        <w:t>.</w:t>
      </w:r>
    </w:p>
    <w:p w14:paraId="6E0F45D2" w14:textId="77777777" w:rsidR="00384AC7" w:rsidRPr="00384AC7" w:rsidRDefault="00384AC7" w:rsidP="00384AC7">
      <w:pPr>
        <w:pStyle w:val="ListParagraph"/>
        <w:numPr>
          <w:ilvl w:val="0"/>
          <w:numId w:val="29"/>
        </w:numPr>
        <w:rPr>
          <w:lang w:val="en-IN"/>
        </w:rPr>
      </w:pPr>
      <w:r w:rsidRPr="00384AC7">
        <w:rPr>
          <w:lang w:val="en-IN"/>
        </w:rPr>
        <w:t>Inside the folder, create a file named main.tf</w:t>
      </w:r>
    </w:p>
    <w:p w14:paraId="47A402B4" w14:textId="7B1E51EF" w:rsidR="00384AC7" w:rsidRDefault="00E46CAE" w:rsidP="00384AC7">
      <w:pPr>
        <w:pStyle w:val="ListParagraph"/>
      </w:pPr>
      <w:r>
        <w:rPr>
          <w:noProof/>
        </w:rPr>
        <w:drawing>
          <wp:inline distT="0" distB="0" distL="0" distR="0" wp14:anchorId="553A2B25" wp14:editId="05CA91FF">
            <wp:extent cx="5943600" cy="1488440"/>
            <wp:effectExtent l="0" t="0" r="0" b="0"/>
            <wp:docPr id="557389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8991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2BB1" w14:textId="77777777" w:rsidR="00E46CAE" w:rsidRDefault="00E46CAE" w:rsidP="00384AC7">
      <w:pPr>
        <w:pStyle w:val="ListParagraph"/>
      </w:pPr>
    </w:p>
    <w:p w14:paraId="4826F962" w14:textId="29E448D4" w:rsidR="007A74D1" w:rsidRDefault="007A74D1" w:rsidP="007A74D1">
      <w:pPr>
        <w:pStyle w:val="ListParagraph"/>
      </w:pPr>
      <w:r w:rsidRPr="007A74D1">
        <w:t>Push this folder to GitHub</w:t>
      </w:r>
      <w:r w:rsidR="003A29EB" w:rsidRPr="003A29EB">
        <w:t xml:space="preserve"> </w:t>
      </w:r>
      <w:r w:rsidR="003A29EB" w:rsidRPr="003A29EB">
        <w:t>Create a New Repo on GitHub</w:t>
      </w:r>
    </w:p>
    <w:p w14:paraId="17318387" w14:textId="0DC1A057" w:rsidR="003A29EB" w:rsidRDefault="003A29EB" w:rsidP="007A74D1">
      <w:pPr>
        <w:pStyle w:val="ListParagraph"/>
      </w:pPr>
      <w:r w:rsidRPr="003A29EB">
        <w:t>Push Local Folder to GitHub</w:t>
      </w:r>
    </w:p>
    <w:p w14:paraId="37CD398B" w14:textId="77777777" w:rsidR="003A29EB" w:rsidRDefault="003A29EB" w:rsidP="007A74D1">
      <w:pPr>
        <w:pStyle w:val="ListParagraph"/>
      </w:pPr>
    </w:p>
    <w:p w14:paraId="4DBA4A6F" w14:textId="7F50A355" w:rsidR="003A29EB" w:rsidRDefault="00903CBB" w:rsidP="007A74D1">
      <w:pPr>
        <w:pStyle w:val="ListParagraph"/>
      </w:pPr>
      <w:r w:rsidRPr="00903CBB">
        <w:t>git init</w:t>
      </w:r>
    </w:p>
    <w:p w14:paraId="5EC01696" w14:textId="2A583330" w:rsidR="00903CBB" w:rsidRDefault="00903CBB" w:rsidP="007A74D1">
      <w:pPr>
        <w:pStyle w:val="ListParagraph"/>
      </w:pPr>
      <w:r w:rsidRPr="00903CBB">
        <w:t>git add .</w:t>
      </w:r>
    </w:p>
    <w:p w14:paraId="5439275A" w14:textId="0FA72036" w:rsidR="00903CBB" w:rsidRDefault="007B1A2E" w:rsidP="007A74D1">
      <w:pPr>
        <w:pStyle w:val="ListParagraph"/>
      </w:pPr>
      <w:r w:rsidRPr="007B1A2E">
        <w:t>git commit -m "Initial commit of Terraform project"</w:t>
      </w:r>
    </w:p>
    <w:p w14:paraId="15FCB95B" w14:textId="19C2A3C4" w:rsidR="007B1A2E" w:rsidRDefault="007B1A2E" w:rsidP="007A74D1">
      <w:pPr>
        <w:pStyle w:val="ListParagraph"/>
      </w:pPr>
      <w:r w:rsidRPr="007B1A2E">
        <w:t xml:space="preserve">git remote add origin </w:t>
      </w:r>
      <w:hyperlink r:id="rId23" w:history="1">
        <w:r w:rsidRPr="00815828">
          <w:rPr>
            <w:rStyle w:val="Hyperlink"/>
          </w:rPr>
          <w:t>https://github.com/nithinreddy/terraform-demo.git</w:t>
        </w:r>
      </w:hyperlink>
    </w:p>
    <w:p w14:paraId="3809E095" w14:textId="16E9B1FF" w:rsidR="007B1A2E" w:rsidRDefault="008817BB" w:rsidP="007A74D1">
      <w:pPr>
        <w:pStyle w:val="ListParagraph"/>
      </w:pPr>
      <w:r w:rsidRPr="008817BB">
        <w:lastRenderedPageBreak/>
        <w:t>git push -u origin master</w:t>
      </w:r>
    </w:p>
    <w:p w14:paraId="20DF54EA" w14:textId="1F274BE5" w:rsidR="008817BB" w:rsidRDefault="0004299E" w:rsidP="007A74D1">
      <w:pPr>
        <w:pStyle w:val="ListParagraph"/>
      </w:pPr>
      <w:r w:rsidRPr="0004299E">
        <w:t>Check</w:t>
      </w:r>
      <w:r>
        <w:t xml:space="preserve"> in github repo </w:t>
      </w:r>
    </w:p>
    <w:p w14:paraId="633406FB" w14:textId="28889C02" w:rsidR="0004299E" w:rsidRDefault="00E51A61" w:rsidP="007A74D1">
      <w:pPr>
        <w:pStyle w:val="ListParagraph"/>
      </w:pPr>
      <w:r>
        <w:rPr>
          <w:noProof/>
        </w:rPr>
        <w:drawing>
          <wp:inline distT="0" distB="0" distL="0" distR="0" wp14:anchorId="1BD5C9BA" wp14:editId="6C17EB1D">
            <wp:extent cx="5943600" cy="3152775"/>
            <wp:effectExtent l="0" t="0" r="0" b="9525"/>
            <wp:docPr id="1779865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6578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8E8D" w14:textId="77777777" w:rsidR="00E51A61" w:rsidRDefault="00E51A61" w:rsidP="007A74D1">
      <w:pPr>
        <w:pStyle w:val="ListParagraph"/>
      </w:pPr>
    </w:p>
    <w:p w14:paraId="45586B44" w14:textId="23C0F12D" w:rsidR="00E51A61" w:rsidRDefault="00DE75E0" w:rsidP="007A74D1">
      <w:pPr>
        <w:pStyle w:val="ListParagraph"/>
      </w:pPr>
      <w:r w:rsidRPr="00DE75E0">
        <w:t>Make Sure Terraform is Installed on Jenkins Server</w:t>
      </w:r>
    </w:p>
    <w:p w14:paraId="1BA70014" w14:textId="77777777" w:rsidR="00E6028D" w:rsidRDefault="00E6028D" w:rsidP="00E6028D">
      <w:pPr>
        <w:pStyle w:val="ListParagraph"/>
      </w:pPr>
      <w:r>
        <w:t>sudo yum install -y yum-utils</w:t>
      </w:r>
    </w:p>
    <w:p w14:paraId="70BAB032" w14:textId="77777777" w:rsidR="00E6028D" w:rsidRDefault="00E6028D" w:rsidP="00E6028D">
      <w:pPr>
        <w:pStyle w:val="ListParagraph"/>
      </w:pPr>
      <w:r>
        <w:t>sudo yum-config-manager --add-repo https://rpm.releases.hashicorp.com/AmazonLinux/hashicorp.repo</w:t>
      </w:r>
    </w:p>
    <w:p w14:paraId="5EC7D267" w14:textId="45065018" w:rsidR="00DE75E0" w:rsidRDefault="00E6028D" w:rsidP="00E6028D">
      <w:pPr>
        <w:pStyle w:val="ListParagraph"/>
      </w:pPr>
      <w:r>
        <w:t>sudo yum -y install terraform</w:t>
      </w:r>
    </w:p>
    <w:p w14:paraId="5BE39DD2" w14:textId="77777777" w:rsidR="00E6028D" w:rsidRDefault="00E6028D" w:rsidP="00E6028D">
      <w:pPr>
        <w:pStyle w:val="ListParagraph"/>
      </w:pPr>
    </w:p>
    <w:p w14:paraId="63F95B82" w14:textId="77777777" w:rsidR="00E6028D" w:rsidRDefault="00E6028D" w:rsidP="00E6028D">
      <w:pPr>
        <w:pStyle w:val="ListParagraph"/>
      </w:pPr>
    </w:p>
    <w:p w14:paraId="42C1DF8A" w14:textId="5F99AAD5" w:rsidR="00E6028D" w:rsidRDefault="00E6028D" w:rsidP="00E6028D">
      <w:pPr>
        <w:pStyle w:val="ListParagraph"/>
      </w:pPr>
      <w:r>
        <w:rPr>
          <w:noProof/>
        </w:rPr>
        <w:drawing>
          <wp:inline distT="0" distB="0" distL="0" distR="0" wp14:anchorId="253B9E00" wp14:editId="224ABEAE">
            <wp:extent cx="5943600" cy="2292985"/>
            <wp:effectExtent l="0" t="0" r="0" b="0"/>
            <wp:docPr id="100822881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28819" name="Picture 1" descr="A black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129B" w14:textId="77777777" w:rsidR="00E6028D" w:rsidRDefault="00E6028D" w:rsidP="00E6028D">
      <w:pPr>
        <w:pStyle w:val="ListParagraph"/>
      </w:pPr>
    </w:p>
    <w:p w14:paraId="53634494" w14:textId="6A00645D" w:rsidR="00E6028D" w:rsidRDefault="001225C8" w:rsidP="00E6028D">
      <w:pPr>
        <w:pStyle w:val="ListParagraph"/>
      </w:pPr>
      <w:r w:rsidRPr="001225C8">
        <w:t>: Create Jenkins Freestyle Project</w:t>
      </w:r>
    </w:p>
    <w:p w14:paraId="75B15E6D" w14:textId="77777777" w:rsidR="001225C8" w:rsidRDefault="001225C8" w:rsidP="00E6028D">
      <w:pPr>
        <w:pStyle w:val="ListParagraph"/>
      </w:pPr>
    </w:p>
    <w:p w14:paraId="48B62047" w14:textId="441A2C21" w:rsidR="001225C8" w:rsidRDefault="00B46C2D" w:rsidP="00E6028D">
      <w:pPr>
        <w:pStyle w:val="ListParagraph"/>
      </w:pPr>
      <w:r>
        <w:rPr>
          <w:noProof/>
        </w:rPr>
        <w:lastRenderedPageBreak/>
        <w:drawing>
          <wp:inline distT="0" distB="0" distL="0" distR="0" wp14:anchorId="3B1BD0D2" wp14:editId="1D434C11">
            <wp:extent cx="5943600" cy="2962910"/>
            <wp:effectExtent l="0" t="0" r="0" b="8890"/>
            <wp:docPr id="167419775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97759" name="Picture 1" descr="A screenshot of a cha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7E34" w14:textId="77777777" w:rsidR="00511403" w:rsidRDefault="00511403" w:rsidP="00E6028D">
      <w:pPr>
        <w:pStyle w:val="ListParagraph"/>
      </w:pPr>
    </w:p>
    <w:p w14:paraId="3C0503A8" w14:textId="77777777" w:rsidR="00511403" w:rsidRPr="00511403" w:rsidRDefault="00511403" w:rsidP="00511403">
      <w:pPr>
        <w:pStyle w:val="ListParagraph"/>
        <w:rPr>
          <w:b/>
          <w:bCs/>
          <w:lang w:val="en-IN"/>
        </w:rPr>
      </w:pPr>
      <w:r w:rsidRPr="00511403">
        <w:rPr>
          <w:b/>
          <w:bCs/>
          <w:lang w:val="en-IN"/>
        </w:rPr>
        <w:t>Scroll to Build Section</w:t>
      </w:r>
    </w:p>
    <w:p w14:paraId="276A1209" w14:textId="77777777" w:rsidR="00511403" w:rsidRPr="00511403" w:rsidRDefault="00511403" w:rsidP="00511403">
      <w:pPr>
        <w:pStyle w:val="ListParagraph"/>
        <w:numPr>
          <w:ilvl w:val="0"/>
          <w:numId w:val="30"/>
        </w:numPr>
        <w:rPr>
          <w:lang w:val="en-IN"/>
        </w:rPr>
      </w:pPr>
      <w:r w:rsidRPr="00511403">
        <w:rPr>
          <w:lang w:val="en-IN"/>
        </w:rPr>
        <w:t xml:space="preserve">Click </w:t>
      </w:r>
      <w:r w:rsidRPr="00511403">
        <w:rPr>
          <w:b/>
          <w:bCs/>
          <w:lang w:val="en-IN"/>
        </w:rPr>
        <w:t>“Add build step”</w:t>
      </w:r>
      <w:r w:rsidRPr="00511403">
        <w:rPr>
          <w:lang w:val="en-IN"/>
        </w:rPr>
        <w:t xml:space="preserve"> → Choose </w:t>
      </w:r>
      <w:r w:rsidRPr="00511403">
        <w:rPr>
          <w:b/>
          <w:bCs/>
          <w:lang w:val="en-IN"/>
        </w:rPr>
        <w:t>“Execute shell”</w:t>
      </w:r>
    </w:p>
    <w:p w14:paraId="530A0B9D" w14:textId="77777777" w:rsidR="00503380" w:rsidRDefault="00503380" w:rsidP="00503380">
      <w:pPr>
        <w:pStyle w:val="ListParagraph"/>
      </w:pPr>
      <w:r>
        <w:t>#!/bin/bash</w:t>
      </w:r>
    </w:p>
    <w:p w14:paraId="436C5DC7" w14:textId="77777777" w:rsidR="00503380" w:rsidRDefault="00503380" w:rsidP="00503380">
      <w:pPr>
        <w:pStyle w:val="ListParagraph"/>
      </w:pPr>
    </w:p>
    <w:p w14:paraId="2F5669AB" w14:textId="77777777" w:rsidR="00503380" w:rsidRDefault="00503380" w:rsidP="00503380">
      <w:pPr>
        <w:pStyle w:val="ListParagraph"/>
      </w:pPr>
      <w:r>
        <w:t>echo "Step 1: Go to workspace"</w:t>
      </w:r>
    </w:p>
    <w:p w14:paraId="21209ED0" w14:textId="77777777" w:rsidR="00503380" w:rsidRDefault="00503380" w:rsidP="00503380">
      <w:pPr>
        <w:pStyle w:val="ListParagraph"/>
      </w:pPr>
      <w:r>
        <w:t>cd $WORKSPACE</w:t>
      </w:r>
    </w:p>
    <w:p w14:paraId="7B79554B" w14:textId="77777777" w:rsidR="00503380" w:rsidRDefault="00503380" w:rsidP="00503380">
      <w:pPr>
        <w:pStyle w:val="ListParagraph"/>
      </w:pPr>
    </w:p>
    <w:p w14:paraId="78CA263D" w14:textId="77777777" w:rsidR="00503380" w:rsidRDefault="00503380" w:rsidP="00503380">
      <w:pPr>
        <w:pStyle w:val="ListParagraph"/>
      </w:pPr>
      <w:r>
        <w:t>echo "Step 2: Initialize Terraform"</w:t>
      </w:r>
    </w:p>
    <w:p w14:paraId="7E29E612" w14:textId="77777777" w:rsidR="00503380" w:rsidRDefault="00503380" w:rsidP="00503380">
      <w:pPr>
        <w:pStyle w:val="ListParagraph"/>
      </w:pPr>
      <w:r>
        <w:t>terraform init</w:t>
      </w:r>
    </w:p>
    <w:p w14:paraId="286C40BE" w14:textId="77777777" w:rsidR="00503380" w:rsidRDefault="00503380" w:rsidP="00503380">
      <w:pPr>
        <w:pStyle w:val="ListParagraph"/>
      </w:pPr>
    </w:p>
    <w:p w14:paraId="5BFC8AC5" w14:textId="77777777" w:rsidR="00503380" w:rsidRDefault="00503380" w:rsidP="00503380">
      <w:pPr>
        <w:pStyle w:val="ListParagraph"/>
      </w:pPr>
      <w:r>
        <w:t>echo "Step 3: Terraform Plan"</w:t>
      </w:r>
    </w:p>
    <w:p w14:paraId="026487EE" w14:textId="77777777" w:rsidR="00503380" w:rsidRDefault="00503380" w:rsidP="00503380">
      <w:pPr>
        <w:pStyle w:val="ListParagraph"/>
      </w:pPr>
      <w:r>
        <w:t>terraform plan -out=tfplan</w:t>
      </w:r>
    </w:p>
    <w:p w14:paraId="65BF5933" w14:textId="77777777" w:rsidR="00503380" w:rsidRDefault="00503380" w:rsidP="00503380">
      <w:pPr>
        <w:pStyle w:val="ListParagraph"/>
      </w:pPr>
    </w:p>
    <w:p w14:paraId="78CDEC04" w14:textId="77777777" w:rsidR="00503380" w:rsidRDefault="00503380" w:rsidP="00503380">
      <w:pPr>
        <w:pStyle w:val="ListParagraph"/>
      </w:pPr>
      <w:r>
        <w:t>echo "Step 4: Terraform Apply"</w:t>
      </w:r>
    </w:p>
    <w:p w14:paraId="06841D7D" w14:textId="0EE45B47" w:rsidR="00511403" w:rsidRDefault="00503380" w:rsidP="00503380">
      <w:pPr>
        <w:pStyle w:val="ListParagraph"/>
      </w:pPr>
      <w:r>
        <w:t>terraform apply -auto-approve tfplan</w:t>
      </w:r>
    </w:p>
    <w:p w14:paraId="623554DB" w14:textId="77777777" w:rsidR="00B46C2D" w:rsidRDefault="00B46C2D" w:rsidP="00E6028D">
      <w:pPr>
        <w:pStyle w:val="ListParagraph"/>
      </w:pPr>
    </w:p>
    <w:p w14:paraId="6C7345A2" w14:textId="078F0281" w:rsidR="00B46C2D" w:rsidRDefault="00B46C2D" w:rsidP="00E6028D">
      <w:pPr>
        <w:pStyle w:val="ListParagraph"/>
      </w:pPr>
      <w:r>
        <w:rPr>
          <w:noProof/>
        </w:rPr>
        <w:lastRenderedPageBreak/>
        <w:drawing>
          <wp:inline distT="0" distB="0" distL="0" distR="0" wp14:anchorId="145FC8B6" wp14:editId="047F5EE7">
            <wp:extent cx="5943600" cy="2400300"/>
            <wp:effectExtent l="0" t="0" r="0" b="0"/>
            <wp:docPr id="1327092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9257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FD96" w14:textId="77777777" w:rsidR="00B46C2D" w:rsidRDefault="00B46C2D" w:rsidP="00E6028D">
      <w:pPr>
        <w:pStyle w:val="ListParagraph"/>
      </w:pPr>
    </w:p>
    <w:p w14:paraId="03BB6ADA" w14:textId="7A628D4A" w:rsidR="00AB3681" w:rsidRPr="00AB3681" w:rsidRDefault="00AB3681" w:rsidP="00AB3681">
      <w:pPr>
        <w:pStyle w:val="ListParagraph"/>
        <w:rPr>
          <w:lang w:val="en-IN"/>
        </w:rPr>
      </w:pPr>
      <w:r w:rsidRPr="00AB3681">
        <w:rPr>
          <w:lang w:val="en-IN"/>
        </w:rPr>
        <w:t xml:space="preserve">  Scroll down and click </w:t>
      </w:r>
      <w:r w:rsidRPr="00AB3681">
        <w:rPr>
          <w:b/>
          <w:bCs/>
          <w:lang w:val="en-IN"/>
        </w:rPr>
        <w:t>Save</w:t>
      </w:r>
      <w:r w:rsidRPr="00AB3681">
        <w:rPr>
          <w:lang w:val="en-IN"/>
        </w:rPr>
        <w:t>.</w:t>
      </w:r>
    </w:p>
    <w:p w14:paraId="47FECFE3" w14:textId="66AC0182" w:rsidR="00AB3681" w:rsidRPr="00AB3681" w:rsidRDefault="00AB3681" w:rsidP="00AB3681">
      <w:pPr>
        <w:pStyle w:val="ListParagraph"/>
        <w:rPr>
          <w:lang w:val="en-IN"/>
        </w:rPr>
      </w:pPr>
      <w:r w:rsidRPr="00AB3681">
        <w:rPr>
          <w:lang w:val="en-IN"/>
        </w:rPr>
        <w:t xml:space="preserve">  On the job page, click </w:t>
      </w:r>
      <w:r w:rsidRPr="00AB3681">
        <w:rPr>
          <w:b/>
          <w:bCs/>
          <w:lang w:val="en-IN"/>
        </w:rPr>
        <w:t>Build Now</w:t>
      </w:r>
    </w:p>
    <w:p w14:paraId="403EAB91" w14:textId="15CC8286" w:rsidR="007A74D1" w:rsidRDefault="00AB3681" w:rsidP="007A74D1">
      <w:pPr>
        <w:pStyle w:val="ListParagraph"/>
      </w:pPr>
      <w:r w:rsidRPr="00AB3681">
        <w:t>Verify Output</w:t>
      </w:r>
    </w:p>
    <w:p w14:paraId="0C88266C" w14:textId="77777777" w:rsidR="00AB3681" w:rsidRDefault="00AB3681" w:rsidP="007A74D1">
      <w:pPr>
        <w:pStyle w:val="ListParagraph"/>
      </w:pPr>
    </w:p>
    <w:p w14:paraId="7664CDEA" w14:textId="0B5EE5E3" w:rsidR="00AB3681" w:rsidRDefault="0008687F" w:rsidP="007A74D1">
      <w:pPr>
        <w:pStyle w:val="ListParagraph"/>
      </w:pPr>
      <w:r>
        <w:rPr>
          <w:noProof/>
        </w:rPr>
        <w:drawing>
          <wp:inline distT="0" distB="0" distL="0" distR="0" wp14:anchorId="52A5F048" wp14:editId="4295DE7A">
            <wp:extent cx="5943600" cy="3100705"/>
            <wp:effectExtent l="0" t="0" r="0" b="4445"/>
            <wp:docPr id="310256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649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D0CF" w14:textId="77777777" w:rsidR="0008687F" w:rsidRDefault="0008687F" w:rsidP="007A74D1">
      <w:pPr>
        <w:pStyle w:val="ListParagraph"/>
      </w:pPr>
    </w:p>
    <w:p w14:paraId="046F72DB" w14:textId="710A8562" w:rsidR="0008687F" w:rsidRDefault="00A2559F" w:rsidP="007A74D1">
      <w:pPr>
        <w:pStyle w:val="ListParagraph"/>
      </w:pPr>
      <w:r>
        <w:rPr>
          <w:noProof/>
        </w:rPr>
        <w:lastRenderedPageBreak/>
        <w:drawing>
          <wp:inline distT="0" distB="0" distL="0" distR="0" wp14:anchorId="3BABE5C1" wp14:editId="79E8E6CA">
            <wp:extent cx="5943600" cy="2934335"/>
            <wp:effectExtent l="0" t="0" r="0" b="0"/>
            <wp:docPr id="1496613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1376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98C0D8B"/>
    <w:multiLevelType w:val="multilevel"/>
    <w:tmpl w:val="751C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CE498B"/>
    <w:multiLevelType w:val="multilevel"/>
    <w:tmpl w:val="208E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3EE64661"/>
    <w:multiLevelType w:val="multilevel"/>
    <w:tmpl w:val="5A107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2251DD"/>
    <w:multiLevelType w:val="multilevel"/>
    <w:tmpl w:val="99C23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CD17C2C"/>
    <w:multiLevelType w:val="multilevel"/>
    <w:tmpl w:val="14A2C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22A2877"/>
    <w:multiLevelType w:val="multilevel"/>
    <w:tmpl w:val="1E70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373F8D"/>
    <w:multiLevelType w:val="hybridMultilevel"/>
    <w:tmpl w:val="2DAA2E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72809943">
    <w:abstractNumId w:val="23"/>
  </w:num>
  <w:num w:numId="2" w16cid:durableId="538590739">
    <w:abstractNumId w:val="12"/>
  </w:num>
  <w:num w:numId="3" w16cid:durableId="1305625430">
    <w:abstractNumId w:val="10"/>
  </w:num>
  <w:num w:numId="4" w16cid:durableId="1736049244">
    <w:abstractNumId w:val="28"/>
  </w:num>
  <w:num w:numId="5" w16cid:durableId="724253363">
    <w:abstractNumId w:val="13"/>
  </w:num>
  <w:num w:numId="6" w16cid:durableId="375204193">
    <w:abstractNumId w:val="18"/>
  </w:num>
  <w:num w:numId="7" w16cid:durableId="235481195">
    <w:abstractNumId w:val="22"/>
  </w:num>
  <w:num w:numId="8" w16cid:durableId="833449746">
    <w:abstractNumId w:val="9"/>
  </w:num>
  <w:num w:numId="9" w16cid:durableId="1863200889">
    <w:abstractNumId w:val="7"/>
  </w:num>
  <w:num w:numId="10" w16cid:durableId="289242138">
    <w:abstractNumId w:val="6"/>
  </w:num>
  <w:num w:numId="11" w16cid:durableId="1391685055">
    <w:abstractNumId w:val="5"/>
  </w:num>
  <w:num w:numId="12" w16cid:durableId="1256669905">
    <w:abstractNumId w:val="4"/>
  </w:num>
  <w:num w:numId="13" w16cid:durableId="1265768439">
    <w:abstractNumId w:val="8"/>
  </w:num>
  <w:num w:numId="14" w16cid:durableId="157383887">
    <w:abstractNumId w:val="3"/>
  </w:num>
  <w:num w:numId="15" w16cid:durableId="379984963">
    <w:abstractNumId w:val="2"/>
  </w:num>
  <w:num w:numId="16" w16cid:durableId="191652333">
    <w:abstractNumId w:val="1"/>
  </w:num>
  <w:num w:numId="17" w16cid:durableId="1406610857">
    <w:abstractNumId w:val="0"/>
  </w:num>
  <w:num w:numId="18" w16cid:durableId="1292438424">
    <w:abstractNumId w:val="14"/>
  </w:num>
  <w:num w:numId="19" w16cid:durableId="448665842">
    <w:abstractNumId w:val="17"/>
  </w:num>
  <w:num w:numId="20" w16cid:durableId="812866513">
    <w:abstractNumId w:val="25"/>
  </w:num>
  <w:num w:numId="21" w16cid:durableId="108399281">
    <w:abstractNumId w:val="21"/>
  </w:num>
  <w:num w:numId="22" w16cid:durableId="2007515064">
    <w:abstractNumId w:val="11"/>
  </w:num>
  <w:num w:numId="23" w16cid:durableId="1273248751">
    <w:abstractNumId w:val="29"/>
  </w:num>
  <w:num w:numId="24" w16cid:durableId="74517164">
    <w:abstractNumId w:val="27"/>
  </w:num>
  <w:num w:numId="25" w16cid:durableId="187378721">
    <w:abstractNumId w:val="26"/>
  </w:num>
  <w:num w:numId="26" w16cid:durableId="1051612025">
    <w:abstractNumId w:val="20"/>
  </w:num>
  <w:num w:numId="27" w16cid:durableId="1525820663">
    <w:abstractNumId w:val="15"/>
  </w:num>
  <w:num w:numId="28" w16cid:durableId="308941653">
    <w:abstractNumId w:val="16"/>
  </w:num>
  <w:num w:numId="29" w16cid:durableId="1413699127">
    <w:abstractNumId w:val="19"/>
  </w:num>
  <w:num w:numId="30" w16cid:durableId="70183009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40B"/>
    <w:rsid w:val="00036468"/>
    <w:rsid w:val="0004299E"/>
    <w:rsid w:val="00075047"/>
    <w:rsid w:val="0008687F"/>
    <w:rsid w:val="00092309"/>
    <w:rsid w:val="001225C8"/>
    <w:rsid w:val="00294A9B"/>
    <w:rsid w:val="002F7600"/>
    <w:rsid w:val="003364B6"/>
    <w:rsid w:val="00360175"/>
    <w:rsid w:val="00384AC7"/>
    <w:rsid w:val="00386F53"/>
    <w:rsid w:val="003A29EB"/>
    <w:rsid w:val="004654A5"/>
    <w:rsid w:val="004A20F9"/>
    <w:rsid w:val="004A7D62"/>
    <w:rsid w:val="004E7270"/>
    <w:rsid w:val="00503380"/>
    <w:rsid w:val="00511403"/>
    <w:rsid w:val="0051775F"/>
    <w:rsid w:val="00532657"/>
    <w:rsid w:val="005C4B58"/>
    <w:rsid w:val="00645252"/>
    <w:rsid w:val="00675661"/>
    <w:rsid w:val="0068440B"/>
    <w:rsid w:val="006D0B5A"/>
    <w:rsid w:val="006D3D74"/>
    <w:rsid w:val="007A74D1"/>
    <w:rsid w:val="007B1A2E"/>
    <w:rsid w:val="00800E17"/>
    <w:rsid w:val="00821557"/>
    <w:rsid w:val="00825C8E"/>
    <w:rsid w:val="0083569A"/>
    <w:rsid w:val="00876777"/>
    <w:rsid w:val="008817BB"/>
    <w:rsid w:val="008A6E29"/>
    <w:rsid w:val="00903CBB"/>
    <w:rsid w:val="00920DA4"/>
    <w:rsid w:val="00943CFA"/>
    <w:rsid w:val="00A17AA9"/>
    <w:rsid w:val="00A2559F"/>
    <w:rsid w:val="00A71F5F"/>
    <w:rsid w:val="00A9204E"/>
    <w:rsid w:val="00AB3681"/>
    <w:rsid w:val="00B46C2D"/>
    <w:rsid w:val="00B5159F"/>
    <w:rsid w:val="00BE0628"/>
    <w:rsid w:val="00BF5D09"/>
    <w:rsid w:val="00C23423"/>
    <w:rsid w:val="00C53F38"/>
    <w:rsid w:val="00CF52FA"/>
    <w:rsid w:val="00D41B5C"/>
    <w:rsid w:val="00D57986"/>
    <w:rsid w:val="00DE75E0"/>
    <w:rsid w:val="00E46CAE"/>
    <w:rsid w:val="00E51A61"/>
    <w:rsid w:val="00E55637"/>
    <w:rsid w:val="00E6028D"/>
    <w:rsid w:val="00E60EEE"/>
    <w:rsid w:val="00EB5CA0"/>
    <w:rsid w:val="00EF4234"/>
    <w:rsid w:val="00F81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5CCE0"/>
  <w15:chartTrackingRefBased/>
  <w15:docId w15:val="{9C183FD9-019F-47BC-B570-47B3397AC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4654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B1A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4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8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0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92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88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1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hyperlink" Target="https://github.com/nithinreddy/terraform-demo.git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149</TotalTime>
  <Pages>11</Pages>
  <Words>532</Words>
  <Characters>3037</Characters>
  <Application>Microsoft Office Word</Application>
  <DocSecurity>0</DocSecurity>
  <Lines>25</Lines>
  <Paragraphs>7</Paragraphs>
  <ScaleCrop>false</ScaleCrop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57</cp:revision>
  <dcterms:created xsi:type="dcterms:W3CDTF">2025-06-09T08:54:00Z</dcterms:created>
  <dcterms:modified xsi:type="dcterms:W3CDTF">2025-06-09T11:23:00Z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