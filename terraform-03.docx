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98386" w14:textId="48AECB96" w:rsidR="002E34CA" w:rsidRDefault="002E34CA" w:rsidP="002E34CA">
      <w:pPr>
        <w:pStyle w:val="ListParagraph"/>
        <w:numPr>
          <w:ilvl w:val="0"/>
          <w:numId w:val="24"/>
        </w:numPr>
      </w:pPr>
      <w:r w:rsidRPr="002E34CA">
        <w:t xml:space="preserve">Watch terraform-03 video. </w:t>
      </w:r>
    </w:p>
    <w:p w14:paraId="17C70245" w14:textId="53190134" w:rsidR="002E34CA" w:rsidRDefault="002E34CA" w:rsidP="002E34CA">
      <w:pPr>
        <w:pStyle w:val="ListParagraph"/>
      </w:pPr>
      <w:r>
        <w:t>done</w:t>
      </w:r>
    </w:p>
    <w:p w14:paraId="542446D8" w14:textId="77777777" w:rsidR="002E34CA" w:rsidRDefault="002E34CA">
      <w:r w:rsidRPr="002E34CA">
        <w:t xml:space="preserve">2) Execute the script shown in video. </w:t>
      </w:r>
    </w:p>
    <w:p w14:paraId="4150468B" w14:textId="77777777" w:rsidR="00B35FC4" w:rsidRDefault="002E34CA" w:rsidP="00B35FC4">
      <w:r>
        <w:t xml:space="preserve">   </w:t>
      </w:r>
    </w:p>
    <w:p w14:paraId="6D6A57A1" w14:textId="7EF42DEE" w:rsidR="0010267A" w:rsidRDefault="00274233" w:rsidP="00B35FC4">
      <w:pPr>
        <w:rPr>
          <w:b/>
          <w:bCs/>
        </w:rPr>
      </w:pPr>
      <w:r w:rsidRPr="00274233">
        <w:rPr>
          <w:b/>
          <w:bCs/>
        </w:rPr>
        <w:t>E</w:t>
      </w:r>
      <w:r w:rsidR="0010267A" w:rsidRPr="00274233">
        <w:rPr>
          <w:b/>
          <w:bCs/>
        </w:rPr>
        <w:t>nvironm</w:t>
      </w:r>
      <w:r w:rsidRPr="00274233">
        <w:rPr>
          <w:b/>
          <w:bCs/>
        </w:rPr>
        <w:t>ent variables</w:t>
      </w:r>
    </w:p>
    <w:p w14:paraId="383A6260" w14:textId="77777777" w:rsidR="00274233" w:rsidRDefault="00274233" w:rsidP="00B35FC4">
      <w:pPr>
        <w:rPr>
          <w:b/>
          <w:bCs/>
        </w:rPr>
      </w:pPr>
    </w:p>
    <w:p w14:paraId="63BF9B35" w14:textId="42D43A96" w:rsidR="001F6FE2" w:rsidRDefault="00DB1A15" w:rsidP="00B35FC4">
      <w:pPr>
        <w:rPr>
          <w:b/>
          <w:bCs/>
        </w:rPr>
      </w:pPr>
      <w:r>
        <w:rPr>
          <w:noProof/>
        </w:rPr>
        <w:drawing>
          <wp:inline distT="0" distB="0" distL="0" distR="0" wp14:anchorId="62D8540C" wp14:editId="139EEEB1">
            <wp:extent cx="5943600" cy="3189605"/>
            <wp:effectExtent l="0" t="0" r="0" b="0"/>
            <wp:docPr id="602660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6012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B084" w14:textId="77777777" w:rsidR="00DB1A15" w:rsidRDefault="00DB1A15" w:rsidP="00B35FC4">
      <w:pPr>
        <w:rPr>
          <w:b/>
          <w:bCs/>
        </w:rPr>
      </w:pPr>
    </w:p>
    <w:p w14:paraId="77BC7344" w14:textId="284BE27C" w:rsidR="00DB1A15" w:rsidRDefault="00DB1A15" w:rsidP="00B35FC4">
      <w:pPr>
        <w:rPr>
          <w:b/>
          <w:bCs/>
        </w:rPr>
      </w:pPr>
      <w:r>
        <w:rPr>
          <w:noProof/>
        </w:rPr>
        <w:drawing>
          <wp:inline distT="0" distB="0" distL="0" distR="0" wp14:anchorId="023C6D51" wp14:editId="2393E323">
            <wp:extent cx="5943600" cy="2298700"/>
            <wp:effectExtent l="0" t="0" r="0" b="6350"/>
            <wp:docPr id="4039502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5028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6B2C" w14:textId="77777777" w:rsidR="00DB1A15" w:rsidRDefault="00DB1A15" w:rsidP="00B35FC4">
      <w:pPr>
        <w:rPr>
          <w:b/>
          <w:bCs/>
        </w:rPr>
      </w:pPr>
    </w:p>
    <w:p w14:paraId="568ABD7A" w14:textId="4DCBE283" w:rsidR="00DB1A15" w:rsidRDefault="00F40C94" w:rsidP="00B35FC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BDA517" wp14:editId="5884504C">
            <wp:extent cx="5943600" cy="1569085"/>
            <wp:effectExtent l="0" t="0" r="0" b="0"/>
            <wp:docPr id="1681039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3929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1E4B" w14:textId="77777777" w:rsidR="00F40C94" w:rsidRDefault="00F40C94" w:rsidP="00B35FC4">
      <w:pPr>
        <w:rPr>
          <w:b/>
          <w:bCs/>
        </w:rPr>
      </w:pPr>
    </w:p>
    <w:p w14:paraId="4918D3DB" w14:textId="3F4AC422" w:rsidR="00F40C94" w:rsidRDefault="0018378C" w:rsidP="00B35FC4">
      <w:pPr>
        <w:rPr>
          <w:b/>
          <w:bCs/>
        </w:rPr>
      </w:pPr>
      <w:r>
        <w:rPr>
          <w:b/>
          <w:bCs/>
        </w:rPr>
        <w:t>Variable definition file</w:t>
      </w:r>
    </w:p>
    <w:p w14:paraId="3C5FC6CA" w14:textId="77777777" w:rsidR="0018378C" w:rsidRDefault="0018378C" w:rsidP="00B35FC4">
      <w:pPr>
        <w:rPr>
          <w:b/>
          <w:bCs/>
        </w:rPr>
      </w:pPr>
    </w:p>
    <w:p w14:paraId="377AACB7" w14:textId="7B7CDDC7" w:rsidR="0018378C" w:rsidRDefault="0018378C" w:rsidP="00B35FC4">
      <w:pPr>
        <w:rPr>
          <w:b/>
          <w:bCs/>
        </w:rPr>
      </w:pPr>
      <w:r>
        <w:rPr>
          <w:noProof/>
        </w:rPr>
        <w:drawing>
          <wp:inline distT="0" distB="0" distL="0" distR="0" wp14:anchorId="00551CC6" wp14:editId="699C114F">
            <wp:extent cx="5943600" cy="3156585"/>
            <wp:effectExtent l="0" t="0" r="0" b="5715"/>
            <wp:docPr id="4432033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338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C47F" w14:textId="77777777" w:rsidR="0018378C" w:rsidRDefault="0018378C" w:rsidP="00B35FC4">
      <w:pPr>
        <w:rPr>
          <w:b/>
          <w:bCs/>
        </w:rPr>
      </w:pPr>
    </w:p>
    <w:p w14:paraId="215F8C74" w14:textId="42AF3DF7" w:rsidR="0018378C" w:rsidRPr="00274233" w:rsidRDefault="0044751E" w:rsidP="00B35FC4">
      <w:pPr>
        <w:rPr>
          <w:b/>
          <w:bCs/>
        </w:rPr>
      </w:pPr>
      <w:r>
        <w:rPr>
          <w:noProof/>
        </w:rPr>
        <w:drawing>
          <wp:inline distT="0" distB="0" distL="0" distR="0" wp14:anchorId="57E8FF13" wp14:editId="6F9F7E36">
            <wp:extent cx="5943600" cy="2334895"/>
            <wp:effectExtent l="0" t="0" r="0" b="8255"/>
            <wp:docPr id="165398763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87639" name="Picture 1" descr="A computer screen shot of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6EF0" w14:textId="34268B0B" w:rsidR="00B35FC4" w:rsidRDefault="005D40AD" w:rsidP="00B35FC4">
      <w:r>
        <w:rPr>
          <w:noProof/>
        </w:rPr>
        <w:lastRenderedPageBreak/>
        <w:drawing>
          <wp:inline distT="0" distB="0" distL="0" distR="0" wp14:anchorId="45B0E7E8" wp14:editId="283AC509">
            <wp:extent cx="5943600" cy="2005330"/>
            <wp:effectExtent l="0" t="0" r="0" b="0"/>
            <wp:docPr id="1988051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104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D019" w14:textId="77777777" w:rsidR="005D40AD" w:rsidRDefault="005D40AD" w:rsidP="00B35FC4"/>
    <w:p w14:paraId="680A87E3" w14:textId="7FA61A1D" w:rsidR="005D40AD" w:rsidRDefault="002F32C5" w:rsidP="00B35FC4">
      <w:pPr>
        <w:rPr>
          <w:b/>
          <w:bCs/>
        </w:rPr>
      </w:pPr>
      <w:r w:rsidRPr="002F32C5">
        <w:rPr>
          <w:b/>
          <w:bCs/>
        </w:rPr>
        <w:t>P</w:t>
      </w:r>
      <w:r w:rsidR="00AC44CE" w:rsidRPr="002F32C5">
        <w:rPr>
          <w:b/>
          <w:bCs/>
        </w:rPr>
        <w:t>re</w:t>
      </w:r>
      <w:r w:rsidRPr="002F32C5">
        <w:rPr>
          <w:b/>
          <w:bCs/>
        </w:rPr>
        <w:t>cedency order</w:t>
      </w:r>
    </w:p>
    <w:p w14:paraId="41EC4E32" w14:textId="77777777" w:rsidR="002F32C5" w:rsidRDefault="002F32C5" w:rsidP="00B35FC4">
      <w:pPr>
        <w:rPr>
          <w:b/>
          <w:bCs/>
        </w:rPr>
      </w:pPr>
    </w:p>
    <w:p w14:paraId="60C58C5A" w14:textId="27F6CC7B" w:rsidR="002F32C5" w:rsidRDefault="002F32C5" w:rsidP="00B35FC4">
      <w:pPr>
        <w:rPr>
          <w:b/>
          <w:bCs/>
        </w:rPr>
      </w:pPr>
      <w:r>
        <w:rPr>
          <w:noProof/>
        </w:rPr>
        <w:drawing>
          <wp:inline distT="0" distB="0" distL="0" distR="0" wp14:anchorId="420F4102" wp14:editId="2DAD5639">
            <wp:extent cx="5943600" cy="3215640"/>
            <wp:effectExtent l="0" t="0" r="0" b="3810"/>
            <wp:docPr id="18855819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81983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77E6" w14:textId="77777777" w:rsidR="002F32C5" w:rsidRDefault="002F32C5" w:rsidP="00B35FC4">
      <w:pPr>
        <w:rPr>
          <w:b/>
          <w:bCs/>
        </w:rPr>
      </w:pPr>
    </w:p>
    <w:p w14:paraId="1B3C4A3A" w14:textId="77777777" w:rsidR="002F32C5" w:rsidRDefault="002F32C5" w:rsidP="00B35FC4">
      <w:pPr>
        <w:rPr>
          <w:b/>
          <w:bCs/>
        </w:rPr>
      </w:pPr>
    </w:p>
    <w:p w14:paraId="3D66101D" w14:textId="77777777" w:rsidR="002F32C5" w:rsidRDefault="002F32C5" w:rsidP="00B35FC4">
      <w:pPr>
        <w:rPr>
          <w:b/>
          <w:bCs/>
        </w:rPr>
      </w:pPr>
    </w:p>
    <w:p w14:paraId="7B547E94" w14:textId="69C02327" w:rsidR="002F32C5" w:rsidRDefault="008A588D" w:rsidP="00B35FC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117287" wp14:editId="215A2157">
            <wp:extent cx="5943600" cy="2268220"/>
            <wp:effectExtent l="0" t="0" r="0" b="0"/>
            <wp:docPr id="1120585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8534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3CA1" w14:textId="77777777" w:rsidR="008A588D" w:rsidRDefault="008A588D" w:rsidP="00B35FC4">
      <w:pPr>
        <w:rPr>
          <w:b/>
          <w:bCs/>
        </w:rPr>
      </w:pPr>
    </w:p>
    <w:p w14:paraId="46DCD31D" w14:textId="77777777" w:rsidR="00184A38" w:rsidRDefault="00184A38" w:rsidP="00B35FC4">
      <w:pPr>
        <w:rPr>
          <w:b/>
          <w:bCs/>
        </w:rPr>
      </w:pPr>
    </w:p>
    <w:p w14:paraId="160BC842" w14:textId="43B0E1B4" w:rsidR="00184A38" w:rsidRDefault="0060761B" w:rsidP="00B35FC4">
      <w:pPr>
        <w:rPr>
          <w:b/>
          <w:bCs/>
        </w:rPr>
      </w:pPr>
      <w:r>
        <w:rPr>
          <w:b/>
          <w:bCs/>
        </w:rPr>
        <w:t>R</w:t>
      </w:r>
      <w:r w:rsidR="00184A38">
        <w:rPr>
          <w:b/>
          <w:bCs/>
        </w:rPr>
        <w:t>esou</w:t>
      </w:r>
      <w:r>
        <w:rPr>
          <w:b/>
          <w:bCs/>
        </w:rPr>
        <w:t>rce attribute reference:</w:t>
      </w:r>
    </w:p>
    <w:p w14:paraId="2EC7F9E2" w14:textId="5B0B1BD7" w:rsidR="008A588D" w:rsidRDefault="009262BA" w:rsidP="00B35FC4">
      <w:pPr>
        <w:rPr>
          <w:b/>
          <w:bCs/>
        </w:rPr>
      </w:pPr>
      <w:r>
        <w:rPr>
          <w:noProof/>
        </w:rPr>
        <w:drawing>
          <wp:inline distT="0" distB="0" distL="0" distR="0" wp14:anchorId="5437DB8C" wp14:editId="5900B959">
            <wp:extent cx="5943600" cy="3227070"/>
            <wp:effectExtent l="0" t="0" r="0" b="0"/>
            <wp:docPr id="14285870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8701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1EEF" w14:textId="77777777" w:rsidR="009262BA" w:rsidRDefault="009262BA" w:rsidP="00B35FC4">
      <w:pPr>
        <w:rPr>
          <w:b/>
          <w:bCs/>
        </w:rPr>
      </w:pPr>
    </w:p>
    <w:p w14:paraId="7B04CC2A" w14:textId="1121E17F" w:rsidR="009262BA" w:rsidRDefault="00184A38" w:rsidP="00B35FC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D48E0A" wp14:editId="53059C0A">
            <wp:extent cx="5943600" cy="3188335"/>
            <wp:effectExtent l="0" t="0" r="0" b="0"/>
            <wp:docPr id="1197170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7023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7DD0" w14:textId="77777777" w:rsidR="0060761B" w:rsidRDefault="0060761B" w:rsidP="00B35FC4">
      <w:pPr>
        <w:rPr>
          <w:b/>
          <w:bCs/>
        </w:rPr>
      </w:pPr>
    </w:p>
    <w:p w14:paraId="09E41692" w14:textId="7E54D8D3" w:rsidR="00B104BF" w:rsidRDefault="00B104BF" w:rsidP="00B35FC4">
      <w:pPr>
        <w:rPr>
          <w:b/>
          <w:bCs/>
        </w:rPr>
      </w:pPr>
      <w:r>
        <w:rPr>
          <w:b/>
          <w:bCs/>
        </w:rPr>
        <w:t>Output:</w:t>
      </w:r>
    </w:p>
    <w:p w14:paraId="146892B1" w14:textId="00799BD6" w:rsidR="00B104BF" w:rsidRDefault="00B104BF" w:rsidP="00B35FC4">
      <w:pPr>
        <w:rPr>
          <w:b/>
          <w:bCs/>
        </w:rPr>
      </w:pPr>
      <w:r>
        <w:rPr>
          <w:noProof/>
        </w:rPr>
        <w:drawing>
          <wp:inline distT="0" distB="0" distL="0" distR="0" wp14:anchorId="545C102C" wp14:editId="58BFB193">
            <wp:extent cx="5943600" cy="3021330"/>
            <wp:effectExtent l="0" t="0" r="0" b="7620"/>
            <wp:docPr id="55549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2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0741" w14:textId="77777777" w:rsidR="009C6F87" w:rsidRDefault="009C6F87" w:rsidP="00B35FC4">
      <w:pPr>
        <w:rPr>
          <w:b/>
          <w:bCs/>
        </w:rPr>
      </w:pPr>
    </w:p>
    <w:p w14:paraId="71E49C3D" w14:textId="77777777" w:rsidR="009C6F87" w:rsidRPr="002F32C5" w:rsidRDefault="009C6F87" w:rsidP="00B35FC4">
      <w:pPr>
        <w:rPr>
          <w:b/>
          <w:bCs/>
        </w:rPr>
      </w:pPr>
    </w:p>
    <w:p w14:paraId="13858E80" w14:textId="100D8578" w:rsidR="002E34CA" w:rsidRDefault="00B35FC4" w:rsidP="00B35FC4">
      <w:r>
        <w:t>3)</w:t>
      </w:r>
      <w:proofErr w:type="spellStart"/>
      <w:r w:rsidR="002E34CA" w:rsidRPr="002E34CA">
        <w:t>Intergrate</w:t>
      </w:r>
      <w:proofErr w:type="spellEnd"/>
      <w:r w:rsidR="002E34CA" w:rsidRPr="002E34CA">
        <w:t xml:space="preserve"> </w:t>
      </w:r>
      <w:proofErr w:type="spellStart"/>
      <w:r w:rsidR="002E34CA" w:rsidRPr="002E34CA">
        <w:t>terrafrom</w:t>
      </w:r>
      <w:proofErr w:type="spellEnd"/>
      <w:r w:rsidR="002E34CA" w:rsidRPr="002E34CA">
        <w:t xml:space="preserve"> in </w:t>
      </w:r>
      <w:proofErr w:type="spellStart"/>
      <w:r w:rsidR="002E34CA" w:rsidRPr="002E34CA">
        <w:t>jenkins</w:t>
      </w:r>
      <w:proofErr w:type="spellEnd"/>
      <w:r w:rsidR="002E34CA" w:rsidRPr="002E34CA">
        <w:t xml:space="preserve"> using Terraform plugin.</w:t>
      </w:r>
    </w:p>
    <w:p w14:paraId="1062BD60" w14:textId="77777777" w:rsidR="002E34CA" w:rsidRDefault="002E34CA" w:rsidP="002E34CA">
      <w:pPr>
        <w:pStyle w:val="ListParagraph"/>
      </w:pPr>
    </w:p>
    <w:p w14:paraId="43D3ACCD" w14:textId="46715440" w:rsidR="002E34CA" w:rsidRDefault="002E34CA">
      <w:r w:rsidRPr="002E34CA">
        <w:t xml:space="preserve"> </w:t>
      </w:r>
      <w:r w:rsidR="00B35FC4">
        <w:t>Already done this task in terraform-02 tasks</w:t>
      </w:r>
    </w:p>
    <w:p w14:paraId="6C24AEB9" w14:textId="77777777" w:rsidR="00B35FC4" w:rsidRDefault="00B35FC4"/>
    <w:p w14:paraId="4D006226" w14:textId="77777777" w:rsidR="002E34CA" w:rsidRDefault="002E34CA">
      <w:r w:rsidRPr="002E34CA">
        <w:t xml:space="preserve">4) Create one </w:t>
      </w:r>
      <w:proofErr w:type="spellStart"/>
      <w:r w:rsidRPr="002E34CA">
        <w:t>jenkins</w:t>
      </w:r>
      <w:proofErr w:type="spellEnd"/>
      <w:r w:rsidRPr="002E34CA">
        <w:t xml:space="preserve"> job using MAVEN PROJECT for the below code with two stages.</w:t>
      </w:r>
    </w:p>
    <w:p w14:paraId="0C3F4739" w14:textId="77777777" w:rsidR="002E34CA" w:rsidRDefault="002E34CA">
      <w:r w:rsidRPr="002E34CA">
        <w:t xml:space="preserve"> stage 1: Git clone stage </w:t>
      </w:r>
    </w:p>
    <w:p w14:paraId="65EE2F32" w14:textId="77777777" w:rsidR="002E34CA" w:rsidRDefault="002E34CA">
      <w:r w:rsidRPr="002E34CA">
        <w:t xml:space="preserve">2: Maven Compilation Code: </w:t>
      </w:r>
      <w:hyperlink r:id="rId19" w:tgtFrame="_blank" w:history="1">
        <w:r w:rsidRPr="002E34CA">
          <w:rPr>
            <w:rStyle w:val="Hyperlink"/>
          </w:rPr>
          <w:t>https://github.com/betawins/java-Working-app.git</w:t>
        </w:r>
      </w:hyperlink>
      <w:r w:rsidRPr="002E34CA">
        <w:t xml:space="preserve"> </w:t>
      </w:r>
    </w:p>
    <w:p w14:paraId="425C0F01" w14:textId="77777777" w:rsidR="001E65D0" w:rsidRPr="001E65D0" w:rsidRDefault="001E65D0" w:rsidP="001E65D0">
      <w:pPr>
        <w:rPr>
          <w:b/>
          <w:bCs/>
          <w:lang w:val="en-IN"/>
        </w:rPr>
      </w:pPr>
      <w:r w:rsidRPr="001E65D0">
        <w:rPr>
          <w:b/>
          <w:bCs/>
          <w:lang w:val="en-IN"/>
        </w:rPr>
        <w:lastRenderedPageBreak/>
        <w:t>Create a New Maven Project</w:t>
      </w:r>
    </w:p>
    <w:p w14:paraId="60B861BE" w14:textId="77777777" w:rsidR="001E65D0" w:rsidRPr="001E65D0" w:rsidRDefault="001E65D0" w:rsidP="001E65D0">
      <w:pPr>
        <w:numPr>
          <w:ilvl w:val="0"/>
          <w:numId w:val="25"/>
        </w:numPr>
        <w:rPr>
          <w:lang w:val="en-IN"/>
        </w:rPr>
      </w:pPr>
      <w:r w:rsidRPr="001E65D0">
        <w:rPr>
          <w:lang w:val="en-IN"/>
        </w:rPr>
        <w:t xml:space="preserve">From the Jenkins </w:t>
      </w:r>
      <w:r w:rsidRPr="001E65D0">
        <w:rPr>
          <w:b/>
          <w:bCs/>
          <w:lang w:val="en-IN"/>
        </w:rPr>
        <w:t>Dashboard</w:t>
      </w:r>
      <w:r w:rsidRPr="001E65D0">
        <w:rPr>
          <w:lang w:val="en-IN"/>
        </w:rPr>
        <w:t xml:space="preserve">, click on </w:t>
      </w:r>
      <w:r w:rsidRPr="001E65D0">
        <w:rPr>
          <w:b/>
          <w:bCs/>
          <w:lang w:val="en-IN"/>
        </w:rPr>
        <w:t>“New Item”</w:t>
      </w:r>
    </w:p>
    <w:p w14:paraId="1C8AA1B3" w14:textId="44B1FD2A" w:rsidR="001E65D0" w:rsidRPr="001E65D0" w:rsidRDefault="001E65D0" w:rsidP="001E65D0">
      <w:pPr>
        <w:numPr>
          <w:ilvl w:val="0"/>
          <w:numId w:val="25"/>
        </w:numPr>
        <w:rPr>
          <w:lang w:val="en-IN"/>
        </w:rPr>
      </w:pPr>
      <w:r w:rsidRPr="001E65D0">
        <w:rPr>
          <w:lang w:val="en-IN"/>
        </w:rPr>
        <w:t xml:space="preserve">Enter a name for the job </w:t>
      </w:r>
      <w:proofErr w:type="gramStart"/>
      <w:r w:rsidRPr="001E65D0">
        <w:rPr>
          <w:lang w:val="en-IN"/>
        </w:rPr>
        <w:t xml:space="preserve">( </w:t>
      </w:r>
      <w:proofErr w:type="spellStart"/>
      <w:r w:rsidRPr="001E65D0">
        <w:rPr>
          <w:lang w:val="en-IN"/>
        </w:rPr>
        <w:t>JavaWorkingApp</w:t>
      </w:r>
      <w:proofErr w:type="spellEnd"/>
      <w:proofErr w:type="gramEnd"/>
      <w:r w:rsidRPr="001E65D0">
        <w:rPr>
          <w:lang w:val="en-IN"/>
        </w:rPr>
        <w:t>)</w:t>
      </w:r>
    </w:p>
    <w:p w14:paraId="0D6A042E" w14:textId="77777777" w:rsidR="001E65D0" w:rsidRPr="001E65D0" w:rsidRDefault="001E65D0" w:rsidP="001E65D0">
      <w:pPr>
        <w:numPr>
          <w:ilvl w:val="0"/>
          <w:numId w:val="25"/>
        </w:numPr>
        <w:rPr>
          <w:lang w:val="en-IN"/>
        </w:rPr>
      </w:pPr>
      <w:r w:rsidRPr="001E65D0">
        <w:rPr>
          <w:lang w:val="en-IN"/>
        </w:rPr>
        <w:t xml:space="preserve">Select </w:t>
      </w:r>
      <w:r w:rsidRPr="001E65D0">
        <w:rPr>
          <w:b/>
          <w:bCs/>
          <w:lang w:val="en-IN"/>
        </w:rPr>
        <w:t>“Maven Project”</w:t>
      </w:r>
    </w:p>
    <w:p w14:paraId="372F1C5F" w14:textId="77777777" w:rsidR="001E65D0" w:rsidRPr="001E65D0" w:rsidRDefault="001E65D0" w:rsidP="001E65D0">
      <w:pPr>
        <w:numPr>
          <w:ilvl w:val="0"/>
          <w:numId w:val="25"/>
        </w:numPr>
        <w:rPr>
          <w:lang w:val="en-IN"/>
        </w:rPr>
      </w:pPr>
      <w:r w:rsidRPr="001E65D0">
        <w:rPr>
          <w:lang w:val="en-IN"/>
        </w:rPr>
        <w:t xml:space="preserve">Click </w:t>
      </w:r>
      <w:r w:rsidRPr="001E65D0">
        <w:rPr>
          <w:b/>
          <w:bCs/>
          <w:lang w:val="en-IN"/>
        </w:rPr>
        <w:t>“OK”</w:t>
      </w:r>
    </w:p>
    <w:p w14:paraId="5C13FC7D" w14:textId="77777777" w:rsidR="001E65D0" w:rsidRDefault="001E65D0"/>
    <w:p w14:paraId="76834BF4" w14:textId="208C14DD" w:rsidR="007B25F3" w:rsidRDefault="007B25F3">
      <w:r>
        <w:rPr>
          <w:noProof/>
        </w:rPr>
        <w:drawing>
          <wp:inline distT="0" distB="0" distL="0" distR="0" wp14:anchorId="39092AAB" wp14:editId="6D4349BE">
            <wp:extent cx="5943600" cy="3192780"/>
            <wp:effectExtent l="0" t="0" r="0" b="7620"/>
            <wp:docPr id="406654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5466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EF4E" w14:textId="77777777" w:rsidR="00486D9F" w:rsidRDefault="00486D9F"/>
    <w:p w14:paraId="45654135" w14:textId="77777777" w:rsidR="002F2D2C" w:rsidRPr="002F2D2C" w:rsidRDefault="002F2D2C" w:rsidP="002F2D2C">
      <w:pPr>
        <w:rPr>
          <w:b/>
          <w:bCs/>
          <w:lang w:val="en-IN"/>
        </w:rPr>
      </w:pPr>
      <w:r w:rsidRPr="002F2D2C">
        <w:rPr>
          <w:b/>
          <w:bCs/>
          <w:lang w:val="en-IN"/>
        </w:rPr>
        <w:t>Select Git</w:t>
      </w:r>
    </w:p>
    <w:p w14:paraId="58837162" w14:textId="77777777" w:rsidR="002F2D2C" w:rsidRPr="002F2D2C" w:rsidRDefault="002F2D2C" w:rsidP="002F2D2C">
      <w:pPr>
        <w:numPr>
          <w:ilvl w:val="0"/>
          <w:numId w:val="26"/>
        </w:numPr>
        <w:rPr>
          <w:lang w:val="en-IN"/>
        </w:rPr>
      </w:pPr>
      <w:r w:rsidRPr="002F2D2C">
        <w:rPr>
          <w:lang w:val="en-IN"/>
        </w:rPr>
        <w:t xml:space="preserve">In </w:t>
      </w:r>
      <w:r w:rsidRPr="002F2D2C">
        <w:rPr>
          <w:b/>
          <w:bCs/>
          <w:lang w:val="en-IN"/>
        </w:rPr>
        <w:t>Repository URL</w:t>
      </w:r>
      <w:r w:rsidRPr="002F2D2C">
        <w:rPr>
          <w:lang w:val="en-IN"/>
        </w:rPr>
        <w:t>, paste:</w:t>
      </w:r>
    </w:p>
    <w:p w14:paraId="58BBDCA4" w14:textId="182E01F4" w:rsidR="00486D9F" w:rsidRDefault="002F2D2C">
      <w:r w:rsidRPr="002F2D2C">
        <w:t>https://github.com/betawins/java-Working-app.git</w:t>
      </w:r>
    </w:p>
    <w:p w14:paraId="6547AD04" w14:textId="77777777" w:rsidR="001E65D0" w:rsidRDefault="001E65D0"/>
    <w:p w14:paraId="7493424F" w14:textId="3517C48B" w:rsidR="001E65D0" w:rsidRDefault="00486D9F">
      <w:r>
        <w:rPr>
          <w:noProof/>
        </w:rPr>
        <w:drawing>
          <wp:inline distT="0" distB="0" distL="0" distR="0" wp14:anchorId="6BDBE6D4" wp14:editId="3A6B1BA6">
            <wp:extent cx="5943600" cy="3150870"/>
            <wp:effectExtent l="0" t="0" r="0" b="0"/>
            <wp:docPr id="2899339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3390" name="Picture 1" descr="A screenshot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C21F" w14:textId="6A3ED688" w:rsidR="00DF726B" w:rsidRDefault="00DF726B">
      <w:r>
        <w:rPr>
          <w:noProof/>
        </w:rPr>
        <w:lastRenderedPageBreak/>
        <w:drawing>
          <wp:inline distT="0" distB="0" distL="0" distR="0" wp14:anchorId="07B917AB" wp14:editId="2DA530BA">
            <wp:extent cx="5943600" cy="2581910"/>
            <wp:effectExtent l="0" t="0" r="0" b="8890"/>
            <wp:docPr id="194047090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0904" name="Picture 1" descr="A screenshot of a cha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4D6E" w14:textId="5ECAE677" w:rsidR="001E573F" w:rsidRPr="001E573F" w:rsidRDefault="001E573F" w:rsidP="001E573F">
      <w:pPr>
        <w:rPr>
          <w:lang w:val="en-IN"/>
        </w:rPr>
      </w:pPr>
      <w:r w:rsidRPr="001E573F">
        <w:rPr>
          <w:lang w:val="en-IN"/>
        </w:rPr>
        <w:t xml:space="preserve">  Go to </w:t>
      </w:r>
      <w:r w:rsidRPr="001E573F">
        <w:rPr>
          <w:b/>
          <w:bCs/>
          <w:lang w:val="en-IN"/>
        </w:rPr>
        <w:t>Manage Jenkins &gt; Global Tool Configuration</w:t>
      </w:r>
    </w:p>
    <w:p w14:paraId="09365E04" w14:textId="0B267E60" w:rsidR="001E573F" w:rsidRPr="001E573F" w:rsidRDefault="001E573F" w:rsidP="001E573F">
      <w:pPr>
        <w:rPr>
          <w:lang w:val="en-IN"/>
        </w:rPr>
      </w:pPr>
      <w:r w:rsidRPr="001E573F">
        <w:rPr>
          <w:lang w:val="en-IN"/>
        </w:rPr>
        <w:t xml:space="preserve">  Under </w:t>
      </w:r>
      <w:r w:rsidRPr="001E573F">
        <w:rPr>
          <w:b/>
          <w:bCs/>
          <w:lang w:val="en-IN"/>
        </w:rPr>
        <w:t>Maven</w:t>
      </w:r>
      <w:r w:rsidRPr="001E573F">
        <w:rPr>
          <w:lang w:val="en-IN"/>
        </w:rPr>
        <w:t xml:space="preserve">, click </w:t>
      </w:r>
      <w:r w:rsidRPr="001E573F">
        <w:rPr>
          <w:b/>
          <w:bCs/>
          <w:lang w:val="en-IN"/>
        </w:rPr>
        <w:t>Add Maven</w:t>
      </w:r>
    </w:p>
    <w:p w14:paraId="1F0B7FEC" w14:textId="77777777" w:rsidR="001E573F" w:rsidRDefault="001E573F"/>
    <w:p w14:paraId="550997F2" w14:textId="77777777" w:rsidR="00DF726B" w:rsidRDefault="00DF726B"/>
    <w:p w14:paraId="49D5E453" w14:textId="374DE6D2" w:rsidR="00DF726B" w:rsidRDefault="00676292">
      <w:r>
        <w:rPr>
          <w:noProof/>
        </w:rPr>
        <w:drawing>
          <wp:inline distT="0" distB="0" distL="0" distR="0" wp14:anchorId="429CE500" wp14:editId="421F4FED">
            <wp:extent cx="5943600" cy="3099435"/>
            <wp:effectExtent l="0" t="0" r="0" b="5715"/>
            <wp:docPr id="59274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402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25AD" w14:textId="77777777" w:rsidR="007B25F3" w:rsidRDefault="007B25F3"/>
    <w:p w14:paraId="0C51E5CA" w14:textId="77777777" w:rsidR="007B25F3" w:rsidRDefault="007B25F3"/>
    <w:p w14:paraId="73719518" w14:textId="593F77A1" w:rsidR="002E34CA" w:rsidRDefault="00EA6C9D">
      <w:pPr>
        <w:rPr>
          <w:b/>
          <w:bCs/>
        </w:rPr>
      </w:pPr>
      <w:r w:rsidRPr="00EA6C9D">
        <w:t xml:space="preserve">click </w:t>
      </w:r>
      <w:r w:rsidRPr="00EA6C9D">
        <w:rPr>
          <w:b/>
          <w:bCs/>
        </w:rPr>
        <w:t>“Build Now”</w:t>
      </w:r>
    </w:p>
    <w:p w14:paraId="3B3A0E38" w14:textId="31A61548" w:rsidR="00A55017" w:rsidRDefault="00A5501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8B26CC" wp14:editId="4E368101">
            <wp:extent cx="5943600" cy="2623820"/>
            <wp:effectExtent l="0" t="0" r="0" b="5080"/>
            <wp:docPr id="46493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329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80BC" w14:textId="7FDE34B7" w:rsidR="00EA6C9D" w:rsidRDefault="003A5D5D">
      <w:r>
        <w:rPr>
          <w:noProof/>
        </w:rPr>
        <w:drawing>
          <wp:inline distT="0" distB="0" distL="0" distR="0" wp14:anchorId="0A99569B" wp14:editId="563C9647">
            <wp:extent cx="5943600" cy="2900680"/>
            <wp:effectExtent l="0" t="0" r="0" b="0"/>
            <wp:docPr id="1191969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953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4263" w14:textId="77777777" w:rsidR="002E34CA" w:rsidRDefault="002E34CA"/>
    <w:p w14:paraId="69284C2B" w14:textId="77777777" w:rsidR="002E34CA" w:rsidRDefault="002E34CA">
      <w:r w:rsidRPr="002E34CA">
        <w:t xml:space="preserve">5) Use the below code and create a parameterized job in </w:t>
      </w:r>
      <w:proofErr w:type="spellStart"/>
      <w:r w:rsidRPr="002E34CA">
        <w:t>jenkins</w:t>
      </w:r>
      <w:proofErr w:type="spellEnd"/>
      <w:r w:rsidRPr="002E34CA">
        <w:t xml:space="preserve"> </w:t>
      </w:r>
    </w:p>
    <w:p w14:paraId="58942B64" w14:textId="4B3FADF8" w:rsidR="002E34CA" w:rsidRDefault="002E34CA">
      <w:r>
        <w:t xml:space="preserve">    </w:t>
      </w:r>
      <w:r w:rsidRPr="002E34CA">
        <w:t>stage 1: Git clone stage</w:t>
      </w:r>
    </w:p>
    <w:p w14:paraId="1F19557B" w14:textId="77777777" w:rsidR="002E34CA" w:rsidRDefault="002E34CA">
      <w:r w:rsidRPr="002E34CA">
        <w:t xml:space="preserve"> 2: Maven Compilation Code: </w:t>
      </w:r>
      <w:hyperlink r:id="rId26" w:tgtFrame="_blank" w:history="1">
        <w:r w:rsidRPr="002E34CA">
          <w:rPr>
            <w:rStyle w:val="Hyperlink"/>
          </w:rPr>
          <w:t>https://github.com/betawins/java-Working-app.git</w:t>
        </w:r>
      </w:hyperlink>
    </w:p>
    <w:p w14:paraId="29B350D0" w14:textId="77777777" w:rsidR="00AC2C54" w:rsidRDefault="00AC2C54" w:rsidP="00AC2C54">
      <w:pPr>
        <w:rPr>
          <w:lang w:val="en-IN"/>
        </w:rPr>
      </w:pPr>
    </w:p>
    <w:p w14:paraId="520B2997" w14:textId="77777777" w:rsidR="00AC2C54" w:rsidRDefault="00AC2C54" w:rsidP="00AC2C54">
      <w:pPr>
        <w:rPr>
          <w:lang w:val="en-IN"/>
        </w:rPr>
      </w:pPr>
    </w:p>
    <w:p w14:paraId="69F76E6C" w14:textId="5F30110E" w:rsidR="00AC2C54" w:rsidRPr="00AC2C54" w:rsidRDefault="00AC2C54" w:rsidP="00AC2C54">
      <w:pPr>
        <w:rPr>
          <w:lang w:val="en-IN"/>
        </w:rPr>
      </w:pPr>
      <w:r w:rsidRPr="00AC2C54">
        <w:rPr>
          <w:lang w:val="en-IN"/>
        </w:rPr>
        <w:t xml:space="preserve">  Go to your </w:t>
      </w:r>
      <w:r w:rsidRPr="00AC2C54">
        <w:rPr>
          <w:b/>
          <w:bCs/>
          <w:lang w:val="en-IN"/>
        </w:rPr>
        <w:t>Jenkins Dashboard</w:t>
      </w:r>
    </w:p>
    <w:p w14:paraId="5454206A" w14:textId="483F0736" w:rsidR="00AC2C54" w:rsidRPr="00AC2C54" w:rsidRDefault="00AC2C54" w:rsidP="00AC2C54">
      <w:pPr>
        <w:rPr>
          <w:lang w:val="en-IN"/>
        </w:rPr>
      </w:pPr>
      <w:r w:rsidRPr="00AC2C54">
        <w:rPr>
          <w:lang w:val="en-IN"/>
        </w:rPr>
        <w:t xml:space="preserve">  Click </w:t>
      </w:r>
      <w:r w:rsidRPr="00AC2C54">
        <w:rPr>
          <w:b/>
          <w:bCs/>
          <w:lang w:val="en-IN"/>
        </w:rPr>
        <w:t>“New Item”</w:t>
      </w:r>
    </w:p>
    <w:p w14:paraId="3A6C7406" w14:textId="6386DFA7" w:rsidR="00AC2C54" w:rsidRPr="00AC2C54" w:rsidRDefault="00AC2C54" w:rsidP="00AC2C54">
      <w:pPr>
        <w:rPr>
          <w:lang w:val="en-IN"/>
        </w:rPr>
      </w:pPr>
      <w:r w:rsidRPr="00AC2C54">
        <w:rPr>
          <w:lang w:val="en-IN"/>
        </w:rPr>
        <w:t xml:space="preserve">  Enter the name: </w:t>
      </w:r>
      <w:proofErr w:type="spellStart"/>
      <w:r w:rsidRPr="00AC2C54">
        <w:rPr>
          <w:lang w:val="en-IN"/>
        </w:rPr>
        <w:t>JavaParameterizedBuild</w:t>
      </w:r>
      <w:proofErr w:type="spellEnd"/>
    </w:p>
    <w:p w14:paraId="6DABEB22" w14:textId="1662B357" w:rsidR="00AC2C54" w:rsidRPr="00AC2C54" w:rsidRDefault="00AC2C54" w:rsidP="00AC2C54">
      <w:pPr>
        <w:rPr>
          <w:lang w:val="en-IN"/>
        </w:rPr>
      </w:pPr>
      <w:r w:rsidRPr="00AC2C54">
        <w:rPr>
          <w:lang w:val="en-IN"/>
        </w:rPr>
        <w:t xml:space="preserve">  Select </w:t>
      </w:r>
      <w:r w:rsidRPr="00AC2C54">
        <w:rPr>
          <w:b/>
          <w:bCs/>
          <w:lang w:val="en-IN"/>
        </w:rPr>
        <w:t>“Freestyle project”</w:t>
      </w:r>
    </w:p>
    <w:p w14:paraId="77687933" w14:textId="00B0B6D5" w:rsidR="00AC2C54" w:rsidRPr="00AC2C54" w:rsidRDefault="00AC2C54" w:rsidP="00AC2C54">
      <w:pPr>
        <w:rPr>
          <w:lang w:val="en-IN"/>
        </w:rPr>
      </w:pPr>
      <w:r w:rsidRPr="00AC2C54">
        <w:rPr>
          <w:lang w:val="en-IN"/>
        </w:rPr>
        <w:t xml:space="preserve">  Click </w:t>
      </w:r>
      <w:r w:rsidRPr="00AC2C54">
        <w:rPr>
          <w:b/>
          <w:bCs/>
          <w:lang w:val="en-IN"/>
        </w:rPr>
        <w:t>OK</w:t>
      </w:r>
    </w:p>
    <w:p w14:paraId="1EA886D8" w14:textId="77777777" w:rsidR="002E34CA" w:rsidRDefault="002E34CA"/>
    <w:p w14:paraId="24A59DF2" w14:textId="57659E03" w:rsidR="002E34CA" w:rsidRDefault="00F74E85">
      <w:r>
        <w:rPr>
          <w:noProof/>
        </w:rPr>
        <w:lastRenderedPageBreak/>
        <w:drawing>
          <wp:inline distT="0" distB="0" distL="0" distR="0" wp14:anchorId="706BC1C3" wp14:editId="74979852">
            <wp:extent cx="5943600" cy="3317875"/>
            <wp:effectExtent l="0" t="0" r="0" b="0"/>
            <wp:docPr id="886822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209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B793" w14:textId="73AD355F" w:rsidR="00801B6C" w:rsidRPr="00801B6C" w:rsidRDefault="00801B6C" w:rsidP="00801B6C">
      <w:pPr>
        <w:rPr>
          <w:lang w:val="en-IN"/>
        </w:rPr>
      </w:pPr>
      <w:r w:rsidRPr="00801B6C">
        <w:rPr>
          <w:lang w:val="en-IN"/>
        </w:rPr>
        <w:t xml:space="preserve">  Scroll to </w:t>
      </w:r>
      <w:r w:rsidRPr="00801B6C">
        <w:rPr>
          <w:b/>
          <w:bCs/>
          <w:lang w:val="en-IN"/>
        </w:rPr>
        <w:t>“This project is parameterized”</w:t>
      </w:r>
    </w:p>
    <w:p w14:paraId="22AE678F" w14:textId="2497EEB4" w:rsidR="00801B6C" w:rsidRPr="00801B6C" w:rsidRDefault="00801B6C" w:rsidP="00801B6C">
      <w:pPr>
        <w:rPr>
          <w:lang w:val="en-IN"/>
        </w:rPr>
      </w:pPr>
      <w:r w:rsidRPr="00801B6C">
        <w:rPr>
          <w:lang w:val="en-IN"/>
        </w:rPr>
        <w:t xml:space="preserve">  Check the box </w:t>
      </w:r>
      <w:r w:rsidRPr="00801B6C">
        <w:rPr>
          <w:rFonts w:ascii="Segoe UI Emoji" w:hAnsi="Segoe UI Emoji" w:cs="Segoe UI Emoji"/>
          <w:lang w:val="en-IN"/>
        </w:rPr>
        <w:t>✅</w:t>
      </w:r>
    </w:p>
    <w:p w14:paraId="17C794AB" w14:textId="42CBEEE0" w:rsidR="00801B6C" w:rsidRPr="00801B6C" w:rsidRDefault="00801B6C" w:rsidP="00801B6C">
      <w:pPr>
        <w:rPr>
          <w:lang w:val="en-IN"/>
        </w:rPr>
      </w:pPr>
      <w:r w:rsidRPr="00801B6C">
        <w:rPr>
          <w:lang w:val="en-IN"/>
        </w:rPr>
        <w:t xml:space="preserve">  Click </w:t>
      </w:r>
      <w:r w:rsidRPr="00801B6C">
        <w:rPr>
          <w:b/>
          <w:bCs/>
          <w:lang w:val="en-IN"/>
        </w:rPr>
        <w:t>“Add Parameter”</w:t>
      </w:r>
      <w:r w:rsidRPr="00801B6C">
        <w:rPr>
          <w:lang w:val="en-IN"/>
        </w:rPr>
        <w:t xml:space="preserve"> → choose:</w:t>
      </w:r>
    </w:p>
    <w:p w14:paraId="5E9F350B" w14:textId="77777777" w:rsidR="00801B6C" w:rsidRPr="00801B6C" w:rsidRDefault="00801B6C" w:rsidP="00801B6C">
      <w:pPr>
        <w:numPr>
          <w:ilvl w:val="0"/>
          <w:numId w:val="27"/>
        </w:numPr>
        <w:rPr>
          <w:lang w:val="en-IN"/>
        </w:rPr>
      </w:pPr>
      <w:r w:rsidRPr="00801B6C">
        <w:rPr>
          <w:b/>
          <w:bCs/>
          <w:lang w:val="en-IN"/>
        </w:rPr>
        <w:t>String Parameter</w:t>
      </w:r>
    </w:p>
    <w:p w14:paraId="1CC2C76E" w14:textId="77777777" w:rsidR="00801B6C" w:rsidRPr="00801B6C" w:rsidRDefault="00801B6C" w:rsidP="00801B6C">
      <w:pPr>
        <w:numPr>
          <w:ilvl w:val="1"/>
          <w:numId w:val="27"/>
        </w:numPr>
        <w:rPr>
          <w:lang w:val="en-IN"/>
        </w:rPr>
      </w:pPr>
      <w:r w:rsidRPr="00801B6C">
        <w:rPr>
          <w:lang w:val="en-IN"/>
        </w:rPr>
        <w:t>Name: BRANCH_NAME</w:t>
      </w:r>
    </w:p>
    <w:p w14:paraId="77699808" w14:textId="77777777" w:rsidR="00801B6C" w:rsidRPr="00801B6C" w:rsidRDefault="00801B6C" w:rsidP="00801B6C">
      <w:pPr>
        <w:numPr>
          <w:ilvl w:val="1"/>
          <w:numId w:val="27"/>
        </w:numPr>
        <w:rPr>
          <w:lang w:val="en-IN"/>
        </w:rPr>
      </w:pPr>
      <w:r w:rsidRPr="00801B6C">
        <w:rPr>
          <w:lang w:val="en-IN"/>
        </w:rPr>
        <w:t>Default value: main</w:t>
      </w:r>
    </w:p>
    <w:p w14:paraId="28FA5947" w14:textId="77777777" w:rsidR="00801B6C" w:rsidRPr="00801B6C" w:rsidRDefault="00801B6C" w:rsidP="00801B6C">
      <w:pPr>
        <w:numPr>
          <w:ilvl w:val="1"/>
          <w:numId w:val="27"/>
        </w:numPr>
        <w:rPr>
          <w:lang w:val="en-IN"/>
        </w:rPr>
      </w:pPr>
      <w:r w:rsidRPr="00801B6C">
        <w:rPr>
          <w:lang w:val="en-IN"/>
        </w:rPr>
        <w:t>Description: Git branch to build</w:t>
      </w:r>
    </w:p>
    <w:p w14:paraId="273FC1B3" w14:textId="77777777" w:rsidR="00801B6C" w:rsidRPr="00801B6C" w:rsidRDefault="00801B6C" w:rsidP="00801B6C">
      <w:pPr>
        <w:numPr>
          <w:ilvl w:val="0"/>
          <w:numId w:val="27"/>
        </w:numPr>
        <w:rPr>
          <w:lang w:val="en-IN"/>
        </w:rPr>
      </w:pPr>
      <w:r w:rsidRPr="00801B6C">
        <w:rPr>
          <w:b/>
          <w:bCs/>
          <w:lang w:val="en-IN"/>
        </w:rPr>
        <w:t>String Parameter</w:t>
      </w:r>
    </w:p>
    <w:p w14:paraId="53F6BFC0" w14:textId="77777777" w:rsidR="00801B6C" w:rsidRPr="00801B6C" w:rsidRDefault="00801B6C" w:rsidP="00801B6C">
      <w:pPr>
        <w:numPr>
          <w:ilvl w:val="1"/>
          <w:numId w:val="27"/>
        </w:numPr>
        <w:rPr>
          <w:lang w:val="en-IN"/>
        </w:rPr>
      </w:pPr>
      <w:r w:rsidRPr="00801B6C">
        <w:rPr>
          <w:lang w:val="en-IN"/>
        </w:rPr>
        <w:t>Name: MAVEN_GOALS</w:t>
      </w:r>
    </w:p>
    <w:p w14:paraId="3C270CC8" w14:textId="77777777" w:rsidR="00801B6C" w:rsidRPr="00801B6C" w:rsidRDefault="00801B6C" w:rsidP="00801B6C">
      <w:pPr>
        <w:numPr>
          <w:ilvl w:val="1"/>
          <w:numId w:val="27"/>
        </w:numPr>
        <w:rPr>
          <w:lang w:val="en-IN"/>
        </w:rPr>
      </w:pPr>
      <w:r w:rsidRPr="00801B6C">
        <w:rPr>
          <w:lang w:val="en-IN"/>
        </w:rPr>
        <w:t>Default value: clean install</w:t>
      </w:r>
    </w:p>
    <w:p w14:paraId="41221AF0" w14:textId="77777777" w:rsidR="00801B6C" w:rsidRPr="00801B6C" w:rsidRDefault="00801B6C" w:rsidP="00801B6C">
      <w:pPr>
        <w:numPr>
          <w:ilvl w:val="1"/>
          <w:numId w:val="27"/>
        </w:numPr>
        <w:rPr>
          <w:lang w:val="en-IN"/>
        </w:rPr>
      </w:pPr>
      <w:r w:rsidRPr="00801B6C">
        <w:rPr>
          <w:lang w:val="en-IN"/>
        </w:rPr>
        <w:t xml:space="preserve">Description: Maven </w:t>
      </w:r>
      <w:proofErr w:type="gramStart"/>
      <w:r w:rsidRPr="00801B6C">
        <w:rPr>
          <w:lang w:val="en-IN"/>
        </w:rPr>
        <w:t>build</w:t>
      </w:r>
      <w:proofErr w:type="gramEnd"/>
      <w:r w:rsidRPr="00801B6C">
        <w:rPr>
          <w:lang w:val="en-IN"/>
        </w:rPr>
        <w:t xml:space="preserve"> command</w:t>
      </w:r>
    </w:p>
    <w:p w14:paraId="7B70F2D9" w14:textId="77777777" w:rsidR="00AC2C54" w:rsidRDefault="00AC2C54"/>
    <w:p w14:paraId="186E40DD" w14:textId="77777777" w:rsidR="00AC2C54" w:rsidRDefault="00AC2C54"/>
    <w:p w14:paraId="1EB5F435" w14:textId="77C6C653" w:rsidR="00AC2C54" w:rsidRDefault="00910A9E">
      <w:r>
        <w:rPr>
          <w:noProof/>
        </w:rPr>
        <w:lastRenderedPageBreak/>
        <w:drawing>
          <wp:inline distT="0" distB="0" distL="0" distR="0" wp14:anchorId="1FB367DF" wp14:editId="5FA8F7D6">
            <wp:extent cx="5943600" cy="3188970"/>
            <wp:effectExtent l="0" t="0" r="0" b="0"/>
            <wp:docPr id="1041162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6218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FE3F" w14:textId="77777777" w:rsidR="00801B6C" w:rsidRDefault="00801B6C"/>
    <w:p w14:paraId="72BD927E" w14:textId="77777777" w:rsidR="00FD5E76" w:rsidRPr="00FD5E76" w:rsidRDefault="00FD5E76" w:rsidP="00FD5E76">
      <w:pPr>
        <w:rPr>
          <w:lang w:val="en-IN"/>
        </w:rPr>
      </w:pPr>
      <w:r w:rsidRPr="00FD5E76">
        <w:rPr>
          <w:b/>
          <w:bCs/>
          <w:lang w:val="en-IN"/>
        </w:rPr>
        <w:t>String Parameter</w:t>
      </w:r>
    </w:p>
    <w:p w14:paraId="6DA9DD36" w14:textId="77777777" w:rsidR="00FD5E76" w:rsidRPr="00FD5E76" w:rsidRDefault="00FD5E76" w:rsidP="00FD5E76">
      <w:pPr>
        <w:numPr>
          <w:ilvl w:val="0"/>
          <w:numId w:val="28"/>
        </w:numPr>
        <w:rPr>
          <w:lang w:val="en-IN"/>
        </w:rPr>
      </w:pPr>
      <w:r w:rsidRPr="00FD5E76">
        <w:rPr>
          <w:lang w:val="en-IN"/>
        </w:rPr>
        <w:t>Name: MAVEN_GOALS</w:t>
      </w:r>
    </w:p>
    <w:p w14:paraId="2898611F" w14:textId="77777777" w:rsidR="00FD5E76" w:rsidRPr="00FD5E76" w:rsidRDefault="00FD5E76" w:rsidP="00FD5E76">
      <w:pPr>
        <w:numPr>
          <w:ilvl w:val="0"/>
          <w:numId w:val="28"/>
        </w:numPr>
        <w:rPr>
          <w:lang w:val="en-IN"/>
        </w:rPr>
      </w:pPr>
      <w:r w:rsidRPr="00FD5E76">
        <w:rPr>
          <w:lang w:val="en-IN"/>
        </w:rPr>
        <w:t>Default value: clean install</w:t>
      </w:r>
    </w:p>
    <w:p w14:paraId="78D2A984" w14:textId="77777777" w:rsidR="00FD5E76" w:rsidRPr="00FD5E76" w:rsidRDefault="00FD5E76" w:rsidP="00FD5E76">
      <w:pPr>
        <w:numPr>
          <w:ilvl w:val="0"/>
          <w:numId w:val="28"/>
        </w:numPr>
        <w:rPr>
          <w:lang w:val="en-IN"/>
        </w:rPr>
      </w:pPr>
      <w:r w:rsidRPr="00FD5E76">
        <w:rPr>
          <w:lang w:val="en-IN"/>
        </w:rPr>
        <w:t xml:space="preserve">Description: Maven </w:t>
      </w:r>
      <w:proofErr w:type="gramStart"/>
      <w:r w:rsidRPr="00FD5E76">
        <w:rPr>
          <w:lang w:val="en-IN"/>
        </w:rPr>
        <w:t>build</w:t>
      </w:r>
      <w:proofErr w:type="gramEnd"/>
      <w:r w:rsidRPr="00FD5E76">
        <w:rPr>
          <w:lang w:val="en-IN"/>
        </w:rPr>
        <w:t xml:space="preserve"> command</w:t>
      </w:r>
    </w:p>
    <w:p w14:paraId="27EB4DF9" w14:textId="77777777" w:rsidR="00801B6C" w:rsidRDefault="00801B6C"/>
    <w:p w14:paraId="1C0F46FF" w14:textId="7EAC1852" w:rsidR="00225352" w:rsidRDefault="00225352">
      <w:r>
        <w:rPr>
          <w:noProof/>
        </w:rPr>
        <w:drawing>
          <wp:inline distT="0" distB="0" distL="0" distR="0" wp14:anchorId="2B2E0DAF" wp14:editId="7C4CF889">
            <wp:extent cx="5943600" cy="2868295"/>
            <wp:effectExtent l="0" t="0" r="0" b="8255"/>
            <wp:docPr id="654735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564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CCFD" w14:textId="77777777" w:rsidR="0071209C" w:rsidRDefault="0071209C" w:rsidP="0071209C">
      <w:pPr>
        <w:rPr>
          <w:lang w:val="en-IN"/>
        </w:rPr>
      </w:pPr>
    </w:p>
    <w:p w14:paraId="465F72FE" w14:textId="77777777" w:rsidR="0071209C" w:rsidRDefault="0071209C" w:rsidP="0071209C">
      <w:pPr>
        <w:rPr>
          <w:lang w:val="en-IN"/>
        </w:rPr>
      </w:pPr>
    </w:p>
    <w:p w14:paraId="53B12AD4" w14:textId="77777777" w:rsidR="0071209C" w:rsidRDefault="0071209C" w:rsidP="0071209C">
      <w:pPr>
        <w:rPr>
          <w:lang w:val="en-IN"/>
        </w:rPr>
      </w:pPr>
    </w:p>
    <w:p w14:paraId="71046DF6" w14:textId="77777777" w:rsidR="0071209C" w:rsidRDefault="0071209C" w:rsidP="0071209C">
      <w:pPr>
        <w:rPr>
          <w:lang w:val="en-IN"/>
        </w:rPr>
      </w:pPr>
    </w:p>
    <w:p w14:paraId="43D3DD4A" w14:textId="4EC4DAA3" w:rsidR="0071209C" w:rsidRPr="0071209C" w:rsidRDefault="0071209C" w:rsidP="0071209C">
      <w:pPr>
        <w:rPr>
          <w:lang w:val="en-IN"/>
        </w:rPr>
      </w:pPr>
      <w:r w:rsidRPr="0071209C">
        <w:rPr>
          <w:lang w:val="en-IN"/>
        </w:rPr>
        <w:t xml:space="preserve">  Under </w:t>
      </w:r>
      <w:r w:rsidRPr="0071209C">
        <w:rPr>
          <w:b/>
          <w:bCs/>
          <w:lang w:val="en-IN"/>
        </w:rPr>
        <w:t>Source Code Management</w:t>
      </w:r>
      <w:r w:rsidRPr="0071209C">
        <w:rPr>
          <w:lang w:val="en-IN"/>
        </w:rPr>
        <w:t xml:space="preserve"> → choose </w:t>
      </w:r>
      <w:r w:rsidRPr="0071209C">
        <w:rPr>
          <w:b/>
          <w:bCs/>
          <w:lang w:val="en-IN"/>
        </w:rPr>
        <w:t>Git</w:t>
      </w:r>
    </w:p>
    <w:p w14:paraId="31DD2844" w14:textId="4ED2DC5B" w:rsidR="0071209C" w:rsidRDefault="0071209C" w:rsidP="0071209C">
      <w:pPr>
        <w:rPr>
          <w:lang w:val="en-IN"/>
        </w:rPr>
      </w:pPr>
      <w:r w:rsidRPr="0071209C">
        <w:rPr>
          <w:lang w:val="en-IN"/>
        </w:rPr>
        <w:t xml:space="preserve">  In </w:t>
      </w:r>
      <w:r w:rsidRPr="0071209C">
        <w:rPr>
          <w:b/>
          <w:bCs/>
          <w:lang w:val="en-IN"/>
        </w:rPr>
        <w:t>Repository URL</w:t>
      </w:r>
      <w:r w:rsidRPr="0071209C">
        <w:rPr>
          <w:lang w:val="en-IN"/>
        </w:rPr>
        <w:t>:</w:t>
      </w:r>
      <w:r w:rsidR="0051472E" w:rsidRPr="0051472E">
        <w:t xml:space="preserve"> </w:t>
      </w:r>
      <w:r w:rsidR="0051472E" w:rsidRPr="0051472E">
        <w:rPr>
          <w:lang w:val="en-IN"/>
        </w:rPr>
        <w:t>https://github.com/betawins/java-Working-app.git</w:t>
      </w:r>
    </w:p>
    <w:p w14:paraId="16A9CBCC" w14:textId="77777777" w:rsidR="0051472E" w:rsidRPr="0071209C" w:rsidRDefault="0051472E" w:rsidP="0071209C">
      <w:pPr>
        <w:rPr>
          <w:lang w:val="en-IN"/>
        </w:rPr>
      </w:pPr>
    </w:p>
    <w:p w14:paraId="030153F1" w14:textId="1FA46690" w:rsidR="00FD5E76" w:rsidRPr="0071209C" w:rsidRDefault="00FD5E76">
      <w:pPr>
        <w:rPr>
          <w:lang w:val="en-IN"/>
        </w:rPr>
      </w:pPr>
    </w:p>
    <w:p w14:paraId="7F296A51" w14:textId="5864D9E9" w:rsidR="00FD5E76" w:rsidRDefault="00476E65">
      <w:r>
        <w:rPr>
          <w:noProof/>
        </w:rPr>
        <w:drawing>
          <wp:inline distT="0" distB="0" distL="0" distR="0" wp14:anchorId="30089B22" wp14:editId="70024E7C">
            <wp:extent cx="5943600" cy="3067685"/>
            <wp:effectExtent l="0" t="0" r="0" b="0"/>
            <wp:docPr id="46809127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91277" name="Picture 1" descr="A screenshot of a cha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B733" w14:textId="77777777" w:rsidR="0071209C" w:rsidRDefault="0071209C"/>
    <w:p w14:paraId="3CE4C572" w14:textId="77FA24EB" w:rsidR="00C86813" w:rsidRPr="00C86813" w:rsidRDefault="00C86813" w:rsidP="00C86813">
      <w:pPr>
        <w:rPr>
          <w:lang w:val="en-IN"/>
        </w:rPr>
      </w:pPr>
      <w:r w:rsidRPr="00C86813">
        <w:rPr>
          <w:lang w:val="en-IN"/>
        </w:rPr>
        <w:t xml:space="preserve">  Scroll to </w:t>
      </w:r>
      <w:r w:rsidRPr="00C86813">
        <w:rPr>
          <w:b/>
          <w:bCs/>
          <w:lang w:val="en-IN"/>
        </w:rPr>
        <w:t>Build</w:t>
      </w:r>
    </w:p>
    <w:p w14:paraId="2F77838D" w14:textId="49590AA5" w:rsidR="00C86813" w:rsidRPr="00C86813" w:rsidRDefault="00C86813" w:rsidP="00C86813">
      <w:pPr>
        <w:rPr>
          <w:lang w:val="en-IN"/>
        </w:rPr>
      </w:pPr>
      <w:r w:rsidRPr="00C86813">
        <w:rPr>
          <w:lang w:val="en-IN"/>
        </w:rPr>
        <w:t xml:space="preserve">  Click </w:t>
      </w:r>
      <w:r w:rsidRPr="00C86813">
        <w:rPr>
          <w:b/>
          <w:bCs/>
          <w:lang w:val="en-IN"/>
        </w:rPr>
        <w:t>Add Build Step</w:t>
      </w:r>
      <w:r w:rsidRPr="00C86813">
        <w:rPr>
          <w:lang w:val="en-IN"/>
        </w:rPr>
        <w:t xml:space="preserve"> → choose </w:t>
      </w:r>
      <w:r w:rsidRPr="00C86813">
        <w:rPr>
          <w:b/>
          <w:bCs/>
          <w:lang w:val="en-IN"/>
        </w:rPr>
        <w:t>Invoke top-level Maven targets</w:t>
      </w:r>
    </w:p>
    <w:p w14:paraId="16FE8999" w14:textId="55195EDC" w:rsidR="00C86813" w:rsidRDefault="00C86813" w:rsidP="00C86813">
      <w:pPr>
        <w:rPr>
          <w:lang w:val="en-IN"/>
        </w:rPr>
      </w:pPr>
      <w:r w:rsidRPr="00C86813">
        <w:rPr>
          <w:lang w:val="en-IN"/>
        </w:rPr>
        <w:t xml:space="preserve">  In </w:t>
      </w:r>
      <w:r w:rsidRPr="00C86813">
        <w:rPr>
          <w:b/>
          <w:bCs/>
          <w:lang w:val="en-IN"/>
        </w:rPr>
        <w:t>Goals</w:t>
      </w:r>
      <w:r w:rsidRPr="00C86813">
        <w:rPr>
          <w:lang w:val="en-IN"/>
        </w:rPr>
        <w:t xml:space="preserve"> field, use:</w:t>
      </w:r>
    </w:p>
    <w:p w14:paraId="7C84D6D8" w14:textId="55B4C550" w:rsidR="00692FC4" w:rsidRPr="00C86813" w:rsidRDefault="00692FC4" w:rsidP="00C86813">
      <w:pPr>
        <w:rPr>
          <w:lang w:val="en-IN"/>
        </w:rPr>
      </w:pPr>
      <w:r w:rsidRPr="00692FC4">
        <w:rPr>
          <w:lang w:val="en-IN"/>
        </w:rPr>
        <w:t>${MAVEN_GOALS}</w:t>
      </w:r>
    </w:p>
    <w:p w14:paraId="168DA4FD" w14:textId="77777777" w:rsidR="00A85F71" w:rsidRDefault="00A85F71"/>
    <w:p w14:paraId="3200164C" w14:textId="2E9D4CFF" w:rsidR="0071209C" w:rsidRDefault="00A85F71">
      <w:r>
        <w:rPr>
          <w:noProof/>
        </w:rPr>
        <w:drawing>
          <wp:inline distT="0" distB="0" distL="0" distR="0" wp14:anchorId="639F8EBA" wp14:editId="6E565F41">
            <wp:extent cx="5943600" cy="2779395"/>
            <wp:effectExtent l="0" t="0" r="0" b="1905"/>
            <wp:docPr id="1672826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2626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89B8" w14:textId="77777777" w:rsidR="00692FC4" w:rsidRDefault="00692FC4"/>
    <w:p w14:paraId="0BEA1364" w14:textId="68A6D84D" w:rsidR="00692FC4" w:rsidRDefault="000C31A3">
      <w:r>
        <w:rPr>
          <w:noProof/>
        </w:rPr>
        <w:lastRenderedPageBreak/>
        <w:drawing>
          <wp:inline distT="0" distB="0" distL="0" distR="0" wp14:anchorId="63C4E40D" wp14:editId="307F95B8">
            <wp:extent cx="5943600" cy="2660015"/>
            <wp:effectExtent l="0" t="0" r="0" b="6985"/>
            <wp:docPr id="2093148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804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5E96" w14:textId="77777777" w:rsidR="005F5070" w:rsidRDefault="005F5070"/>
    <w:p w14:paraId="07BDF030" w14:textId="104941FD" w:rsidR="005F5070" w:rsidRDefault="005F5070">
      <w:r>
        <w:rPr>
          <w:noProof/>
        </w:rPr>
        <w:drawing>
          <wp:inline distT="0" distB="0" distL="0" distR="0" wp14:anchorId="65752EFF" wp14:editId="23E61AF4">
            <wp:extent cx="5943600" cy="2996565"/>
            <wp:effectExtent l="0" t="0" r="0" b="0"/>
            <wp:docPr id="1303628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899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29FF" w14:textId="77777777" w:rsidR="007E1115" w:rsidRDefault="007E1115"/>
    <w:p w14:paraId="2772022A" w14:textId="77777777" w:rsidR="007E1115" w:rsidRDefault="007E1115"/>
    <w:p w14:paraId="66D77DE9" w14:textId="3CE03EB6" w:rsidR="007E1115" w:rsidRDefault="007E1115">
      <w:r>
        <w:rPr>
          <w:noProof/>
        </w:rPr>
        <w:lastRenderedPageBreak/>
        <w:drawing>
          <wp:inline distT="0" distB="0" distL="0" distR="0" wp14:anchorId="01D2AF67" wp14:editId="77AD6272">
            <wp:extent cx="5943600" cy="2731135"/>
            <wp:effectExtent l="0" t="0" r="0" b="0"/>
            <wp:docPr id="52124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478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464F" w14:textId="77777777" w:rsidR="00DC720B" w:rsidRDefault="00DC720B"/>
    <w:p w14:paraId="6EABE96C" w14:textId="77777777" w:rsidR="00DC720B" w:rsidRDefault="00DC720B"/>
    <w:p w14:paraId="4FD9C180" w14:textId="4249CF61" w:rsidR="00A9204E" w:rsidRDefault="002E34CA">
      <w:r w:rsidRPr="002E34CA">
        <w:t xml:space="preserve"> 6) What are the global </w:t>
      </w:r>
      <w:proofErr w:type="spellStart"/>
      <w:r w:rsidRPr="002E34CA">
        <w:t>varaiables</w:t>
      </w:r>
      <w:proofErr w:type="spellEnd"/>
      <w:r w:rsidRPr="002E34CA">
        <w:t xml:space="preserve"> in </w:t>
      </w:r>
      <w:proofErr w:type="spellStart"/>
      <w:r w:rsidRPr="002E34CA">
        <w:t>jenkins</w:t>
      </w:r>
      <w:proofErr w:type="spellEnd"/>
      <w:r w:rsidRPr="002E34CA">
        <w:t>?</w:t>
      </w:r>
    </w:p>
    <w:p w14:paraId="63408A06" w14:textId="77777777" w:rsidR="00987FB7" w:rsidRDefault="00987FB7"/>
    <w:p w14:paraId="72B9A284" w14:textId="77777777" w:rsidR="00987FB7" w:rsidRPr="00987FB7" w:rsidRDefault="00987FB7" w:rsidP="00987FB7">
      <w:pPr>
        <w:rPr>
          <w:b/>
          <w:bCs/>
          <w:lang w:val="en-IN"/>
        </w:rPr>
      </w:pPr>
      <w:r w:rsidRPr="00987FB7">
        <w:rPr>
          <w:b/>
          <w:bCs/>
          <w:lang w:val="en-IN"/>
        </w:rPr>
        <w:t>Types of Global Variables</w:t>
      </w:r>
    </w:p>
    <w:p w14:paraId="569C9544" w14:textId="77777777" w:rsidR="00987FB7" w:rsidRPr="00987FB7" w:rsidRDefault="00987FB7" w:rsidP="00987FB7">
      <w:pPr>
        <w:numPr>
          <w:ilvl w:val="0"/>
          <w:numId w:val="29"/>
        </w:numPr>
        <w:rPr>
          <w:lang w:val="en-IN"/>
        </w:rPr>
      </w:pPr>
      <w:r w:rsidRPr="00987FB7">
        <w:rPr>
          <w:b/>
          <w:bCs/>
          <w:lang w:val="en-IN"/>
        </w:rPr>
        <w:t>Built-in Variables</w:t>
      </w:r>
      <w:r w:rsidRPr="00987FB7">
        <w:rPr>
          <w:lang w:val="en-IN"/>
        </w:rPr>
        <w:br/>
        <w:t>Automatically provided by Jenkins:</w:t>
      </w:r>
    </w:p>
    <w:p w14:paraId="50174085" w14:textId="77777777" w:rsidR="00987FB7" w:rsidRPr="00987FB7" w:rsidRDefault="00987FB7" w:rsidP="00987FB7">
      <w:pPr>
        <w:numPr>
          <w:ilvl w:val="1"/>
          <w:numId w:val="29"/>
        </w:numPr>
        <w:rPr>
          <w:lang w:val="en-IN"/>
        </w:rPr>
      </w:pPr>
      <w:r w:rsidRPr="00987FB7">
        <w:rPr>
          <w:lang w:val="en-IN"/>
        </w:rPr>
        <w:t>BUILD_NUMBER: Current build number</w:t>
      </w:r>
    </w:p>
    <w:p w14:paraId="271320F5" w14:textId="77777777" w:rsidR="00987FB7" w:rsidRPr="00987FB7" w:rsidRDefault="00987FB7" w:rsidP="00987FB7">
      <w:pPr>
        <w:numPr>
          <w:ilvl w:val="1"/>
          <w:numId w:val="29"/>
        </w:numPr>
        <w:rPr>
          <w:lang w:val="en-IN"/>
        </w:rPr>
      </w:pPr>
      <w:r w:rsidRPr="00987FB7">
        <w:rPr>
          <w:lang w:val="en-IN"/>
        </w:rPr>
        <w:t>JOB_NAME: Name of the Jenkins job</w:t>
      </w:r>
    </w:p>
    <w:p w14:paraId="23E42D66" w14:textId="77777777" w:rsidR="00987FB7" w:rsidRPr="00987FB7" w:rsidRDefault="00987FB7" w:rsidP="00987FB7">
      <w:pPr>
        <w:numPr>
          <w:ilvl w:val="1"/>
          <w:numId w:val="29"/>
        </w:numPr>
        <w:rPr>
          <w:lang w:val="en-IN"/>
        </w:rPr>
      </w:pPr>
      <w:r w:rsidRPr="00987FB7">
        <w:rPr>
          <w:lang w:val="en-IN"/>
        </w:rPr>
        <w:t>WORKSPACE: Path to job workspace</w:t>
      </w:r>
    </w:p>
    <w:p w14:paraId="03AE6618" w14:textId="77777777" w:rsidR="00987FB7" w:rsidRPr="00987FB7" w:rsidRDefault="00987FB7" w:rsidP="00987FB7">
      <w:pPr>
        <w:numPr>
          <w:ilvl w:val="1"/>
          <w:numId w:val="29"/>
        </w:numPr>
        <w:rPr>
          <w:lang w:val="en-IN"/>
        </w:rPr>
      </w:pPr>
      <w:r w:rsidRPr="00987FB7">
        <w:rPr>
          <w:lang w:val="en-IN"/>
        </w:rPr>
        <w:t>GIT_BRANCH: Git branch being built</w:t>
      </w:r>
    </w:p>
    <w:p w14:paraId="548F577F" w14:textId="77777777" w:rsidR="00987FB7" w:rsidRPr="00987FB7" w:rsidRDefault="00987FB7" w:rsidP="00987FB7">
      <w:pPr>
        <w:numPr>
          <w:ilvl w:val="1"/>
          <w:numId w:val="29"/>
        </w:numPr>
        <w:rPr>
          <w:lang w:val="en-IN"/>
        </w:rPr>
      </w:pPr>
      <w:r w:rsidRPr="00987FB7">
        <w:rPr>
          <w:lang w:val="en-IN"/>
        </w:rPr>
        <w:t>GIT_COMMIT: Git commit hash</w:t>
      </w:r>
    </w:p>
    <w:p w14:paraId="1A1C867F" w14:textId="77777777" w:rsidR="00987FB7" w:rsidRPr="00987FB7" w:rsidRDefault="00987FB7" w:rsidP="00987FB7">
      <w:pPr>
        <w:numPr>
          <w:ilvl w:val="0"/>
          <w:numId w:val="29"/>
        </w:numPr>
        <w:rPr>
          <w:lang w:val="en-IN"/>
        </w:rPr>
      </w:pPr>
      <w:r w:rsidRPr="00987FB7">
        <w:rPr>
          <w:b/>
          <w:bCs/>
          <w:lang w:val="en-IN"/>
        </w:rPr>
        <w:t>User-defined Global Variables</w:t>
      </w:r>
      <w:r w:rsidRPr="00987FB7">
        <w:rPr>
          <w:lang w:val="en-IN"/>
        </w:rPr>
        <w:br/>
        <w:t>Defined in:</w:t>
      </w:r>
      <w:r w:rsidRPr="00987FB7">
        <w:rPr>
          <w:lang w:val="en-IN"/>
        </w:rPr>
        <w:br/>
      </w:r>
      <w:r w:rsidRPr="00987FB7">
        <w:rPr>
          <w:rFonts w:ascii="Segoe UI Symbol" w:hAnsi="Segoe UI Symbol" w:cs="Segoe UI Symbol"/>
          <w:lang w:val="en-IN"/>
        </w:rPr>
        <w:t>➤</w:t>
      </w:r>
      <w:r w:rsidRPr="00987FB7">
        <w:rPr>
          <w:lang w:val="en-IN"/>
        </w:rPr>
        <w:t xml:space="preserve"> </w:t>
      </w:r>
      <w:r w:rsidRPr="00987FB7">
        <w:rPr>
          <w:i/>
          <w:iCs/>
          <w:lang w:val="en-IN"/>
        </w:rPr>
        <w:t>Manage Jenkins → Configure System → Global Properties</w:t>
      </w:r>
      <w:r w:rsidRPr="00987FB7">
        <w:rPr>
          <w:lang w:val="en-IN"/>
        </w:rPr>
        <w:br/>
        <w:t>Example:</w:t>
      </w:r>
    </w:p>
    <w:p w14:paraId="53606411" w14:textId="77777777" w:rsidR="00987FB7" w:rsidRPr="00987FB7" w:rsidRDefault="00987FB7" w:rsidP="00987FB7">
      <w:pPr>
        <w:numPr>
          <w:ilvl w:val="1"/>
          <w:numId w:val="29"/>
        </w:numPr>
        <w:rPr>
          <w:lang w:val="en-IN"/>
        </w:rPr>
      </w:pPr>
      <w:r w:rsidRPr="00987FB7">
        <w:rPr>
          <w:lang w:val="en-IN"/>
        </w:rPr>
        <w:t>ENV = dev</w:t>
      </w:r>
    </w:p>
    <w:p w14:paraId="33EBC747" w14:textId="77777777" w:rsidR="00987FB7" w:rsidRPr="00987FB7" w:rsidRDefault="00987FB7" w:rsidP="00987FB7">
      <w:pPr>
        <w:numPr>
          <w:ilvl w:val="1"/>
          <w:numId w:val="29"/>
        </w:numPr>
        <w:rPr>
          <w:lang w:val="en-IN"/>
        </w:rPr>
      </w:pPr>
      <w:r w:rsidRPr="00987FB7">
        <w:rPr>
          <w:lang w:val="en-IN"/>
        </w:rPr>
        <w:t>REGION = us-east-1</w:t>
      </w:r>
    </w:p>
    <w:p w14:paraId="184B04A9" w14:textId="77777777" w:rsidR="00C80F21" w:rsidRPr="00C80F21" w:rsidRDefault="00C80F21" w:rsidP="00C80F21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80F2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Pipeline-Specific Variables</w:t>
      </w:r>
      <w:r w:rsidRPr="00C80F2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Used in Jenkins Pipelines:</w:t>
      </w:r>
    </w:p>
    <w:p w14:paraId="10FE806B" w14:textId="77777777" w:rsidR="00C80F21" w:rsidRPr="00C80F21" w:rsidRDefault="00C80F21" w:rsidP="00C80F21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80F21">
        <w:rPr>
          <w:rFonts w:ascii="Courier New" w:eastAsia="Times New Roman" w:hAnsi="Courier New" w:cs="Courier New"/>
          <w:sz w:val="20"/>
          <w:szCs w:val="20"/>
          <w:lang w:val="en-IN" w:eastAsia="en-IN"/>
        </w:rPr>
        <w:t>env</w:t>
      </w:r>
      <w:r w:rsidRPr="00C80F2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Access to all environment variables</w:t>
      </w:r>
    </w:p>
    <w:p w14:paraId="0E91451E" w14:textId="77777777" w:rsidR="00C80F21" w:rsidRPr="00C80F21" w:rsidRDefault="00C80F21" w:rsidP="00C80F21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80F21">
        <w:rPr>
          <w:rFonts w:ascii="Courier New" w:eastAsia="Times New Roman" w:hAnsi="Courier New" w:cs="Courier New"/>
          <w:sz w:val="20"/>
          <w:szCs w:val="20"/>
          <w:lang w:val="en-IN" w:eastAsia="en-IN"/>
        </w:rPr>
        <w:t>params</w:t>
      </w:r>
      <w:r w:rsidRPr="00C80F2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Access to build parameters</w:t>
      </w:r>
    </w:p>
    <w:p w14:paraId="761544DF" w14:textId="77777777" w:rsidR="00C80F21" w:rsidRPr="00C80F21" w:rsidRDefault="00C80F21" w:rsidP="00C80F21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C80F21">
        <w:rPr>
          <w:rFonts w:ascii="Courier New" w:eastAsia="Times New Roman" w:hAnsi="Courier New" w:cs="Courier New"/>
          <w:sz w:val="20"/>
          <w:szCs w:val="20"/>
          <w:lang w:val="en-IN" w:eastAsia="en-IN"/>
        </w:rPr>
        <w:t>currentBuild</w:t>
      </w:r>
      <w:proofErr w:type="spellEnd"/>
      <w:r w:rsidRPr="00C80F2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Info about the current build</w:t>
      </w:r>
    </w:p>
    <w:p w14:paraId="290008F6" w14:textId="77777777" w:rsidR="00C80F21" w:rsidRPr="00C80F21" w:rsidRDefault="00C80F21" w:rsidP="00C80F21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80F2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Parameter Variables</w:t>
      </w:r>
      <w:r w:rsidRPr="00C80F2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Created using “This project is parameterized”:</w:t>
      </w:r>
    </w:p>
    <w:p w14:paraId="01649937" w14:textId="77777777" w:rsidR="00C80F21" w:rsidRPr="00C80F21" w:rsidRDefault="00C80F21" w:rsidP="00C80F21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C80F21">
        <w:rPr>
          <w:rFonts w:ascii="Courier New" w:eastAsia="Times New Roman" w:hAnsi="Courier New" w:cs="Courier New"/>
          <w:sz w:val="20"/>
          <w:szCs w:val="20"/>
          <w:lang w:val="en-IN" w:eastAsia="en-IN"/>
        </w:rPr>
        <w:t>params.BRANCH</w:t>
      </w:r>
      <w:proofErr w:type="spellEnd"/>
      <w:proofErr w:type="gramEnd"/>
      <w:r w:rsidRPr="00C80F2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Branch name from user input</w:t>
      </w:r>
    </w:p>
    <w:p w14:paraId="0B569046" w14:textId="77777777" w:rsidR="00C80F21" w:rsidRPr="00C80F21" w:rsidRDefault="00C80F21" w:rsidP="00C80F21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C80F21">
        <w:rPr>
          <w:rFonts w:ascii="Courier New" w:eastAsia="Times New Roman" w:hAnsi="Courier New" w:cs="Courier New"/>
          <w:sz w:val="20"/>
          <w:szCs w:val="20"/>
          <w:lang w:val="en-IN" w:eastAsia="en-IN"/>
        </w:rPr>
        <w:t>params.VERSION</w:t>
      </w:r>
      <w:proofErr w:type="spellEnd"/>
      <w:proofErr w:type="gramEnd"/>
      <w:r w:rsidRPr="00C80F2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Version tag input</w:t>
      </w:r>
    </w:p>
    <w:p w14:paraId="7748C63B" w14:textId="77777777" w:rsidR="00987FB7" w:rsidRPr="00987FB7" w:rsidRDefault="00987FB7" w:rsidP="00987FB7">
      <w:pPr>
        <w:ind w:left="720"/>
        <w:rPr>
          <w:lang w:val="en-IN"/>
        </w:rPr>
      </w:pPr>
    </w:p>
    <w:p w14:paraId="049EBA09" w14:textId="77777777" w:rsidR="00987FB7" w:rsidRDefault="00987FB7"/>
    <w:sectPr w:rsidR="00987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21B46"/>
    <w:multiLevelType w:val="multilevel"/>
    <w:tmpl w:val="0DD8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111651C"/>
    <w:multiLevelType w:val="multilevel"/>
    <w:tmpl w:val="63006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190570"/>
    <w:multiLevelType w:val="multilevel"/>
    <w:tmpl w:val="98625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586476D"/>
    <w:multiLevelType w:val="multilevel"/>
    <w:tmpl w:val="C4D83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23C7733"/>
    <w:multiLevelType w:val="multilevel"/>
    <w:tmpl w:val="6494E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5F1805"/>
    <w:multiLevelType w:val="multilevel"/>
    <w:tmpl w:val="44E8D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6C3170A5"/>
    <w:multiLevelType w:val="hybridMultilevel"/>
    <w:tmpl w:val="B6F20F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057625652">
    <w:abstractNumId w:val="25"/>
  </w:num>
  <w:num w:numId="2" w16cid:durableId="989091791">
    <w:abstractNumId w:val="13"/>
  </w:num>
  <w:num w:numId="3" w16cid:durableId="1844321158">
    <w:abstractNumId w:val="11"/>
  </w:num>
  <w:num w:numId="4" w16cid:durableId="2014918425">
    <w:abstractNumId w:val="28"/>
  </w:num>
  <w:num w:numId="5" w16cid:durableId="1773547910">
    <w:abstractNumId w:val="16"/>
  </w:num>
  <w:num w:numId="6" w16cid:durableId="1195271513">
    <w:abstractNumId w:val="22"/>
  </w:num>
  <w:num w:numId="7" w16cid:durableId="1657496457">
    <w:abstractNumId w:val="24"/>
  </w:num>
  <w:num w:numId="8" w16cid:durableId="1342313641">
    <w:abstractNumId w:val="9"/>
  </w:num>
  <w:num w:numId="9" w16cid:durableId="1984389526">
    <w:abstractNumId w:val="7"/>
  </w:num>
  <w:num w:numId="10" w16cid:durableId="1045983906">
    <w:abstractNumId w:val="6"/>
  </w:num>
  <w:num w:numId="11" w16cid:durableId="1925532349">
    <w:abstractNumId w:val="5"/>
  </w:num>
  <w:num w:numId="12" w16cid:durableId="1754816266">
    <w:abstractNumId w:val="4"/>
  </w:num>
  <w:num w:numId="13" w16cid:durableId="2135055000">
    <w:abstractNumId w:val="8"/>
  </w:num>
  <w:num w:numId="14" w16cid:durableId="752823047">
    <w:abstractNumId w:val="3"/>
  </w:num>
  <w:num w:numId="15" w16cid:durableId="1178076967">
    <w:abstractNumId w:val="2"/>
  </w:num>
  <w:num w:numId="16" w16cid:durableId="1727799900">
    <w:abstractNumId w:val="1"/>
  </w:num>
  <w:num w:numId="17" w16cid:durableId="352922439">
    <w:abstractNumId w:val="0"/>
  </w:num>
  <w:num w:numId="18" w16cid:durableId="1187645747">
    <w:abstractNumId w:val="18"/>
  </w:num>
  <w:num w:numId="19" w16cid:durableId="341787295">
    <w:abstractNumId w:val="19"/>
  </w:num>
  <w:num w:numId="20" w16cid:durableId="1401637829">
    <w:abstractNumId w:val="26"/>
  </w:num>
  <w:num w:numId="21" w16cid:durableId="1549605851">
    <w:abstractNumId w:val="23"/>
  </w:num>
  <w:num w:numId="22" w16cid:durableId="1819764394">
    <w:abstractNumId w:val="12"/>
  </w:num>
  <w:num w:numId="23" w16cid:durableId="1774788722">
    <w:abstractNumId w:val="29"/>
  </w:num>
  <w:num w:numId="24" w16cid:durableId="213003982">
    <w:abstractNumId w:val="27"/>
  </w:num>
  <w:num w:numId="25" w16cid:durableId="230623871">
    <w:abstractNumId w:val="14"/>
  </w:num>
  <w:num w:numId="26" w16cid:durableId="1989242102">
    <w:abstractNumId w:val="17"/>
  </w:num>
  <w:num w:numId="27" w16cid:durableId="1724600064">
    <w:abstractNumId w:val="10"/>
  </w:num>
  <w:num w:numId="28" w16cid:durableId="825516009">
    <w:abstractNumId w:val="15"/>
  </w:num>
  <w:num w:numId="29" w16cid:durableId="271401263">
    <w:abstractNumId w:val="21"/>
  </w:num>
  <w:num w:numId="30" w16cid:durableId="9070635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68B"/>
    <w:rsid w:val="000C31A3"/>
    <w:rsid w:val="0010267A"/>
    <w:rsid w:val="0018378C"/>
    <w:rsid w:val="00184A38"/>
    <w:rsid w:val="001E573F"/>
    <w:rsid w:val="001E65D0"/>
    <w:rsid w:val="001F6FE2"/>
    <w:rsid w:val="00225352"/>
    <w:rsid w:val="00274233"/>
    <w:rsid w:val="002E34CA"/>
    <w:rsid w:val="002F2D2C"/>
    <w:rsid w:val="002F32C5"/>
    <w:rsid w:val="003A5D5D"/>
    <w:rsid w:val="0044751E"/>
    <w:rsid w:val="00476E65"/>
    <w:rsid w:val="00486D9F"/>
    <w:rsid w:val="0051472E"/>
    <w:rsid w:val="005D40AD"/>
    <w:rsid w:val="005F5070"/>
    <w:rsid w:val="0060761B"/>
    <w:rsid w:val="00645252"/>
    <w:rsid w:val="00676292"/>
    <w:rsid w:val="00692FC4"/>
    <w:rsid w:val="006D3D74"/>
    <w:rsid w:val="0071209C"/>
    <w:rsid w:val="007B25F3"/>
    <w:rsid w:val="007E1115"/>
    <w:rsid w:val="00801B6C"/>
    <w:rsid w:val="0083569A"/>
    <w:rsid w:val="0087568B"/>
    <w:rsid w:val="008A588D"/>
    <w:rsid w:val="00910A9E"/>
    <w:rsid w:val="009262BA"/>
    <w:rsid w:val="00987FB7"/>
    <w:rsid w:val="009C6F87"/>
    <w:rsid w:val="00A55017"/>
    <w:rsid w:val="00A85F71"/>
    <w:rsid w:val="00A9204E"/>
    <w:rsid w:val="00AC2C54"/>
    <w:rsid w:val="00AC44CE"/>
    <w:rsid w:val="00B104BF"/>
    <w:rsid w:val="00B35FC4"/>
    <w:rsid w:val="00BA71EE"/>
    <w:rsid w:val="00C80F21"/>
    <w:rsid w:val="00C86813"/>
    <w:rsid w:val="00DB1A15"/>
    <w:rsid w:val="00DC720B"/>
    <w:rsid w:val="00DF726B"/>
    <w:rsid w:val="00EA6C9D"/>
    <w:rsid w:val="00F40C94"/>
    <w:rsid w:val="00F74E85"/>
    <w:rsid w:val="00FD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93D28"/>
  <w15:chartTrackingRefBased/>
  <w15:docId w15:val="{934A7597-B75D-41CB-ACDC-72F10312E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2E34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2E34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0F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24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5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0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47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5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betawins/java-Working-app.gi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betawins/java-Working-app.git" TargetMode="External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97</TotalTime>
  <Pages>13</Pages>
  <Words>405</Words>
  <Characters>2312</Characters>
  <Application>Microsoft Office Word</Application>
  <DocSecurity>0</DocSecurity>
  <Lines>19</Lines>
  <Paragraphs>5</Paragraphs>
  <ScaleCrop>false</ScaleCrop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47</cp:revision>
  <dcterms:created xsi:type="dcterms:W3CDTF">2025-06-11T08:53:00Z</dcterms:created>
  <dcterms:modified xsi:type="dcterms:W3CDTF">2025-06-11T10:30:00Z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