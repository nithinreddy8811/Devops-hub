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8892F" w14:textId="60A3B1A7" w:rsidR="00120E54" w:rsidRDefault="00120E54" w:rsidP="00C20697">
      <w:pPr>
        <w:pStyle w:val="ListParagraph"/>
        <w:numPr>
          <w:ilvl w:val="0"/>
          <w:numId w:val="24"/>
        </w:numPr>
      </w:pPr>
      <w:r w:rsidRPr="00120E54">
        <w:t xml:space="preserve">Install </w:t>
      </w:r>
      <w:proofErr w:type="spellStart"/>
      <w:r w:rsidRPr="00120E54">
        <w:t>jenkins</w:t>
      </w:r>
      <w:proofErr w:type="spellEnd"/>
      <w:r w:rsidRPr="00120E54">
        <w:t xml:space="preserve"> and run </w:t>
      </w:r>
      <w:proofErr w:type="spellStart"/>
      <w:r w:rsidRPr="00120E54">
        <w:t>jenkins</w:t>
      </w:r>
      <w:proofErr w:type="spellEnd"/>
      <w:r w:rsidRPr="00120E54">
        <w:t xml:space="preserve"> on port number 8081.</w:t>
      </w:r>
    </w:p>
    <w:p w14:paraId="0DF08ED1" w14:textId="7633B837" w:rsidR="00C20697" w:rsidRDefault="00C20697" w:rsidP="00C20697">
      <w:r>
        <w:t xml:space="preserve">                   </w:t>
      </w:r>
    </w:p>
    <w:p w14:paraId="5E47BCAF" w14:textId="7D798E75" w:rsidR="00C20697" w:rsidRDefault="00C20697" w:rsidP="00C20697">
      <w:r>
        <w:t xml:space="preserve">           </w:t>
      </w:r>
      <w:r w:rsidR="00E21F5C">
        <w:t>Launch ec2 sever</w:t>
      </w:r>
    </w:p>
    <w:p w14:paraId="323A118E" w14:textId="56EDDC7C" w:rsidR="00E21F5C" w:rsidRDefault="00865B1E" w:rsidP="00C20697">
      <w:r>
        <w:rPr>
          <w:noProof/>
        </w:rPr>
        <w:drawing>
          <wp:inline distT="0" distB="0" distL="0" distR="0" wp14:anchorId="7E306958" wp14:editId="37E7BDAD">
            <wp:extent cx="5943600" cy="1109980"/>
            <wp:effectExtent l="0" t="0" r="0" b="0"/>
            <wp:docPr id="240423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232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2965" w14:textId="77777777" w:rsidR="00865B1E" w:rsidRDefault="00865B1E" w:rsidP="00C20697"/>
    <w:p w14:paraId="515DE4FF" w14:textId="042ED2DD" w:rsidR="00865B1E" w:rsidRDefault="006A78F9" w:rsidP="00C20697">
      <w:r w:rsidRPr="006A78F9">
        <w:t>ssh -</w:t>
      </w:r>
      <w:proofErr w:type="spellStart"/>
      <w:r w:rsidRPr="006A78F9">
        <w:t>i</w:t>
      </w:r>
      <w:proofErr w:type="spellEnd"/>
      <w:r w:rsidRPr="006A78F9">
        <w:t xml:space="preserve"> "</w:t>
      </w:r>
      <w:proofErr w:type="spellStart"/>
      <w:r w:rsidRPr="006A78F9">
        <w:t>jenkins.pem</w:t>
      </w:r>
      <w:proofErr w:type="spellEnd"/>
      <w:r w:rsidRPr="006A78F9">
        <w:t xml:space="preserve">" </w:t>
      </w:r>
      <w:hyperlink r:id="rId9" w:history="1">
        <w:r w:rsidRPr="00E47753">
          <w:rPr>
            <w:rStyle w:val="Hyperlink"/>
          </w:rPr>
          <w:t>ec2-user@204.236.201.136</w:t>
        </w:r>
      </w:hyperlink>
    </w:p>
    <w:p w14:paraId="7893B839" w14:textId="77777777" w:rsidR="006A78F9" w:rsidRDefault="006A78F9" w:rsidP="00C20697"/>
    <w:p w14:paraId="4E6D1829" w14:textId="2A782068" w:rsidR="006A78F9" w:rsidRDefault="00BE7E11" w:rsidP="00C20697">
      <w:r>
        <w:rPr>
          <w:noProof/>
        </w:rPr>
        <w:drawing>
          <wp:inline distT="0" distB="0" distL="0" distR="0" wp14:anchorId="5D7FFD7C" wp14:editId="1B5F8767">
            <wp:extent cx="5943600" cy="2684780"/>
            <wp:effectExtent l="0" t="0" r="0" b="1270"/>
            <wp:docPr id="1181153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538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5F8" w14:textId="77777777" w:rsidR="00BE7E11" w:rsidRDefault="00BE7E11" w:rsidP="00C20697"/>
    <w:p w14:paraId="49411CEC" w14:textId="77777777" w:rsidR="00C50112" w:rsidRDefault="00C50112" w:rsidP="00C50112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61FF5ACE" w14:textId="77777777" w:rsidR="00C50112" w:rsidRDefault="00C50112" w:rsidP="00C50112">
      <w:r>
        <w:t xml:space="preserve">    https://pkg.jenkins.io/redhat-stable/jenkins.repo</w:t>
      </w:r>
    </w:p>
    <w:p w14:paraId="1C4B8AAC" w14:textId="77777777" w:rsidR="00C50112" w:rsidRDefault="00C50112" w:rsidP="00C50112"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1913A94D" w14:textId="77777777" w:rsidR="00C50112" w:rsidRDefault="00C50112" w:rsidP="00C50112">
      <w:proofErr w:type="spellStart"/>
      <w:r>
        <w:t>sudo</w:t>
      </w:r>
      <w:proofErr w:type="spellEnd"/>
      <w:r>
        <w:t xml:space="preserve"> yum upgrade</w:t>
      </w:r>
    </w:p>
    <w:p w14:paraId="6FB6C6F3" w14:textId="77777777" w:rsidR="006A4F59" w:rsidRDefault="006A4F59" w:rsidP="006A4F59">
      <w:proofErr w:type="spellStart"/>
      <w:r>
        <w:t>sudo</w:t>
      </w:r>
      <w:proofErr w:type="spellEnd"/>
      <w:r>
        <w:t xml:space="preserve"> rpm --import https://yum.corretto.aws/corretto.key</w:t>
      </w:r>
    </w:p>
    <w:p w14:paraId="51FB4AEB" w14:textId="77777777" w:rsidR="006A4F59" w:rsidRDefault="006A4F59" w:rsidP="006A4F59">
      <w:proofErr w:type="spellStart"/>
      <w:r>
        <w:t>sudo</w:t>
      </w:r>
      <w:proofErr w:type="spellEnd"/>
      <w:r>
        <w:t xml:space="preserve"> curl -Lo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corretto.repo</w:t>
      </w:r>
      <w:proofErr w:type="spellEnd"/>
      <w:r>
        <w:t xml:space="preserve"> https://yum.corretto.aws/corretto.repo</w:t>
      </w:r>
    </w:p>
    <w:p w14:paraId="04393B80" w14:textId="3075EFEA" w:rsidR="00C50112" w:rsidRDefault="006A4F59" w:rsidP="006A4F59">
      <w:proofErr w:type="spellStart"/>
      <w:r>
        <w:t>sudo</w:t>
      </w:r>
      <w:proofErr w:type="spellEnd"/>
      <w:r>
        <w:t xml:space="preserve"> yum install -y java-17-amazon-corretto</w:t>
      </w:r>
      <w:r w:rsidR="00C50112">
        <w:t xml:space="preserve">sudo yum install </w:t>
      </w:r>
      <w:proofErr w:type="spellStart"/>
      <w:r w:rsidR="00C50112">
        <w:t>jenkins</w:t>
      </w:r>
      <w:proofErr w:type="spellEnd"/>
    </w:p>
    <w:p w14:paraId="4661D47C" w14:textId="22AC5C38" w:rsidR="00BE7E11" w:rsidRDefault="00C50112" w:rsidP="00C5011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06D46FCF" w14:textId="7CDF60AC" w:rsidR="0087481B" w:rsidRDefault="0087481B" w:rsidP="00C50112">
      <w:r>
        <w:rPr>
          <w:noProof/>
        </w:rPr>
        <w:lastRenderedPageBreak/>
        <w:drawing>
          <wp:inline distT="0" distB="0" distL="0" distR="0" wp14:anchorId="208C9C93" wp14:editId="31CCE7A1">
            <wp:extent cx="5943600" cy="2925445"/>
            <wp:effectExtent l="0" t="0" r="0" b="8255"/>
            <wp:docPr id="992766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67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8BF" w14:textId="77777777" w:rsidR="0087481B" w:rsidRDefault="0087481B" w:rsidP="00C50112"/>
    <w:p w14:paraId="5B37E3C2" w14:textId="77777777" w:rsidR="0087481B" w:rsidRDefault="0087481B" w:rsidP="0087481B">
      <w:proofErr w:type="spellStart"/>
      <w:r w:rsidRPr="001F012B">
        <w:t>sudo</w:t>
      </w:r>
      <w:proofErr w:type="spellEnd"/>
      <w:r w:rsidRPr="001F012B">
        <w:t xml:space="preserve"> </w:t>
      </w:r>
      <w:proofErr w:type="spellStart"/>
      <w:r w:rsidRPr="001F012B">
        <w:t>systemctl</w:t>
      </w:r>
      <w:proofErr w:type="spellEnd"/>
      <w:r w:rsidRPr="001F012B">
        <w:t xml:space="preserve"> enable </w:t>
      </w:r>
      <w:r>
        <w:t>Jenkins</w:t>
      </w:r>
    </w:p>
    <w:p w14:paraId="0A297933" w14:textId="77777777" w:rsidR="0087481B" w:rsidRDefault="0087481B" w:rsidP="0087481B">
      <w:proofErr w:type="spellStart"/>
      <w:r w:rsidRPr="001F012B">
        <w:t>sudo</w:t>
      </w:r>
      <w:proofErr w:type="spellEnd"/>
      <w:r w:rsidRPr="001F012B">
        <w:t xml:space="preserve"> </w:t>
      </w:r>
      <w:proofErr w:type="spellStart"/>
      <w:r w:rsidRPr="001F012B">
        <w:t>systemctl</w:t>
      </w:r>
      <w:proofErr w:type="spellEnd"/>
      <w:r w:rsidRPr="001F012B">
        <w:t xml:space="preserve"> start </w:t>
      </w:r>
      <w:r>
        <w:t>Jenkins</w:t>
      </w:r>
    </w:p>
    <w:p w14:paraId="741B4655" w14:textId="77777777" w:rsidR="0087481B" w:rsidRDefault="0087481B" w:rsidP="0087481B">
      <w:proofErr w:type="spellStart"/>
      <w:r w:rsidRPr="001F012B">
        <w:t>sudo</w:t>
      </w:r>
      <w:proofErr w:type="spellEnd"/>
      <w:r w:rsidRPr="001F012B">
        <w:t xml:space="preserve"> </w:t>
      </w:r>
      <w:proofErr w:type="spellStart"/>
      <w:r w:rsidRPr="001F012B">
        <w:t>systemctl</w:t>
      </w:r>
      <w:proofErr w:type="spellEnd"/>
      <w:r w:rsidRPr="001F012B">
        <w:t xml:space="preserve"> status </w:t>
      </w:r>
      <w:r>
        <w:t>Jenkins</w:t>
      </w:r>
    </w:p>
    <w:p w14:paraId="0DFDC33E" w14:textId="77777777" w:rsidR="0087481B" w:rsidRDefault="0087481B" w:rsidP="00C50112"/>
    <w:p w14:paraId="5930E4C4" w14:textId="77777777" w:rsidR="0087481B" w:rsidRDefault="0087481B" w:rsidP="00C50112"/>
    <w:p w14:paraId="3873E81D" w14:textId="23BD6B56" w:rsidR="001F012B" w:rsidRDefault="00F674F8" w:rsidP="00C50112">
      <w:r>
        <w:rPr>
          <w:noProof/>
        </w:rPr>
        <w:drawing>
          <wp:inline distT="0" distB="0" distL="0" distR="0" wp14:anchorId="34CB95CA" wp14:editId="693DEADF">
            <wp:extent cx="5943600" cy="2195195"/>
            <wp:effectExtent l="0" t="0" r="0" b="0"/>
            <wp:docPr id="679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0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6D66" w14:textId="77777777" w:rsidR="0087481B" w:rsidRDefault="0087481B" w:rsidP="00C50112"/>
    <w:p w14:paraId="63D7374E" w14:textId="77777777" w:rsidR="009018A7" w:rsidRDefault="009018A7" w:rsidP="00C50112"/>
    <w:p w14:paraId="69A70EA7" w14:textId="77777777" w:rsidR="009018A7" w:rsidRDefault="009018A7" w:rsidP="00C50112"/>
    <w:p w14:paraId="56DB7A45" w14:textId="47012F93" w:rsidR="009018A7" w:rsidRDefault="009018A7" w:rsidP="00C50112">
      <w:r w:rsidRPr="009018A7">
        <w:t>http://34.204.44.12:8081/login?from=%2F</w:t>
      </w:r>
    </w:p>
    <w:p w14:paraId="76C8935B" w14:textId="45467BAE" w:rsidR="0087481B" w:rsidRDefault="0040173A" w:rsidP="00C50112">
      <w:r>
        <w:rPr>
          <w:noProof/>
        </w:rPr>
        <w:lastRenderedPageBreak/>
        <w:drawing>
          <wp:inline distT="0" distB="0" distL="0" distR="0" wp14:anchorId="3C03923C" wp14:editId="0405662C">
            <wp:extent cx="5943600" cy="3449955"/>
            <wp:effectExtent l="0" t="0" r="0" b="0"/>
            <wp:docPr id="1145990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909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DFE3" w14:textId="77777777" w:rsidR="0040173A" w:rsidRDefault="0040173A" w:rsidP="00C50112"/>
    <w:p w14:paraId="7C40BFDC" w14:textId="2CD08155" w:rsidR="00120E54" w:rsidRDefault="00120E54" w:rsidP="00B337FB">
      <w:pPr>
        <w:pStyle w:val="ListParagraph"/>
        <w:numPr>
          <w:ilvl w:val="0"/>
          <w:numId w:val="24"/>
        </w:numPr>
      </w:pPr>
      <w:r w:rsidRPr="00120E54">
        <w:t xml:space="preserve">Secure Jenkins server </w:t>
      </w:r>
    </w:p>
    <w:p w14:paraId="5A1D303D" w14:textId="77777777" w:rsidR="00B337FB" w:rsidRDefault="00B337FB" w:rsidP="00B337FB">
      <w:pPr>
        <w:pStyle w:val="ListParagraph"/>
      </w:pPr>
    </w:p>
    <w:p w14:paraId="6705A2AB" w14:textId="773BF477" w:rsidR="00B337FB" w:rsidRDefault="00B337FB" w:rsidP="00B337FB">
      <w:pPr>
        <w:pStyle w:val="ListParagraph"/>
      </w:pPr>
      <w:r>
        <w:rPr>
          <w:noProof/>
        </w:rPr>
        <w:drawing>
          <wp:inline distT="0" distB="0" distL="0" distR="0" wp14:anchorId="521E7BD4" wp14:editId="3F0B6ACE">
            <wp:extent cx="5943600" cy="2907665"/>
            <wp:effectExtent l="0" t="0" r="0" b="6985"/>
            <wp:docPr id="1124176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69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DCA6" w14:textId="77777777" w:rsidR="008724E5" w:rsidRDefault="008724E5" w:rsidP="00B337FB">
      <w:pPr>
        <w:pStyle w:val="ListParagraph"/>
      </w:pPr>
    </w:p>
    <w:p w14:paraId="164FF9DC" w14:textId="78505E9E" w:rsidR="008724E5" w:rsidRDefault="008724E5" w:rsidP="00B337FB">
      <w:pPr>
        <w:pStyle w:val="ListParagraph"/>
      </w:pPr>
      <w:r>
        <w:rPr>
          <w:noProof/>
        </w:rPr>
        <w:lastRenderedPageBreak/>
        <w:drawing>
          <wp:inline distT="0" distB="0" distL="0" distR="0" wp14:anchorId="3E4ACC42" wp14:editId="5FD15FB7">
            <wp:extent cx="5943600" cy="3677920"/>
            <wp:effectExtent l="0" t="0" r="0" b="0"/>
            <wp:docPr id="1074869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6958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768" w14:textId="188D2BB3" w:rsidR="00120E54" w:rsidRDefault="00120E54" w:rsidP="003A0FC3">
      <w:pPr>
        <w:pStyle w:val="ListParagraph"/>
        <w:numPr>
          <w:ilvl w:val="0"/>
          <w:numId w:val="24"/>
        </w:numPr>
      </w:pPr>
      <w:r w:rsidRPr="00120E54">
        <w:t xml:space="preserve">Create users called </w:t>
      </w:r>
      <w:proofErr w:type="spellStart"/>
      <w:r w:rsidRPr="00120E54">
        <w:t>Devops</w:t>
      </w:r>
      <w:proofErr w:type="spellEnd"/>
      <w:r w:rsidRPr="00120E54">
        <w:t>, Testing in Jenkins with Limited access.</w:t>
      </w:r>
    </w:p>
    <w:p w14:paraId="4C0532C6" w14:textId="1F524B2A" w:rsidR="00303DF6" w:rsidRPr="00303DF6" w:rsidRDefault="003A0FC3" w:rsidP="00303DF6">
      <w:pPr>
        <w:rPr>
          <w:b/>
          <w:bCs/>
          <w:lang w:val="en-IN"/>
        </w:rPr>
      </w:pPr>
      <w:r>
        <w:t xml:space="preserve">                 </w:t>
      </w:r>
      <w:r w:rsidR="00303DF6" w:rsidRPr="00303DF6">
        <w:rPr>
          <w:b/>
          <w:bCs/>
          <w:lang w:val="en-IN"/>
        </w:rPr>
        <w:t>. Enable Jenkins Security</w:t>
      </w:r>
    </w:p>
    <w:p w14:paraId="7E79B370" w14:textId="77777777" w:rsidR="00303DF6" w:rsidRPr="00303DF6" w:rsidRDefault="00303DF6" w:rsidP="00774C4E">
      <w:pPr>
        <w:ind w:left="720"/>
        <w:rPr>
          <w:lang w:val="en-IN"/>
        </w:rPr>
      </w:pPr>
      <w:r w:rsidRPr="00303DF6">
        <w:rPr>
          <w:lang w:val="en-IN"/>
        </w:rPr>
        <w:t xml:space="preserve">Go to </w:t>
      </w:r>
      <w:r w:rsidRPr="00303DF6">
        <w:rPr>
          <w:b/>
          <w:bCs/>
          <w:lang w:val="en-IN"/>
        </w:rPr>
        <w:t>Manage Jenkins &gt; Configure Global Security</w:t>
      </w:r>
    </w:p>
    <w:p w14:paraId="1DE5C3E7" w14:textId="45E93991" w:rsidR="00303DF6" w:rsidRPr="00303DF6" w:rsidRDefault="00774C4E" w:rsidP="00774C4E">
      <w:pPr>
        <w:ind w:left="360"/>
        <w:rPr>
          <w:lang w:val="en-IN"/>
        </w:rPr>
      </w:pPr>
      <w:r>
        <w:rPr>
          <w:lang w:val="en-IN"/>
        </w:rPr>
        <w:t xml:space="preserve">      </w:t>
      </w:r>
      <w:r w:rsidR="00303DF6" w:rsidRPr="00303DF6">
        <w:rPr>
          <w:lang w:val="en-IN"/>
        </w:rPr>
        <w:t xml:space="preserve">Under </w:t>
      </w:r>
      <w:r w:rsidR="00303DF6" w:rsidRPr="00303DF6">
        <w:rPr>
          <w:b/>
          <w:bCs/>
          <w:lang w:val="en-IN"/>
        </w:rPr>
        <w:t>Security Realm</w:t>
      </w:r>
      <w:r w:rsidR="00303DF6" w:rsidRPr="00303DF6">
        <w:rPr>
          <w:lang w:val="en-IN"/>
        </w:rPr>
        <w:t>, select:</w:t>
      </w:r>
    </w:p>
    <w:p w14:paraId="12994445" w14:textId="77777777" w:rsidR="00303DF6" w:rsidRPr="00303DF6" w:rsidRDefault="00303DF6" w:rsidP="00303DF6">
      <w:pPr>
        <w:numPr>
          <w:ilvl w:val="1"/>
          <w:numId w:val="25"/>
        </w:numPr>
        <w:rPr>
          <w:lang w:val="en-IN"/>
        </w:rPr>
      </w:pPr>
      <w:r w:rsidRPr="00303DF6">
        <w:rPr>
          <w:b/>
          <w:bCs/>
          <w:lang w:val="en-IN"/>
        </w:rPr>
        <w:t>"Jenkins' own user database"</w:t>
      </w:r>
    </w:p>
    <w:p w14:paraId="1CDCCC42" w14:textId="06A28198" w:rsidR="00303DF6" w:rsidRPr="00303DF6" w:rsidRDefault="00303DF6" w:rsidP="00303DF6">
      <w:pPr>
        <w:numPr>
          <w:ilvl w:val="1"/>
          <w:numId w:val="25"/>
        </w:numPr>
        <w:rPr>
          <w:lang w:val="en-IN"/>
        </w:rPr>
      </w:pPr>
      <w:r w:rsidRPr="00303DF6">
        <w:rPr>
          <w:lang w:val="en-IN"/>
        </w:rPr>
        <w:t xml:space="preserve"> Check </w:t>
      </w:r>
      <w:r w:rsidRPr="00303DF6">
        <w:rPr>
          <w:b/>
          <w:bCs/>
          <w:lang w:val="en-IN"/>
        </w:rPr>
        <w:t>“Allow users to sign up”</w:t>
      </w:r>
      <w:r w:rsidRPr="00303DF6">
        <w:rPr>
          <w:lang w:val="en-IN"/>
        </w:rPr>
        <w:t xml:space="preserve"> </w:t>
      </w:r>
    </w:p>
    <w:p w14:paraId="5D94B480" w14:textId="77777777" w:rsidR="00303DF6" w:rsidRPr="00303DF6" w:rsidRDefault="00303DF6" w:rsidP="00303DF6">
      <w:pPr>
        <w:ind w:left="720"/>
        <w:rPr>
          <w:lang w:val="en-IN"/>
        </w:rPr>
      </w:pPr>
      <w:r w:rsidRPr="00303DF6">
        <w:rPr>
          <w:lang w:val="en-IN"/>
        </w:rPr>
        <w:t xml:space="preserve">Under </w:t>
      </w:r>
      <w:r w:rsidRPr="00303DF6">
        <w:rPr>
          <w:b/>
          <w:bCs/>
          <w:lang w:val="en-IN"/>
        </w:rPr>
        <w:t>Authorization</w:t>
      </w:r>
      <w:r w:rsidRPr="00303DF6">
        <w:rPr>
          <w:lang w:val="en-IN"/>
        </w:rPr>
        <w:t>, choose:</w:t>
      </w:r>
    </w:p>
    <w:p w14:paraId="2CDD7901" w14:textId="4DFE4929" w:rsidR="00303DF6" w:rsidRPr="00303DF6" w:rsidRDefault="00303DF6" w:rsidP="00303DF6">
      <w:pPr>
        <w:numPr>
          <w:ilvl w:val="1"/>
          <w:numId w:val="25"/>
        </w:numPr>
        <w:rPr>
          <w:lang w:val="en-IN"/>
        </w:rPr>
      </w:pPr>
      <w:r w:rsidRPr="00303DF6">
        <w:rPr>
          <w:b/>
          <w:bCs/>
          <w:lang w:val="en-IN"/>
        </w:rPr>
        <w:t>"Role-Based Strategy"</w:t>
      </w:r>
      <w:r w:rsidRPr="00303DF6">
        <w:rPr>
          <w:lang w:val="en-IN"/>
        </w:rPr>
        <w:t xml:space="preserve"> </w:t>
      </w:r>
    </w:p>
    <w:p w14:paraId="5D0FBFB4" w14:textId="7B7E3669" w:rsidR="00303DF6" w:rsidRPr="00303DF6" w:rsidRDefault="00303DF6" w:rsidP="00303DF6">
      <w:pPr>
        <w:rPr>
          <w:lang w:val="en-IN"/>
        </w:rPr>
      </w:pPr>
      <w:r w:rsidRPr="00303DF6">
        <w:rPr>
          <w:b/>
          <w:bCs/>
          <w:lang w:val="en-IN"/>
        </w:rPr>
        <w:t>Install Role-Based Strategy Plugin</w:t>
      </w:r>
    </w:p>
    <w:p w14:paraId="403A4391" w14:textId="77777777" w:rsidR="00303DF6" w:rsidRPr="00303DF6" w:rsidRDefault="00303DF6" w:rsidP="00303DF6">
      <w:pPr>
        <w:ind w:left="720"/>
        <w:rPr>
          <w:lang w:val="en-IN"/>
        </w:rPr>
      </w:pPr>
      <w:r w:rsidRPr="00303DF6">
        <w:rPr>
          <w:lang w:val="en-IN"/>
        </w:rPr>
        <w:t xml:space="preserve">Go to </w:t>
      </w:r>
      <w:r w:rsidRPr="00303DF6">
        <w:rPr>
          <w:b/>
          <w:bCs/>
          <w:lang w:val="en-IN"/>
        </w:rPr>
        <w:t>Manage Jenkins &gt; Plugins &gt; Available</w:t>
      </w:r>
    </w:p>
    <w:p w14:paraId="163EF017" w14:textId="77777777" w:rsidR="00303DF6" w:rsidRPr="00303DF6" w:rsidRDefault="00303DF6" w:rsidP="00303DF6">
      <w:pPr>
        <w:ind w:left="720"/>
        <w:rPr>
          <w:lang w:val="en-IN"/>
        </w:rPr>
      </w:pPr>
      <w:r w:rsidRPr="00303DF6">
        <w:rPr>
          <w:lang w:val="en-IN"/>
        </w:rPr>
        <w:t>Search for: Role-based Authorization Strategy</w:t>
      </w:r>
    </w:p>
    <w:p w14:paraId="078D50BD" w14:textId="75208491" w:rsidR="00303DF6" w:rsidRDefault="00303DF6" w:rsidP="00303DF6">
      <w:pPr>
        <w:ind w:left="720"/>
        <w:rPr>
          <w:lang w:val="en-IN"/>
        </w:rPr>
      </w:pPr>
      <w:r w:rsidRPr="00303DF6">
        <w:rPr>
          <w:lang w:val="en-IN"/>
        </w:rPr>
        <w:t xml:space="preserve">Install it and </w:t>
      </w:r>
      <w:r w:rsidRPr="00303DF6">
        <w:rPr>
          <w:b/>
          <w:bCs/>
          <w:lang w:val="en-IN"/>
        </w:rPr>
        <w:t>Restart Jenkins</w:t>
      </w:r>
    </w:p>
    <w:p w14:paraId="0D7AF417" w14:textId="77777777" w:rsidR="00072C7C" w:rsidRPr="00072C7C" w:rsidRDefault="00072C7C" w:rsidP="00072C7C">
      <w:pPr>
        <w:rPr>
          <w:lang w:val="en-IN"/>
        </w:rPr>
      </w:pPr>
    </w:p>
    <w:p w14:paraId="3D5280C2" w14:textId="77777777" w:rsidR="00072C7C" w:rsidRPr="00072C7C" w:rsidRDefault="00072C7C" w:rsidP="00072C7C">
      <w:pPr>
        <w:rPr>
          <w:lang w:val="en-IN"/>
        </w:rPr>
      </w:pPr>
    </w:p>
    <w:p w14:paraId="4023B6CA" w14:textId="77777777" w:rsidR="00072C7C" w:rsidRPr="00072C7C" w:rsidRDefault="00072C7C" w:rsidP="00072C7C">
      <w:pPr>
        <w:rPr>
          <w:lang w:val="en-IN"/>
        </w:rPr>
      </w:pPr>
    </w:p>
    <w:p w14:paraId="621DD842" w14:textId="77777777" w:rsidR="00072C7C" w:rsidRPr="00072C7C" w:rsidRDefault="00072C7C" w:rsidP="00072C7C">
      <w:pPr>
        <w:rPr>
          <w:lang w:val="en-IN"/>
        </w:rPr>
      </w:pPr>
    </w:p>
    <w:p w14:paraId="1040381D" w14:textId="77777777" w:rsidR="00072C7C" w:rsidRPr="00072C7C" w:rsidRDefault="00072C7C" w:rsidP="00072C7C">
      <w:pPr>
        <w:rPr>
          <w:lang w:val="en-IN"/>
        </w:rPr>
      </w:pPr>
    </w:p>
    <w:p w14:paraId="6BFE566E" w14:textId="77777777" w:rsidR="00072C7C" w:rsidRPr="00072C7C" w:rsidRDefault="00072C7C" w:rsidP="00072C7C">
      <w:pPr>
        <w:rPr>
          <w:lang w:val="en-IN"/>
        </w:rPr>
      </w:pPr>
    </w:p>
    <w:p w14:paraId="0FB12B63" w14:textId="77777777" w:rsidR="00072C7C" w:rsidRDefault="00072C7C" w:rsidP="00072C7C">
      <w:pPr>
        <w:rPr>
          <w:lang w:val="en-IN"/>
        </w:rPr>
      </w:pPr>
    </w:p>
    <w:p w14:paraId="3F3CDDFD" w14:textId="1D1D0F86" w:rsidR="00072C7C" w:rsidRPr="00072C7C" w:rsidRDefault="00072C7C" w:rsidP="00072C7C">
      <w:pPr>
        <w:tabs>
          <w:tab w:val="left" w:pos="1680"/>
        </w:tabs>
        <w:rPr>
          <w:lang w:val="en-IN"/>
        </w:rPr>
      </w:pPr>
      <w:r>
        <w:rPr>
          <w:lang w:val="en-IN"/>
        </w:rPr>
        <w:tab/>
      </w:r>
    </w:p>
    <w:p w14:paraId="1AE9DB42" w14:textId="7E6B0DB4" w:rsidR="003A0FC3" w:rsidRDefault="005E24D0" w:rsidP="003A0FC3">
      <w:r>
        <w:rPr>
          <w:noProof/>
        </w:rPr>
        <w:lastRenderedPageBreak/>
        <w:drawing>
          <wp:inline distT="0" distB="0" distL="0" distR="0" wp14:anchorId="6BF9AC26" wp14:editId="34F9209D">
            <wp:extent cx="5943600" cy="2767330"/>
            <wp:effectExtent l="0" t="0" r="0" b="0"/>
            <wp:docPr id="352465313" name="Picture 1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5313" name="Picture 1" descr="A blue line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1E34" w14:textId="77777777" w:rsidR="00751D15" w:rsidRDefault="00751D15" w:rsidP="003A0FC3"/>
    <w:p w14:paraId="29C7D16A" w14:textId="77777777" w:rsidR="001F702C" w:rsidRPr="001F702C" w:rsidRDefault="001F702C" w:rsidP="001F702C">
      <w:pPr>
        <w:rPr>
          <w:b/>
          <w:bCs/>
          <w:lang w:val="en-IN"/>
        </w:rPr>
      </w:pPr>
      <w:r w:rsidRPr="001F702C">
        <w:rPr>
          <w:b/>
          <w:bCs/>
          <w:lang w:val="en-IN"/>
        </w:rPr>
        <w:t>Create Users (</w:t>
      </w:r>
      <w:proofErr w:type="spellStart"/>
      <w:r w:rsidRPr="001F702C">
        <w:rPr>
          <w:b/>
          <w:bCs/>
          <w:lang w:val="en-IN"/>
        </w:rPr>
        <w:t>Devops</w:t>
      </w:r>
      <w:proofErr w:type="spellEnd"/>
      <w:r w:rsidRPr="001F702C">
        <w:rPr>
          <w:b/>
          <w:bCs/>
          <w:lang w:val="en-IN"/>
        </w:rPr>
        <w:t>, Testing)</w:t>
      </w:r>
    </w:p>
    <w:p w14:paraId="71B99B68" w14:textId="77777777" w:rsidR="001F702C" w:rsidRPr="001F702C" w:rsidRDefault="001F702C" w:rsidP="001F702C">
      <w:pPr>
        <w:numPr>
          <w:ilvl w:val="0"/>
          <w:numId w:val="27"/>
        </w:numPr>
        <w:rPr>
          <w:lang w:val="en-IN"/>
        </w:rPr>
      </w:pPr>
      <w:r w:rsidRPr="001F702C">
        <w:rPr>
          <w:lang w:val="en-IN"/>
        </w:rPr>
        <w:t xml:space="preserve">Go to </w:t>
      </w:r>
      <w:r w:rsidRPr="001F702C">
        <w:rPr>
          <w:b/>
          <w:bCs/>
          <w:lang w:val="en-IN"/>
        </w:rPr>
        <w:t>Manage Jenkins &gt; Manage Users</w:t>
      </w:r>
    </w:p>
    <w:p w14:paraId="788BE50E" w14:textId="77777777" w:rsidR="001F702C" w:rsidRPr="001F702C" w:rsidRDefault="001F702C" w:rsidP="001F702C">
      <w:pPr>
        <w:numPr>
          <w:ilvl w:val="0"/>
          <w:numId w:val="27"/>
        </w:numPr>
        <w:rPr>
          <w:lang w:val="en-IN"/>
        </w:rPr>
      </w:pPr>
      <w:r w:rsidRPr="001F702C">
        <w:rPr>
          <w:lang w:val="en-IN"/>
        </w:rPr>
        <w:t xml:space="preserve">Click </w:t>
      </w:r>
      <w:r w:rsidRPr="001F702C">
        <w:rPr>
          <w:b/>
          <w:bCs/>
          <w:lang w:val="en-IN"/>
        </w:rPr>
        <w:t>Create User</w:t>
      </w:r>
    </w:p>
    <w:p w14:paraId="29DF4917" w14:textId="77777777" w:rsidR="001F702C" w:rsidRPr="001F702C" w:rsidRDefault="001F702C" w:rsidP="001F702C">
      <w:pPr>
        <w:numPr>
          <w:ilvl w:val="0"/>
          <w:numId w:val="27"/>
        </w:numPr>
        <w:rPr>
          <w:lang w:val="en-IN"/>
        </w:rPr>
      </w:pPr>
      <w:r w:rsidRPr="001F702C">
        <w:rPr>
          <w:lang w:val="en-IN"/>
        </w:rPr>
        <w:t>Create users like:</w:t>
      </w:r>
    </w:p>
    <w:p w14:paraId="7603CCB2" w14:textId="77777777" w:rsidR="001F702C" w:rsidRPr="001F702C" w:rsidRDefault="001F702C" w:rsidP="001F702C">
      <w:pPr>
        <w:numPr>
          <w:ilvl w:val="1"/>
          <w:numId w:val="27"/>
        </w:numPr>
        <w:rPr>
          <w:lang w:val="en-IN"/>
        </w:rPr>
      </w:pPr>
      <w:r w:rsidRPr="001F702C">
        <w:rPr>
          <w:b/>
          <w:bCs/>
          <w:lang w:val="en-IN"/>
        </w:rPr>
        <w:t>Username</w:t>
      </w:r>
      <w:r w:rsidRPr="001F702C">
        <w:rPr>
          <w:lang w:val="en-IN"/>
        </w:rPr>
        <w:t xml:space="preserve">: </w:t>
      </w:r>
      <w:proofErr w:type="spellStart"/>
      <w:r w:rsidRPr="001F702C">
        <w:rPr>
          <w:lang w:val="en-IN"/>
        </w:rPr>
        <w:t>Devops</w:t>
      </w:r>
      <w:proofErr w:type="spellEnd"/>
      <w:r w:rsidRPr="001F702C">
        <w:rPr>
          <w:lang w:val="en-IN"/>
        </w:rPr>
        <w:t>, Password, Email, etc.</w:t>
      </w:r>
    </w:p>
    <w:p w14:paraId="0AD0C499" w14:textId="77777777" w:rsidR="001F702C" w:rsidRPr="001F702C" w:rsidRDefault="001F702C" w:rsidP="001F702C">
      <w:pPr>
        <w:numPr>
          <w:ilvl w:val="1"/>
          <w:numId w:val="27"/>
        </w:numPr>
        <w:rPr>
          <w:lang w:val="en-IN"/>
        </w:rPr>
      </w:pPr>
      <w:r w:rsidRPr="001F702C">
        <w:rPr>
          <w:b/>
          <w:bCs/>
          <w:lang w:val="en-IN"/>
        </w:rPr>
        <w:t>Username</w:t>
      </w:r>
      <w:r w:rsidRPr="001F702C">
        <w:rPr>
          <w:lang w:val="en-IN"/>
        </w:rPr>
        <w:t>: Testing, Password, Email, etc.</w:t>
      </w:r>
    </w:p>
    <w:p w14:paraId="7D97F671" w14:textId="77777777" w:rsidR="00751D15" w:rsidRDefault="00751D15" w:rsidP="003A0FC3"/>
    <w:p w14:paraId="571AAA03" w14:textId="18E0AF62" w:rsidR="005E24D0" w:rsidRDefault="00DB5A11" w:rsidP="003A0FC3">
      <w:r>
        <w:rPr>
          <w:noProof/>
        </w:rPr>
        <w:drawing>
          <wp:inline distT="0" distB="0" distL="0" distR="0" wp14:anchorId="7EB51013" wp14:editId="2C0DB2B7">
            <wp:extent cx="5943600" cy="2508250"/>
            <wp:effectExtent l="0" t="0" r="0" b="6350"/>
            <wp:docPr id="995100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038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135A" w14:textId="77777777" w:rsidR="00E152B7" w:rsidRDefault="00E152B7" w:rsidP="003A0FC3"/>
    <w:p w14:paraId="68B56FD1" w14:textId="77777777" w:rsidR="00E152B7" w:rsidRDefault="00E152B7" w:rsidP="003A0FC3"/>
    <w:p w14:paraId="5A932D60" w14:textId="77777777" w:rsidR="00DE22ED" w:rsidRPr="00DE22ED" w:rsidRDefault="00DE22ED" w:rsidP="00DE22ED">
      <w:pPr>
        <w:rPr>
          <w:lang w:val="en-IN"/>
        </w:rPr>
      </w:pPr>
      <w:r w:rsidRPr="00DE22ED">
        <w:rPr>
          <w:lang w:val="en-IN"/>
        </w:rPr>
        <w:t xml:space="preserve">Go to </w:t>
      </w:r>
      <w:r w:rsidRPr="00DE22ED">
        <w:rPr>
          <w:b/>
          <w:bCs/>
          <w:lang w:val="en-IN"/>
        </w:rPr>
        <w:t>Manage Jenkins → Manage and Assign Roles → Manage Roles</w:t>
      </w:r>
    </w:p>
    <w:p w14:paraId="5B408FCB" w14:textId="77777777" w:rsidR="00DE22ED" w:rsidRPr="00DE22ED" w:rsidRDefault="00DE22ED" w:rsidP="00DE22ED">
      <w:pPr>
        <w:ind w:left="360"/>
        <w:rPr>
          <w:lang w:val="en-IN"/>
        </w:rPr>
      </w:pPr>
      <w:r w:rsidRPr="00DE22ED">
        <w:rPr>
          <w:lang w:val="en-IN"/>
        </w:rPr>
        <w:t xml:space="preserve">Under </w:t>
      </w:r>
      <w:r w:rsidRPr="00DE22ED">
        <w:rPr>
          <w:b/>
          <w:bCs/>
          <w:lang w:val="en-IN"/>
        </w:rPr>
        <w:t>“Role to add”</w:t>
      </w:r>
      <w:r w:rsidRPr="00DE22ED">
        <w:rPr>
          <w:lang w:val="en-IN"/>
        </w:rPr>
        <w:t>, create roles like:</w:t>
      </w:r>
    </w:p>
    <w:p w14:paraId="56D9495E" w14:textId="77777777" w:rsidR="00DE22ED" w:rsidRPr="00DE22ED" w:rsidRDefault="00DE22ED" w:rsidP="00DE22ED">
      <w:pPr>
        <w:numPr>
          <w:ilvl w:val="1"/>
          <w:numId w:val="28"/>
        </w:numPr>
        <w:rPr>
          <w:lang w:val="en-IN"/>
        </w:rPr>
      </w:pPr>
      <w:proofErr w:type="spellStart"/>
      <w:r w:rsidRPr="00DE22ED">
        <w:rPr>
          <w:lang w:val="en-IN"/>
        </w:rPr>
        <w:t>devops_role</w:t>
      </w:r>
      <w:proofErr w:type="spellEnd"/>
    </w:p>
    <w:p w14:paraId="68E08731" w14:textId="77777777" w:rsidR="00DE22ED" w:rsidRPr="00DE22ED" w:rsidRDefault="00DE22ED" w:rsidP="00DE22ED">
      <w:pPr>
        <w:numPr>
          <w:ilvl w:val="1"/>
          <w:numId w:val="28"/>
        </w:numPr>
        <w:rPr>
          <w:lang w:val="en-IN"/>
        </w:rPr>
      </w:pPr>
      <w:proofErr w:type="spellStart"/>
      <w:r w:rsidRPr="00DE22ED">
        <w:rPr>
          <w:lang w:val="en-IN"/>
        </w:rPr>
        <w:t>testing_role</w:t>
      </w:r>
      <w:proofErr w:type="spellEnd"/>
    </w:p>
    <w:p w14:paraId="08AF6029" w14:textId="77777777" w:rsidR="00DE22ED" w:rsidRPr="00DE22ED" w:rsidRDefault="00DE22ED" w:rsidP="00DE22ED">
      <w:pPr>
        <w:rPr>
          <w:b/>
          <w:bCs/>
          <w:lang w:val="en-IN"/>
        </w:rPr>
      </w:pPr>
      <w:r w:rsidRPr="00DE22ED">
        <w:rPr>
          <w:b/>
          <w:bCs/>
          <w:lang w:val="en-IN"/>
        </w:rPr>
        <w:t>Define Permissions:</w:t>
      </w:r>
    </w:p>
    <w:p w14:paraId="4B08B3F3" w14:textId="77777777" w:rsidR="00DE22ED" w:rsidRPr="00DE22ED" w:rsidRDefault="00DE22ED" w:rsidP="00DE22ED">
      <w:pPr>
        <w:rPr>
          <w:lang w:val="en-IN"/>
        </w:rPr>
      </w:pPr>
      <w:r w:rsidRPr="00DE22ED">
        <w:rPr>
          <w:lang w:val="en-IN"/>
        </w:rPr>
        <w:t xml:space="preserve">Example for </w:t>
      </w:r>
      <w:r w:rsidRPr="00DE22ED">
        <w:rPr>
          <w:b/>
          <w:bCs/>
          <w:lang w:val="en-IN"/>
        </w:rPr>
        <w:t>limited access</w:t>
      </w:r>
      <w:r w:rsidRPr="00DE22ED">
        <w:rPr>
          <w:lang w:val="en-IN"/>
        </w:rPr>
        <w:t xml:space="preserve"> (read-only + job execution):</w:t>
      </w:r>
    </w:p>
    <w:p w14:paraId="27EC4DD1" w14:textId="77777777" w:rsidR="00DE22ED" w:rsidRPr="00DE22ED" w:rsidRDefault="00DE22ED" w:rsidP="00DE22ED">
      <w:pPr>
        <w:numPr>
          <w:ilvl w:val="0"/>
          <w:numId w:val="29"/>
        </w:numPr>
        <w:rPr>
          <w:lang w:val="en-IN"/>
        </w:rPr>
      </w:pPr>
      <w:r w:rsidRPr="00DE22ED">
        <w:rPr>
          <w:lang w:val="en-IN"/>
        </w:rPr>
        <w:t>Overall → Read</w:t>
      </w:r>
    </w:p>
    <w:p w14:paraId="2F720AEA" w14:textId="77777777" w:rsidR="00DE22ED" w:rsidRPr="00DE22ED" w:rsidRDefault="00DE22ED" w:rsidP="00DE22ED">
      <w:pPr>
        <w:numPr>
          <w:ilvl w:val="0"/>
          <w:numId w:val="29"/>
        </w:numPr>
        <w:rPr>
          <w:lang w:val="en-IN"/>
        </w:rPr>
      </w:pPr>
      <w:r w:rsidRPr="00DE22ED">
        <w:rPr>
          <w:lang w:val="en-IN"/>
        </w:rPr>
        <w:lastRenderedPageBreak/>
        <w:t>Job → Read</w:t>
      </w:r>
    </w:p>
    <w:p w14:paraId="4519917E" w14:textId="77777777" w:rsidR="00DE22ED" w:rsidRPr="00DE22ED" w:rsidRDefault="00DE22ED" w:rsidP="00DE22ED">
      <w:pPr>
        <w:numPr>
          <w:ilvl w:val="0"/>
          <w:numId w:val="29"/>
        </w:numPr>
        <w:rPr>
          <w:lang w:val="en-IN"/>
        </w:rPr>
      </w:pPr>
      <w:r w:rsidRPr="00DE22ED">
        <w:rPr>
          <w:lang w:val="en-IN"/>
        </w:rPr>
        <w:t>Job → Build</w:t>
      </w:r>
    </w:p>
    <w:p w14:paraId="00EF6A7D" w14:textId="77777777" w:rsidR="00DE22ED" w:rsidRPr="00DE22ED" w:rsidRDefault="00DE22ED" w:rsidP="00DE22ED">
      <w:pPr>
        <w:numPr>
          <w:ilvl w:val="0"/>
          <w:numId w:val="29"/>
        </w:numPr>
        <w:rPr>
          <w:lang w:val="en-IN"/>
        </w:rPr>
      </w:pPr>
      <w:r w:rsidRPr="00DE22ED">
        <w:rPr>
          <w:lang w:val="en-IN"/>
        </w:rPr>
        <w:t>Job → Workspace</w:t>
      </w:r>
    </w:p>
    <w:p w14:paraId="7BD4FD78" w14:textId="77777777" w:rsidR="00DE22ED" w:rsidRPr="00DE22ED" w:rsidRDefault="00DE22ED" w:rsidP="00DE22ED">
      <w:pPr>
        <w:numPr>
          <w:ilvl w:val="0"/>
          <w:numId w:val="29"/>
        </w:numPr>
        <w:rPr>
          <w:lang w:val="en-IN"/>
        </w:rPr>
      </w:pPr>
      <w:r w:rsidRPr="00DE22ED">
        <w:rPr>
          <w:lang w:val="en-IN"/>
        </w:rPr>
        <w:t>View → Read</w:t>
      </w:r>
    </w:p>
    <w:p w14:paraId="350CF069" w14:textId="77777777" w:rsidR="00DE22ED" w:rsidRPr="00DE22ED" w:rsidRDefault="00DE22ED" w:rsidP="00DE22ED">
      <w:pPr>
        <w:rPr>
          <w:lang w:val="en-IN"/>
        </w:rPr>
      </w:pPr>
      <w:r w:rsidRPr="00DE22ED">
        <w:rPr>
          <w:lang w:val="en-IN"/>
        </w:rPr>
        <w:t>Assign stricter or more permissive access depending on what "limited" means in your case.</w:t>
      </w:r>
    </w:p>
    <w:p w14:paraId="4C6FCF46" w14:textId="77777777" w:rsidR="00DE22ED" w:rsidRPr="00DE22ED" w:rsidRDefault="00DE22ED" w:rsidP="00DE22ED">
      <w:pPr>
        <w:ind w:left="720"/>
        <w:rPr>
          <w:lang w:val="en-IN"/>
        </w:rPr>
      </w:pPr>
      <w:r w:rsidRPr="00DE22ED">
        <w:rPr>
          <w:lang w:val="en-IN"/>
        </w:rPr>
        <w:t xml:space="preserve">Click </w:t>
      </w:r>
      <w:r w:rsidRPr="00DE22ED">
        <w:rPr>
          <w:b/>
          <w:bCs/>
          <w:lang w:val="en-IN"/>
        </w:rPr>
        <w:t>Save</w:t>
      </w:r>
    </w:p>
    <w:p w14:paraId="05FB947A" w14:textId="77777777" w:rsidR="00E152B7" w:rsidRDefault="00E152B7" w:rsidP="003A0FC3"/>
    <w:p w14:paraId="6BDB2B5D" w14:textId="1A17A83D" w:rsidR="00E152B7" w:rsidRDefault="00E152B7" w:rsidP="003A0FC3">
      <w:r>
        <w:rPr>
          <w:noProof/>
        </w:rPr>
        <w:drawing>
          <wp:inline distT="0" distB="0" distL="0" distR="0" wp14:anchorId="189DFC1D" wp14:editId="2365FC40">
            <wp:extent cx="5943600" cy="2087245"/>
            <wp:effectExtent l="0" t="0" r="0" b="8255"/>
            <wp:docPr id="132168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82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4CBA" w14:textId="77777777" w:rsidR="000E3040" w:rsidRDefault="000E3040" w:rsidP="003A0FC3"/>
    <w:p w14:paraId="52ECB832" w14:textId="2EB4B177" w:rsidR="000E3040" w:rsidRDefault="000E3040" w:rsidP="003A0FC3"/>
    <w:p w14:paraId="4161FE96" w14:textId="77777777" w:rsidR="00FB2E26" w:rsidRDefault="00FB2E26" w:rsidP="003A0FC3"/>
    <w:p w14:paraId="3FE299F0" w14:textId="77777777" w:rsidR="005E24D0" w:rsidRDefault="005E24D0" w:rsidP="003A0FC3"/>
    <w:p w14:paraId="7C1D6D24" w14:textId="3A4C7C1C" w:rsidR="00967063" w:rsidRPr="00967063" w:rsidRDefault="00967063" w:rsidP="00967063">
      <w:pPr>
        <w:rPr>
          <w:lang w:val="en-IN"/>
        </w:rPr>
      </w:pPr>
      <w:r w:rsidRPr="00967063">
        <w:rPr>
          <w:lang w:val="en-IN"/>
        </w:rPr>
        <w:t xml:space="preserve">  Go to </w:t>
      </w:r>
      <w:r w:rsidRPr="00967063">
        <w:rPr>
          <w:b/>
          <w:bCs/>
          <w:lang w:val="en-IN"/>
        </w:rPr>
        <w:t>Manage and Assign Roles → Assign Roles</w:t>
      </w:r>
    </w:p>
    <w:p w14:paraId="0FF0EB1A" w14:textId="1953AE25" w:rsidR="00967063" w:rsidRPr="00967063" w:rsidRDefault="00967063" w:rsidP="00967063">
      <w:pPr>
        <w:rPr>
          <w:lang w:val="en-IN"/>
        </w:rPr>
      </w:pPr>
      <w:r w:rsidRPr="00967063">
        <w:rPr>
          <w:lang w:val="en-IN"/>
        </w:rPr>
        <w:t xml:space="preserve">  Under </w:t>
      </w:r>
      <w:r w:rsidRPr="00967063">
        <w:rPr>
          <w:b/>
          <w:bCs/>
          <w:lang w:val="en-IN"/>
        </w:rPr>
        <w:t>“User/group”</w:t>
      </w:r>
      <w:r w:rsidRPr="00967063">
        <w:rPr>
          <w:lang w:val="en-IN"/>
        </w:rPr>
        <w:t xml:space="preserve">, enter </w:t>
      </w:r>
      <w:proofErr w:type="spellStart"/>
      <w:r w:rsidRPr="00967063">
        <w:rPr>
          <w:lang w:val="en-IN"/>
        </w:rPr>
        <w:t>Devops</w:t>
      </w:r>
      <w:proofErr w:type="spellEnd"/>
      <w:r w:rsidRPr="00967063">
        <w:rPr>
          <w:lang w:val="en-IN"/>
        </w:rPr>
        <w:t xml:space="preserve">, assign to </w:t>
      </w:r>
      <w:proofErr w:type="spellStart"/>
      <w:r w:rsidRPr="00967063">
        <w:rPr>
          <w:lang w:val="en-IN"/>
        </w:rPr>
        <w:t>devops_role</w:t>
      </w:r>
      <w:proofErr w:type="spellEnd"/>
    </w:p>
    <w:p w14:paraId="28780303" w14:textId="40451C11" w:rsidR="00967063" w:rsidRPr="00967063" w:rsidRDefault="00967063" w:rsidP="00967063">
      <w:pPr>
        <w:rPr>
          <w:lang w:val="en-IN"/>
        </w:rPr>
      </w:pPr>
      <w:r w:rsidRPr="00967063">
        <w:rPr>
          <w:lang w:val="en-IN"/>
        </w:rPr>
        <w:t xml:space="preserve">  Enter Testing, assign to </w:t>
      </w:r>
      <w:proofErr w:type="spellStart"/>
      <w:r w:rsidRPr="00967063">
        <w:rPr>
          <w:lang w:val="en-IN"/>
        </w:rPr>
        <w:t>testing_role</w:t>
      </w:r>
      <w:proofErr w:type="spellEnd"/>
    </w:p>
    <w:p w14:paraId="1F185745" w14:textId="36529610" w:rsidR="00967063" w:rsidRDefault="00967063" w:rsidP="00967063">
      <w:pPr>
        <w:rPr>
          <w:lang w:val="en-IN"/>
        </w:rPr>
      </w:pPr>
      <w:r w:rsidRPr="00967063">
        <w:rPr>
          <w:lang w:val="en-IN"/>
        </w:rPr>
        <w:t xml:space="preserve"> Save</w:t>
      </w:r>
    </w:p>
    <w:p w14:paraId="3AEA8DE4" w14:textId="77777777" w:rsidR="005D0611" w:rsidRDefault="005D0611" w:rsidP="00967063">
      <w:pPr>
        <w:rPr>
          <w:lang w:val="en-IN"/>
        </w:rPr>
      </w:pPr>
    </w:p>
    <w:p w14:paraId="12FB12FB" w14:textId="7D3AEC8B" w:rsidR="005D0611" w:rsidRDefault="005D0611" w:rsidP="00967063">
      <w:pPr>
        <w:rPr>
          <w:lang w:val="en-IN"/>
        </w:rPr>
      </w:pPr>
      <w:r>
        <w:rPr>
          <w:noProof/>
        </w:rPr>
        <w:drawing>
          <wp:inline distT="0" distB="0" distL="0" distR="0" wp14:anchorId="58919A10" wp14:editId="23E67307">
            <wp:extent cx="5943600" cy="3215005"/>
            <wp:effectExtent l="0" t="0" r="0" b="4445"/>
            <wp:docPr id="159087104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1040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DF6F" w14:textId="142155BB" w:rsidR="005D0611" w:rsidRDefault="00460FCD" w:rsidP="00967063">
      <w:pPr>
        <w:rPr>
          <w:lang w:val="en-IN"/>
        </w:rPr>
      </w:pPr>
      <w:r>
        <w:rPr>
          <w:lang w:val="en-IN"/>
        </w:rPr>
        <w:t>CHECK</w:t>
      </w:r>
    </w:p>
    <w:p w14:paraId="553447B2" w14:textId="77777777" w:rsidR="00460FCD" w:rsidRPr="00460FCD" w:rsidRDefault="00460FCD" w:rsidP="00460FCD">
      <w:pPr>
        <w:numPr>
          <w:ilvl w:val="0"/>
          <w:numId w:val="31"/>
        </w:numPr>
        <w:rPr>
          <w:lang w:val="en-IN"/>
        </w:rPr>
      </w:pPr>
      <w:proofErr w:type="spellStart"/>
      <w:r w:rsidRPr="00460FCD">
        <w:rPr>
          <w:b/>
          <w:bCs/>
          <w:lang w:val="en-IN"/>
        </w:rPr>
        <w:lastRenderedPageBreak/>
        <w:t>Devops</w:t>
      </w:r>
      <w:proofErr w:type="spellEnd"/>
      <w:r w:rsidRPr="00460FCD">
        <w:rPr>
          <w:lang w:val="en-IN"/>
        </w:rPr>
        <w:t xml:space="preserve"> and </w:t>
      </w:r>
      <w:r w:rsidRPr="00460FCD">
        <w:rPr>
          <w:b/>
          <w:bCs/>
          <w:lang w:val="en-IN"/>
        </w:rPr>
        <w:t>Testing</w:t>
      </w:r>
      <w:r w:rsidRPr="00460FCD">
        <w:rPr>
          <w:lang w:val="en-IN"/>
        </w:rPr>
        <w:t xml:space="preserve"> users exist</w:t>
      </w:r>
    </w:p>
    <w:p w14:paraId="51AF644F" w14:textId="77777777" w:rsidR="00460FCD" w:rsidRPr="00460FCD" w:rsidRDefault="00460FCD" w:rsidP="00460FCD">
      <w:pPr>
        <w:numPr>
          <w:ilvl w:val="0"/>
          <w:numId w:val="31"/>
        </w:numPr>
        <w:rPr>
          <w:lang w:val="en-IN"/>
        </w:rPr>
      </w:pPr>
      <w:r w:rsidRPr="00460FCD">
        <w:rPr>
          <w:lang w:val="en-IN"/>
        </w:rPr>
        <w:t xml:space="preserve">They have </w:t>
      </w:r>
      <w:r w:rsidRPr="00460FCD">
        <w:rPr>
          <w:b/>
          <w:bCs/>
          <w:lang w:val="en-IN"/>
        </w:rPr>
        <w:t>restricted permissions</w:t>
      </w:r>
      <w:r w:rsidRPr="00460FCD">
        <w:rPr>
          <w:lang w:val="en-IN"/>
        </w:rPr>
        <w:t xml:space="preserve"> based on their roles</w:t>
      </w:r>
    </w:p>
    <w:p w14:paraId="5BBA43C0" w14:textId="77777777" w:rsidR="00460FCD" w:rsidRDefault="00460FCD" w:rsidP="00967063">
      <w:pPr>
        <w:rPr>
          <w:lang w:val="en-IN"/>
        </w:rPr>
      </w:pPr>
    </w:p>
    <w:p w14:paraId="1B776491" w14:textId="5CCD9EFD" w:rsidR="005D0611" w:rsidRDefault="00CF6794" w:rsidP="00967063">
      <w:pPr>
        <w:rPr>
          <w:lang w:val="en-IN"/>
        </w:rPr>
      </w:pPr>
      <w:r>
        <w:rPr>
          <w:noProof/>
        </w:rPr>
        <w:drawing>
          <wp:inline distT="0" distB="0" distL="0" distR="0" wp14:anchorId="575925ED" wp14:editId="59D58848">
            <wp:extent cx="5943600" cy="2322830"/>
            <wp:effectExtent l="0" t="0" r="0" b="1270"/>
            <wp:docPr id="105185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91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E838" w14:textId="77777777" w:rsidR="00CF6794" w:rsidRDefault="00CF6794" w:rsidP="00967063">
      <w:pPr>
        <w:rPr>
          <w:lang w:val="en-IN"/>
        </w:rPr>
      </w:pPr>
    </w:p>
    <w:p w14:paraId="1A502FB8" w14:textId="67762F65" w:rsidR="00CF6794" w:rsidRPr="00967063" w:rsidRDefault="00460FCD" w:rsidP="00967063">
      <w:pPr>
        <w:rPr>
          <w:lang w:val="en-IN"/>
        </w:rPr>
      </w:pPr>
      <w:r>
        <w:rPr>
          <w:noProof/>
        </w:rPr>
        <w:drawing>
          <wp:inline distT="0" distB="0" distL="0" distR="0" wp14:anchorId="3C05336C" wp14:editId="5A5EF133">
            <wp:extent cx="5943600" cy="2320925"/>
            <wp:effectExtent l="0" t="0" r="0" b="3175"/>
            <wp:docPr id="11004115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1152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4F8" w14:textId="77777777" w:rsidR="00E27FBD" w:rsidRDefault="00E27FBD" w:rsidP="003A0FC3"/>
    <w:p w14:paraId="0BB1D46D" w14:textId="77777777" w:rsidR="00E27FBD" w:rsidRDefault="00E27FBD" w:rsidP="003A0FC3"/>
    <w:p w14:paraId="69EFAE3C" w14:textId="77777777" w:rsidR="00E27FBD" w:rsidRDefault="00E27FBD" w:rsidP="003A0FC3"/>
    <w:p w14:paraId="2428066E" w14:textId="0538D4FF" w:rsidR="00E27FBD" w:rsidRDefault="00E27FBD" w:rsidP="003A0FC3"/>
    <w:p w14:paraId="01294A73" w14:textId="77777777" w:rsidR="00751D15" w:rsidRDefault="00751D15" w:rsidP="003A0FC3"/>
    <w:p w14:paraId="01B9D993" w14:textId="704FE605" w:rsidR="00751D15" w:rsidRDefault="00751D15" w:rsidP="003A0FC3"/>
    <w:p w14:paraId="0C13F433" w14:textId="77777777" w:rsidR="003A0FC3" w:rsidRDefault="003A0FC3" w:rsidP="003A0FC3"/>
    <w:p w14:paraId="32B3B6E5" w14:textId="51275A1E" w:rsidR="00ED092B" w:rsidRDefault="00120E54" w:rsidP="00ED092B">
      <w:pPr>
        <w:pStyle w:val="ListParagraph"/>
        <w:numPr>
          <w:ilvl w:val="0"/>
          <w:numId w:val="24"/>
        </w:numPr>
      </w:pPr>
      <w:r w:rsidRPr="00120E54">
        <w:t>Configure labels and restrict the jobs to execute based on label only.</w:t>
      </w:r>
    </w:p>
    <w:p w14:paraId="6F6D7FDD" w14:textId="77777777" w:rsidR="00ED092B" w:rsidRDefault="00ED092B" w:rsidP="00ED092B"/>
    <w:p w14:paraId="4AEC2716" w14:textId="77777777" w:rsidR="00372F66" w:rsidRPr="00372F66" w:rsidRDefault="00372F66" w:rsidP="00372F66">
      <w:pPr>
        <w:rPr>
          <w:b/>
          <w:bCs/>
          <w:lang w:val="en-IN"/>
        </w:rPr>
      </w:pPr>
      <w:r>
        <w:t xml:space="preserve">                     </w:t>
      </w:r>
      <w:r w:rsidRPr="00372F66">
        <w:rPr>
          <w:b/>
          <w:bCs/>
          <w:lang w:val="en-IN"/>
        </w:rPr>
        <w:t>Go to Nodes</w:t>
      </w:r>
    </w:p>
    <w:p w14:paraId="60A4656F" w14:textId="77777777" w:rsidR="00372F66" w:rsidRPr="00372F66" w:rsidRDefault="00372F66" w:rsidP="00372F66">
      <w:pPr>
        <w:numPr>
          <w:ilvl w:val="0"/>
          <w:numId w:val="32"/>
        </w:numPr>
        <w:rPr>
          <w:lang w:val="en-IN"/>
        </w:rPr>
      </w:pPr>
      <w:r w:rsidRPr="00372F66">
        <w:rPr>
          <w:lang w:val="en-IN"/>
        </w:rPr>
        <w:t xml:space="preserve">Click on </w:t>
      </w:r>
      <w:r w:rsidRPr="00372F66">
        <w:rPr>
          <w:b/>
          <w:bCs/>
          <w:lang w:val="en-IN"/>
        </w:rPr>
        <w:t>“Manage Jenkins”</w:t>
      </w:r>
      <w:r w:rsidRPr="00372F66">
        <w:rPr>
          <w:lang w:val="en-IN"/>
        </w:rPr>
        <w:t xml:space="preserve"> from the left menu</w:t>
      </w:r>
    </w:p>
    <w:p w14:paraId="1DD4497D" w14:textId="77777777" w:rsidR="00372F66" w:rsidRPr="00372F66" w:rsidRDefault="00372F66" w:rsidP="00372F66">
      <w:pPr>
        <w:numPr>
          <w:ilvl w:val="0"/>
          <w:numId w:val="32"/>
        </w:numPr>
        <w:rPr>
          <w:lang w:val="en-IN"/>
        </w:rPr>
      </w:pPr>
      <w:r w:rsidRPr="00372F66">
        <w:rPr>
          <w:lang w:val="en-IN"/>
        </w:rPr>
        <w:t xml:space="preserve">Click on </w:t>
      </w:r>
      <w:r w:rsidRPr="00372F66">
        <w:rPr>
          <w:b/>
          <w:bCs/>
          <w:lang w:val="en-IN"/>
        </w:rPr>
        <w:t>“Nodes”</w:t>
      </w:r>
    </w:p>
    <w:p w14:paraId="7414050B" w14:textId="1A9D3C75" w:rsidR="00372F66" w:rsidRPr="00372F66" w:rsidRDefault="00372F66" w:rsidP="00372F66">
      <w:pPr>
        <w:rPr>
          <w:b/>
          <w:bCs/>
          <w:lang w:val="en-IN"/>
        </w:rPr>
      </w:pPr>
      <w:r>
        <w:rPr>
          <w:rFonts w:ascii="Segoe UI Emoji" w:hAnsi="Segoe UI Emoji" w:cs="Segoe UI Emoji"/>
          <w:b/>
          <w:bCs/>
          <w:lang w:val="en-IN"/>
        </w:rPr>
        <w:t xml:space="preserve">           </w:t>
      </w:r>
      <w:r w:rsidRPr="00372F66">
        <w:rPr>
          <w:b/>
          <w:bCs/>
          <w:lang w:val="en-IN"/>
        </w:rPr>
        <w:t xml:space="preserve"> Select the Node</w:t>
      </w:r>
    </w:p>
    <w:p w14:paraId="3F125F85" w14:textId="77777777" w:rsidR="00372F66" w:rsidRPr="00372F66" w:rsidRDefault="00372F66" w:rsidP="00372F66">
      <w:pPr>
        <w:numPr>
          <w:ilvl w:val="0"/>
          <w:numId w:val="33"/>
        </w:numPr>
        <w:rPr>
          <w:lang w:val="en-IN"/>
        </w:rPr>
      </w:pPr>
      <w:r w:rsidRPr="00372F66">
        <w:rPr>
          <w:lang w:val="en-IN"/>
        </w:rPr>
        <w:t>You’ll see a list like:</w:t>
      </w:r>
    </w:p>
    <w:p w14:paraId="3EE75A24" w14:textId="77777777" w:rsidR="00372F66" w:rsidRPr="00372F66" w:rsidRDefault="00372F66" w:rsidP="00372F66">
      <w:pPr>
        <w:numPr>
          <w:ilvl w:val="1"/>
          <w:numId w:val="33"/>
        </w:numPr>
        <w:rPr>
          <w:lang w:val="en-IN"/>
        </w:rPr>
      </w:pPr>
      <w:r w:rsidRPr="00372F66">
        <w:rPr>
          <w:lang w:val="en-IN"/>
        </w:rPr>
        <w:t>Built-In Node (master)</w:t>
      </w:r>
    </w:p>
    <w:p w14:paraId="4C79F556" w14:textId="77777777" w:rsidR="00372F66" w:rsidRPr="00372F66" w:rsidRDefault="00372F66" w:rsidP="00372F66">
      <w:pPr>
        <w:numPr>
          <w:ilvl w:val="1"/>
          <w:numId w:val="33"/>
        </w:numPr>
        <w:rPr>
          <w:lang w:val="en-IN"/>
        </w:rPr>
      </w:pPr>
      <w:r w:rsidRPr="00372F66">
        <w:rPr>
          <w:lang w:val="en-IN"/>
        </w:rPr>
        <w:t>Any agent you’ve added</w:t>
      </w:r>
    </w:p>
    <w:p w14:paraId="7DC5D169" w14:textId="77777777" w:rsidR="00372F66" w:rsidRPr="00372F66" w:rsidRDefault="00372F66" w:rsidP="00372F66">
      <w:pPr>
        <w:numPr>
          <w:ilvl w:val="0"/>
          <w:numId w:val="33"/>
        </w:numPr>
        <w:rPr>
          <w:lang w:val="en-IN"/>
        </w:rPr>
      </w:pPr>
      <w:r w:rsidRPr="00372F66">
        <w:rPr>
          <w:lang w:val="en-IN"/>
        </w:rPr>
        <w:t xml:space="preserve">Click on the node where you want to assign a label (e.g., </w:t>
      </w:r>
      <w:r w:rsidRPr="00372F66">
        <w:rPr>
          <w:b/>
          <w:bCs/>
          <w:lang w:val="en-IN"/>
        </w:rPr>
        <w:t>Built-In Node</w:t>
      </w:r>
      <w:r w:rsidRPr="00372F66">
        <w:rPr>
          <w:lang w:val="en-IN"/>
        </w:rPr>
        <w:t>)</w:t>
      </w:r>
    </w:p>
    <w:p w14:paraId="28FF9BF0" w14:textId="0892F5D9" w:rsidR="00372F66" w:rsidRPr="00372F66" w:rsidRDefault="00372F66" w:rsidP="00372F66">
      <w:pPr>
        <w:rPr>
          <w:b/>
          <w:bCs/>
          <w:lang w:val="en-IN"/>
        </w:rPr>
      </w:pPr>
      <w:r w:rsidRPr="00372F66">
        <w:rPr>
          <w:b/>
          <w:bCs/>
          <w:lang w:val="en-IN"/>
        </w:rPr>
        <w:lastRenderedPageBreak/>
        <w:t>Configure the Node</w:t>
      </w:r>
    </w:p>
    <w:p w14:paraId="710E0427" w14:textId="77777777" w:rsidR="00372F66" w:rsidRPr="00372F66" w:rsidRDefault="00372F66" w:rsidP="00372F66">
      <w:pPr>
        <w:numPr>
          <w:ilvl w:val="0"/>
          <w:numId w:val="34"/>
        </w:numPr>
        <w:rPr>
          <w:lang w:val="en-IN"/>
        </w:rPr>
      </w:pPr>
      <w:r w:rsidRPr="00372F66">
        <w:rPr>
          <w:lang w:val="en-IN"/>
        </w:rPr>
        <w:t xml:space="preserve">Click on </w:t>
      </w:r>
      <w:r w:rsidRPr="00372F66">
        <w:rPr>
          <w:b/>
          <w:bCs/>
          <w:lang w:val="en-IN"/>
        </w:rPr>
        <w:t>“Configure”</w:t>
      </w:r>
      <w:r w:rsidRPr="00372F66">
        <w:rPr>
          <w:lang w:val="en-IN"/>
        </w:rPr>
        <w:t xml:space="preserve"> (left side)</w:t>
      </w:r>
    </w:p>
    <w:p w14:paraId="41C22E53" w14:textId="77777777" w:rsidR="00372F66" w:rsidRDefault="00372F66" w:rsidP="00372F66">
      <w:pPr>
        <w:numPr>
          <w:ilvl w:val="0"/>
          <w:numId w:val="34"/>
        </w:numPr>
        <w:rPr>
          <w:lang w:val="en-IN"/>
        </w:rPr>
      </w:pPr>
      <w:r w:rsidRPr="00372F66">
        <w:rPr>
          <w:lang w:val="en-IN"/>
        </w:rPr>
        <w:t xml:space="preserve">Find the </w:t>
      </w:r>
      <w:r w:rsidRPr="00372F66">
        <w:rPr>
          <w:b/>
          <w:bCs/>
          <w:lang w:val="en-IN"/>
        </w:rPr>
        <w:t>“Labels”</w:t>
      </w:r>
      <w:r w:rsidRPr="00372F66">
        <w:rPr>
          <w:lang w:val="en-IN"/>
        </w:rPr>
        <w:t xml:space="preserve"> text box</w:t>
      </w:r>
    </w:p>
    <w:p w14:paraId="34EE6AD2" w14:textId="694C01E2" w:rsidR="008A40B9" w:rsidRPr="00372F66" w:rsidRDefault="008A40B9" w:rsidP="00372F66">
      <w:pPr>
        <w:numPr>
          <w:ilvl w:val="0"/>
          <w:numId w:val="34"/>
        </w:numPr>
        <w:rPr>
          <w:lang w:val="en-IN"/>
        </w:rPr>
      </w:pPr>
      <w:proofErr w:type="spellStart"/>
      <w:r>
        <w:rPr>
          <w:lang w:val="en-IN"/>
        </w:rPr>
        <w:t>DEvops</w:t>
      </w:r>
      <w:proofErr w:type="spellEnd"/>
    </w:p>
    <w:p w14:paraId="5F4F927A" w14:textId="5177FE31" w:rsidR="00ED092B" w:rsidRDefault="00ED092B" w:rsidP="00ED092B"/>
    <w:p w14:paraId="17334CC0" w14:textId="3EB26A33" w:rsidR="00ED092B" w:rsidRDefault="00ED092B" w:rsidP="00ED092B">
      <w:r>
        <w:rPr>
          <w:noProof/>
        </w:rPr>
        <w:drawing>
          <wp:inline distT="0" distB="0" distL="0" distR="0" wp14:anchorId="5DA1065C" wp14:editId="7EFB2D69">
            <wp:extent cx="5943600" cy="3035935"/>
            <wp:effectExtent l="0" t="0" r="0" b="0"/>
            <wp:docPr id="1160267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6757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5C89" w14:textId="77777777" w:rsidR="003B52A8" w:rsidRDefault="003B52A8" w:rsidP="003B52A8">
      <w:pPr>
        <w:pStyle w:val="ListParagraph"/>
      </w:pPr>
    </w:p>
    <w:p w14:paraId="1C7EB9F2" w14:textId="77777777" w:rsidR="00FB2D80" w:rsidRPr="00FB2D80" w:rsidRDefault="00FB2D80" w:rsidP="00FB2D80">
      <w:pPr>
        <w:pStyle w:val="ListParagraph"/>
        <w:rPr>
          <w:b/>
          <w:bCs/>
          <w:lang w:val="en-IN"/>
        </w:rPr>
      </w:pPr>
      <w:r w:rsidRPr="00FB2D80">
        <w:rPr>
          <w:b/>
          <w:bCs/>
          <w:lang w:val="en-IN"/>
        </w:rPr>
        <w:t>Go to Your Job</w:t>
      </w:r>
    </w:p>
    <w:p w14:paraId="44B0475D" w14:textId="0E0158F8" w:rsidR="00FB2D80" w:rsidRPr="00FB2D80" w:rsidRDefault="00FB2D80" w:rsidP="00FB2D80">
      <w:pPr>
        <w:pStyle w:val="ListParagraph"/>
        <w:numPr>
          <w:ilvl w:val="0"/>
          <w:numId w:val="35"/>
        </w:numPr>
        <w:rPr>
          <w:lang w:val="en-IN"/>
        </w:rPr>
      </w:pPr>
      <w:r w:rsidRPr="00FB2D80">
        <w:rPr>
          <w:lang w:val="en-IN"/>
        </w:rPr>
        <w:t xml:space="preserve">From the </w:t>
      </w:r>
      <w:r w:rsidRPr="00FB2D80">
        <w:rPr>
          <w:b/>
          <w:bCs/>
          <w:lang w:val="en-IN"/>
        </w:rPr>
        <w:t>Dashboard</w:t>
      </w:r>
      <w:r w:rsidRPr="00FB2D80">
        <w:rPr>
          <w:lang w:val="en-IN"/>
        </w:rPr>
        <w:t xml:space="preserve">, click on the job </w:t>
      </w:r>
    </w:p>
    <w:p w14:paraId="39AEA6F2" w14:textId="321FD0EE" w:rsidR="00FB2D80" w:rsidRPr="00FB2D80" w:rsidRDefault="00FB2D80" w:rsidP="00FB2D80">
      <w:pPr>
        <w:pStyle w:val="ListParagraph"/>
        <w:numPr>
          <w:ilvl w:val="0"/>
          <w:numId w:val="35"/>
        </w:numPr>
        <w:rPr>
          <w:lang w:val="en-IN"/>
        </w:rPr>
      </w:pPr>
      <w:r w:rsidRPr="00FB2D80">
        <w:rPr>
          <w:lang w:val="en-IN"/>
        </w:rPr>
        <w:t xml:space="preserve">If you don’t have a job, create one </w:t>
      </w:r>
    </w:p>
    <w:p w14:paraId="7C476023" w14:textId="2EB4D63B" w:rsidR="00FB2D80" w:rsidRPr="00FB2D80" w:rsidRDefault="00FB2D80" w:rsidP="00FB2D80">
      <w:pPr>
        <w:pStyle w:val="ListParagraph"/>
        <w:rPr>
          <w:b/>
          <w:bCs/>
          <w:lang w:val="en-IN"/>
        </w:rPr>
      </w:pPr>
      <w:r w:rsidRPr="00FB2D80">
        <w:rPr>
          <w:b/>
          <w:bCs/>
          <w:lang w:val="en-IN"/>
        </w:rPr>
        <w:t xml:space="preserve"> Open Job Configuration</w:t>
      </w:r>
    </w:p>
    <w:p w14:paraId="594010D4" w14:textId="77777777" w:rsidR="00FB2D80" w:rsidRPr="00FB2D80" w:rsidRDefault="00FB2D80" w:rsidP="00FB2D80">
      <w:pPr>
        <w:pStyle w:val="ListParagraph"/>
        <w:numPr>
          <w:ilvl w:val="0"/>
          <w:numId w:val="36"/>
        </w:numPr>
        <w:rPr>
          <w:lang w:val="en-IN"/>
        </w:rPr>
      </w:pPr>
      <w:r w:rsidRPr="00FB2D80">
        <w:rPr>
          <w:lang w:val="en-IN"/>
        </w:rPr>
        <w:t xml:space="preserve">Click on </w:t>
      </w:r>
      <w:r w:rsidRPr="00FB2D80">
        <w:rPr>
          <w:b/>
          <w:bCs/>
          <w:lang w:val="en-IN"/>
        </w:rPr>
        <w:t>“Configure”</w:t>
      </w:r>
    </w:p>
    <w:p w14:paraId="09D2876F" w14:textId="161BD4AC" w:rsidR="00FB2D80" w:rsidRPr="00FB2D80" w:rsidRDefault="00FB2D80" w:rsidP="00FB2D80">
      <w:pPr>
        <w:pStyle w:val="ListParagraph"/>
        <w:rPr>
          <w:b/>
          <w:bCs/>
          <w:lang w:val="en-IN"/>
        </w:rPr>
      </w:pPr>
      <w:r w:rsidRPr="00FB2D80">
        <w:rPr>
          <w:b/>
          <w:bCs/>
          <w:lang w:val="en-IN"/>
        </w:rPr>
        <w:t xml:space="preserve"> Set Label Restriction</w:t>
      </w:r>
    </w:p>
    <w:p w14:paraId="6CA26ECF" w14:textId="77777777" w:rsidR="00FB2D80" w:rsidRPr="00FB2D80" w:rsidRDefault="00FB2D80" w:rsidP="00FB2D80">
      <w:pPr>
        <w:pStyle w:val="ListParagraph"/>
        <w:numPr>
          <w:ilvl w:val="0"/>
          <w:numId w:val="37"/>
        </w:numPr>
        <w:rPr>
          <w:lang w:val="en-IN"/>
        </w:rPr>
      </w:pPr>
      <w:r w:rsidRPr="00FB2D80">
        <w:rPr>
          <w:lang w:val="en-IN"/>
        </w:rPr>
        <w:t xml:space="preserve">In the </w:t>
      </w:r>
      <w:r w:rsidRPr="00FB2D80">
        <w:rPr>
          <w:b/>
          <w:bCs/>
          <w:lang w:val="en-IN"/>
        </w:rPr>
        <w:t>General</w:t>
      </w:r>
      <w:r w:rsidRPr="00FB2D80">
        <w:rPr>
          <w:lang w:val="en-IN"/>
        </w:rPr>
        <w:t xml:space="preserve"> section:</w:t>
      </w:r>
    </w:p>
    <w:p w14:paraId="77E11031" w14:textId="45F7AF41" w:rsidR="003B52A8" w:rsidRDefault="00726515" w:rsidP="003B52A8">
      <w:pPr>
        <w:pStyle w:val="ListParagraph"/>
      </w:pPr>
      <w:r>
        <w:t>LABEL</w:t>
      </w:r>
    </w:p>
    <w:p w14:paraId="285A41F9" w14:textId="0AF78EB8" w:rsidR="00726515" w:rsidRDefault="00726515" w:rsidP="003B52A8">
      <w:pPr>
        <w:pStyle w:val="ListParagraph"/>
      </w:pPr>
      <w:proofErr w:type="spellStart"/>
      <w:r w:rsidRPr="00726515">
        <w:t>devops</w:t>
      </w:r>
      <w:proofErr w:type="spellEnd"/>
    </w:p>
    <w:p w14:paraId="5FC79859" w14:textId="391288AC" w:rsidR="003B52A8" w:rsidRDefault="003B52A8" w:rsidP="003B52A8">
      <w:pPr>
        <w:pStyle w:val="ListParagraph"/>
      </w:pPr>
      <w:r>
        <w:rPr>
          <w:noProof/>
        </w:rPr>
        <w:lastRenderedPageBreak/>
        <w:drawing>
          <wp:inline distT="0" distB="0" distL="0" distR="0" wp14:anchorId="1711FC56" wp14:editId="65AF9445">
            <wp:extent cx="5943600" cy="3340735"/>
            <wp:effectExtent l="0" t="0" r="0" b="0"/>
            <wp:docPr id="203385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52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6F9" w14:textId="77777777" w:rsidR="00E6587D" w:rsidRDefault="00E6587D" w:rsidP="003B52A8">
      <w:pPr>
        <w:pStyle w:val="ListParagraph"/>
      </w:pPr>
    </w:p>
    <w:p w14:paraId="30391004" w14:textId="0A428C7A" w:rsidR="00E6587D" w:rsidRDefault="00E6587D" w:rsidP="003B52A8">
      <w:pPr>
        <w:pStyle w:val="ListParagraph"/>
      </w:pPr>
      <w:r>
        <w:rPr>
          <w:noProof/>
        </w:rPr>
        <w:drawing>
          <wp:inline distT="0" distB="0" distL="0" distR="0" wp14:anchorId="3613DED7" wp14:editId="4B606223">
            <wp:extent cx="5943600" cy="2959100"/>
            <wp:effectExtent l="0" t="0" r="0" b="0"/>
            <wp:docPr id="118982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50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B86C" w14:textId="77777777" w:rsidR="000463FF" w:rsidRDefault="000463FF" w:rsidP="003B52A8">
      <w:pPr>
        <w:pStyle w:val="ListParagraph"/>
      </w:pPr>
    </w:p>
    <w:p w14:paraId="460DDF0E" w14:textId="77777777" w:rsidR="00726515" w:rsidRDefault="00726515" w:rsidP="003B52A8">
      <w:pPr>
        <w:pStyle w:val="ListParagraph"/>
      </w:pPr>
    </w:p>
    <w:p w14:paraId="4719F662" w14:textId="712F653C" w:rsidR="00726515" w:rsidRDefault="003C5DEB" w:rsidP="003B52A8">
      <w:pPr>
        <w:pStyle w:val="ListParagraph"/>
      </w:pPr>
      <w:r w:rsidRPr="003C5DEB">
        <w:t>Save the Job</w:t>
      </w:r>
    </w:p>
    <w:p w14:paraId="282ABA47" w14:textId="77777777" w:rsidR="003C5DEB" w:rsidRDefault="003C5DEB" w:rsidP="003B52A8">
      <w:pPr>
        <w:pStyle w:val="ListParagraph"/>
      </w:pPr>
    </w:p>
    <w:p w14:paraId="26A0AE9F" w14:textId="77777777" w:rsidR="00900B0F" w:rsidRPr="00900B0F" w:rsidRDefault="00900B0F" w:rsidP="00900B0F">
      <w:pPr>
        <w:pStyle w:val="ListParagraph"/>
        <w:rPr>
          <w:lang w:val="en-IN"/>
        </w:rPr>
      </w:pPr>
      <w:r w:rsidRPr="00900B0F">
        <w:rPr>
          <w:lang w:val="en-IN"/>
        </w:rPr>
        <w:t>To test:</w:t>
      </w:r>
    </w:p>
    <w:p w14:paraId="7D57CE9E" w14:textId="77777777" w:rsidR="00900B0F" w:rsidRPr="00900B0F" w:rsidRDefault="00900B0F" w:rsidP="00900B0F">
      <w:pPr>
        <w:pStyle w:val="ListParagraph"/>
        <w:numPr>
          <w:ilvl w:val="0"/>
          <w:numId w:val="38"/>
        </w:numPr>
        <w:rPr>
          <w:lang w:val="en-IN"/>
        </w:rPr>
      </w:pPr>
      <w:r w:rsidRPr="00900B0F">
        <w:rPr>
          <w:lang w:val="en-IN"/>
        </w:rPr>
        <w:t>Go to the job</w:t>
      </w:r>
    </w:p>
    <w:p w14:paraId="2C9E80D4" w14:textId="77777777" w:rsidR="00900B0F" w:rsidRPr="00900B0F" w:rsidRDefault="00900B0F" w:rsidP="00900B0F">
      <w:pPr>
        <w:pStyle w:val="ListParagraph"/>
        <w:numPr>
          <w:ilvl w:val="0"/>
          <w:numId w:val="38"/>
        </w:numPr>
        <w:rPr>
          <w:lang w:val="en-IN"/>
        </w:rPr>
      </w:pPr>
      <w:r w:rsidRPr="00900B0F">
        <w:rPr>
          <w:lang w:val="en-IN"/>
        </w:rPr>
        <w:t xml:space="preserve">Click </w:t>
      </w:r>
      <w:r w:rsidRPr="00900B0F">
        <w:rPr>
          <w:b/>
          <w:bCs/>
          <w:lang w:val="en-IN"/>
        </w:rPr>
        <w:t>Build Now</w:t>
      </w:r>
    </w:p>
    <w:p w14:paraId="57C1218D" w14:textId="77777777" w:rsidR="00900B0F" w:rsidRPr="00900B0F" w:rsidRDefault="00900B0F" w:rsidP="00900B0F">
      <w:pPr>
        <w:pStyle w:val="ListParagraph"/>
        <w:numPr>
          <w:ilvl w:val="0"/>
          <w:numId w:val="38"/>
        </w:numPr>
        <w:rPr>
          <w:lang w:val="en-IN"/>
        </w:rPr>
      </w:pPr>
      <w:r w:rsidRPr="00900B0F">
        <w:rPr>
          <w:lang w:val="en-IN"/>
        </w:rPr>
        <w:t xml:space="preserve">If an agent with the </w:t>
      </w:r>
      <w:proofErr w:type="spellStart"/>
      <w:r w:rsidRPr="00900B0F">
        <w:rPr>
          <w:lang w:val="en-IN"/>
        </w:rPr>
        <w:t>devops</w:t>
      </w:r>
      <w:proofErr w:type="spellEnd"/>
      <w:r w:rsidRPr="00900B0F">
        <w:rPr>
          <w:lang w:val="en-IN"/>
        </w:rPr>
        <w:t xml:space="preserve"> label is online and idle, the job will run there</w:t>
      </w:r>
    </w:p>
    <w:p w14:paraId="318E247B" w14:textId="77777777" w:rsidR="00900B0F" w:rsidRDefault="00900B0F" w:rsidP="003B52A8">
      <w:pPr>
        <w:pStyle w:val="ListParagraph"/>
      </w:pPr>
    </w:p>
    <w:p w14:paraId="45903FC5" w14:textId="63D03F65" w:rsidR="003C5DEB" w:rsidRDefault="00513243" w:rsidP="003B52A8">
      <w:pPr>
        <w:pStyle w:val="ListParagraph"/>
      </w:pPr>
      <w:r>
        <w:rPr>
          <w:noProof/>
        </w:rPr>
        <w:lastRenderedPageBreak/>
        <w:drawing>
          <wp:inline distT="0" distB="0" distL="0" distR="0" wp14:anchorId="471CEE97" wp14:editId="105823E3">
            <wp:extent cx="5943600" cy="2468245"/>
            <wp:effectExtent l="0" t="0" r="0" b="8255"/>
            <wp:docPr id="1979856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60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F33" w14:textId="00FA9C41" w:rsidR="00C20697" w:rsidRDefault="00120E54" w:rsidP="00BF36B4">
      <w:pPr>
        <w:pStyle w:val="ListParagraph"/>
        <w:numPr>
          <w:ilvl w:val="0"/>
          <w:numId w:val="24"/>
        </w:numPr>
      </w:pPr>
      <w:r w:rsidRPr="00120E54">
        <w:t xml:space="preserve">Create Three sample jobs using the below URL. </w:t>
      </w:r>
      <w:hyperlink r:id="rId26" w:tgtFrame="_blank" w:history="1">
        <w:r w:rsidRPr="00120E54">
          <w:rPr>
            <w:rStyle w:val="Hyperlink"/>
          </w:rPr>
          <w:t>https://github.com/betawins/Techie_horizon_Login_app.git</w:t>
        </w:r>
      </w:hyperlink>
    </w:p>
    <w:p w14:paraId="475A7215" w14:textId="77777777" w:rsidR="003334E8" w:rsidRPr="003334E8" w:rsidRDefault="00BF36B4" w:rsidP="003334E8">
      <w:pPr>
        <w:rPr>
          <w:b/>
          <w:bCs/>
          <w:lang w:val="en-IN"/>
        </w:rPr>
      </w:pPr>
      <w:r>
        <w:t xml:space="preserve">     </w:t>
      </w:r>
      <w:r w:rsidR="003334E8" w:rsidRPr="003334E8">
        <w:rPr>
          <w:b/>
          <w:bCs/>
          <w:lang w:val="en-IN"/>
        </w:rPr>
        <w:t>Create the First Job</w:t>
      </w:r>
    </w:p>
    <w:p w14:paraId="73D75B3B" w14:textId="77777777" w:rsidR="003334E8" w:rsidRPr="003334E8" w:rsidRDefault="003334E8" w:rsidP="003334E8">
      <w:pPr>
        <w:numPr>
          <w:ilvl w:val="0"/>
          <w:numId w:val="39"/>
        </w:numPr>
        <w:rPr>
          <w:lang w:val="en-IN"/>
        </w:rPr>
      </w:pPr>
      <w:r w:rsidRPr="003334E8">
        <w:rPr>
          <w:lang w:val="en-IN"/>
        </w:rPr>
        <w:t xml:space="preserve">Click </w:t>
      </w:r>
      <w:r w:rsidRPr="003334E8">
        <w:rPr>
          <w:b/>
          <w:bCs/>
          <w:lang w:val="en-IN"/>
        </w:rPr>
        <w:t>“New Item”</w:t>
      </w:r>
    </w:p>
    <w:p w14:paraId="27D3CAD7" w14:textId="36332A03" w:rsidR="003334E8" w:rsidRPr="003334E8" w:rsidRDefault="003334E8" w:rsidP="003334E8">
      <w:pPr>
        <w:numPr>
          <w:ilvl w:val="0"/>
          <w:numId w:val="39"/>
        </w:numPr>
        <w:rPr>
          <w:lang w:val="en-IN"/>
        </w:rPr>
      </w:pPr>
      <w:r w:rsidRPr="003334E8">
        <w:rPr>
          <w:lang w:val="en-IN"/>
        </w:rPr>
        <w:t xml:space="preserve">Enter name: </w:t>
      </w:r>
      <w:r>
        <w:rPr>
          <w:lang w:val="en-IN"/>
        </w:rPr>
        <w:t>second02</w:t>
      </w:r>
    </w:p>
    <w:p w14:paraId="03195CDF" w14:textId="77777777" w:rsidR="003334E8" w:rsidRPr="003334E8" w:rsidRDefault="003334E8" w:rsidP="003334E8">
      <w:pPr>
        <w:numPr>
          <w:ilvl w:val="0"/>
          <w:numId w:val="39"/>
        </w:numPr>
        <w:rPr>
          <w:lang w:val="en-IN"/>
        </w:rPr>
      </w:pPr>
      <w:r w:rsidRPr="003334E8">
        <w:rPr>
          <w:lang w:val="en-IN"/>
        </w:rPr>
        <w:t xml:space="preserve">Select: </w:t>
      </w:r>
      <w:r w:rsidRPr="003334E8">
        <w:rPr>
          <w:b/>
          <w:bCs/>
          <w:lang w:val="en-IN"/>
        </w:rPr>
        <w:t>Freestyle project</w:t>
      </w:r>
    </w:p>
    <w:p w14:paraId="7F0C846A" w14:textId="77777777" w:rsidR="003334E8" w:rsidRPr="003334E8" w:rsidRDefault="003334E8" w:rsidP="003334E8">
      <w:pPr>
        <w:numPr>
          <w:ilvl w:val="0"/>
          <w:numId w:val="39"/>
        </w:numPr>
        <w:rPr>
          <w:lang w:val="en-IN"/>
        </w:rPr>
      </w:pPr>
      <w:r w:rsidRPr="003334E8">
        <w:rPr>
          <w:lang w:val="en-IN"/>
        </w:rPr>
        <w:t xml:space="preserve">Click </w:t>
      </w:r>
      <w:r w:rsidRPr="003334E8">
        <w:rPr>
          <w:b/>
          <w:bCs/>
          <w:lang w:val="en-IN"/>
        </w:rPr>
        <w:t>OK</w:t>
      </w:r>
    </w:p>
    <w:p w14:paraId="6F45EBFB" w14:textId="77777777" w:rsidR="00E63F6A" w:rsidRPr="00E63F6A" w:rsidRDefault="00E63F6A" w:rsidP="00E63F6A">
      <w:pPr>
        <w:rPr>
          <w:b/>
          <w:bCs/>
          <w:lang w:val="en-IN"/>
        </w:rPr>
      </w:pPr>
      <w:r>
        <w:t xml:space="preserve">  </w:t>
      </w:r>
      <w:r w:rsidRPr="00E63F6A">
        <w:rPr>
          <w:b/>
          <w:bCs/>
          <w:lang w:val="en-IN"/>
        </w:rPr>
        <w:t>: Configure the Job</w:t>
      </w:r>
    </w:p>
    <w:p w14:paraId="687AFACF" w14:textId="77777777" w:rsidR="00E63F6A" w:rsidRPr="00E63F6A" w:rsidRDefault="00E63F6A" w:rsidP="00E63F6A">
      <w:pPr>
        <w:rPr>
          <w:lang w:val="en-IN"/>
        </w:rPr>
      </w:pPr>
      <w:r w:rsidRPr="00E63F6A">
        <w:rPr>
          <w:b/>
          <w:bCs/>
          <w:lang w:val="en-IN"/>
        </w:rPr>
        <w:t>Under General:</w:t>
      </w:r>
    </w:p>
    <w:p w14:paraId="50F4D680" w14:textId="77777777" w:rsidR="00E63F6A" w:rsidRPr="00E63F6A" w:rsidRDefault="00E63F6A" w:rsidP="00E63F6A">
      <w:pPr>
        <w:numPr>
          <w:ilvl w:val="0"/>
          <w:numId w:val="40"/>
        </w:numPr>
        <w:rPr>
          <w:lang w:val="en-IN"/>
        </w:rPr>
      </w:pPr>
      <w:r w:rsidRPr="00E63F6A">
        <w:rPr>
          <w:lang w:val="en-IN"/>
        </w:rPr>
        <w:t>Leave defaults</w:t>
      </w:r>
    </w:p>
    <w:p w14:paraId="5BD5DDA4" w14:textId="77777777" w:rsidR="00E63F6A" w:rsidRPr="00E63F6A" w:rsidRDefault="00E63F6A" w:rsidP="00E63F6A">
      <w:pPr>
        <w:rPr>
          <w:lang w:val="en-IN"/>
        </w:rPr>
      </w:pPr>
      <w:r w:rsidRPr="00E63F6A">
        <w:rPr>
          <w:b/>
          <w:bCs/>
          <w:lang w:val="en-IN"/>
        </w:rPr>
        <w:t>Under Source Code Management:</w:t>
      </w:r>
    </w:p>
    <w:p w14:paraId="36A4C10F" w14:textId="77777777" w:rsidR="00E63F6A" w:rsidRPr="00E63F6A" w:rsidRDefault="00E63F6A" w:rsidP="00E63F6A">
      <w:pPr>
        <w:numPr>
          <w:ilvl w:val="0"/>
          <w:numId w:val="41"/>
        </w:numPr>
        <w:rPr>
          <w:lang w:val="en-IN"/>
        </w:rPr>
      </w:pPr>
      <w:r w:rsidRPr="00E63F6A">
        <w:rPr>
          <w:lang w:val="en-IN"/>
        </w:rPr>
        <w:t xml:space="preserve">Select </w:t>
      </w:r>
      <w:r w:rsidRPr="00E63F6A">
        <w:rPr>
          <w:b/>
          <w:bCs/>
          <w:lang w:val="en-IN"/>
        </w:rPr>
        <w:t>Git</w:t>
      </w:r>
    </w:p>
    <w:p w14:paraId="527F8413" w14:textId="683B67DB" w:rsidR="00BF36B4" w:rsidRDefault="00F85951" w:rsidP="00BF36B4">
      <w:r>
        <w:t xml:space="preserve">  </w:t>
      </w:r>
      <w:hyperlink r:id="rId27" w:history="1">
        <w:r w:rsidRPr="008B5499">
          <w:rPr>
            <w:rStyle w:val="Hyperlink"/>
          </w:rPr>
          <w:t>https://github.com/betawins/Techie_horizon_Login_app.git</w:t>
        </w:r>
      </w:hyperlink>
    </w:p>
    <w:p w14:paraId="63A86D12" w14:textId="77777777" w:rsidR="00F85951" w:rsidRDefault="00F85951" w:rsidP="00BF36B4"/>
    <w:p w14:paraId="571A1A5D" w14:textId="77777777" w:rsidR="00534691" w:rsidRPr="00534691" w:rsidRDefault="00534691" w:rsidP="00534691">
      <w:pPr>
        <w:rPr>
          <w:lang w:val="en-IN"/>
        </w:rPr>
      </w:pPr>
      <w:r w:rsidRPr="00534691">
        <w:rPr>
          <w:b/>
          <w:bCs/>
          <w:lang w:val="en-IN"/>
        </w:rPr>
        <w:t>Under Build:</w:t>
      </w:r>
    </w:p>
    <w:p w14:paraId="1F7250C2" w14:textId="77777777" w:rsidR="00534691" w:rsidRPr="00534691" w:rsidRDefault="00534691" w:rsidP="00534691">
      <w:pPr>
        <w:numPr>
          <w:ilvl w:val="0"/>
          <w:numId w:val="42"/>
        </w:numPr>
        <w:rPr>
          <w:lang w:val="en-IN"/>
        </w:rPr>
      </w:pPr>
      <w:r w:rsidRPr="00534691">
        <w:rPr>
          <w:lang w:val="en-IN"/>
        </w:rPr>
        <w:t xml:space="preserve">Click </w:t>
      </w:r>
      <w:r w:rsidRPr="00534691">
        <w:rPr>
          <w:b/>
          <w:bCs/>
          <w:lang w:val="en-IN"/>
        </w:rPr>
        <w:t>Add build step → Execute shell</w:t>
      </w:r>
    </w:p>
    <w:p w14:paraId="75F9C5C7" w14:textId="77777777" w:rsidR="00534691" w:rsidRDefault="00534691" w:rsidP="00534691">
      <w:r>
        <w:t>echo "Repo cloned!"</w:t>
      </w:r>
    </w:p>
    <w:p w14:paraId="2C8D0789" w14:textId="0A2554AA" w:rsidR="00F85951" w:rsidRDefault="00534691" w:rsidP="00534691">
      <w:r>
        <w:t>ls -l</w:t>
      </w:r>
    </w:p>
    <w:p w14:paraId="6E285F85" w14:textId="7B540409" w:rsidR="00534691" w:rsidRDefault="00534691" w:rsidP="00534691">
      <w:pPr>
        <w:rPr>
          <w:b/>
          <w:bCs/>
        </w:rPr>
      </w:pPr>
      <w:r w:rsidRPr="00534691">
        <w:rPr>
          <w:b/>
          <w:bCs/>
        </w:rPr>
        <w:t>Click Save</w:t>
      </w:r>
      <w:r w:rsidRPr="00534691">
        <w:br/>
        <w:t xml:space="preserve">Then </w:t>
      </w:r>
      <w:r w:rsidRPr="00534691">
        <w:rPr>
          <w:b/>
          <w:bCs/>
        </w:rPr>
        <w:t>Build Now</w:t>
      </w:r>
    </w:p>
    <w:p w14:paraId="6FD67312" w14:textId="77777777" w:rsidR="00534691" w:rsidRDefault="00534691" w:rsidP="00534691">
      <w:pPr>
        <w:rPr>
          <w:b/>
          <w:bCs/>
        </w:rPr>
      </w:pPr>
    </w:p>
    <w:p w14:paraId="346AB5F1" w14:textId="0F24F9EF" w:rsidR="00534691" w:rsidRDefault="0028770D" w:rsidP="00534691">
      <w:r>
        <w:rPr>
          <w:noProof/>
        </w:rPr>
        <w:lastRenderedPageBreak/>
        <w:drawing>
          <wp:inline distT="0" distB="0" distL="0" distR="0" wp14:anchorId="1894FF72" wp14:editId="554357E6">
            <wp:extent cx="5943600" cy="4247515"/>
            <wp:effectExtent l="0" t="0" r="0" b="635"/>
            <wp:docPr id="1972709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93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395A" w14:textId="77777777" w:rsidR="002D6C26" w:rsidRDefault="002D6C26" w:rsidP="00534691"/>
    <w:p w14:paraId="5049CB57" w14:textId="566DA740" w:rsidR="002D6C26" w:rsidRDefault="00334BDE" w:rsidP="00534691">
      <w:r>
        <w:rPr>
          <w:noProof/>
        </w:rPr>
        <w:lastRenderedPageBreak/>
        <w:drawing>
          <wp:inline distT="0" distB="0" distL="0" distR="0" wp14:anchorId="47B62FA5" wp14:editId="6B8AAC4B">
            <wp:extent cx="5943600" cy="4046220"/>
            <wp:effectExtent l="0" t="0" r="0" b="0"/>
            <wp:docPr id="6525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2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4204" w14:textId="6A062AB7" w:rsidR="005437E6" w:rsidRDefault="005437E6" w:rsidP="00534691"/>
    <w:p w14:paraId="5559A7E4" w14:textId="1D0C4C3F" w:rsidR="00334BDE" w:rsidRDefault="00764870" w:rsidP="00534691">
      <w:r w:rsidRPr="00764870">
        <w:t>Clone and Create Two More Jobs</w:t>
      </w:r>
    </w:p>
    <w:p w14:paraId="162B15A0" w14:textId="5091DDC8" w:rsidR="00B33C47" w:rsidRDefault="00B33C47" w:rsidP="00534691">
      <w:r>
        <w:rPr>
          <w:noProof/>
        </w:rPr>
        <w:drawing>
          <wp:inline distT="0" distB="0" distL="0" distR="0" wp14:anchorId="06F634D3" wp14:editId="2ACA8975">
            <wp:extent cx="5943600" cy="1939290"/>
            <wp:effectExtent l="0" t="0" r="0" b="3810"/>
            <wp:docPr id="1086899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99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CA94" w14:textId="77777777" w:rsidR="00B33C47" w:rsidRDefault="00B33C47" w:rsidP="00534691"/>
    <w:p w14:paraId="56022176" w14:textId="2418CA98" w:rsidR="00B33C47" w:rsidRDefault="00AD67C8" w:rsidP="00534691">
      <w:r>
        <w:rPr>
          <w:noProof/>
        </w:rPr>
        <w:lastRenderedPageBreak/>
        <w:drawing>
          <wp:inline distT="0" distB="0" distL="0" distR="0" wp14:anchorId="6620DEF1" wp14:editId="3137D520">
            <wp:extent cx="5943600" cy="2511425"/>
            <wp:effectExtent l="0" t="0" r="0" b="3175"/>
            <wp:docPr id="35180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822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27DB" w14:textId="661A9BD5" w:rsidR="00AD67C8" w:rsidRDefault="003946EB" w:rsidP="00534691">
      <w:r>
        <w:rPr>
          <w:noProof/>
        </w:rPr>
        <w:drawing>
          <wp:inline distT="0" distB="0" distL="0" distR="0" wp14:anchorId="25D91C89" wp14:editId="11B43428">
            <wp:extent cx="5943600" cy="2627630"/>
            <wp:effectExtent l="0" t="0" r="0" b="1270"/>
            <wp:docPr id="15694794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79443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0C8" w14:textId="77777777" w:rsidR="003946EB" w:rsidRDefault="003946EB" w:rsidP="00534691"/>
    <w:p w14:paraId="731F082A" w14:textId="39FA0EF4" w:rsidR="003946EB" w:rsidRDefault="003A296B" w:rsidP="00534691">
      <w:r>
        <w:rPr>
          <w:noProof/>
        </w:rPr>
        <w:drawing>
          <wp:inline distT="0" distB="0" distL="0" distR="0" wp14:anchorId="491C7684" wp14:editId="21324F05">
            <wp:extent cx="5943600" cy="2814320"/>
            <wp:effectExtent l="0" t="0" r="0" b="5080"/>
            <wp:docPr id="1884989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998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06AA" w14:textId="77777777" w:rsidR="00764870" w:rsidRDefault="00764870" w:rsidP="00534691"/>
    <w:p w14:paraId="4F1101D0" w14:textId="77777777" w:rsidR="00764870" w:rsidRDefault="00764870" w:rsidP="00534691"/>
    <w:p w14:paraId="70BFCBFD" w14:textId="24C4909A" w:rsidR="00A9204E" w:rsidRDefault="00120E54" w:rsidP="006869DD">
      <w:pPr>
        <w:pStyle w:val="ListParagraph"/>
        <w:numPr>
          <w:ilvl w:val="0"/>
          <w:numId w:val="24"/>
        </w:numPr>
      </w:pPr>
      <w:r w:rsidRPr="00120E54">
        <w:t xml:space="preserve">Create one </w:t>
      </w:r>
      <w:proofErr w:type="spellStart"/>
      <w:r w:rsidRPr="00120E54">
        <w:t>jenkins</w:t>
      </w:r>
      <w:proofErr w:type="spellEnd"/>
      <w:r w:rsidRPr="00120E54">
        <w:t xml:space="preserve"> job using git hub Private repository.</w:t>
      </w:r>
    </w:p>
    <w:p w14:paraId="5539C843" w14:textId="734DC925" w:rsidR="006869DD" w:rsidRDefault="006869DD" w:rsidP="006869DD"/>
    <w:p w14:paraId="6C3338E3" w14:textId="77777777" w:rsidR="00CC5302" w:rsidRDefault="00CC5302" w:rsidP="006869DD"/>
    <w:p w14:paraId="7D545810" w14:textId="69F98ABD" w:rsidR="00CC5302" w:rsidRDefault="00151AB8" w:rsidP="006869DD">
      <w:r>
        <w:t>create a token</w:t>
      </w:r>
    </w:p>
    <w:p w14:paraId="0B307542" w14:textId="77777777" w:rsidR="006869DD" w:rsidRDefault="006869DD" w:rsidP="006869DD"/>
    <w:p w14:paraId="26AB7181" w14:textId="10D3D67B" w:rsidR="006869DD" w:rsidRDefault="006869DD" w:rsidP="006869DD">
      <w:r>
        <w:rPr>
          <w:noProof/>
        </w:rPr>
        <w:drawing>
          <wp:inline distT="0" distB="0" distL="0" distR="0" wp14:anchorId="29D7EED9" wp14:editId="4B189257">
            <wp:extent cx="5943600" cy="2921635"/>
            <wp:effectExtent l="0" t="0" r="0" b="0"/>
            <wp:docPr id="171383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7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C830" w14:textId="77777777" w:rsidR="001C077F" w:rsidRDefault="001C077F" w:rsidP="006869DD"/>
    <w:p w14:paraId="1288295E" w14:textId="77777777" w:rsidR="00AC0C07" w:rsidRPr="00AC0C07" w:rsidRDefault="00AC0C07" w:rsidP="00AC0C07">
      <w:pPr>
        <w:rPr>
          <w:b/>
          <w:bCs/>
          <w:lang w:val="en-IN"/>
        </w:rPr>
      </w:pPr>
      <w:r w:rsidRPr="00AC0C07">
        <w:rPr>
          <w:b/>
          <w:bCs/>
          <w:lang w:val="en-IN"/>
        </w:rPr>
        <w:t>Step 2: Add Credentials to Jenkins</w:t>
      </w:r>
    </w:p>
    <w:p w14:paraId="0CA7B61F" w14:textId="77777777" w:rsidR="00AC0C07" w:rsidRPr="00AC0C07" w:rsidRDefault="00AC0C07" w:rsidP="00AC0C07">
      <w:pPr>
        <w:numPr>
          <w:ilvl w:val="0"/>
          <w:numId w:val="43"/>
        </w:numPr>
        <w:rPr>
          <w:lang w:val="en-IN"/>
        </w:rPr>
      </w:pPr>
      <w:r w:rsidRPr="00AC0C07">
        <w:rPr>
          <w:lang w:val="en-IN"/>
        </w:rPr>
        <w:t xml:space="preserve">Go to </w:t>
      </w:r>
      <w:r w:rsidRPr="00AC0C07">
        <w:rPr>
          <w:b/>
          <w:bCs/>
          <w:lang w:val="en-IN"/>
        </w:rPr>
        <w:t>Jenkins Dashboard → Manage Jenkins → Credentials</w:t>
      </w:r>
    </w:p>
    <w:p w14:paraId="190274DE" w14:textId="77777777" w:rsidR="00AC0C07" w:rsidRPr="00AC0C07" w:rsidRDefault="00AC0C07" w:rsidP="00AC0C07">
      <w:pPr>
        <w:numPr>
          <w:ilvl w:val="0"/>
          <w:numId w:val="43"/>
        </w:numPr>
        <w:rPr>
          <w:lang w:val="en-IN"/>
        </w:rPr>
      </w:pPr>
      <w:r w:rsidRPr="00AC0C07">
        <w:rPr>
          <w:lang w:val="en-IN"/>
        </w:rPr>
        <w:t>Click:</w:t>
      </w:r>
    </w:p>
    <w:p w14:paraId="0E4A2592" w14:textId="77777777" w:rsidR="00AC0C07" w:rsidRPr="00AC0C07" w:rsidRDefault="00AC0C07" w:rsidP="00AC0C07">
      <w:pPr>
        <w:numPr>
          <w:ilvl w:val="1"/>
          <w:numId w:val="43"/>
        </w:numPr>
        <w:rPr>
          <w:lang w:val="en-IN"/>
        </w:rPr>
      </w:pPr>
      <w:r w:rsidRPr="00AC0C07">
        <w:rPr>
          <w:lang w:val="en-IN"/>
        </w:rPr>
        <w:t xml:space="preserve">(Global) → </w:t>
      </w:r>
      <w:r w:rsidRPr="00AC0C07">
        <w:rPr>
          <w:b/>
          <w:bCs/>
          <w:lang w:val="en-IN"/>
        </w:rPr>
        <w:t>Add Credentials</w:t>
      </w:r>
    </w:p>
    <w:p w14:paraId="4D8FF900" w14:textId="77777777" w:rsidR="00AC0C07" w:rsidRPr="00AC0C07" w:rsidRDefault="00AC0C07" w:rsidP="00AC0C07">
      <w:pPr>
        <w:numPr>
          <w:ilvl w:val="0"/>
          <w:numId w:val="43"/>
        </w:numPr>
        <w:rPr>
          <w:lang w:val="en-IN"/>
        </w:rPr>
      </w:pPr>
      <w:r w:rsidRPr="00AC0C07">
        <w:rPr>
          <w:lang w:val="en-IN"/>
        </w:rPr>
        <w:t>Select:</w:t>
      </w:r>
    </w:p>
    <w:p w14:paraId="27506039" w14:textId="77777777" w:rsidR="00AC0C07" w:rsidRPr="00AC0C07" w:rsidRDefault="00AC0C07" w:rsidP="00AC0C07">
      <w:pPr>
        <w:numPr>
          <w:ilvl w:val="1"/>
          <w:numId w:val="43"/>
        </w:numPr>
        <w:rPr>
          <w:lang w:val="en-IN"/>
        </w:rPr>
      </w:pPr>
      <w:r w:rsidRPr="00AC0C07">
        <w:rPr>
          <w:b/>
          <w:bCs/>
          <w:lang w:val="en-IN"/>
        </w:rPr>
        <w:t>Kind:</w:t>
      </w:r>
      <w:r w:rsidRPr="00AC0C07">
        <w:rPr>
          <w:lang w:val="en-IN"/>
        </w:rPr>
        <w:t xml:space="preserve"> Username with password</w:t>
      </w:r>
    </w:p>
    <w:p w14:paraId="518841C6" w14:textId="77777777" w:rsidR="00AC0C07" w:rsidRPr="00AC0C07" w:rsidRDefault="00AC0C07" w:rsidP="00AC0C07">
      <w:pPr>
        <w:numPr>
          <w:ilvl w:val="1"/>
          <w:numId w:val="43"/>
        </w:numPr>
        <w:rPr>
          <w:lang w:val="en-IN"/>
        </w:rPr>
      </w:pPr>
      <w:r w:rsidRPr="00AC0C07">
        <w:rPr>
          <w:b/>
          <w:bCs/>
          <w:lang w:val="en-IN"/>
        </w:rPr>
        <w:t>Username:</w:t>
      </w:r>
      <w:r w:rsidRPr="00AC0C07">
        <w:rPr>
          <w:lang w:val="en-IN"/>
        </w:rPr>
        <w:t xml:space="preserve"> your-</w:t>
      </w:r>
      <w:proofErr w:type="spellStart"/>
      <w:r w:rsidRPr="00AC0C07">
        <w:rPr>
          <w:lang w:val="en-IN"/>
        </w:rPr>
        <w:t>github</w:t>
      </w:r>
      <w:proofErr w:type="spellEnd"/>
      <w:r w:rsidRPr="00AC0C07">
        <w:rPr>
          <w:lang w:val="en-IN"/>
        </w:rPr>
        <w:t>-username</w:t>
      </w:r>
    </w:p>
    <w:p w14:paraId="73502550" w14:textId="77777777" w:rsidR="00AC0C07" w:rsidRPr="00AC0C07" w:rsidRDefault="00AC0C07" w:rsidP="00AC0C07">
      <w:pPr>
        <w:numPr>
          <w:ilvl w:val="1"/>
          <w:numId w:val="43"/>
        </w:numPr>
        <w:rPr>
          <w:lang w:val="en-IN"/>
        </w:rPr>
      </w:pPr>
      <w:r w:rsidRPr="00AC0C07">
        <w:rPr>
          <w:b/>
          <w:bCs/>
          <w:lang w:val="en-IN"/>
        </w:rPr>
        <w:t>Password:</w:t>
      </w:r>
      <w:r w:rsidRPr="00AC0C07">
        <w:rPr>
          <w:lang w:val="en-IN"/>
        </w:rPr>
        <w:t xml:space="preserve"> </w:t>
      </w:r>
      <w:r w:rsidRPr="00AC0C07">
        <w:rPr>
          <w:i/>
          <w:iCs/>
          <w:lang w:val="en-IN"/>
        </w:rPr>
        <w:t>(paste the PAT token here)</w:t>
      </w:r>
    </w:p>
    <w:p w14:paraId="64B46CD7" w14:textId="497B8A90" w:rsidR="00AC0C07" w:rsidRPr="00AC0C07" w:rsidRDefault="00AC0C07" w:rsidP="00AC0C07">
      <w:pPr>
        <w:numPr>
          <w:ilvl w:val="1"/>
          <w:numId w:val="43"/>
        </w:numPr>
        <w:rPr>
          <w:lang w:val="en-IN"/>
        </w:rPr>
      </w:pPr>
      <w:r w:rsidRPr="00AC0C07">
        <w:rPr>
          <w:b/>
          <w:bCs/>
          <w:lang w:val="en-IN"/>
        </w:rPr>
        <w:t>ID:</w:t>
      </w:r>
      <w:r w:rsidRPr="00AC0C07">
        <w:rPr>
          <w:lang w:val="en-IN"/>
        </w:rPr>
        <w:t xml:space="preserve"> </w:t>
      </w:r>
      <w:proofErr w:type="spellStart"/>
      <w:r w:rsidRPr="00AC0C07">
        <w:rPr>
          <w:lang w:val="en-IN"/>
        </w:rPr>
        <w:t>github</w:t>
      </w:r>
      <w:proofErr w:type="spellEnd"/>
      <w:r w:rsidRPr="00AC0C07">
        <w:rPr>
          <w:lang w:val="en-IN"/>
        </w:rPr>
        <w:t xml:space="preserve">-token </w:t>
      </w:r>
    </w:p>
    <w:p w14:paraId="78C05AD4" w14:textId="77777777" w:rsidR="00AC0C07" w:rsidRPr="00AC0C07" w:rsidRDefault="00AC0C07" w:rsidP="00AC0C07">
      <w:pPr>
        <w:numPr>
          <w:ilvl w:val="0"/>
          <w:numId w:val="43"/>
        </w:numPr>
        <w:rPr>
          <w:lang w:val="en-IN"/>
        </w:rPr>
      </w:pPr>
      <w:r w:rsidRPr="00AC0C07">
        <w:rPr>
          <w:lang w:val="en-IN"/>
        </w:rPr>
        <w:t xml:space="preserve">Click </w:t>
      </w:r>
      <w:r w:rsidRPr="00AC0C07">
        <w:rPr>
          <w:b/>
          <w:bCs/>
          <w:lang w:val="en-IN"/>
        </w:rPr>
        <w:t>OK</w:t>
      </w:r>
    </w:p>
    <w:p w14:paraId="0C98EF14" w14:textId="77777777" w:rsidR="00AC0C07" w:rsidRDefault="00AC0C07" w:rsidP="006869DD"/>
    <w:p w14:paraId="37DA3B1E" w14:textId="77777777" w:rsidR="001C077F" w:rsidRDefault="001C077F" w:rsidP="006869DD"/>
    <w:p w14:paraId="7D42D3CC" w14:textId="36A175EC" w:rsidR="001C077F" w:rsidRDefault="001C077F" w:rsidP="006869DD">
      <w:r>
        <w:rPr>
          <w:noProof/>
        </w:rPr>
        <w:lastRenderedPageBreak/>
        <w:drawing>
          <wp:inline distT="0" distB="0" distL="0" distR="0" wp14:anchorId="6B35A970" wp14:editId="3E4089EA">
            <wp:extent cx="5943600" cy="3079750"/>
            <wp:effectExtent l="0" t="0" r="0" b="6350"/>
            <wp:docPr id="226718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1857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A51" w14:textId="77777777" w:rsidR="009C409B" w:rsidRDefault="009C409B" w:rsidP="006869DD"/>
    <w:p w14:paraId="385550AA" w14:textId="77777777" w:rsidR="008A08AF" w:rsidRPr="008A08AF" w:rsidRDefault="008A08AF" w:rsidP="008A08AF">
      <w:pPr>
        <w:rPr>
          <w:b/>
          <w:bCs/>
          <w:lang w:val="en-IN"/>
        </w:rPr>
      </w:pPr>
      <w:r w:rsidRPr="008A08AF">
        <w:rPr>
          <w:b/>
          <w:bCs/>
          <w:lang w:val="en-IN"/>
        </w:rPr>
        <w:t>Step 3: Create a New Job</w:t>
      </w:r>
    </w:p>
    <w:p w14:paraId="3C046519" w14:textId="77777777" w:rsidR="008A08AF" w:rsidRPr="008A08AF" w:rsidRDefault="008A08AF" w:rsidP="008A08AF">
      <w:pPr>
        <w:numPr>
          <w:ilvl w:val="0"/>
          <w:numId w:val="44"/>
        </w:numPr>
        <w:rPr>
          <w:lang w:val="en-IN"/>
        </w:rPr>
      </w:pPr>
      <w:r w:rsidRPr="008A08AF">
        <w:rPr>
          <w:lang w:val="en-IN"/>
        </w:rPr>
        <w:t xml:space="preserve">Go to Jenkins Dashboard → </w:t>
      </w:r>
      <w:r w:rsidRPr="008A08AF">
        <w:rPr>
          <w:b/>
          <w:bCs/>
          <w:lang w:val="en-IN"/>
        </w:rPr>
        <w:t>New Item</w:t>
      </w:r>
    </w:p>
    <w:p w14:paraId="0FA733AC" w14:textId="77777777" w:rsidR="008A08AF" w:rsidRPr="008A08AF" w:rsidRDefault="008A08AF" w:rsidP="008A08AF">
      <w:pPr>
        <w:numPr>
          <w:ilvl w:val="0"/>
          <w:numId w:val="44"/>
        </w:numPr>
        <w:rPr>
          <w:lang w:val="en-IN"/>
        </w:rPr>
      </w:pPr>
      <w:r w:rsidRPr="008A08AF">
        <w:rPr>
          <w:lang w:val="en-IN"/>
        </w:rPr>
        <w:t xml:space="preserve">Name: </w:t>
      </w:r>
      <w:proofErr w:type="spellStart"/>
      <w:r w:rsidRPr="008A08AF">
        <w:rPr>
          <w:lang w:val="en-IN"/>
        </w:rPr>
        <w:t>PrivateRepo_Job</w:t>
      </w:r>
      <w:proofErr w:type="spellEnd"/>
    </w:p>
    <w:p w14:paraId="1C75FAD2" w14:textId="77777777" w:rsidR="008A08AF" w:rsidRPr="008A08AF" w:rsidRDefault="008A08AF" w:rsidP="008A08AF">
      <w:pPr>
        <w:numPr>
          <w:ilvl w:val="0"/>
          <w:numId w:val="44"/>
        </w:numPr>
        <w:rPr>
          <w:lang w:val="en-IN"/>
        </w:rPr>
      </w:pPr>
      <w:r w:rsidRPr="008A08AF">
        <w:rPr>
          <w:lang w:val="en-IN"/>
        </w:rPr>
        <w:t xml:space="preserve">Choose: </w:t>
      </w:r>
      <w:r w:rsidRPr="008A08AF">
        <w:rPr>
          <w:b/>
          <w:bCs/>
          <w:lang w:val="en-IN"/>
        </w:rPr>
        <w:t>Freestyle project</w:t>
      </w:r>
    </w:p>
    <w:p w14:paraId="7523F9A4" w14:textId="77777777" w:rsidR="008A08AF" w:rsidRPr="008A08AF" w:rsidRDefault="008A08AF" w:rsidP="008A08AF">
      <w:pPr>
        <w:numPr>
          <w:ilvl w:val="0"/>
          <w:numId w:val="44"/>
        </w:numPr>
        <w:rPr>
          <w:lang w:val="en-IN"/>
        </w:rPr>
      </w:pPr>
      <w:r w:rsidRPr="008A08AF">
        <w:rPr>
          <w:lang w:val="en-IN"/>
        </w:rPr>
        <w:t xml:space="preserve">Click </w:t>
      </w:r>
      <w:r w:rsidRPr="008A08AF">
        <w:rPr>
          <w:b/>
          <w:bCs/>
          <w:lang w:val="en-IN"/>
        </w:rPr>
        <w:t>OK</w:t>
      </w:r>
    </w:p>
    <w:p w14:paraId="7359DDAE" w14:textId="47341FD7" w:rsidR="00D60535" w:rsidRDefault="00C32307" w:rsidP="006869DD">
      <w:r>
        <w:rPr>
          <w:noProof/>
        </w:rPr>
        <w:drawing>
          <wp:inline distT="0" distB="0" distL="0" distR="0" wp14:anchorId="35B65B8A" wp14:editId="5DC884E6">
            <wp:extent cx="5943600" cy="2658745"/>
            <wp:effectExtent l="0" t="0" r="0" b="8255"/>
            <wp:docPr id="179665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5721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92C" w14:textId="77777777" w:rsidR="003D3BA2" w:rsidRPr="003D3BA2" w:rsidRDefault="003D3BA2" w:rsidP="003D3BA2">
      <w:pPr>
        <w:rPr>
          <w:b/>
          <w:bCs/>
          <w:lang w:val="en-IN"/>
        </w:rPr>
      </w:pPr>
      <w:r w:rsidRPr="003D3BA2">
        <w:rPr>
          <w:b/>
          <w:bCs/>
          <w:lang w:val="en-IN"/>
        </w:rPr>
        <w:t xml:space="preserve">Step 4: Configure </w:t>
      </w:r>
      <w:proofErr w:type="spellStart"/>
      <w:r w:rsidRPr="003D3BA2">
        <w:rPr>
          <w:b/>
          <w:bCs/>
          <w:lang w:val="en-IN"/>
        </w:rPr>
        <w:t>Git</w:t>
      </w:r>
      <w:proofErr w:type="spellEnd"/>
      <w:r w:rsidRPr="003D3BA2">
        <w:rPr>
          <w:b/>
          <w:bCs/>
          <w:lang w:val="en-IN"/>
        </w:rPr>
        <w:t xml:space="preserve"> Repo</w:t>
      </w:r>
    </w:p>
    <w:p w14:paraId="499B1F82" w14:textId="77777777" w:rsidR="003D3BA2" w:rsidRPr="003D3BA2" w:rsidRDefault="003D3BA2" w:rsidP="003D3BA2">
      <w:pPr>
        <w:rPr>
          <w:lang w:val="en-IN"/>
        </w:rPr>
      </w:pPr>
      <w:r w:rsidRPr="003D3BA2">
        <w:rPr>
          <w:b/>
          <w:bCs/>
          <w:lang w:val="en-IN"/>
        </w:rPr>
        <w:t>Under Source Code Management:</w:t>
      </w:r>
    </w:p>
    <w:p w14:paraId="5F14A819" w14:textId="77777777" w:rsidR="003D3BA2" w:rsidRPr="003D3BA2" w:rsidRDefault="003D3BA2" w:rsidP="003D3BA2">
      <w:pPr>
        <w:numPr>
          <w:ilvl w:val="0"/>
          <w:numId w:val="45"/>
        </w:numPr>
        <w:rPr>
          <w:lang w:val="en-IN"/>
        </w:rPr>
      </w:pPr>
      <w:r w:rsidRPr="003D3BA2">
        <w:rPr>
          <w:lang w:val="en-IN"/>
        </w:rPr>
        <w:t xml:space="preserve">Select </w:t>
      </w:r>
      <w:r w:rsidRPr="003D3BA2">
        <w:rPr>
          <w:b/>
          <w:bCs/>
          <w:lang w:val="en-IN"/>
        </w:rPr>
        <w:t>Git</w:t>
      </w:r>
    </w:p>
    <w:p w14:paraId="3681BA2C" w14:textId="77777777" w:rsidR="003D3BA2" w:rsidRPr="003D3BA2" w:rsidRDefault="003D3BA2" w:rsidP="003D3BA2">
      <w:pPr>
        <w:numPr>
          <w:ilvl w:val="0"/>
          <w:numId w:val="45"/>
        </w:numPr>
        <w:rPr>
          <w:lang w:val="en-IN"/>
        </w:rPr>
      </w:pPr>
      <w:r w:rsidRPr="003D3BA2">
        <w:rPr>
          <w:lang w:val="en-IN"/>
        </w:rPr>
        <w:t xml:space="preserve">In </w:t>
      </w:r>
      <w:r w:rsidRPr="003D3BA2">
        <w:rPr>
          <w:b/>
          <w:bCs/>
          <w:lang w:val="en-IN"/>
        </w:rPr>
        <w:t>Repository URL</w:t>
      </w:r>
      <w:r w:rsidRPr="003D3BA2">
        <w:rPr>
          <w:lang w:val="en-IN"/>
        </w:rPr>
        <w:t>, paste:</w:t>
      </w:r>
    </w:p>
    <w:p w14:paraId="637C753B" w14:textId="77777777" w:rsidR="003D3BA2" w:rsidRDefault="003D3BA2" w:rsidP="006869DD"/>
    <w:p w14:paraId="1250DAD3" w14:textId="77777777" w:rsidR="00D60535" w:rsidRDefault="00D60535" w:rsidP="006869DD"/>
    <w:p w14:paraId="4A8D6C14" w14:textId="59E4370C" w:rsidR="00D60535" w:rsidRDefault="00D60535" w:rsidP="006869DD">
      <w:r>
        <w:rPr>
          <w:noProof/>
        </w:rPr>
        <w:lastRenderedPageBreak/>
        <w:drawing>
          <wp:inline distT="0" distB="0" distL="0" distR="0" wp14:anchorId="23209D01" wp14:editId="41F1F0A8">
            <wp:extent cx="5943600" cy="3183255"/>
            <wp:effectExtent l="0" t="0" r="0" b="0"/>
            <wp:docPr id="16681051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0519" name="Picture 1" descr="A screenshot of a cha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FC0" w14:textId="0375DD3E" w:rsidR="00A90654" w:rsidRPr="00A90654" w:rsidRDefault="001D0FA4" w:rsidP="00A90654">
      <w:pPr>
        <w:rPr>
          <w:b/>
          <w:bCs/>
          <w:lang w:val="en-IN"/>
        </w:rPr>
      </w:pPr>
      <w:r>
        <w:rPr>
          <w:b/>
          <w:bCs/>
          <w:lang w:val="en-IN"/>
        </w:rPr>
        <w:t>s</w:t>
      </w:r>
      <w:r w:rsidR="00A90654" w:rsidRPr="00A90654">
        <w:rPr>
          <w:b/>
          <w:bCs/>
          <w:lang w:val="en-IN"/>
        </w:rPr>
        <w:t xml:space="preserve">tep </w:t>
      </w:r>
      <w:r>
        <w:rPr>
          <w:b/>
          <w:bCs/>
          <w:lang w:val="en-IN"/>
        </w:rPr>
        <w:t>5</w:t>
      </w:r>
      <w:r w:rsidR="00A90654" w:rsidRPr="00A90654">
        <w:rPr>
          <w:b/>
          <w:bCs/>
          <w:lang w:val="en-IN"/>
        </w:rPr>
        <w:t>: Save and Build</w:t>
      </w:r>
    </w:p>
    <w:p w14:paraId="6F2F83F8" w14:textId="77777777" w:rsidR="00A90654" w:rsidRPr="00A90654" w:rsidRDefault="00A90654" w:rsidP="00A90654">
      <w:pPr>
        <w:numPr>
          <w:ilvl w:val="0"/>
          <w:numId w:val="46"/>
        </w:numPr>
        <w:rPr>
          <w:lang w:val="en-IN"/>
        </w:rPr>
      </w:pPr>
      <w:r w:rsidRPr="00A90654">
        <w:rPr>
          <w:lang w:val="en-IN"/>
        </w:rPr>
        <w:t xml:space="preserve">Click </w:t>
      </w:r>
      <w:r w:rsidRPr="00A90654">
        <w:rPr>
          <w:b/>
          <w:bCs/>
          <w:lang w:val="en-IN"/>
        </w:rPr>
        <w:t>Save</w:t>
      </w:r>
    </w:p>
    <w:p w14:paraId="0CE6BE87" w14:textId="7DD7B2B4" w:rsidR="00A90654" w:rsidRPr="00A90654" w:rsidRDefault="00A90654" w:rsidP="00A90654">
      <w:pPr>
        <w:numPr>
          <w:ilvl w:val="0"/>
          <w:numId w:val="46"/>
        </w:numPr>
        <w:rPr>
          <w:lang w:val="en-IN"/>
        </w:rPr>
      </w:pPr>
      <w:r w:rsidRPr="00A90654">
        <w:rPr>
          <w:lang w:val="en-IN"/>
        </w:rPr>
        <w:t xml:space="preserve">Click </w:t>
      </w:r>
      <w:r w:rsidRPr="00A90654">
        <w:rPr>
          <w:b/>
          <w:bCs/>
          <w:lang w:val="en-IN"/>
        </w:rPr>
        <w:t>Build No</w:t>
      </w:r>
      <w:r>
        <w:rPr>
          <w:b/>
          <w:bCs/>
          <w:lang w:val="en-IN"/>
        </w:rPr>
        <w:t>w</w:t>
      </w:r>
    </w:p>
    <w:p w14:paraId="07F0CA98" w14:textId="77777777" w:rsidR="00A90654" w:rsidRDefault="00A90654" w:rsidP="006869DD"/>
    <w:p w14:paraId="63357BD9" w14:textId="77777777" w:rsidR="0029382D" w:rsidRDefault="0029382D" w:rsidP="006869DD"/>
    <w:p w14:paraId="605343C3" w14:textId="77777777" w:rsidR="0029382D" w:rsidRDefault="0029382D" w:rsidP="006869DD"/>
    <w:p w14:paraId="5092D721" w14:textId="77777777" w:rsidR="0029382D" w:rsidRDefault="0029382D" w:rsidP="006869DD"/>
    <w:p w14:paraId="2C2C8946" w14:textId="14453EFB" w:rsidR="0029382D" w:rsidRDefault="0029382D" w:rsidP="006869DD">
      <w:r>
        <w:rPr>
          <w:noProof/>
        </w:rPr>
        <w:drawing>
          <wp:inline distT="0" distB="0" distL="0" distR="0" wp14:anchorId="3F8DE918" wp14:editId="62268438">
            <wp:extent cx="5943600" cy="2815590"/>
            <wp:effectExtent l="0" t="0" r="0" b="3810"/>
            <wp:docPr id="1002335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586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0500582"/>
    <w:multiLevelType w:val="multilevel"/>
    <w:tmpl w:val="FE5A8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412837"/>
    <w:multiLevelType w:val="multilevel"/>
    <w:tmpl w:val="0DB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252462"/>
    <w:multiLevelType w:val="multilevel"/>
    <w:tmpl w:val="0A2A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A971B4"/>
    <w:multiLevelType w:val="multilevel"/>
    <w:tmpl w:val="96EC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6C10F87"/>
    <w:multiLevelType w:val="multilevel"/>
    <w:tmpl w:val="B81C7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5A6E88"/>
    <w:multiLevelType w:val="multilevel"/>
    <w:tmpl w:val="5898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130269"/>
    <w:multiLevelType w:val="multilevel"/>
    <w:tmpl w:val="26C4A7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FEA0C2C"/>
    <w:multiLevelType w:val="multilevel"/>
    <w:tmpl w:val="5F6C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FF10FA9"/>
    <w:multiLevelType w:val="multilevel"/>
    <w:tmpl w:val="0436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2215684"/>
    <w:multiLevelType w:val="multilevel"/>
    <w:tmpl w:val="9488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0505C0"/>
    <w:multiLevelType w:val="multilevel"/>
    <w:tmpl w:val="6B00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3BD6513A"/>
    <w:multiLevelType w:val="multilevel"/>
    <w:tmpl w:val="C75C8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542A3E"/>
    <w:multiLevelType w:val="multilevel"/>
    <w:tmpl w:val="6EDC5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A67679"/>
    <w:multiLevelType w:val="multilevel"/>
    <w:tmpl w:val="B118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46349D"/>
    <w:multiLevelType w:val="multilevel"/>
    <w:tmpl w:val="2CC01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48C6D23"/>
    <w:multiLevelType w:val="multilevel"/>
    <w:tmpl w:val="6530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3DE2AE7"/>
    <w:multiLevelType w:val="multilevel"/>
    <w:tmpl w:val="27B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594623D3"/>
    <w:multiLevelType w:val="hybridMultilevel"/>
    <w:tmpl w:val="2D6E37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B320FA"/>
    <w:multiLevelType w:val="multilevel"/>
    <w:tmpl w:val="B0145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5E38476C"/>
    <w:multiLevelType w:val="multilevel"/>
    <w:tmpl w:val="71A4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B02AE7"/>
    <w:multiLevelType w:val="multilevel"/>
    <w:tmpl w:val="1C8C8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9B91BA6"/>
    <w:multiLevelType w:val="multilevel"/>
    <w:tmpl w:val="C54EC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9E6881"/>
    <w:multiLevelType w:val="multilevel"/>
    <w:tmpl w:val="BD20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376468182">
    <w:abstractNumId w:val="36"/>
  </w:num>
  <w:num w:numId="2" w16cid:durableId="1686588077">
    <w:abstractNumId w:val="12"/>
  </w:num>
  <w:num w:numId="3" w16cid:durableId="437794673">
    <w:abstractNumId w:val="10"/>
  </w:num>
  <w:num w:numId="4" w16cid:durableId="1628124354">
    <w:abstractNumId w:val="44"/>
  </w:num>
  <w:num w:numId="5" w16cid:durableId="2037926435">
    <w:abstractNumId w:val="17"/>
  </w:num>
  <w:num w:numId="6" w16cid:durableId="1992177233">
    <w:abstractNumId w:val="27"/>
  </w:num>
  <w:num w:numId="7" w16cid:durableId="1712221437">
    <w:abstractNumId w:val="34"/>
  </w:num>
  <w:num w:numId="8" w16cid:durableId="926768190">
    <w:abstractNumId w:val="9"/>
  </w:num>
  <w:num w:numId="9" w16cid:durableId="454954942">
    <w:abstractNumId w:val="7"/>
  </w:num>
  <w:num w:numId="10" w16cid:durableId="161430692">
    <w:abstractNumId w:val="6"/>
  </w:num>
  <w:num w:numId="11" w16cid:durableId="2001420547">
    <w:abstractNumId w:val="5"/>
  </w:num>
  <w:num w:numId="12" w16cid:durableId="419107790">
    <w:abstractNumId w:val="4"/>
  </w:num>
  <w:num w:numId="13" w16cid:durableId="1045059612">
    <w:abstractNumId w:val="8"/>
  </w:num>
  <w:num w:numId="14" w16cid:durableId="1037657694">
    <w:abstractNumId w:val="3"/>
  </w:num>
  <w:num w:numId="15" w16cid:durableId="686520728">
    <w:abstractNumId w:val="2"/>
  </w:num>
  <w:num w:numId="16" w16cid:durableId="531579523">
    <w:abstractNumId w:val="1"/>
  </w:num>
  <w:num w:numId="17" w16cid:durableId="369648257">
    <w:abstractNumId w:val="0"/>
  </w:num>
  <w:num w:numId="18" w16cid:durableId="1152284775">
    <w:abstractNumId w:val="23"/>
  </w:num>
  <w:num w:numId="19" w16cid:durableId="197545512">
    <w:abstractNumId w:val="24"/>
  </w:num>
  <w:num w:numId="20" w16cid:durableId="1931544433">
    <w:abstractNumId w:val="39"/>
  </w:num>
  <w:num w:numId="21" w16cid:durableId="1828278999">
    <w:abstractNumId w:val="32"/>
  </w:num>
  <w:num w:numId="22" w16cid:durableId="826244005">
    <w:abstractNumId w:val="11"/>
  </w:num>
  <w:num w:numId="23" w16cid:durableId="682364924">
    <w:abstractNumId w:val="45"/>
  </w:num>
  <w:num w:numId="24" w16cid:durableId="1781149011">
    <w:abstractNumId w:val="37"/>
  </w:num>
  <w:num w:numId="25" w16cid:durableId="435637107">
    <w:abstractNumId w:val="42"/>
  </w:num>
  <w:num w:numId="26" w16cid:durableId="763064960">
    <w:abstractNumId w:val="29"/>
  </w:num>
  <w:num w:numId="27" w16cid:durableId="1416781818">
    <w:abstractNumId w:val="31"/>
  </w:num>
  <w:num w:numId="28" w16cid:durableId="2133159888">
    <w:abstractNumId w:val="13"/>
  </w:num>
  <w:num w:numId="29" w16cid:durableId="619798975">
    <w:abstractNumId w:val="40"/>
  </w:num>
  <w:num w:numId="30" w16cid:durableId="2106805500">
    <w:abstractNumId w:val="20"/>
  </w:num>
  <w:num w:numId="31" w16cid:durableId="406223646">
    <w:abstractNumId w:val="43"/>
  </w:num>
  <w:num w:numId="32" w16cid:durableId="1292512663">
    <w:abstractNumId w:val="15"/>
  </w:num>
  <w:num w:numId="33" w16cid:durableId="358819917">
    <w:abstractNumId w:val="33"/>
  </w:num>
  <w:num w:numId="34" w16cid:durableId="1579561508">
    <w:abstractNumId w:val="28"/>
  </w:num>
  <w:num w:numId="35" w16cid:durableId="2059089707">
    <w:abstractNumId w:val="19"/>
  </w:num>
  <w:num w:numId="36" w16cid:durableId="305546862">
    <w:abstractNumId w:val="22"/>
  </w:num>
  <w:num w:numId="37" w16cid:durableId="148593940">
    <w:abstractNumId w:val="25"/>
  </w:num>
  <w:num w:numId="38" w16cid:durableId="434330908">
    <w:abstractNumId w:val="35"/>
  </w:num>
  <w:num w:numId="39" w16cid:durableId="1273127368">
    <w:abstractNumId w:val="14"/>
  </w:num>
  <w:num w:numId="40" w16cid:durableId="2020279098">
    <w:abstractNumId w:val="26"/>
  </w:num>
  <w:num w:numId="41" w16cid:durableId="2036300703">
    <w:abstractNumId w:val="41"/>
  </w:num>
  <w:num w:numId="42" w16cid:durableId="491527882">
    <w:abstractNumId w:val="38"/>
  </w:num>
  <w:num w:numId="43" w16cid:durableId="232813769">
    <w:abstractNumId w:val="21"/>
  </w:num>
  <w:num w:numId="44" w16cid:durableId="1344164859">
    <w:abstractNumId w:val="30"/>
  </w:num>
  <w:num w:numId="45" w16cid:durableId="2112972200">
    <w:abstractNumId w:val="18"/>
  </w:num>
  <w:num w:numId="46" w16cid:durableId="19609184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801"/>
    <w:rsid w:val="000463FF"/>
    <w:rsid w:val="00072C7C"/>
    <w:rsid w:val="000E3040"/>
    <w:rsid w:val="00120E54"/>
    <w:rsid w:val="00151AB8"/>
    <w:rsid w:val="001C077F"/>
    <w:rsid w:val="001D0FA4"/>
    <w:rsid w:val="001F012B"/>
    <w:rsid w:val="001F702C"/>
    <w:rsid w:val="0028770D"/>
    <w:rsid w:val="0029382D"/>
    <w:rsid w:val="002D6C26"/>
    <w:rsid w:val="00303DF6"/>
    <w:rsid w:val="003334E8"/>
    <w:rsid w:val="00334BDE"/>
    <w:rsid w:val="00372F66"/>
    <w:rsid w:val="00377CA0"/>
    <w:rsid w:val="003946EB"/>
    <w:rsid w:val="003A0FC3"/>
    <w:rsid w:val="003A296B"/>
    <w:rsid w:val="003B52A8"/>
    <w:rsid w:val="003C5DEB"/>
    <w:rsid w:val="003D3BA2"/>
    <w:rsid w:val="0040173A"/>
    <w:rsid w:val="00460FCD"/>
    <w:rsid w:val="00513243"/>
    <w:rsid w:val="00534691"/>
    <w:rsid w:val="005437E6"/>
    <w:rsid w:val="005D0611"/>
    <w:rsid w:val="005E24D0"/>
    <w:rsid w:val="00645252"/>
    <w:rsid w:val="00650D48"/>
    <w:rsid w:val="006869DD"/>
    <w:rsid w:val="006A4F59"/>
    <w:rsid w:val="006A7801"/>
    <w:rsid w:val="006A78F9"/>
    <w:rsid w:val="006D3D74"/>
    <w:rsid w:val="00726515"/>
    <w:rsid w:val="00751D15"/>
    <w:rsid w:val="00764870"/>
    <w:rsid w:val="00774C4E"/>
    <w:rsid w:val="007F4852"/>
    <w:rsid w:val="0083569A"/>
    <w:rsid w:val="00865B1E"/>
    <w:rsid w:val="008724E5"/>
    <w:rsid w:val="0087481B"/>
    <w:rsid w:val="008A08AF"/>
    <w:rsid w:val="008A40B9"/>
    <w:rsid w:val="008B1D7F"/>
    <w:rsid w:val="00900B0F"/>
    <w:rsid w:val="009018A7"/>
    <w:rsid w:val="00967063"/>
    <w:rsid w:val="009C409B"/>
    <w:rsid w:val="00A90654"/>
    <w:rsid w:val="00A9204E"/>
    <w:rsid w:val="00AC0C07"/>
    <w:rsid w:val="00AC39A6"/>
    <w:rsid w:val="00AD67C8"/>
    <w:rsid w:val="00B337FB"/>
    <w:rsid w:val="00B33C47"/>
    <w:rsid w:val="00BE7E11"/>
    <w:rsid w:val="00BF36B4"/>
    <w:rsid w:val="00C20697"/>
    <w:rsid w:val="00C32307"/>
    <w:rsid w:val="00C50112"/>
    <w:rsid w:val="00CC5302"/>
    <w:rsid w:val="00CF6794"/>
    <w:rsid w:val="00D60535"/>
    <w:rsid w:val="00DB5A11"/>
    <w:rsid w:val="00DE22ED"/>
    <w:rsid w:val="00E152B7"/>
    <w:rsid w:val="00E21F5C"/>
    <w:rsid w:val="00E27FBD"/>
    <w:rsid w:val="00E63F6A"/>
    <w:rsid w:val="00E6587D"/>
    <w:rsid w:val="00ED092B"/>
    <w:rsid w:val="00F61041"/>
    <w:rsid w:val="00F674F8"/>
    <w:rsid w:val="00F85951"/>
    <w:rsid w:val="00FB2D80"/>
    <w:rsid w:val="00FB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F196F"/>
  <w15:chartTrackingRefBased/>
  <w15:docId w15:val="{E88BCD90-8BF5-4905-B975-21D64C9BB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120E5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C20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betawins/Techie_horizon_Login_app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hyperlink" Target="mailto:ec2-user@204.236.201.13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betawins/Techie_horizon_Login_app.git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318</TotalTime>
  <Pages>16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73</cp:revision>
  <dcterms:created xsi:type="dcterms:W3CDTF">2025-05-28T12:18:00Z</dcterms:created>
  <dcterms:modified xsi:type="dcterms:W3CDTF">2025-05-29T11:11:00Z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