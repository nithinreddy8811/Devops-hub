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F0EC02" w14:textId="1DFF0DF9" w:rsidR="00D45939" w:rsidRDefault="00D45939" w:rsidP="00D45939">
      <w:pPr>
        <w:pStyle w:val="ListParagraph"/>
        <w:numPr>
          <w:ilvl w:val="0"/>
          <w:numId w:val="24"/>
        </w:numPr>
      </w:pPr>
      <w:r w:rsidRPr="00D45939">
        <w:t xml:space="preserve">Configure 2 slave machines in </w:t>
      </w:r>
      <w:proofErr w:type="spellStart"/>
      <w:r w:rsidRPr="00D45939">
        <w:t>jenkins</w:t>
      </w:r>
      <w:proofErr w:type="spellEnd"/>
      <w:r w:rsidRPr="00D45939">
        <w:t xml:space="preserve"> master.</w:t>
      </w:r>
    </w:p>
    <w:p w14:paraId="7DA0E4FF" w14:textId="77777777" w:rsidR="00975520" w:rsidRDefault="00975520" w:rsidP="00975520">
      <w:pPr>
        <w:pStyle w:val="ListParagraph"/>
      </w:pPr>
    </w:p>
    <w:p w14:paraId="1F476249" w14:textId="3267177F" w:rsidR="00975520" w:rsidRDefault="00975520" w:rsidP="00975520">
      <w:pPr>
        <w:pStyle w:val="ListParagraph"/>
      </w:pPr>
      <w:r>
        <w:t>Launch 2 ec2 instances (salve</w:t>
      </w:r>
      <w:proofErr w:type="gramStart"/>
      <w:r>
        <w:t>01,slave</w:t>
      </w:r>
      <w:proofErr w:type="gramEnd"/>
      <w:r>
        <w:t>02</w:t>
      </w:r>
      <w:r w:rsidR="00B40C97">
        <w:t>)</w:t>
      </w:r>
    </w:p>
    <w:p w14:paraId="05D77A00" w14:textId="4639E8E1" w:rsidR="00B40C97" w:rsidRDefault="00B40C97" w:rsidP="00975520">
      <w:pPr>
        <w:pStyle w:val="ListParagraph"/>
      </w:pPr>
      <w:r>
        <w:rPr>
          <w:noProof/>
        </w:rPr>
        <w:drawing>
          <wp:inline distT="0" distB="0" distL="0" distR="0" wp14:anchorId="36A7C798" wp14:editId="3F36DE48">
            <wp:extent cx="5943600" cy="1636395"/>
            <wp:effectExtent l="0" t="0" r="0" b="1905"/>
            <wp:docPr id="542080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8061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B017" w14:textId="77777777" w:rsidR="00B40C97" w:rsidRDefault="00B40C97" w:rsidP="00975520">
      <w:pPr>
        <w:pStyle w:val="ListParagraph"/>
      </w:pPr>
    </w:p>
    <w:p w14:paraId="21640600" w14:textId="01883472" w:rsidR="00B40C97" w:rsidRDefault="00B40C97" w:rsidP="00975520">
      <w:pPr>
        <w:pStyle w:val="ListParagraph"/>
      </w:pPr>
      <w:r>
        <w:t>Create ssh-keygen</w:t>
      </w:r>
    </w:p>
    <w:p w14:paraId="70E2A308" w14:textId="7DA6290F" w:rsidR="00B40C97" w:rsidRDefault="00FD0236" w:rsidP="00975520">
      <w:pPr>
        <w:pStyle w:val="ListParagraph"/>
      </w:pPr>
      <w:r>
        <w:rPr>
          <w:noProof/>
        </w:rPr>
        <w:drawing>
          <wp:inline distT="0" distB="0" distL="0" distR="0" wp14:anchorId="6A820F39" wp14:editId="1456BDC8">
            <wp:extent cx="5943600" cy="2075180"/>
            <wp:effectExtent l="0" t="0" r="0" b="1270"/>
            <wp:docPr id="154383359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33592" name="Picture 1" descr="A computer screen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9FA1" w14:textId="77777777" w:rsidR="00FD0236" w:rsidRDefault="00FD0236" w:rsidP="00975520">
      <w:pPr>
        <w:pStyle w:val="ListParagraph"/>
      </w:pPr>
    </w:p>
    <w:p w14:paraId="5308B32C" w14:textId="572738D7" w:rsidR="00FD0236" w:rsidRDefault="00BE6B3A" w:rsidP="00975520">
      <w:pPr>
        <w:pStyle w:val="ListParagraph"/>
      </w:pPr>
      <w:r>
        <w:rPr>
          <w:noProof/>
        </w:rPr>
        <w:drawing>
          <wp:inline distT="0" distB="0" distL="0" distR="0" wp14:anchorId="16BC6FA4" wp14:editId="5F383E01">
            <wp:extent cx="5943600" cy="1894840"/>
            <wp:effectExtent l="0" t="0" r="0" b="0"/>
            <wp:docPr id="86362983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29834" name="Picture 1" descr="A black screen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CF54" w14:textId="77777777" w:rsidR="00BE6B3A" w:rsidRDefault="00BE6B3A" w:rsidP="00975520">
      <w:pPr>
        <w:pStyle w:val="ListParagraph"/>
      </w:pPr>
    </w:p>
    <w:p w14:paraId="7E8CD50C" w14:textId="77777777" w:rsidR="001710FD" w:rsidRDefault="001710FD" w:rsidP="001710FD">
      <w:pPr>
        <w:pStyle w:val="ListParagraph"/>
      </w:pPr>
      <w:r>
        <w:t>===========================</w:t>
      </w:r>
    </w:p>
    <w:p w14:paraId="7BD63AF8" w14:textId="77777777" w:rsidR="001710FD" w:rsidRDefault="001710FD" w:rsidP="001710FD">
      <w:pPr>
        <w:pStyle w:val="ListParagraph"/>
      </w:pPr>
      <w:r>
        <w:t>Login to master machine</w:t>
      </w:r>
    </w:p>
    <w:p w14:paraId="64A147FC" w14:textId="77777777" w:rsidR="001710FD" w:rsidRDefault="001710FD" w:rsidP="001710FD">
      <w:pPr>
        <w:pStyle w:val="ListParagraph"/>
      </w:pPr>
      <w:r>
        <w:t>switch to root user.</w:t>
      </w:r>
    </w:p>
    <w:p w14:paraId="1A536D2F" w14:textId="77777777" w:rsidR="001710FD" w:rsidRDefault="001710FD" w:rsidP="001710FD">
      <w:pPr>
        <w:pStyle w:val="ListParagraph"/>
      </w:pPr>
      <w:proofErr w:type="spellStart"/>
      <w:r>
        <w:t>mkdir</w:t>
      </w:r>
      <w:proofErr w:type="spellEnd"/>
      <w:r>
        <w:t xml:space="preserve"> -p /var/lib/</w:t>
      </w:r>
      <w:proofErr w:type="spellStart"/>
      <w:r>
        <w:t>jenkins</w:t>
      </w:r>
      <w:proofErr w:type="spellEnd"/>
      <w:r>
        <w:t>/.ssh</w:t>
      </w:r>
    </w:p>
    <w:p w14:paraId="0D90675D" w14:textId="77777777" w:rsidR="001710FD" w:rsidRDefault="001710FD" w:rsidP="001710FD">
      <w:pPr>
        <w:pStyle w:val="ListParagraph"/>
      </w:pPr>
      <w:r>
        <w:t>cd /var/lib/</w:t>
      </w:r>
      <w:proofErr w:type="spellStart"/>
      <w:r>
        <w:t>jenkins</w:t>
      </w:r>
      <w:proofErr w:type="spellEnd"/>
      <w:r>
        <w:t>/.ssh</w:t>
      </w:r>
    </w:p>
    <w:p w14:paraId="77DA129B" w14:textId="77777777" w:rsidR="001710FD" w:rsidRDefault="001710FD" w:rsidP="001710FD">
      <w:pPr>
        <w:pStyle w:val="ListParagraph"/>
      </w:pPr>
      <w:r>
        <w:t>ssh-</w:t>
      </w:r>
      <w:proofErr w:type="spellStart"/>
      <w:r>
        <w:t>keyscan</w:t>
      </w:r>
      <w:proofErr w:type="spellEnd"/>
      <w:r>
        <w:t xml:space="preserve"> -H SLAVE-NODE-IP-OR-HOSTNAME &gt;&gt;/var/lib/</w:t>
      </w:r>
      <w:proofErr w:type="spellStart"/>
      <w:r>
        <w:t>jenkins</w:t>
      </w:r>
      <w:proofErr w:type="spellEnd"/>
      <w:r>
        <w:t>/.ssh/</w:t>
      </w:r>
      <w:proofErr w:type="spellStart"/>
      <w:r>
        <w:t>known_hosts</w:t>
      </w:r>
      <w:proofErr w:type="spellEnd"/>
    </w:p>
    <w:p w14:paraId="0408AA84" w14:textId="77777777" w:rsidR="001710FD" w:rsidRDefault="001710FD" w:rsidP="001710FD">
      <w:pPr>
        <w:pStyle w:val="ListParagraph"/>
      </w:pPr>
      <w:r>
        <w:t># ssh-</w:t>
      </w:r>
      <w:proofErr w:type="spellStart"/>
      <w:r>
        <w:t>keyscan</w:t>
      </w:r>
      <w:proofErr w:type="spellEnd"/>
      <w:r>
        <w:t xml:space="preserve"> -H 172.31.38.42 &gt;&gt;/var/lib/</w:t>
      </w:r>
      <w:proofErr w:type="spellStart"/>
      <w:r>
        <w:t>jenkins</w:t>
      </w:r>
      <w:proofErr w:type="spellEnd"/>
      <w:r>
        <w:t>/.ssh/</w:t>
      </w:r>
      <w:proofErr w:type="spellStart"/>
      <w:r>
        <w:t>known_hosts</w:t>
      </w:r>
      <w:proofErr w:type="spellEnd"/>
    </w:p>
    <w:p w14:paraId="5B823423" w14:textId="77777777" w:rsidR="001710FD" w:rsidRDefault="001710FD" w:rsidP="001710FD">
      <w:pPr>
        <w:pStyle w:val="ListParagraph"/>
      </w:pPr>
      <w:proofErr w:type="spellStart"/>
      <w:r>
        <w:t>chown</w:t>
      </w:r>
      <w:proofErr w:type="spellEnd"/>
      <w:r>
        <w:t xml:space="preserve"> </w:t>
      </w:r>
      <w:proofErr w:type="spellStart"/>
      <w:proofErr w:type="gramStart"/>
      <w:r>
        <w:t>jenkins:jenkins</w:t>
      </w:r>
      <w:proofErr w:type="spellEnd"/>
      <w:proofErr w:type="gramEnd"/>
      <w:r>
        <w:t xml:space="preserve"> </w:t>
      </w:r>
      <w:proofErr w:type="spellStart"/>
      <w:r>
        <w:t>known_hosts</w:t>
      </w:r>
      <w:proofErr w:type="spellEnd"/>
    </w:p>
    <w:p w14:paraId="2D1706AC" w14:textId="77777777" w:rsidR="001710FD" w:rsidRDefault="001710FD" w:rsidP="001710FD">
      <w:pPr>
        <w:pStyle w:val="ListParagraph"/>
      </w:pPr>
      <w:r>
        <w:lastRenderedPageBreak/>
        <w:t>#we need to change the owner as we ran ssh-</w:t>
      </w:r>
      <w:proofErr w:type="spellStart"/>
      <w:r>
        <w:t>keyscan</w:t>
      </w:r>
      <w:proofErr w:type="spellEnd"/>
      <w:r>
        <w:t xml:space="preserve"> command using “root” user.</w:t>
      </w:r>
    </w:p>
    <w:p w14:paraId="6767B3CC" w14:textId="77777777" w:rsidR="001710FD" w:rsidRDefault="001710FD" w:rsidP="001710FD">
      <w:pPr>
        <w:pStyle w:val="ListParagraph"/>
      </w:pPr>
      <w:r>
        <w:t># default user of Jenkins will be “</w:t>
      </w:r>
      <w:proofErr w:type="spellStart"/>
      <w:r>
        <w:t>jenkins</w:t>
      </w:r>
      <w:proofErr w:type="spellEnd"/>
      <w:r>
        <w:t>”</w:t>
      </w:r>
    </w:p>
    <w:p w14:paraId="1069859C" w14:textId="77777777" w:rsidR="001710FD" w:rsidRDefault="001710FD" w:rsidP="001710FD">
      <w:pPr>
        <w:pStyle w:val="ListParagraph"/>
      </w:pPr>
      <w:proofErr w:type="spellStart"/>
      <w:r>
        <w:t>chmod</w:t>
      </w:r>
      <w:proofErr w:type="spellEnd"/>
      <w:r>
        <w:t xml:space="preserve"> 700 </w:t>
      </w:r>
      <w:proofErr w:type="spellStart"/>
      <w:r>
        <w:t>known_hosts</w:t>
      </w:r>
      <w:proofErr w:type="spellEnd"/>
    </w:p>
    <w:p w14:paraId="24D6F78F" w14:textId="3B3765BF" w:rsidR="00BE6B3A" w:rsidRDefault="001710FD" w:rsidP="001710FD">
      <w:pPr>
        <w:pStyle w:val="ListParagraph"/>
      </w:pPr>
      <w:r>
        <w:t xml:space="preserve"># </w:t>
      </w:r>
      <w:proofErr w:type="spellStart"/>
      <w:proofErr w:type="gramStart"/>
      <w:r>
        <w:t>DOne</w:t>
      </w:r>
      <w:proofErr w:type="spellEnd"/>
      <w:r>
        <w:t xml:space="preserve"> !!</w:t>
      </w:r>
      <w:proofErr w:type="gramEnd"/>
    </w:p>
    <w:p w14:paraId="258F7D81" w14:textId="77777777" w:rsidR="001710FD" w:rsidRDefault="001710FD" w:rsidP="001710FD">
      <w:pPr>
        <w:pStyle w:val="ListParagraph"/>
      </w:pPr>
    </w:p>
    <w:p w14:paraId="6C3CEA75" w14:textId="37881EE6" w:rsidR="001710FD" w:rsidRDefault="001710FD" w:rsidP="001710FD">
      <w:pPr>
        <w:pStyle w:val="ListParagraph"/>
      </w:pPr>
      <w:r>
        <w:rPr>
          <w:noProof/>
        </w:rPr>
        <w:drawing>
          <wp:inline distT="0" distB="0" distL="0" distR="0" wp14:anchorId="7C1628DB" wp14:editId="69BEAD8F">
            <wp:extent cx="5943600" cy="1736725"/>
            <wp:effectExtent l="0" t="0" r="0" b="0"/>
            <wp:docPr id="41816660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66602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FD93" w14:textId="77777777" w:rsidR="001710FD" w:rsidRDefault="001710FD" w:rsidP="001710FD">
      <w:pPr>
        <w:pStyle w:val="ListParagraph"/>
      </w:pPr>
    </w:p>
    <w:p w14:paraId="7F6C67A3" w14:textId="7E1F43AD" w:rsidR="001710FD" w:rsidRDefault="00DE057B" w:rsidP="001710FD">
      <w:pPr>
        <w:pStyle w:val="ListParagraph"/>
      </w:pPr>
      <w:r>
        <w:t>Create a job</w:t>
      </w:r>
    </w:p>
    <w:p w14:paraId="55A02CD9" w14:textId="2550B58B" w:rsidR="00DE057B" w:rsidRDefault="00A71566" w:rsidP="001710FD">
      <w:pPr>
        <w:pStyle w:val="ListParagraph"/>
      </w:pPr>
      <w:r>
        <w:rPr>
          <w:noProof/>
        </w:rPr>
        <w:drawing>
          <wp:inline distT="0" distB="0" distL="0" distR="0" wp14:anchorId="24514EBE" wp14:editId="0B9B7624">
            <wp:extent cx="5943600" cy="2851150"/>
            <wp:effectExtent l="0" t="0" r="0" b="6350"/>
            <wp:docPr id="101931237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1237" name="Picture 1" descr="A screenshot of a cha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A681" w14:textId="77777777" w:rsidR="00924795" w:rsidRDefault="00924795" w:rsidP="001710FD">
      <w:pPr>
        <w:pStyle w:val="ListParagraph"/>
      </w:pPr>
    </w:p>
    <w:p w14:paraId="24E6C454" w14:textId="12B88A2D" w:rsidR="00924795" w:rsidRDefault="00924795" w:rsidP="001710FD">
      <w:pPr>
        <w:pStyle w:val="ListParagraph"/>
      </w:pPr>
      <w:r>
        <w:rPr>
          <w:noProof/>
        </w:rPr>
        <w:lastRenderedPageBreak/>
        <w:drawing>
          <wp:inline distT="0" distB="0" distL="0" distR="0" wp14:anchorId="4C999C84" wp14:editId="2C55A7FF">
            <wp:extent cx="5943600" cy="3241675"/>
            <wp:effectExtent l="0" t="0" r="0" b="0"/>
            <wp:docPr id="288791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914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BEC2" w14:textId="77777777" w:rsidR="00A13222" w:rsidRDefault="00A13222" w:rsidP="001710FD">
      <w:pPr>
        <w:pStyle w:val="ListParagraph"/>
      </w:pPr>
    </w:p>
    <w:p w14:paraId="7F3E4E0E" w14:textId="77777777" w:rsidR="00CA00B3" w:rsidRDefault="00CA00B3" w:rsidP="00CA00B3">
      <w:pPr>
        <w:pStyle w:val="ListParagraph"/>
      </w:pPr>
      <w:r>
        <w:t xml:space="preserve">Steps to be done on </w:t>
      </w:r>
      <w:proofErr w:type="spellStart"/>
      <w:r>
        <w:t>jenkins</w:t>
      </w:r>
      <w:proofErr w:type="spellEnd"/>
      <w:r>
        <w:t xml:space="preserve"> GUI:</w:t>
      </w:r>
    </w:p>
    <w:p w14:paraId="14457031" w14:textId="77777777" w:rsidR="00CA00B3" w:rsidRDefault="00CA00B3" w:rsidP="00CA00B3">
      <w:pPr>
        <w:pStyle w:val="ListParagraph"/>
      </w:pPr>
      <w:r>
        <w:t>========================</w:t>
      </w:r>
    </w:p>
    <w:p w14:paraId="46EDC59E" w14:textId="77777777" w:rsidR="00CA00B3" w:rsidRDefault="00CA00B3" w:rsidP="00CA00B3">
      <w:pPr>
        <w:pStyle w:val="ListParagraph"/>
      </w:pPr>
      <w:r>
        <w:t xml:space="preserve">Go to manage </w:t>
      </w:r>
      <w:proofErr w:type="spellStart"/>
      <w:r>
        <w:t>jenkins</w:t>
      </w:r>
      <w:proofErr w:type="spellEnd"/>
    </w:p>
    <w:p w14:paraId="2AC3129F" w14:textId="77777777" w:rsidR="00CA00B3" w:rsidRDefault="00CA00B3" w:rsidP="00CA00B3">
      <w:pPr>
        <w:pStyle w:val="ListParagraph"/>
      </w:pPr>
      <w:r>
        <w:t>open manage node</w:t>
      </w:r>
    </w:p>
    <w:p w14:paraId="18AE1789" w14:textId="77777777" w:rsidR="00CA00B3" w:rsidRDefault="00CA00B3" w:rsidP="00CA00B3">
      <w:pPr>
        <w:pStyle w:val="ListParagraph"/>
      </w:pPr>
      <w:r>
        <w:t xml:space="preserve">under launch method select "Launch via </w:t>
      </w:r>
      <w:proofErr w:type="spellStart"/>
      <w:r>
        <w:t>SSh</w:t>
      </w:r>
      <w:proofErr w:type="spellEnd"/>
      <w:r>
        <w:t>"</w:t>
      </w:r>
    </w:p>
    <w:p w14:paraId="69C997F7" w14:textId="77777777" w:rsidR="00CA00B3" w:rsidRDefault="00CA00B3" w:rsidP="00CA00B3">
      <w:pPr>
        <w:pStyle w:val="ListParagraph"/>
      </w:pPr>
      <w:r>
        <w:t xml:space="preserve">Host "public </w:t>
      </w:r>
      <w:proofErr w:type="spellStart"/>
      <w:r>
        <w:t>ip</w:t>
      </w:r>
      <w:proofErr w:type="spellEnd"/>
      <w:r>
        <w:t xml:space="preserve"> of slave"</w:t>
      </w:r>
    </w:p>
    <w:p w14:paraId="75D7DD95" w14:textId="77777777" w:rsidR="00CA00B3" w:rsidRDefault="00CA00B3" w:rsidP="00CA00B3">
      <w:pPr>
        <w:pStyle w:val="ListParagraph"/>
      </w:pPr>
      <w:proofErr w:type="spellStart"/>
      <w:r>
        <w:t>creditals</w:t>
      </w:r>
      <w:proofErr w:type="spellEnd"/>
      <w:r>
        <w:t>: select user with private key</w:t>
      </w:r>
    </w:p>
    <w:p w14:paraId="755C8AD2" w14:textId="77777777" w:rsidR="00CA00B3" w:rsidRDefault="00CA00B3" w:rsidP="00CA00B3">
      <w:pPr>
        <w:pStyle w:val="ListParagraph"/>
      </w:pPr>
      <w:r>
        <w:t xml:space="preserve">enter ec2-user as name and paste the </w:t>
      </w:r>
      <w:proofErr w:type="spellStart"/>
      <w:r>
        <w:t>pem</w:t>
      </w:r>
      <w:proofErr w:type="spellEnd"/>
      <w:r>
        <w:t xml:space="preserve"> key.</w:t>
      </w:r>
    </w:p>
    <w:p w14:paraId="7A46977E" w14:textId="77777777" w:rsidR="00CA00B3" w:rsidRDefault="00CA00B3" w:rsidP="00CA00B3">
      <w:pPr>
        <w:pStyle w:val="ListParagraph"/>
      </w:pPr>
      <w:r>
        <w:t xml:space="preserve">host key verification </w:t>
      </w:r>
      <w:proofErr w:type="spellStart"/>
      <w:r>
        <w:t>startegy</w:t>
      </w:r>
      <w:proofErr w:type="spellEnd"/>
      <w:r>
        <w:t xml:space="preserve"> to be selected</w:t>
      </w:r>
    </w:p>
    <w:p w14:paraId="012EAAB3" w14:textId="77777777" w:rsidR="00CA00B3" w:rsidRDefault="00CA00B3" w:rsidP="00CA00B3">
      <w:pPr>
        <w:pStyle w:val="ListParagraph"/>
      </w:pPr>
      <w:proofErr w:type="gramStart"/>
      <w:r>
        <w:t>save..</w:t>
      </w:r>
      <w:proofErr w:type="gramEnd"/>
    </w:p>
    <w:p w14:paraId="1F11629C" w14:textId="7657341F" w:rsidR="00A13222" w:rsidRDefault="00CA00B3" w:rsidP="00CA00B3">
      <w:pPr>
        <w:pStyle w:val="ListParagraph"/>
      </w:pPr>
      <w:r>
        <w:t>we are good with the master and slave configuration</w:t>
      </w:r>
    </w:p>
    <w:p w14:paraId="4F72C3B7" w14:textId="77777777" w:rsidR="00CA00B3" w:rsidRDefault="00CA00B3" w:rsidP="00CA00B3">
      <w:pPr>
        <w:pStyle w:val="ListParagraph"/>
      </w:pPr>
    </w:p>
    <w:p w14:paraId="0C083AC4" w14:textId="67098074" w:rsidR="00CA00B3" w:rsidRDefault="00E10138" w:rsidP="00CA00B3">
      <w:pPr>
        <w:pStyle w:val="ListParagraph"/>
      </w:pPr>
      <w:r>
        <w:rPr>
          <w:noProof/>
        </w:rPr>
        <w:lastRenderedPageBreak/>
        <w:drawing>
          <wp:inline distT="0" distB="0" distL="0" distR="0" wp14:anchorId="7291C2B9" wp14:editId="1ED55565">
            <wp:extent cx="5943600" cy="2981960"/>
            <wp:effectExtent l="0" t="0" r="0" b="8890"/>
            <wp:docPr id="1019808076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08076" name="Picture 1" descr="A screenshot of a cha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CCD0" w14:textId="77777777" w:rsidR="00E10138" w:rsidRDefault="00E10138" w:rsidP="00CA00B3">
      <w:pPr>
        <w:pStyle w:val="ListParagraph"/>
      </w:pPr>
    </w:p>
    <w:p w14:paraId="38F21EBD" w14:textId="5F470350" w:rsidR="00E10138" w:rsidRDefault="00A86D75" w:rsidP="00CA00B3">
      <w:pPr>
        <w:pStyle w:val="ListParagraph"/>
      </w:pPr>
      <w:r>
        <w:rPr>
          <w:noProof/>
        </w:rPr>
        <w:drawing>
          <wp:inline distT="0" distB="0" distL="0" distR="0" wp14:anchorId="4256F7F1" wp14:editId="65E79EB6">
            <wp:extent cx="5943600" cy="2733675"/>
            <wp:effectExtent l="0" t="0" r="0" b="9525"/>
            <wp:docPr id="133090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061" name="Picture 1" descr="A screenshot of a cha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855F" w14:textId="77777777" w:rsidR="00A86D75" w:rsidRDefault="00A86D75" w:rsidP="00CA00B3">
      <w:pPr>
        <w:pStyle w:val="ListParagraph"/>
      </w:pPr>
    </w:p>
    <w:p w14:paraId="0C7454D8" w14:textId="77777777" w:rsidR="00A86D75" w:rsidRDefault="00A86D75" w:rsidP="00CA00B3">
      <w:pPr>
        <w:pStyle w:val="ListParagraph"/>
      </w:pPr>
    </w:p>
    <w:p w14:paraId="558B7360" w14:textId="437762A9" w:rsidR="00A86D75" w:rsidRDefault="007572B1" w:rsidP="00CA00B3">
      <w:pPr>
        <w:pStyle w:val="ListParagraph"/>
      </w:pPr>
      <w:r>
        <w:rPr>
          <w:noProof/>
        </w:rPr>
        <w:drawing>
          <wp:inline distT="0" distB="0" distL="0" distR="0" wp14:anchorId="5610C67C" wp14:editId="046845FE">
            <wp:extent cx="5943600" cy="1284605"/>
            <wp:effectExtent l="0" t="0" r="0" b="0"/>
            <wp:docPr id="1993335485" name="Picture 1" descr="A white background with many small colore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35485" name="Picture 1" descr="A white background with many small colored letter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1267" w14:textId="126D6DEE" w:rsidR="00CF648D" w:rsidRDefault="00CF648D" w:rsidP="00CA00B3">
      <w:pPr>
        <w:pStyle w:val="ListParagraph"/>
      </w:pPr>
      <w:r>
        <w:rPr>
          <w:noProof/>
        </w:rPr>
        <w:lastRenderedPageBreak/>
        <w:drawing>
          <wp:inline distT="0" distB="0" distL="0" distR="0" wp14:anchorId="0B1EEFF9" wp14:editId="504909ED">
            <wp:extent cx="5943600" cy="2530475"/>
            <wp:effectExtent l="0" t="0" r="0" b="3175"/>
            <wp:docPr id="20182259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2596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C4E7" w14:textId="77777777" w:rsidR="00CF648D" w:rsidRDefault="00CF648D" w:rsidP="00CA00B3">
      <w:pPr>
        <w:pStyle w:val="ListParagraph"/>
      </w:pPr>
    </w:p>
    <w:p w14:paraId="6693D46B" w14:textId="4F254398" w:rsidR="00CF648D" w:rsidRDefault="00AA38E4" w:rsidP="00CA00B3">
      <w:pPr>
        <w:pStyle w:val="ListParagraph"/>
      </w:pPr>
      <w:r>
        <w:rPr>
          <w:noProof/>
        </w:rPr>
        <w:drawing>
          <wp:inline distT="0" distB="0" distL="0" distR="0" wp14:anchorId="639F077E" wp14:editId="7CF81154">
            <wp:extent cx="5943600" cy="1997075"/>
            <wp:effectExtent l="0" t="0" r="0" b="3175"/>
            <wp:docPr id="4814763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7635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67E3" w14:textId="77777777" w:rsidR="00AA38E4" w:rsidRDefault="00AA38E4" w:rsidP="00CA00B3">
      <w:pPr>
        <w:pStyle w:val="ListParagraph"/>
      </w:pPr>
    </w:p>
    <w:p w14:paraId="329FCBCB" w14:textId="77777777" w:rsidR="00AA38E4" w:rsidRDefault="00AA38E4" w:rsidP="00CA00B3">
      <w:pPr>
        <w:pStyle w:val="ListParagraph"/>
      </w:pPr>
    </w:p>
    <w:p w14:paraId="0CA80BE8" w14:textId="77777777" w:rsidR="007572B1" w:rsidRDefault="007572B1" w:rsidP="00CA00B3">
      <w:pPr>
        <w:pStyle w:val="ListParagraph"/>
      </w:pPr>
    </w:p>
    <w:p w14:paraId="3ECB0380" w14:textId="1C46EFC7" w:rsidR="007572B1" w:rsidRDefault="00502D2C" w:rsidP="00CA00B3">
      <w:pPr>
        <w:pStyle w:val="ListParagraph"/>
      </w:pPr>
      <w:r>
        <w:rPr>
          <w:noProof/>
        </w:rPr>
        <w:drawing>
          <wp:inline distT="0" distB="0" distL="0" distR="0" wp14:anchorId="686968A7" wp14:editId="017C60EA">
            <wp:extent cx="5943600" cy="2525395"/>
            <wp:effectExtent l="0" t="0" r="0" b="8255"/>
            <wp:docPr id="1305134167" name="Picture 1" descr="A white screen with many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34167" name="Picture 1" descr="A white screen with many line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CEC0" w14:textId="77777777" w:rsidR="00502D2C" w:rsidRDefault="00502D2C" w:rsidP="00CA00B3">
      <w:pPr>
        <w:pStyle w:val="ListParagraph"/>
      </w:pPr>
    </w:p>
    <w:p w14:paraId="2E1C319D" w14:textId="1DEAD7D3" w:rsidR="00502D2C" w:rsidRDefault="002478E1" w:rsidP="00CA00B3">
      <w:pPr>
        <w:pStyle w:val="ListParagraph"/>
      </w:pPr>
      <w:r>
        <w:rPr>
          <w:noProof/>
        </w:rPr>
        <w:lastRenderedPageBreak/>
        <w:drawing>
          <wp:inline distT="0" distB="0" distL="0" distR="0" wp14:anchorId="556674EB" wp14:editId="7FF1D816">
            <wp:extent cx="5943600" cy="2402840"/>
            <wp:effectExtent l="0" t="0" r="0" b="0"/>
            <wp:docPr id="540684419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84419" name="Picture 1" descr="A computer screen with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B7D6" w14:textId="77777777" w:rsidR="007572B1" w:rsidRDefault="007572B1" w:rsidP="00CA00B3">
      <w:pPr>
        <w:pStyle w:val="ListParagraph"/>
      </w:pPr>
    </w:p>
    <w:p w14:paraId="700E2A6C" w14:textId="77777777" w:rsidR="007572B1" w:rsidRDefault="007572B1" w:rsidP="00CA00B3">
      <w:pPr>
        <w:pStyle w:val="ListParagraph"/>
      </w:pPr>
    </w:p>
    <w:p w14:paraId="7C493078" w14:textId="77777777" w:rsidR="00E10138" w:rsidRDefault="00E10138" w:rsidP="00CA00B3">
      <w:pPr>
        <w:pStyle w:val="ListParagraph"/>
      </w:pPr>
    </w:p>
    <w:p w14:paraId="55DA9FF2" w14:textId="77777777" w:rsidR="00B40C97" w:rsidRDefault="00B40C97" w:rsidP="00975520">
      <w:pPr>
        <w:pStyle w:val="ListParagraph"/>
      </w:pPr>
    </w:p>
    <w:p w14:paraId="39C4DB05" w14:textId="77777777" w:rsidR="00B40C97" w:rsidRDefault="00B40C97" w:rsidP="00975520">
      <w:pPr>
        <w:pStyle w:val="ListParagraph"/>
      </w:pPr>
    </w:p>
    <w:p w14:paraId="4C596EDE" w14:textId="77777777" w:rsidR="00D45939" w:rsidRDefault="00D45939" w:rsidP="00D45939"/>
    <w:p w14:paraId="490DF9AD" w14:textId="77777777" w:rsidR="00D45939" w:rsidRDefault="00D45939" w:rsidP="00D45939"/>
    <w:p w14:paraId="1BCB7208" w14:textId="66E26F40" w:rsidR="00E537CF" w:rsidRDefault="00D45939" w:rsidP="00E537CF">
      <w:pPr>
        <w:pStyle w:val="ListParagraph"/>
        <w:numPr>
          <w:ilvl w:val="0"/>
          <w:numId w:val="24"/>
        </w:numPr>
      </w:pPr>
      <w:r w:rsidRPr="00D45939">
        <w:t xml:space="preserve">Configure webhooks to </w:t>
      </w:r>
      <w:proofErr w:type="spellStart"/>
      <w:r w:rsidRPr="00D45939">
        <w:t>jenkins</w:t>
      </w:r>
      <w:proofErr w:type="spellEnd"/>
      <w:r w:rsidRPr="00D45939">
        <w:t xml:space="preserve"> job.</w:t>
      </w:r>
    </w:p>
    <w:p w14:paraId="745FD20E" w14:textId="20B791DE" w:rsidR="00E537CF" w:rsidRDefault="00E537CF" w:rsidP="00E537CF">
      <w:pPr>
        <w:ind w:left="720"/>
      </w:pPr>
    </w:p>
    <w:p w14:paraId="495A1A81" w14:textId="6D3F0D8C" w:rsidR="00E537CF" w:rsidRDefault="00FC514B" w:rsidP="00E537CF">
      <w:r>
        <w:t>Create a job</w:t>
      </w:r>
    </w:p>
    <w:p w14:paraId="034B8F09" w14:textId="05DC92C3" w:rsidR="00FC514B" w:rsidRDefault="00FC514B" w:rsidP="00E537CF">
      <w:pPr>
        <w:rPr>
          <w:b/>
          <w:bCs/>
        </w:rPr>
      </w:pPr>
      <w:r>
        <w:t xml:space="preserve">In configuration </w:t>
      </w:r>
      <w:r w:rsidR="00256978" w:rsidRPr="00256978">
        <w:t xml:space="preserve">Check </w:t>
      </w:r>
      <w:r w:rsidR="00256978" w:rsidRPr="00256978">
        <w:rPr>
          <w:b/>
          <w:bCs/>
        </w:rPr>
        <w:t xml:space="preserve">GitHub hook trigger for </w:t>
      </w:r>
      <w:proofErr w:type="spellStart"/>
      <w:r w:rsidR="00256978" w:rsidRPr="00256978">
        <w:rPr>
          <w:b/>
          <w:bCs/>
        </w:rPr>
        <w:t>GITScm</w:t>
      </w:r>
      <w:proofErr w:type="spellEnd"/>
      <w:r w:rsidR="00256978" w:rsidRPr="00256978">
        <w:rPr>
          <w:b/>
          <w:bCs/>
        </w:rPr>
        <w:t xml:space="preserve"> polling</w:t>
      </w:r>
    </w:p>
    <w:p w14:paraId="44AF3F51" w14:textId="77777777" w:rsidR="00256978" w:rsidRDefault="00256978" w:rsidP="00E537CF"/>
    <w:p w14:paraId="79AF52B2" w14:textId="77777777" w:rsidR="00E537CF" w:rsidRDefault="00E537CF" w:rsidP="00E537CF"/>
    <w:p w14:paraId="3CE16720" w14:textId="40AFFEC7" w:rsidR="00D45939" w:rsidRDefault="00E537CF" w:rsidP="00E537CF">
      <w:r>
        <w:rPr>
          <w:noProof/>
        </w:rPr>
        <w:drawing>
          <wp:inline distT="0" distB="0" distL="0" distR="0" wp14:anchorId="3ACDE386" wp14:editId="0AB5FD92">
            <wp:extent cx="5943600" cy="2829560"/>
            <wp:effectExtent l="0" t="0" r="0" b="8890"/>
            <wp:docPr id="15469577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5776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939" w:rsidRPr="00D45939">
        <w:t xml:space="preserve"> </w:t>
      </w:r>
    </w:p>
    <w:p w14:paraId="5596D864" w14:textId="64C73113" w:rsidR="00B42485" w:rsidRDefault="00802A41" w:rsidP="00E537CF">
      <w:r>
        <w:rPr>
          <w:noProof/>
        </w:rPr>
        <w:lastRenderedPageBreak/>
        <w:drawing>
          <wp:inline distT="0" distB="0" distL="0" distR="0" wp14:anchorId="48B2A4FB" wp14:editId="731A650C">
            <wp:extent cx="5943600" cy="3054985"/>
            <wp:effectExtent l="0" t="0" r="0" b="0"/>
            <wp:docPr id="16877239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2391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792A" w14:textId="77777777" w:rsidR="00B42485" w:rsidRDefault="00B42485" w:rsidP="00E537CF"/>
    <w:p w14:paraId="3AD5AAA5" w14:textId="77777777" w:rsidR="00B42485" w:rsidRDefault="00B42485" w:rsidP="00E537CF"/>
    <w:p w14:paraId="4F4429B8" w14:textId="6E0A439C" w:rsidR="00B42485" w:rsidRDefault="00B42485" w:rsidP="00E537CF">
      <w:r>
        <w:rPr>
          <w:noProof/>
        </w:rPr>
        <w:drawing>
          <wp:inline distT="0" distB="0" distL="0" distR="0" wp14:anchorId="1AD09D6D" wp14:editId="04203070">
            <wp:extent cx="5943600" cy="3399790"/>
            <wp:effectExtent l="0" t="0" r="0" b="0"/>
            <wp:docPr id="1220231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3133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AA5E" w14:textId="237C5D8C" w:rsidR="00425776" w:rsidRDefault="00425776" w:rsidP="00E537CF">
      <w:r>
        <w:rPr>
          <w:noProof/>
        </w:rPr>
        <w:lastRenderedPageBreak/>
        <w:drawing>
          <wp:inline distT="0" distB="0" distL="0" distR="0" wp14:anchorId="751D7ADB" wp14:editId="1F4A26E6">
            <wp:extent cx="5943600" cy="2482850"/>
            <wp:effectExtent l="0" t="0" r="0" b="0"/>
            <wp:docPr id="520196781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96781" name="Picture 1" descr="A screenshot of a web pag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2B40" w14:textId="77777777" w:rsidR="00802A41" w:rsidRDefault="00802A41" w:rsidP="00E537CF"/>
    <w:p w14:paraId="542F33E2" w14:textId="1381696C" w:rsidR="00AF6EAE" w:rsidRDefault="00AF6EAE" w:rsidP="00E537CF">
      <w:r>
        <w:t xml:space="preserve">IF we change any commit in the </w:t>
      </w:r>
      <w:proofErr w:type="gramStart"/>
      <w:r>
        <w:t>repo</w:t>
      </w:r>
      <w:proofErr w:type="gramEnd"/>
      <w:r>
        <w:t xml:space="preserve"> it will automatically </w:t>
      </w:r>
      <w:r w:rsidR="005B5387">
        <w:t>update in the job</w:t>
      </w:r>
    </w:p>
    <w:p w14:paraId="6BD25526" w14:textId="77777777" w:rsidR="00AF6EAE" w:rsidRDefault="00AF6EAE" w:rsidP="00E537CF"/>
    <w:p w14:paraId="0F6970AC" w14:textId="77777777" w:rsidR="00AF6EAE" w:rsidRDefault="00AF6EAE" w:rsidP="00E537CF"/>
    <w:p w14:paraId="2FE550AE" w14:textId="056F8829" w:rsidR="00AF6EAE" w:rsidRDefault="00AF6EAE" w:rsidP="00E537CF">
      <w:r>
        <w:rPr>
          <w:noProof/>
        </w:rPr>
        <w:drawing>
          <wp:inline distT="0" distB="0" distL="0" distR="0" wp14:anchorId="22C72DA4" wp14:editId="1730030E">
            <wp:extent cx="5943600" cy="2548890"/>
            <wp:effectExtent l="0" t="0" r="0" b="3810"/>
            <wp:docPr id="14624858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8581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4D1A" w14:textId="77777777" w:rsidR="00802A41" w:rsidRDefault="00802A41" w:rsidP="00E537CF"/>
    <w:p w14:paraId="332B7CAC" w14:textId="77777777" w:rsidR="00425776" w:rsidRDefault="00425776" w:rsidP="00E537CF"/>
    <w:p w14:paraId="7DF0F093" w14:textId="77777777" w:rsidR="00425776" w:rsidRDefault="00425776" w:rsidP="00E537CF"/>
    <w:p w14:paraId="14220078" w14:textId="7778C060" w:rsidR="005B4109" w:rsidRDefault="00D45939" w:rsidP="005B4109">
      <w:pPr>
        <w:pStyle w:val="ListParagraph"/>
        <w:numPr>
          <w:ilvl w:val="0"/>
          <w:numId w:val="24"/>
        </w:numPr>
      </w:pPr>
      <w:r w:rsidRPr="00D45939">
        <w:t xml:space="preserve">Configure poll </w:t>
      </w:r>
      <w:proofErr w:type="spellStart"/>
      <w:r w:rsidRPr="00D45939">
        <w:t>scm</w:t>
      </w:r>
      <w:proofErr w:type="spellEnd"/>
      <w:r w:rsidRPr="00D45939">
        <w:t xml:space="preserve"> and build periodical options in </w:t>
      </w:r>
      <w:proofErr w:type="spellStart"/>
      <w:r w:rsidRPr="00D45939">
        <w:t>jenkins</w:t>
      </w:r>
      <w:proofErr w:type="spellEnd"/>
      <w:r w:rsidRPr="00D45939">
        <w:t xml:space="preserve"> job.</w:t>
      </w:r>
    </w:p>
    <w:p w14:paraId="1BEE0F38" w14:textId="29EA1485" w:rsidR="00D45939" w:rsidRDefault="00D45939" w:rsidP="005B4109">
      <w:pPr>
        <w:pStyle w:val="ListParagraph"/>
      </w:pPr>
      <w:r w:rsidRPr="00D45939">
        <w:t xml:space="preserve"> </w:t>
      </w:r>
    </w:p>
    <w:p w14:paraId="744A9FCD" w14:textId="2C267763" w:rsidR="00D45939" w:rsidRDefault="005B4109">
      <w:r>
        <w:t xml:space="preserve">       </w:t>
      </w:r>
      <w:r w:rsidR="00675E6B">
        <w:t xml:space="preserve"> Create a job</w:t>
      </w:r>
    </w:p>
    <w:p w14:paraId="699EAE5E" w14:textId="5B444A63" w:rsidR="005B4109" w:rsidRDefault="005B4109">
      <w:r>
        <w:t>In job configure</w:t>
      </w:r>
      <w:r w:rsidR="00F200C8">
        <w:t xml:space="preserve"> you will find </w:t>
      </w:r>
      <w:r w:rsidR="00F200C8" w:rsidRPr="00F200C8">
        <w:t>Build Triggers</w:t>
      </w:r>
      <w:r w:rsidR="00F200C8">
        <w:t xml:space="preserve"> and poll </w:t>
      </w:r>
      <w:proofErr w:type="spellStart"/>
      <w:r w:rsidR="00F200C8">
        <w:t>scm</w:t>
      </w:r>
      <w:proofErr w:type="spellEnd"/>
      <w:r w:rsidR="00F200C8">
        <w:t xml:space="preserve"> check both the box</w:t>
      </w:r>
    </w:p>
    <w:p w14:paraId="59745D82" w14:textId="5FDD0157" w:rsidR="00F200C8" w:rsidRDefault="00F200C8">
      <w:r>
        <w:t>Then write corn job in both</w:t>
      </w:r>
    </w:p>
    <w:p w14:paraId="790420E0" w14:textId="33A33428" w:rsidR="00F200C8" w:rsidRDefault="00A42247">
      <w:r>
        <w:t xml:space="preserve">Poll </w:t>
      </w:r>
      <w:proofErr w:type="spellStart"/>
      <w:proofErr w:type="gramStart"/>
      <w:r>
        <w:t>scm</w:t>
      </w:r>
      <w:proofErr w:type="spellEnd"/>
      <w:r>
        <w:t xml:space="preserve"> :</w:t>
      </w:r>
      <w:proofErr w:type="gramEnd"/>
      <w:r>
        <w:t xml:space="preserve"> </w:t>
      </w:r>
      <w:r w:rsidR="00BC4AA7" w:rsidRPr="00BC4AA7">
        <w:t>* * * * *</w:t>
      </w:r>
    </w:p>
    <w:p w14:paraId="380C8D68" w14:textId="7ADC4A2D" w:rsidR="003D42AF" w:rsidRDefault="003D42AF">
      <w:r w:rsidRPr="003D42AF">
        <w:t xml:space="preserve">Jenkins will check for SCM changes </w:t>
      </w:r>
      <w:r w:rsidRPr="003D42AF">
        <w:rPr>
          <w:b/>
          <w:bCs/>
        </w:rPr>
        <w:t>every minute</w:t>
      </w:r>
      <w:r w:rsidRPr="003D42AF">
        <w:t>.</w:t>
      </w:r>
    </w:p>
    <w:p w14:paraId="62602859" w14:textId="5829722C" w:rsidR="00A42247" w:rsidRDefault="00A42247">
      <w:r>
        <w:t>Build triggers:</w:t>
      </w:r>
      <w:r w:rsidR="00740D36" w:rsidRPr="00740D36">
        <w:t xml:space="preserve"> </w:t>
      </w:r>
      <w:r w:rsidR="003D42AF" w:rsidRPr="003D42AF">
        <w:t>H/2 * * * *</w:t>
      </w:r>
    </w:p>
    <w:p w14:paraId="1CF70A84" w14:textId="44951A49" w:rsidR="00740D36" w:rsidRDefault="00774169">
      <w:r w:rsidRPr="00774169">
        <w:t xml:space="preserve">Jenkins will run the job </w:t>
      </w:r>
      <w:r w:rsidRPr="00774169">
        <w:rPr>
          <w:b/>
          <w:bCs/>
        </w:rPr>
        <w:t>every 2 minutes</w:t>
      </w:r>
      <w:r w:rsidRPr="00774169">
        <w:t>, even if no code changes.</w:t>
      </w:r>
    </w:p>
    <w:p w14:paraId="6344BFED" w14:textId="60BE609C" w:rsidR="00740D36" w:rsidRDefault="00740D36">
      <w:r>
        <w:t xml:space="preserve">Also add repo </w:t>
      </w:r>
      <w:proofErr w:type="spellStart"/>
      <w:r>
        <w:t>url</w:t>
      </w:r>
      <w:proofErr w:type="spellEnd"/>
      <w:r>
        <w:t xml:space="preserve"> in configure</w:t>
      </w:r>
    </w:p>
    <w:p w14:paraId="7E55362F" w14:textId="77777777" w:rsidR="00740D36" w:rsidRDefault="00740D36"/>
    <w:p w14:paraId="4E2038F8" w14:textId="300B3A9C" w:rsidR="00740D36" w:rsidRDefault="00E06090">
      <w:r>
        <w:rPr>
          <w:noProof/>
        </w:rPr>
        <w:lastRenderedPageBreak/>
        <w:drawing>
          <wp:inline distT="0" distB="0" distL="0" distR="0" wp14:anchorId="39D44A7D" wp14:editId="5889FEDB">
            <wp:extent cx="5943600" cy="2694940"/>
            <wp:effectExtent l="0" t="0" r="0" b="0"/>
            <wp:docPr id="17059637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6374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FC18" w14:textId="77777777" w:rsidR="00E06090" w:rsidRDefault="00E06090"/>
    <w:p w14:paraId="2BE7A5B7" w14:textId="661FE816" w:rsidR="00E06090" w:rsidRDefault="00843A61">
      <w:r>
        <w:rPr>
          <w:noProof/>
        </w:rPr>
        <w:drawing>
          <wp:inline distT="0" distB="0" distL="0" distR="0" wp14:anchorId="71177C4A" wp14:editId="73BA2178">
            <wp:extent cx="5943600" cy="3101340"/>
            <wp:effectExtent l="0" t="0" r="0" b="3810"/>
            <wp:docPr id="833975507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75507" name="Picture 1" descr="A screenshot of a cha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65FF" w14:textId="77777777" w:rsidR="00843A61" w:rsidRDefault="00843A61"/>
    <w:p w14:paraId="2552B7B8" w14:textId="2CA115DD" w:rsidR="00843A61" w:rsidRDefault="00272F67">
      <w:r>
        <w:rPr>
          <w:noProof/>
        </w:rPr>
        <w:lastRenderedPageBreak/>
        <w:drawing>
          <wp:inline distT="0" distB="0" distL="0" distR="0" wp14:anchorId="3AD080B3" wp14:editId="3FF235A0">
            <wp:extent cx="5943600" cy="3500755"/>
            <wp:effectExtent l="0" t="0" r="0" b="4445"/>
            <wp:docPr id="6422757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75798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A55C" w14:textId="77777777" w:rsidR="00272F67" w:rsidRDefault="00272F67"/>
    <w:p w14:paraId="33582BDB" w14:textId="34A1F81C" w:rsidR="00272F67" w:rsidRDefault="005F31EE">
      <w:r>
        <w:rPr>
          <w:noProof/>
        </w:rPr>
        <w:drawing>
          <wp:inline distT="0" distB="0" distL="0" distR="0" wp14:anchorId="44B818D9" wp14:editId="589DD9E1">
            <wp:extent cx="5943600" cy="2933700"/>
            <wp:effectExtent l="0" t="0" r="0" b="0"/>
            <wp:docPr id="1079271222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71222" name="Picture 1" descr="A screenshot of a cha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46D7" w14:textId="2C2BFB0F" w:rsidR="004D4911" w:rsidRDefault="004D4911">
      <w:r>
        <w:rPr>
          <w:noProof/>
        </w:rPr>
        <w:lastRenderedPageBreak/>
        <w:drawing>
          <wp:inline distT="0" distB="0" distL="0" distR="0" wp14:anchorId="2E4B454B" wp14:editId="5A6269BB">
            <wp:extent cx="5943600" cy="3140075"/>
            <wp:effectExtent l="0" t="0" r="0" b="3175"/>
            <wp:docPr id="3641958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95818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22A6" w14:textId="77777777" w:rsidR="005B4109" w:rsidRDefault="005B4109"/>
    <w:p w14:paraId="7DB174D5" w14:textId="44E723F8" w:rsidR="00D45939" w:rsidRDefault="00D45939" w:rsidP="00BE4658">
      <w:pPr>
        <w:pStyle w:val="ListParagraph"/>
        <w:numPr>
          <w:ilvl w:val="0"/>
          <w:numId w:val="24"/>
        </w:numPr>
      </w:pPr>
      <w:r w:rsidRPr="00D45939">
        <w:t xml:space="preserve">Take backup of </w:t>
      </w:r>
      <w:proofErr w:type="spellStart"/>
      <w:r w:rsidRPr="00D45939">
        <w:t>jenkins</w:t>
      </w:r>
      <w:proofErr w:type="spellEnd"/>
      <w:r w:rsidRPr="00D45939">
        <w:t xml:space="preserve"> server by using bash script.</w:t>
      </w:r>
    </w:p>
    <w:p w14:paraId="1D1189FB" w14:textId="77777777" w:rsidR="00BE4658" w:rsidRDefault="00BE4658" w:rsidP="00BE4658"/>
    <w:p w14:paraId="64AFA09B" w14:textId="67E472D1" w:rsidR="00BE4658" w:rsidRDefault="00103AB3" w:rsidP="00BE4658">
      <w:r>
        <w:t xml:space="preserve">                 </w:t>
      </w:r>
      <w:r w:rsidRPr="00103AB3">
        <w:t>Create Backup Folder</w:t>
      </w:r>
    </w:p>
    <w:p w14:paraId="70332B7B" w14:textId="71BD2EE5" w:rsidR="00103AB3" w:rsidRDefault="00397770" w:rsidP="00BE4658">
      <w:proofErr w:type="spellStart"/>
      <w:r w:rsidRPr="00397770">
        <w:t>sudo</w:t>
      </w:r>
      <w:proofErr w:type="spellEnd"/>
      <w:r w:rsidRPr="00397770">
        <w:t xml:space="preserve"> </w:t>
      </w:r>
      <w:proofErr w:type="spellStart"/>
      <w:r w:rsidRPr="00397770">
        <w:t>mkdir</w:t>
      </w:r>
      <w:proofErr w:type="spellEnd"/>
      <w:r w:rsidRPr="00397770">
        <w:t xml:space="preserve"> -p /backup/</w:t>
      </w:r>
      <w:r>
        <w:t>Jenkins</w:t>
      </w:r>
    </w:p>
    <w:p w14:paraId="24FCE265" w14:textId="633FFD76" w:rsidR="00397770" w:rsidRDefault="00397770" w:rsidP="00BE4658">
      <w:r w:rsidRPr="00397770">
        <w:t>Create the Backup Script</w:t>
      </w:r>
    </w:p>
    <w:p w14:paraId="231C95AB" w14:textId="44A03A7F" w:rsidR="00397770" w:rsidRDefault="00397770" w:rsidP="00BE4658">
      <w:r w:rsidRPr="00397770">
        <w:t>nano jenkins_backup.sh</w:t>
      </w:r>
    </w:p>
    <w:p w14:paraId="2505E166" w14:textId="7A4DC513" w:rsidR="00397770" w:rsidRDefault="00233820" w:rsidP="00BE4658">
      <w:r>
        <w:t>then write script</w:t>
      </w:r>
    </w:p>
    <w:p w14:paraId="471046DC" w14:textId="77777777" w:rsidR="00233820" w:rsidRDefault="00233820" w:rsidP="00233820">
      <w:proofErr w:type="gramStart"/>
      <w:r>
        <w:t>#!/</w:t>
      </w:r>
      <w:proofErr w:type="gramEnd"/>
      <w:r>
        <w:t>bin/bash</w:t>
      </w:r>
    </w:p>
    <w:p w14:paraId="567B4CA6" w14:textId="77777777" w:rsidR="00233820" w:rsidRDefault="00233820" w:rsidP="00233820"/>
    <w:p w14:paraId="53385744" w14:textId="77777777" w:rsidR="00233820" w:rsidRDefault="00233820" w:rsidP="00233820">
      <w:r>
        <w:t># Set paths</w:t>
      </w:r>
    </w:p>
    <w:p w14:paraId="3378B92D" w14:textId="77777777" w:rsidR="00233820" w:rsidRDefault="00233820" w:rsidP="00233820">
      <w:r>
        <w:t>JENKINS_HOME="/var/lib/</w:t>
      </w:r>
      <w:proofErr w:type="spellStart"/>
      <w:r>
        <w:t>jenkins</w:t>
      </w:r>
      <w:proofErr w:type="spellEnd"/>
      <w:r>
        <w:t>"</w:t>
      </w:r>
    </w:p>
    <w:p w14:paraId="3964B549" w14:textId="77777777" w:rsidR="00233820" w:rsidRDefault="00233820" w:rsidP="00233820">
      <w:r>
        <w:t>BACKUP_DIR="/backup/</w:t>
      </w:r>
      <w:proofErr w:type="spellStart"/>
      <w:r>
        <w:t>jenkins</w:t>
      </w:r>
      <w:proofErr w:type="spellEnd"/>
      <w:r>
        <w:t>"</w:t>
      </w:r>
    </w:p>
    <w:p w14:paraId="678B855D" w14:textId="77777777" w:rsidR="00233820" w:rsidRDefault="00233820" w:rsidP="00233820">
      <w:r>
        <w:t>TIMESTAMP=$(date +%Y-%m-%</w:t>
      </w:r>
      <w:proofErr w:type="spellStart"/>
      <w:r>
        <w:t>d_%H</w:t>
      </w:r>
      <w:proofErr w:type="spellEnd"/>
      <w:r>
        <w:t>-%M-%S)</w:t>
      </w:r>
    </w:p>
    <w:p w14:paraId="6E882470" w14:textId="77777777" w:rsidR="00233820" w:rsidRDefault="00233820" w:rsidP="00233820">
      <w:r>
        <w:t>BACKUP_NAME="jenkins_backup_$TIMESTAMP.tar.gz"</w:t>
      </w:r>
    </w:p>
    <w:p w14:paraId="77EACCDA" w14:textId="77777777" w:rsidR="00233820" w:rsidRDefault="00233820" w:rsidP="00233820"/>
    <w:p w14:paraId="05C1C441" w14:textId="77777777" w:rsidR="00233820" w:rsidRDefault="00233820" w:rsidP="00233820">
      <w:r>
        <w:t># Create backup directory if it doesn't exist</w:t>
      </w:r>
    </w:p>
    <w:p w14:paraId="7592AB3B" w14:textId="77777777" w:rsidR="00233820" w:rsidRDefault="00233820" w:rsidP="00233820">
      <w:proofErr w:type="spellStart"/>
      <w:r>
        <w:t>mkdir</w:t>
      </w:r>
      <w:proofErr w:type="spellEnd"/>
      <w:r>
        <w:t xml:space="preserve"> -p "$BACKUP_DIR"</w:t>
      </w:r>
    </w:p>
    <w:p w14:paraId="16BFEA6D" w14:textId="77777777" w:rsidR="00233820" w:rsidRDefault="00233820" w:rsidP="00233820"/>
    <w:p w14:paraId="5B9111F7" w14:textId="77777777" w:rsidR="00233820" w:rsidRDefault="00233820" w:rsidP="00233820">
      <w:r>
        <w:t>echo "Starting Jenkins backup..."</w:t>
      </w:r>
    </w:p>
    <w:p w14:paraId="676B1DAD" w14:textId="77777777" w:rsidR="00233820" w:rsidRDefault="00233820" w:rsidP="00233820"/>
    <w:p w14:paraId="135E53BC" w14:textId="77777777" w:rsidR="00233820" w:rsidRDefault="00233820" w:rsidP="00233820">
      <w:r>
        <w:t># Create archive</w:t>
      </w:r>
    </w:p>
    <w:p w14:paraId="24BF1DA1" w14:textId="77777777" w:rsidR="00233820" w:rsidRDefault="00233820" w:rsidP="00233820">
      <w:r>
        <w:t>tar -</w:t>
      </w:r>
      <w:proofErr w:type="spellStart"/>
      <w:r>
        <w:t>czvf</w:t>
      </w:r>
      <w:proofErr w:type="spellEnd"/>
      <w:r>
        <w:t xml:space="preserve"> "$BACKUP_DIR/$BACKUP_NAME" -C "$JENKINS_HOME</w:t>
      </w:r>
      <w:proofErr w:type="gramStart"/>
      <w:r>
        <w:t>" .</w:t>
      </w:r>
      <w:proofErr w:type="gramEnd"/>
    </w:p>
    <w:p w14:paraId="52E06428" w14:textId="77777777" w:rsidR="00233820" w:rsidRDefault="00233820" w:rsidP="00233820"/>
    <w:p w14:paraId="38371C42" w14:textId="056F34FE" w:rsidR="00233820" w:rsidRDefault="00233820" w:rsidP="00233820">
      <w:r>
        <w:t>echo "Backup completed: $BACKUP_DIR/$BACKUP_NAME"</w:t>
      </w:r>
    </w:p>
    <w:p w14:paraId="4EF97120" w14:textId="77777777" w:rsidR="00233820" w:rsidRDefault="00233820" w:rsidP="00233820"/>
    <w:p w14:paraId="09C7BFD6" w14:textId="26B681AE" w:rsidR="00233820" w:rsidRDefault="00233820" w:rsidP="00233820">
      <w:r>
        <w:t>Then Run:</w:t>
      </w:r>
    </w:p>
    <w:p w14:paraId="1F177B59" w14:textId="02DC25EB" w:rsidR="00233820" w:rsidRDefault="0067644C" w:rsidP="00233820">
      <w:proofErr w:type="spellStart"/>
      <w:r w:rsidRPr="0067644C">
        <w:t>sudo</w:t>
      </w:r>
      <w:proofErr w:type="spellEnd"/>
      <w:r w:rsidRPr="0067644C">
        <w:t xml:space="preserve"> ./jenkins_backup.sh</w:t>
      </w:r>
    </w:p>
    <w:p w14:paraId="16D4F2E4" w14:textId="68D97679" w:rsidR="0080483A" w:rsidRDefault="0080483A" w:rsidP="00233820"/>
    <w:p w14:paraId="7C9A9E74" w14:textId="0227C3F2" w:rsidR="008044DE" w:rsidRDefault="008044DE" w:rsidP="00233820">
      <w:r w:rsidRPr="008044DE">
        <w:lastRenderedPageBreak/>
        <w:t>Verify the Backup</w:t>
      </w:r>
    </w:p>
    <w:p w14:paraId="6B805887" w14:textId="02B81333" w:rsidR="008044DE" w:rsidRDefault="008044DE" w:rsidP="00233820">
      <w:r>
        <w:sym w:font="Wingdings" w:char="F0E8"/>
      </w:r>
      <w:r w:rsidRPr="008044DE">
        <w:t>ls /backup/</w:t>
      </w:r>
      <w:proofErr w:type="spellStart"/>
      <w:r w:rsidRPr="008044DE">
        <w:t>jenkins</w:t>
      </w:r>
      <w:proofErr w:type="spellEnd"/>
    </w:p>
    <w:p w14:paraId="0689F827" w14:textId="1F6425DA" w:rsidR="008D14A5" w:rsidRDefault="00CD3AD2" w:rsidP="00233820">
      <w:r>
        <w:t>You will see</w:t>
      </w:r>
    </w:p>
    <w:p w14:paraId="66A1A9FE" w14:textId="103AE166" w:rsidR="00CD3AD2" w:rsidRDefault="00CD3AD2" w:rsidP="00233820">
      <w:r w:rsidRPr="00CD3AD2">
        <w:t>jenkins_backup_2025-05-30_06-55-23.tar.gz</w:t>
      </w:r>
    </w:p>
    <w:p w14:paraId="34A05ED3" w14:textId="69C398B5" w:rsidR="00CD3AD2" w:rsidRDefault="00CD3AD2" w:rsidP="00233820">
      <w:r>
        <w:t>Backup Is done</w:t>
      </w:r>
    </w:p>
    <w:p w14:paraId="751FB179" w14:textId="225FA7E2" w:rsidR="0080483A" w:rsidRDefault="0080483A" w:rsidP="00233820">
      <w:r>
        <w:rPr>
          <w:noProof/>
        </w:rPr>
        <w:drawing>
          <wp:inline distT="0" distB="0" distL="0" distR="0" wp14:anchorId="4AB84139" wp14:editId="2C1671A8">
            <wp:extent cx="5943600" cy="3536950"/>
            <wp:effectExtent l="0" t="0" r="0" b="6350"/>
            <wp:docPr id="14902065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06539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BCA4" w14:textId="77777777" w:rsidR="00761D96" w:rsidRDefault="00761D96" w:rsidP="00233820"/>
    <w:p w14:paraId="7991827E" w14:textId="77777777" w:rsidR="00761D96" w:rsidRDefault="00761D96" w:rsidP="00233820"/>
    <w:p w14:paraId="65628C75" w14:textId="59391DA0" w:rsidR="00D45939" w:rsidRDefault="00D45939" w:rsidP="00C2219B">
      <w:pPr>
        <w:pStyle w:val="ListParagraph"/>
        <w:numPr>
          <w:ilvl w:val="0"/>
          <w:numId w:val="24"/>
        </w:numPr>
      </w:pPr>
      <w:r w:rsidRPr="00D45939">
        <w:t xml:space="preserve">Take backup of </w:t>
      </w:r>
      <w:proofErr w:type="spellStart"/>
      <w:r w:rsidRPr="00D45939">
        <w:t>jenkins</w:t>
      </w:r>
      <w:proofErr w:type="spellEnd"/>
      <w:r w:rsidRPr="00D45939">
        <w:t xml:space="preserve"> using </w:t>
      </w:r>
      <w:proofErr w:type="spellStart"/>
      <w:r w:rsidRPr="00D45939">
        <w:t>rethin</w:t>
      </w:r>
      <w:proofErr w:type="spellEnd"/>
      <w:r w:rsidRPr="00D45939">
        <w:t xml:space="preserve"> backup plugin.</w:t>
      </w:r>
    </w:p>
    <w:p w14:paraId="06639D3B" w14:textId="77777777" w:rsidR="00C2219B" w:rsidRDefault="00C2219B" w:rsidP="00C2219B">
      <w:pPr>
        <w:pStyle w:val="ListParagraph"/>
      </w:pPr>
    </w:p>
    <w:p w14:paraId="070F07F3" w14:textId="2B8ED78D" w:rsidR="00C6695A" w:rsidRPr="00C6695A" w:rsidRDefault="00761D96" w:rsidP="00C6695A">
      <w:pPr>
        <w:rPr>
          <w:lang w:val="en-IN"/>
        </w:rPr>
      </w:pPr>
      <w:r>
        <w:t xml:space="preserve">                    </w:t>
      </w:r>
      <w:r w:rsidR="00C6695A" w:rsidRPr="00C6695A">
        <w:rPr>
          <w:lang w:val="en-IN"/>
        </w:rPr>
        <w:t xml:space="preserve">  Go to Jenkins Dashboard.</w:t>
      </w:r>
    </w:p>
    <w:p w14:paraId="66B0AFA5" w14:textId="7044137C" w:rsidR="00C6695A" w:rsidRPr="00C6695A" w:rsidRDefault="00C6695A" w:rsidP="00C6695A">
      <w:pPr>
        <w:rPr>
          <w:lang w:val="en-IN"/>
        </w:rPr>
      </w:pPr>
      <w:r w:rsidRPr="00C6695A">
        <w:rPr>
          <w:lang w:val="en-IN"/>
        </w:rPr>
        <w:t xml:space="preserve"> </w:t>
      </w:r>
      <w:r w:rsidR="00761D96">
        <w:rPr>
          <w:lang w:val="en-IN"/>
        </w:rPr>
        <w:t xml:space="preserve">                     </w:t>
      </w:r>
      <w:r w:rsidRPr="00C6695A">
        <w:rPr>
          <w:lang w:val="en-IN"/>
        </w:rPr>
        <w:t xml:space="preserve"> Click </w:t>
      </w:r>
      <w:r w:rsidRPr="00C6695A">
        <w:rPr>
          <w:b/>
          <w:bCs/>
          <w:lang w:val="en-IN"/>
        </w:rPr>
        <w:t>“Manage Jenkins”</w:t>
      </w:r>
    </w:p>
    <w:p w14:paraId="234F39E4" w14:textId="1E622ACA" w:rsidR="00C6695A" w:rsidRPr="00C6695A" w:rsidRDefault="00C6695A" w:rsidP="00C6695A">
      <w:pPr>
        <w:rPr>
          <w:lang w:val="en-IN"/>
        </w:rPr>
      </w:pPr>
      <w:r w:rsidRPr="00C6695A">
        <w:rPr>
          <w:lang w:val="en-IN"/>
        </w:rPr>
        <w:t xml:space="preserve"> </w:t>
      </w:r>
      <w:r w:rsidR="00761D96">
        <w:rPr>
          <w:lang w:val="en-IN"/>
        </w:rPr>
        <w:t xml:space="preserve">                   </w:t>
      </w:r>
      <w:r w:rsidRPr="00C6695A">
        <w:rPr>
          <w:lang w:val="en-IN"/>
        </w:rPr>
        <w:t xml:space="preserve"> Click </w:t>
      </w:r>
      <w:r w:rsidRPr="00C6695A">
        <w:rPr>
          <w:b/>
          <w:bCs/>
          <w:lang w:val="en-IN"/>
        </w:rPr>
        <w:t>“Manage Plugins”</w:t>
      </w:r>
    </w:p>
    <w:p w14:paraId="316C975A" w14:textId="3EF371FB" w:rsidR="00C6695A" w:rsidRPr="00C6695A" w:rsidRDefault="00C6695A" w:rsidP="00C6695A">
      <w:pPr>
        <w:rPr>
          <w:lang w:val="en-IN"/>
        </w:rPr>
      </w:pPr>
      <w:r w:rsidRPr="00C6695A">
        <w:rPr>
          <w:lang w:val="en-IN"/>
        </w:rPr>
        <w:t xml:space="preserve">  </w:t>
      </w:r>
      <w:r w:rsidR="00761D96">
        <w:rPr>
          <w:lang w:val="en-IN"/>
        </w:rPr>
        <w:t xml:space="preserve">                      </w:t>
      </w:r>
      <w:r w:rsidRPr="00C6695A">
        <w:rPr>
          <w:lang w:val="en-IN"/>
        </w:rPr>
        <w:t xml:space="preserve">Go to the </w:t>
      </w:r>
      <w:r w:rsidRPr="00C6695A">
        <w:rPr>
          <w:b/>
          <w:bCs/>
          <w:lang w:val="en-IN"/>
        </w:rPr>
        <w:t>“Available”</w:t>
      </w:r>
      <w:r w:rsidRPr="00C6695A">
        <w:rPr>
          <w:lang w:val="en-IN"/>
        </w:rPr>
        <w:t xml:space="preserve"> tab.</w:t>
      </w:r>
    </w:p>
    <w:p w14:paraId="2DF72207" w14:textId="3F0975B2" w:rsidR="00C6695A" w:rsidRPr="00C6695A" w:rsidRDefault="00C6695A" w:rsidP="00C6695A">
      <w:pPr>
        <w:rPr>
          <w:lang w:val="en-IN"/>
        </w:rPr>
      </w:pPr>
      <w:r w:rsidRPr="00C6695A">
        <w:rPr>
          <w:lang w:val="en-IN"/>
        </w:rPr>
        <w:t xml:space="preserve">  </w:t>
      </w:r>
      <w:r w:rsidR="00761D96">
        <w:rPr>
          <w:lang w:val="en-IN"/>
        </w:rPr>
        <w:t xml:space="preserve">                    </w:t>
      </w:r>
      <w:r w:rsidRPr="00C6695A">
        <w:rPr>
          <w:lang w:val="en-IN"/>
        </w:rPr>
        <w:t xml:space="preserve">Search for </w:t>
      </w:r>
      <w:proofErr w:type="spellStart"/>
      <w:r w:rsidRPr="00C6695A">
        <w:rPr>
          <w:b/>
          <w:bCs/>
          <w:lang w:val="en-IN"/>
        </w:rPr>
        <w:t>ThinBackup</w:t>
      </w:r>
      <w:proofErr w:type="spellEnd"/>
    </w:p>
    <w:p w14:paraId="7CE12135" w14:textId="7D620803" w:rsidR="00C6695A" w:rsidRPr="00C6695A" w:rsidRDefault="00C6695A" w:rsidP="00C6695A">
      <w:pPr>
        <w:rPr>
          <w:lang w:val="en-IN"/>
        </w:rPr>
      </w:pPr>
      <w:r w:rsidRPr="00C6695A">
        <w:rPr>
          <w:lang w:val="en-IN"/>
        </w:rPr>
        <w:t xml:space="preserve">  </w:t>
      </w:r>
      <w:r w:rsidR="00761D96">
        <w:rPr>
          <w:lang w:val="en-IN"/>
        </w:rPr>
        <w:t xml:space="preserve">                           </w:t>
      </w:r>
      <w:r w:rsidRPr="00C6695A">
        <w:rPr>
          <w:lang w:val="en-IN"/>
        </w:rPr>
        <w:t xml:space="preserve">Check it, then click </w:t>
      </w:r>
      <w:r w:rsidRPr="00C6695A">
        <w:rPr>
          <w:b/>
          <w:bCs/>
          <w:lang w:val="en-IN"/>
        </w:rPr>
        <w:t>Install without restart</w:t>
      </w:r>
    </w:p>
    <w:p w14:paraId="73B35D0F" w14:textId="77777777" w:rsidR="00C2219B" w:rsidRDefault="00C2219B" w:rsidP="00C2219B"/>
    <w:p w14:paraId="559E6D6B" w14:textId="77777777" w:rsidR="00C2219B" w:rsidRDefault="00C2219B" w:rsidP="00C2219B"/>
    <w:p w14:paraId="443C4231" w14:textId="728A2AAB" w:rsidR="00C2219B" w:rsidRDefault="00C2219B" w:rsidP="00C2219B">
      <w:r>
        <w:rPr>
          <w:noProof/>
        </w:rPr>
        <w:drawing>
          <wp:inline distT="0" distB="0" distL="0" distR="0" wp14:anchorId="3993D716" wp14:editId="36939602">
            <wp:extent cx="5943600" cy="1685290"/>
            <wp:effectExtent l="0" t="0" r="0" b="0"/>
            <wp:docPr id="10881171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17131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12D2" w14:textId="5E3B46F0" w:rsidR="00510279" w:rsidRDefault="00510279" w:rsidP="00C2219B">
      <w:r>
        <w:lastRenderedPageBreak/>
        <w:sym w:font="Wingdings" w:char="F0E8"/>
      </w:r>
      <w:r w:rsidRPr="00510279">
        <w:t>a</w:t>
      </w:r>
      <w:r>
        <w:t>f</w:t>
      </w:r>
      <w:r w:rsidRPr="00510279">
        <w:t xml:space="preserve">ter install go to manage </w:t>
      </w:r>
      <w:r>
        <w:t>Jenkins</w:t>
      </w:r>
    </w:p>
    <w:p w14:paraId="16726F68" w14:textId="4488FC1E" w:rsidR="005261EF" w:rsidRDefault="00510279" w:rsidP="00C2219B">
      <w:r>
        <w:sym w:font="Wingdings" w:char="F0E8"/>
      </w:r>
      <w:r w:rsidRPr="00510279">
        <w:t>click on system</w:t>
      </w:r>
      <w:r>
        <w:t xml:space="preserve"> </w:t>
      </w:r>
      <w:r w:rsidR="003C0514">
        <w:sym w:font="Wingdings" w:char="F0E8"/>
      </w:r>
      <w:r w:rsidRPr="00510279">
        <w:t xml:space="preserve">go to the </w:t>
      </w:r>
      <w:r w:rsidRPr="00510279">
        <w:br/>
        <w:t>option backup directory</w:t>
      </w:r>
      <w:r w:rsidR="003C0514">
        <w:t xml:space="preserve"> </w:t>
      </w:r>
      <w:r w:rsidR="003C0514">
        <w:sym w:font="Wingdings" w:char="F0E8"/>
      </w:r>
      <w:r w:rsidRPr="00510279">
        <w:t xml:space="preserve">give the directory file location </w:t>
      </w:r>
      <w:r w:rsidRPr="00510279">
        <w:br/>
      </w:r>
      <w:r w:rsidR="003C0514">
        <w:sym w:font="Wingdings" w:char="F0E8"/>
      </w:r>
      <w:r w:rsidRPr="00510279">
        <w:t>/var/lib/</w:t>
      </w:r>
      <w:proofErr w:type="spellStart"/>
      <w:r w:rsidRPr="00510279">
        <w:t>jenkins</w:t>
      </w:r>
      <w:proofErr w:type="spellEnd"/>
      <w:r w:rsidRPr="00510279">
        <w:t>/</w:t>
      </w:r>
      <w:proofErr w:type="spellStart"/>
      <w:r w:rsidRPr="00510279">
        <w:t>thinbackup</w:t>
      </w:r>
      <w:proofErr w:type="spellEnd"/>
      <w:r w:rsidR="003C0514">
        <w:t xml:space="preserve"> </w:t>
      </w:r>
      <w:r w:rsidR="003C0514">
        <w:sym w:font="Wingdings" w:char="F0E8"/>
      </w:r>
      <w:r w:rsidRPr="00510279">
        <w:t xml:space="preserve">give the corn job time like one </w:t>
      </w:r>
      <w:r w:rsidRPr="00510279">
        <w:br/>
        <w:t>day or hourly</w:t>
      </w:r>
      <w:r w:rsidR="003C0514">
        <w:sym w:font="Wingdings" w:char="F0E8"/>
      </w:r>
      <w:proofErr w:type="spellStart"/>
      <w:r w:rsidRPr="00510279">
        <w:t>slect</w:t>
      </w:r>
      <w:proofErr w:type="spellEnd"/>
      <w:r w:rsidRPr="00510279">
        <w:t xml:space="preserve"> all option for backup</w:t>
      </w:r>
      <w:r w:rsidR="00761D96">
        <w:sym w:font="Wingdings" w:char="F0E8"/>
      </w:r>
      <w:r w:rsidRPr="00510279">
        <w:t>click on save</w:t>
      </w:r>
      <w:r w:rsidRPr="00510279">
        <w:br/>
      </w:r>
    </w:p>
    <w:p w14:paraId="15BA0DBC" w14:textId="6340F6CC" w:rsidR="005261EF" w:rsidRDefault="005261EF" w:rsidP="00C2219B">
      <w:r>
        <w:rPr>
          <w:noProof/>
        </w:rPr>
        <w:drawing>
          <wp:inline distT="0" distB="0" distL="0" distR="0" wp14:anchorId="4E48D231" wp14:editId="3EDF7134">
            <wp:extent cx="5943600" cy="3016250"/>
            <wp:effectExtent l="0" t="0" r="0" b="0"/>
            <wp:docPr id="17740073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07308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6BC4" w14:textId="4F0697BC" w:rsidR="00BB1901" w:rsidRDefault="00BB1901" w:rsidP="00C2219B">
      <w:r>
        <w:rPr>
          <w:noProof/>
        </w:rPr>
        <w:drawing>
          <wp:inline distT="0" distB="0" distL="0" distR="0" wp14:anchorId="4AF7D479" wp14:editId="37C89C56">
            <wp:extent cx="5943600" cy="2587625"/>
            <wp:effectExtent l="0" t="0" r="0" b="3175"/>
            <wp:docPr id="15553692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69202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C2A7" w14:textId="77777777" w:rsidR="00A103B0" w:rsidRDefault="00A103B0" w:rsidP="00C2219B">
      <w:r>
        <w:sym w:font="Wingdings" w:char="F0E8"/>
      </w:r>
      <w:r w:rsidRPr="00A103B0">
        <w:t xml:space="preserve">go to manage </w:t>
      </w:r>
      <w:proofErr w:type="spellStart"/>
      <w:r w:rsidRPr="00A103B0">
        <w:t>junckins</w:t>
      </w:r>
      <w:proofErr w:type="spellEnd"/>
    </w:p>
    <w:p w14:paraId="3A33DA5C" w14:textId="77777777" w:rsidR="00A103B0" w:rsidRDefault="00A103B0" w:rsidP="00C2219B">
      <w:r>
        <w:sym w:font="Wingdings" w:char="F0E8"/>
      </w:r>
      <w:r w:rsidRPr="00A103B0">
        <w:t>click on thin backup</w:t>
      </w:r>
    </w:p>
    <w:p w14:paraId="0C3B571A" w14:textId="25E5D98C" w:rsidR="00BB1901" w:rsidRDefault="00A103B0" w:rsidP="00C2219B">
      <w:r>
        <w:sym w:font="Wingdings" w:char="F0E8"/>
      </w:r>
      <w:r w:rsidRPr="00A103B0">
        <w:t>click on</w:t>
      </w:r>
      <w:r>
        <w:t xml:space="preserve"> </w:t>
      </w:r>
      <w:r>
        <w:sym w:font="Wingdings" w:char="F0E8"/>
      </w:r>
      <w:r w:rsidR="00510279" w:rsidRPr="00510279">
        <w:rPr>
          <w:rFonts w:ascii="Arial" w:hAnsi="Arial" w:cs="Arial"/>
          <w:sz w:val="27"/>
          <w:szCs w:val="27"/>
        </w:rPr>
        <w:t xml:space="preserve"> </w:t>
      </w:r>
      <w:r w:rsidR="00510279" w:rsidRPr="00510279">
        <w:t>backup</w:t>
      </w:r>
    </w:p>
    <w:p w14:paraId="37D66AB6" w14:textId="2EED7274" w:rsidR="00BB1901" w:rsidRDefault="006150F6" w:rsidP="00C2219B">
      <w:r>
        <w:rPr>
          <w:noProof/>
        </w:rPr>
        <w:lastRenderedPageBreak/>
        <w:drawing>
          <wp:inline distT="0" distB="0" distL="0" distR="0" wp14:anchorId="664C9ABD" wp14:editId="42D863F7">
            <wp:extent cx="5943600" cy="3667125"/>
            <wp:effectExtent l="0" t="0" r="0" b="9525"/>
            <wp:docPr id="5145007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00739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31EF" w14:textId="77777777" w:rsidR="00CA4575" w:rsidRDefault="00CA4575" w:rsidP="00C2219B">
      <w:r>
        <w:sym w:font="Wingdings" w:char="F0E8"/>
      </w:r>
      <w:r w:rsidR="00946BDB" w:rsidRPr="00946BDB">
        <w:t>to verify</w:t>
      </w:r>
    </w:p>
    <w:p w14:paraId="58DCD531" w14:textId="6069FD53" w:rsidR="00CA4575" w:rsidRDefault="00CA4575" w:rsidP="00C2219B">
      <w:r>
        <w:sym w:font="Wingdings" w:char="F0E8"/>
      </w:r>
      <w:r w:rsidR="00946BDB" w:rsidRPr="00946BDB">
        <w:t xml:space="preserve">go to cli </w:t>
      </w:r>
    </w:p>
    <w:p w14:paraId="40403F5E" w14:textId="5D2895C5" w:rsidR="00CA4575" w:rsidRDefault="00CA4575" w:rsidP="00C2219B">
      <w:r>
        <w:sym w:font="Wingdings" w:char="F0E8"/>
      </w:r>
      <w:r w:rsidR="00946BDB" w:rsidRPr="00946BDB">
        <w:t xml:space="preserve">go to the </w:t>
      </w:r>
      <w:proofErr w:type="spellStart"/>
      <w:r w:rsidR="00946BDB" w:rsidRPr="00946BDB">
        <w:t>back up</w:t>
      </w:r>
      <w:proofErr w:type="spellEnd"/>
      <w:r w:rsidR="00946BDB" w:rsidRPr="00946BDB">
        <w:t xml:space="preserve"> location</w:t>
      </w:r>
    </w:p>
    <w:p w14:paraId="6DB25E45" w14:textId="53F8722A" w:rsidR="00CA4575" w:rsidRDefault="00CA4575" w:rsidP="00C2219B">
      <w:r>
        <w:sym w:font="Wingdings" w:char="F0E8"/>
      </w:r>
      <w:r w:rsidR="00946BDB" w:rsidRPr="00946BDB">
        <w:t xml:space="preserve">ls </w:t>
      </w:r>
      <w:r w:rsidR="00946BDB" w:rsidRPr="00946BDB">
        <w:br/>
      </w:r>
      <w:r w:rsidR="00717655">
        <w:sym w:font="Wingdings" w:char="F0E8"/>
      </w:r>
      <w:r w:rsidR="00946BDB" w:rsidRPr="00946BDB">
        <w:t>/var/lib/</w:t>
      </w:r>
      <w:proofErr w:type="spellStart"/>
      <w:r w:rsidR="00946BDB" w:rsidRPr="00946BDB">
        <w:t>jenkins</w:t>
      </w:r>
      <w:proofErr w:type="spellEnd"/>
      <w:r w:rsidR="00946BDB" w:rsidRPr="00946BDB">
        <w:t>/</w:t>
      </w:r>
      <w:proofErr w:type="spellStart"/>
      <w:r w:rsidR="00946BDB" w:rsidRPr="00946BDB">
        <w:t>thinbackup</w:t>
      </w:r>
      <w:proofErr w:type="spellEnd"/>
    </w:p>
    <w:p w14:paraId="7F609BCF" w14:textId="576C3822" w:rsidR="006150F6" w:rsidRPr="00CA4575" w:rsidRDefault="00946BDB" w:rsidP="00C2219B">
      <w:pPr>
        <w:rPr>
          <w:lang w:val="en-IN"/>
        </w:rPr>
      </w:pPr>
      <w:r w:rsidRPr="00946BDB">
        <w:t>you will see the backup</w:t>
      </w:r>
      <w:r w:rsidR="00CA4575">
        <w:t xml:space="preserve"> </w:t>
      </w:r>
      <w:r w:rsidR="00CA4575" w:rsidRPr="00CA4575">
        <w:rPr>
          <w:lang w:val="en-IN"/>
        </w:rPr>
        <w:t>time</w:t>
      </w:r>
    </w:p>
    <w:p w14:paraId="7B15B3A0" w14:textId="5F1B3FBC" w:rsidR="006150F6" w:rsidRDefault="00B172F8" w:rsidP="00C2219B">
      <w:r>
        <w:rPr>
          <w:noProof/>
        </w:rPr>
        <w:drawing>
          <wp:inline distT="0" distB="0" distL="0" distR="0" wp14:anchorId="336909CE" wp14:editId="44442DF3">
            <wp:extent cx="5943600" cy="3159760"/>
            <wp:effectExtent l="0" t="0" r="0" b="2540"/>
            <wp:docPr id="5072020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02095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48C2" w14:textId="77777777" w:rsidR="00C2219B" w:rsidRDefault="00C2219B" w:rsidP="00C2219B"/>
    <w:p w14:paraId="128A5D41" w14:textId="77777777" w:rsidR="00C2219B" w:rsidRDefault="00C2219B" w:rsidP="00C2219B"/>
    <w:p w14:paraId="7530B240" w14:textId="4469C720" w:rsidR="00A9204E" w:rsidRDefault="00D45939" w:rsidP="00EE129B">
      <w:pPr>
        <w:pStyle w:val="ListParagraph"/>
        <w:numPr>
          <w:ilvl w:val="0"/>
          <w:numId w:val="24"/>
        </w:numPr>
      </w:pPr>
      <w:r w:rsidRPr="00D45939">
        <w:lastRenderedPageBreak/>
        <w:t xml:space="preserve">Setup a new </w:t>
      </w:r>
      <w:proofErr w:type="spellStart"/>
      <w:r w:rsidRPr="00D45939">
        <w:t>jenkins</w:t>
      </w:r>
      <w:proofErr w:type="spellEnd"/>
      <w:r w:rsidRPr="00D45939">
        <w:t xml:space="preserve"> server and dump the backup taken in task4.</w:t>
      </w:r>
    </w:p>
    <w:p w14:paraId="6949846A" w14:textId="4085FFDF" w:rsidR="00EE129B" w:rsidRDefault="003A307A" w:rsidP="00EE129B">
      <w:pPr>
        <w:pStyle w:val="ListParagraph"/>
      </w:pPr>
      <w:r>
        <w:t xml:space="preserve">Create new </w:t>
      </w:r>
      <w:proofErr w:type="spellStart"/>
      <w:r>
        <w:t>instatnce</w:t>
      </w:r>
      <w:proofErr w:type="spellEnd"/>
    </w:p>
    <w:p w14:paraId="31559ED1" w14:textId="6D91E366" w:rsidR="003A307A" w:rsidRDefault="003A307A" w:rsidP="00EE129B">
      <w:pPr>
        <w:pStyle w:val="ListParagraph"/>
      </w:pPr>
      <w:r>
        <w:rPr>
          <w:noProof/>
        </w:rPr>
        <w:drawing>
          <wp:inline distT="0" distB="0" distL="0" distR="0" wp14:anchorId="10CDA7AF" wp14:editId="34BC8A99">
            <wp:extent cx="5943600" cy="1043305"/>
            <wp:effectExtent l="0" t="0" r="0" b="4445"/>
            <wp:docPr id="20573410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41020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2BCB" w14:textId="77777777" w:rsidR="003A307A" w:rsidRDefault="003A307A" w:rsidP="00EE129B">
      <w:pPr>
        <w:pStyle w:val="ListParagraph"/>
      </w:pPr>
    </w:p>
    <w:p w14:paraId="52F5A4B5" w14:textId="7E3EB4B4" w:rsidR="003A307A" w:rsidRDefault="003A307A" w:rsidP="00EE129B">
      <w:pPr>
        <w:pStyle w:val="ListParagraph"/>
      </w:pPr>
      <w:r>
        <w:t>Install java and Jenkins in new instance</w:t>
      </w:r>
    </w:p>
    <w:p w14:paraId="2389E632" w14:textId="77777777" w:rsidR="00166CB0" w:rsidRDefault="00166CB0" w:rsidP="00EE129B">
      <w:pPr>
        <w:pStyle w:val="ListParagraph"/>
      </w:pPr>
    </w:p>
    <w:p w14:paraId="425BB6A9" w14:textId="628246A2" w:rsidR="00166CB0" w:rsidRDefault="00710B33" w:rsidP="00EE129B">
      <w:pPr>
        <w:pStyle w:val="ListParagraph"/>
      </w:pPr>
      <w:r w:rsidRPr="00710B33">
        <w:t>java-17-amazon-corretto.x86_64</w:t>
      </w:r>
    </w:p>
    <w:p w14:paraId="3F209702" w14:textId="0B7E122B" w:rsidR="00710B33" w:rsidRDefault="00AE46BA" w:rsidP="00EE129B">
      <w:pPr>
        <w:pStyle w:val="ListParagraph"/>
      </w:pPr>
      <w:proofErr w:type="spellStart"/>
      <w:r w:rsidRPr="00AE46BA">
        <w:t>sudo</w:t>
      </w:r>
      <w:proofErr w:type="spellEnd"/>
      <w:r w:rsidRPr="00AE46BA">
        <w:t xml:space="preserve"> </w:t>
      </w:r>
      <w:proofErr w:type="spellStart"/>
      <w:r w:rsidRPr="00AE46BA">
        <w:t>dnf</w:t>
      </w:r>
      <w:proofErr w:type="spellEnd"/>
      <w:r w:rsidRPr="00AE46BA">
        <w:t xml:space="preserve"> install -y java-17-amazon-corretto</w:t>
      </w:r>
    </w:p>
    <w:p w14:paraId="4EAF706D" w14:textId="3E1BCE52" w:rsidR="00AE46BA" w:rsidRDefault="00AE46BA" w:rsidP="00EE129B">
      <w:pPr>
        <w:pStyle w:val="ListParagraph"/>
      </w:pPr>
      <w:r w:rsidRPr="00AE46BA">
        <w:t>java -version</w:t>
      </w:r>
    </w:p>
    <w:p w14:paraId="27EE0EFF" w14:textId="77777777" w:rsidR="00AE46BA" w:rsidRDefault="00AE46BA" w:rsidP="00EE129B">
      <w:pPr>
        <w:pStyle w:val="ListParagraph"/>
      </w:pPr>
    </w:p>
    <w:p w14:paraId="17F8654C" w14:textId="710220F2" w:rsidR="00AE46BA" w:rsidRDefault="00AE46BA" w:rsidP="00EE129B">
      <w:pPr>
        <w:pStyle w:val="ListParagraph"/>
      </w:pPr>
      <w:r>
        <w:t xml:space="preserve">java </w:t>
      </w:r>
    </w:p>
    <w:p w14:paraId="228586CD" w14:textId="77777777" w:rsidR="00AE46BA" w:rsidRDefault="00AE46BA" w:rsidP="00AE46BA">
      <w:pPr>
        <w:pStyle w:val="ListParagraph"/>
      </w:pPr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-O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jenkins.repo</w:t>
      </w:r>
      <w:proofErr w:type="spellEnd"/>
      <w:r>
        <w:t xml:space="preserve"> https://pkg.jenkins.io/redhat/jenkins.repo</w:t>
      </w:r>
    </w:p>
    <w:p w14:paraId="77913DFC" w14:textId="77777777" w:rsidR="00AE46BA" w:rsidRDefault="00AE46BA" w:rsidP="00AE46BA">
      <w:pPr>
        <w:pStyle w:val="ListParagraph"/>
      </w:pPr>
      <w:proofErr w:type="spellStart"/>
      <w:r>
        <w:t>sudo</w:t>
      </w:r>
      <w:proofErr w:type="spellEnd"/>
      <w:r>
        <w:t xml:space="preserve"> rpm --import https://pkg.jenkins.io/redhat/jenkins.io-2023.key</w:t>
      </w:r>
    </w:p>
    <w:p w14:paraId="1A03F2BF" w14:textId="77777777" w:rsidR="00AE46BA" w:rsidRDefault="00AE46BA" w:rsidP="00AE46BA">
      <w:pPr>
        <w:pStyle w:val="ListParagraph"/>
      </w:pPr>
      <w:proofErr w:type="spellStart"/>
      <w:r>
        <w:t>sudo</w:t>
      </w:r>
      <w:proofErr w:type="spellEnd"/>
      <w:r>
        <w:t xml:space="preserve"> yum install -y </w:t>
      </w:r>
      <w:proofErr w:type="spellStart"/>
      <w:r>
        <w:t>jenkins</w:t>
      </w:r>
      <w:proofErr w:type="spellEnd"/>
    </w:p>
    <w:p w14:paraId="24844927" w14:textId="77777777" w:rsidR="00AE46BA" w:rsidRDefault="00AE46BA" w:rsidP="00AE46BA">
      <w:pPr>
        <w:pStyle w:val="ListParagraph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jenkins</w:t>
      </w:r>
      <w:proofErr w:type="spellEnd"/>
    </w:p>
    <w:p w14:paraId="75046B21" w14:textId="01F726C0" w:rsidR="00AE46BA" w:rsidRDefault="00AE46BA" w:rsidP="00AE46BA">
      <w:pPr>
        <w:pStyle w:val="ListParagraph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jenkins</w:t>
      </w:r>
      <w:proofErr w:type="spellEnd"/>
    </w:p>
    <w:p w14:paraId="1F8A4D47" w14:textId="743E11A2" w:rsidR="003A307A" w:rsidRDefault="00E562C5" w:rsidP="00EE129B">
      <w:pPr>
        <w:pStyle w:val="ListParagraph"/>
      </w:pPr>
      <w:r>
        <w:rPr>
          <w:noProof/>
        </w:rPr>
        <w:drawing>
          <wp:inline distT="0" distB="0" distL="0" distR="0" wp14:anchorId="0C377C73" wp14:editId="2B71B0B0">
            <wp:extent cx="5943600" cy="2386330"/>
            <wp:effectExtent l="0" t="0" r="0" b="0"/>
            <wp:docPr id="13545173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17309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5EC1" w14:textId="77777777" w:rsidR="00E562C5" w:rsidRDefault="00E562C5" w:rsidP="00EE129B">
      <w:pPr>
        <w:pStyle w:val="ListParagraph"/>
      </w:pPr>
    </w:p>
    <w:p w14:paraId="395BC73C" w14:textId="59BC6B58" w:rsidR="00E562C5" w:rsidRDefault="00166CB0" w:rsidP="00EE129B">
      <w:pPr>
        <w:pStyle w:val="ListParagraph"/>
      </w:pPr>
      <w:r>
        <w:rPr>
          <w:noProof/>
        </w:rPr>
        <w:drawing>
          <wp:inline distT="0" distB="0" distL="0" distR="0" wp14:anchorId="2C6EE942" wp14:editId="73758C06">
            <wp:extent cx="5943600" cy="2032000"/>
            <wp:effectExtent l="0" t="0" r="0" b="6350"/>
            <wp:docPr id="16160146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14684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07AE" w14:textId="38E6ACBD" w:rsidR="00AE46BA" w:rsidRDefault="0009519A" w:rsidP="00EE129B">
      <w:pPr>
        <w:pStyle w:val="ListParagraph"/>
      </w:pPr>
      <w:r w:rsidRPr="0009519A">
        <w:lastRenderedPageBreak/>
        <w:t>Open a browser:</w:t>
      </w:r>
    </w:p>
    <w:p w14:paraId="499E8AA6" w14:textId="0C05559E" w:rsidR="0009519A" w:rsidRDefault="0009519A" w:rsidP="00EE129B">
      <w:pPr>
        <w:pStyle w:val="ListParagraph"/>
      </w:pPr>
      <w:hyperlink r:id="rId40" w:history="1">
        <w:r w:rsidRPr="00ED7891">
          <w:rPr>
            <w:rStyle w:val="Hyperlink"/>
          </w:rPr>
          <w:t>http://34.229.206.46:8080</w:t>
        </w:r>
      </w:hyperlink>
    </w:p>
    <w:p w14:paraId="39168706" w14:textId="50C018E3" w:rsidR="0009519A" w:rsidRDefault="00437946" w:rsidP="00EE129B">
      <w:pPr>
        <w:pStyle w:val="ListParagraph"/>
      </w:pPr>
      <w:r>
        <w:rPr>
          <w:noProof/>
        </w:rPr>
        <w:drawing>
          <wp:inline distT="0" distB="0" distL="0" distR="0" wp14:anchorId="74879481" wp14:editId="575BD740">
            <wp:extent cx="5943600" cy="3481070"/>
            <wp:effectExtent l="0" t="0" r="0" b="5080"/>
            <wp:docPr id="1254440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4069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33F5" w14:textId="295D5EFB" w:rsidR="00437946" w:rsidRPr="00437946" w:rsidRDefault="00437946" w:rsidP="00437946">
      <w:pPr>
        <w:pStyle w:val="ListParagraph"/>
        <w:rPr>
          <w:b/>
          <w:bCs/>
          <w:lang w:val="en-IN"/>
        </w:rPr>
      </w:pPr>
      <w:r>
        <w:rPr>
          <w:b/>
          <w:bCs/>
          <w:lang w:val="en-IN"/>
        </w:rPr>
        <w:t>i</w:t>
      </w:r>
      <w:r w:rsidRPr="00437946">
        <w:rPr>
          <w:b/>
          <w:bCs/>
          <w:lang w:val="en-IN"/>
        </w:rPr>
        <w:t xml:space="preserve">nstall </w:t>
      </w:r>
      <w:proofErr w:type="spellStart"/>
      <w:r w:rsidRPr="00437946">
        <w:rPr>
          <w:b/>
          <w:bCs/>
          <w:lang w:val="en-IN"/>
        </w:rPr>
        <w:t>ThinBackup</w:t>
      </w:r>
      <w:proofErr w:type="spellEnd"/>
      <w:r w:rsidRPr="00437946">
        <w:rPr>
          <w:b/>
          <w:bCs/>
          <w:lang w:val="en-IN"/>
        </w:rPr>
        <w:t xml:space="preserve"> Plugin</w:t>
      </w:r>
    </w:p>
    <w:p w14:paraId="0A7319CB" w14:textId="77777777" w:rsidR="00437946" w:rsidRPr="00437946" w:rsidRDefault="00437946" w:rsidP="00437946">
      <w:pPr>
        <w:pStyle w:val="ListParagraph"/>
        <w:rPr>
          <w:lang w:val="en-IN"/>
        </w:rPr>
      </w:pPr>
      <w:r w:rsidRPr="00437946">
        <w:rPr>
          <w:lang w:val="en-IN"/>
        </w:rPr>
        <w:t xml:space="preserve">Go to </w:t>
      </w:r>
      <w:r w:rsidRPr="00437946">
        <w:rPr>
          <w:b/>
          <w:bCs/>
          <w:lang w:val="en-IN"/>
        </w:rPr>
        <w:t>Manage Jenkins &gt; Manage Plugins</w:t>
      </w:r>
    </w:p>
    <w:p w14:paraId="7CB147C6" w14:textId="77777777" w:rsidR="00437946" w:rsidRPr="00437946" w:rsidRDefault="00437946" w:rsidP="00437946">
      <w:pPr>
        <w:pStyle w:val="ListParagraph"/>
        <w:rPr>
          <w:lang w:val="en-IN"/>
        </w:rPr>
      </w:pPr>
      <w:r w:rsidRPr="00437946">
        <w:rPr>
          <w:lang w:val="en-IN"/>
        </w:rPr>
        <w:t xml:space="preserve">Go to </w:t>
      </w:r>
      <w:r w:rsidRPr="00437946">
        <w:rPr>
          <w:b/>
          <w:bCs/>
          <w:lang w:val="en-IN"/>
        </w:rPr>
        <w:t>Available</w:t>
      </w:r>
      <w:r w:rsidRPr="00437946">
        <w:rPr>
          <w:lang w:val="en-IN"/>
        </w:rPr>
        <w:t xml:space="preserve"> tab</w:t>
      </w:r>
    </w:p>
    <w:p w14:paraId="381B7EA0" w14:textId="77777777" w:rsidR="00437946" w:rsidRPr="00437946" w:rsidRDefault="00437946" w:rsidP="00437946">
      <w:pPr>
        <w:pStyle w:val="ListParagraph"/>
        <w:rPr>
          <w:lang w:val="en-IN"/>
        </w:rPr>
      </w:pPr>
      <w:r w:rsidRPr="00437946">
        <w:rPr>
          <w:lang w:val="en-IN"/>
        </w:rPr>
        <w:t xml:space="preserve">Search: </w:t>
      </w:r>
      <w:proofErr w:type="spellStart"/>
      <w:r w:rsidRPr="00437946">
        <w:rPr>
          <w:lang w:val="en-IN"/>
        </w:rPr>
        <w:t>ThinBackup</w:t>
      </w:r>
      <w:proofErr w:type="spellEnd"/>
    </w:p>
    <w:p w14:paraId="11D5982B" w14:textId="77777777" w:rsidR="00437946" w:rsidRDefault="00437946" w:rsidP="00437946">
      <w:pPr>
        <w:pStyle w:val="ListParagraph"/>
        <w:rPr>
          <w:lang w:val="en-IN"/>
        </w:rPr>
      </w:pPr>
      <w:r w:rsidRPr="00437946">
        <w:rPr>
          <w:lang w:val="en-IN"/>
        </w:rPr>
        <w:t xml:space="preserve">Install it, then restart Jenkins if </w:t>
      </w:r>
      <w:proofErr w:type="spellStart"/>
      <w:r w:rsidRPr="00437946">
        <w:rPr>
          <w:lang w:val="en-IN"/>
        </w:rPr>
        <w:t>promp</w:t>
      </w:r>
      <w:proofErr w:type="spellEnd"/>
    </w:p>
    <w:p w14:paraId="016C0744" w14:textId="377536CF" w:rsidR="00437946" w:rsidRDefault="0051134D" w:rsidP="00437946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26C466C9" wp14:editId="0D0C4956">
            <wp:extent cx="5943600" cy="1528445"/>
            <wp:effectExtent l="0" t="0" r="0" b="0"/>
            <wp:docPr id="10464053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05395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70B1" w14:textId="5DAB2CC4" w:rsidR="00DF2DC2" w:rsidRDefault="00DF2DC2" w:rsidP="00437946">
      <w:pPr>
        <w:pStyle w:val="ListParagraph"/>
        <w:rPr>
          <w:lang w:val="en-IN"/>
        </w:rPr>
      </w:pPr>
      <w:r>
        <w:rPr>
          <w:lang w:val="en-IN"/>
        </w:rPr>
        <w:t>RUN in cli</w:t>
      </w:r>
    </w:p>
    <w:p w14:paraId="7FB67665" w14:textId="77777777" w:rsidR="00DF2DC2" w:rsidRDefault="00DF2DC2" w:rsidP="00437946">
      <w:pPr>
        <w:pStyle w:val="ListParagraph"/>
        <w:rPr>
          <w:lang w:val="en-IN"/>
        </w:rPr>
      </w:pPr>
    </w:p>
    <w:p w14:paraId="0CC856F4" w14:textId="2F849402" w:rsidR="00DF2DC2" w:rsidRDefault="00DF2DC2" w:rsidP="00DF2DC2">
      <w:pPr>
        <w:pStyle w:val="ListParagraph"/>
        <w:rPr>
          <w:lang w:val="en-IN"/>
        </w:rPr>
      </w:pPr>
      <w:proofErr w:type="spellStart"/>
      <w:r w:rsidRPr="00DF2DC2">
        <w:rPr>
          <w:lang w:val="en-IN"/>
        </w:rPr>
        <w:t>scp</w:t>
      </w:r>
      <w:proofErr w:type="spellEnd"/>
      <w:r w:rsidRPr="00DF2DC2">
        <w:rPr>
          <w:lang w:val="en-IN"/>
        </w:rPr>
        <w:t xml:space="preserve"> -</w:t>
      </w:r>
      <w:proofErr w:type="spellStart"/>
      <w:r w:rsidRPr="00DF2DC2">
        <w:rPr>
          <w:lang w:val="en-IN"/>
        </w:rPr>
        <w:t>i</w:t>
      </w:r>
      <w:proofErr w:type="spellEnd"/>
      <w:r w:rsidRPr="00DF2DC2">
        <w:rPr>
          <w:lang w:val="en-IN"/>
        </w:rPr>
        <w:t xml:space="preserve"> ~/Downloads/</w:t>
      </w:r>
      <w:proofErr w:type="spellStart"/>
      <w:r w:rsidRPr="00DF2DC2">
        <w:rPr>
          <w:lang w:val="en-IN"/>
        </w:rPr>
        <w:t>jenkins.pem</w:t>
      </w:r>
      <w:proofErr w:type="spellEnd"/>
      <w:r w:rsidRPr="00DF2DC2">
        <w:rPr>
          <w:lang w:val="en-IN"/>
        </w:rPr>
        <w:t xml:space="preserve"> -r </w:t>
      </w:r>
      <w:hyperlink r:id="rId43" w:history="1">
        <w:r w:rsidRPr="00DF2DC2">
          <w:rPr>
            <w:rStyle w:val="Hyperlink"/>
            <w:lang w:val="en-IN"/>
          </w:rPr>
          <w:t>ec2-user@13.220.49.72:/var/lib/jenkins/thinbackup ~/Downloads/</w:t>
        </w:r>
      </w:hyperlink>
    </w:p>
    <w:p w14:paraId="2413E2B3" w14:textId="369AE786" w:rsidR="00DF2DC2" w:rsidRDefault="00CA4776" w:rsidP="00DF2DC2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FB0CB5B" wp14:editId="2C365097">
            <wp:extent cx="5943600" cy="2667000"/>
            <wp:effectExtent l="0" t="0" r="0" b="0"/>
            <wp:docPr id="53236859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68593" name="Picture 1" descr="A black screen with white text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9F3A" w14:textId="77777777" w:rsidR="00E749D2" w:rsidRDefault="00E749D2" w:rsidP="00DF2DC2">
      <w:pPr>
        <w:pStyle w:val="ListParagraph"/>
        <w:rPr>
          <w:lang w:val="en-IN"/>
        </w:rPr>
      </w:pPr>
    </w:p>
    <w:p w14:paraId="3F4A7915" w14:textId="3ACED02C" w:rsidR="00E749D2" w:rsidRDefault="00E749D2" w:rsidP="00DF2DC2">
      <w:pPr>
        <w:pStyle w:val="ListParagraph"/>
        <w:rPr>
          <w:lang w:val="en-IN"/>
        </w:rPr>
      </w:pPr>
      <w:r>
        <w:rPr>
          <w:lang w:val="en-IN"/>
        </w:rPr>
        <w:t>RUN new instance</w:t>
      </w:r>
    </w:p>
    <w:p w14:paraId="29864495" w14:textId="77777777" w:rsidR="00D460F1" w:rsidRPr="00D460F1" w:rsidRDefault="00D460F1" w:rsidP="00D460F1">
      <w:pPr>
        <w:pStyle w:val="ListParagraph"/>
        <w:rPr>
          <w:lang w:val="en-IN"/>
        </w:rPr>
      </w:pPr>
      <w:proofErr w:type="spellStart"/>
      <w:r w:rsidRPr="00D460F1">
        <w:rPr>
          <w:lang w:val="en-IN"/>
        </w:rPr>
        <w:t>scp</w:t>
      </w:r>
      <w:proofErr w:type="spellEnd"/>
      <w:r w:rsidRPr="00D460F1">
        <w:rPr>
          <w:lang w:val="en-IN"/>
        </w:rPr>
        <w:t xml:space="preserve"> -</w:t>
      </w:r>
      <w:proofErr w:type="spellStart"/>
      <w:r w:rsidRPr="00D460F1">
        <w:rPr>
          <w:lang w:val="en-IN"/>
        </w:rPr>
        <w:t>i</w:t>
      </w:r>
      <w:proofErr w:type="spellEnd"/>
      <w:r w:rsidRPr="00D460F1">
        <w:rPr>
          <w:lang w:val="en-IN"/>
        </w:rPr>
        <w:t xml:space="preserve"> ~/Downloads/</w:t>
      </w:r>
      <w:proofErr w:type="spellStart"/>
      <w:r w:rsidRPr="00D460F1">
        <w:rPr>
          <w:lang w:val="en-IN"/>
        </w:rPr>
        <w:t>jenkins.pem</w:t>
      </w:r>
      <w:proofErr w:type="spellEnd"/>
      <w:r w:rsidRPr="00D460F1">
        <w:rPr>
          <w:lang w:val="en-IN"/>
        </w:rPr>
        <w:t xml:space="preserve"> -r ~/Downloads/</w:t>
      </w:r>
      <w:proofErr w:type="spellStart"/>
      <w:r w:rsidRPr="00D460F1">
        <w:rPr>
          <w:lang w:val="en-IN"/>
        </w:rPr>
        <w:t>thinbackup</w:t>
      </w:r>
      <w:proofErr w:type="spellEnd"/>
      <w:r w:rsidRPr="00D460F1">
        <w:rPr>
          <w:lang w:val="en-IN"/>
        </w:rPr>
        <w:t xml:space="preserve"> </w:t>
      </w:r>
      <w:proofErr w:type="gramStart"/>
      <w:r w:rsidRPr="00D460F1">
        <w:rPr>
          <w:lang w:val="en-IN"/>
        </w:rPr>
        <w:t>ec2-user@34.229.206.46:~</w:t>
      </w:r>
      <w:proofErr w:type="gramEnd"/>
    </w:p>
    <w:p w14:paraId="5DCBE627" w14:textId="77777777" w:rsidR="00E749D2" w:rsidRDefault="00E749D2" w:rsidP="00DF2DC2">
      <w:pPr>
        <w:pStyle w:val="ListParagraph"/>
        <w:rPr>
          <w:lang w:val="en-IN"/>
        </w:rPr>
      </w:pPr>
    </w:p>
    <w:p w14:paraId="3763684C" w14:textId="77777777" w:rsidR="00CA4776" w:rsidRPr="00DF2DC2" w:rsidRDefault="00CA4776" w:rsidP="00DF2DC2">
      <w:pPr>
        <w:pStyle w:val="ListParagraph"/>
        <w:rPr>
          <w:lang w:val="en-IN"/>
        </w:rPr>
      </w:pPr>
    </w:p>
    <w:p w14:paraId="47867A3D" w14:textId="2D7CA36F" w:rsidR="0051134D" w:rsidRDefault="00446B57" w:rsidP="00437946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2196ADC5" wp14:editId="3E6CE4AC">
            <wp:extent cx="5943600" cy="2880995"/>
            <wp:effectExtent l="0" t="0" r="0" b="0"/>
            <wp:docPr id="21061053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0530" name="Picture 1" descr="A black screen with white text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0A8E" w14:textId="77777777" w:rsidR="00446B57" w:rsidRDefault="00446B57" w:rsidP="00437946">
      <w:pPr>
        <w:pStyle w:val="ListParagraph"/>
        <w:rPr>
          <w:lang w:val="en-IN"/>
        </w:rPr>
      </w:pPr>
    </w:p>
    <w:p w14:paraId="31971F61" w14:textId="025E2E0D" w:rsidR="00446B57" w:rsidRDefault="00D933B8" w:rsidP="00437946">
      <w:pPr>
        <w:pStyle w:val="ListParagraph"/>
      </w:pPr>
      <w:r w:rsidRPr="00D933B8">
        <w:t>Move and fix permissions on the new server:</w:t>
      </w:r>
    </w:p>
    <w:p w14:paraId="22DECD3B" w14:textId="77777777" w:rsidR="00EB6DAF" w:rsidRPr="00EB6DAF" w:rsidRDefault="00EB6DAF" w:rsidP="00EB6DAF">
      <w:pPr>
        <w:pStyle w:val="ListParagraph"/>
        <w:rPr>
          <w:lang w:val="en-IN"/>
        </w:rPr>
      </w:pPr>
      <w:proofErr w:type="spellStart"/>
      <w:r w:rsidRPr="00EB6DAF">
        <w:rPr>
          <w:lang w:val="en-IN"/>
        </w:rPr>
        <w:t>sudo</w:t>
      </w:r>
      <w:proofErr w:type="spellEnd"/>
      <w:r w:rsidRPr="00EB6DAF">
        <w:rPr>
          <w:lang w:val="en-IN"/>
        </w:rPr>
        <w:t xml:space="preserve"> mv ~/</w:t>
      </w:r>
      <w:proofErr w:type="spellStart"/>
      <w:r w:rsidRPr="00EB6DAF">
        <w:rPr>
          <w:lang w:val="en-IN"/>
        </w:rPr>
        <w:t>thinbackup</w:t>
      </w:r>
      <w:proofErr w:type="spellEnd"/>
      <w:r w:rsidRPr="00EB6DAF">
        <w:rPr>
          <w:lang w:val="en-IN"/>
        </w:rPr>
        <w:t xml:space="preserve"> /var/lib/</w:t>
      </w:r>
      <w:proofErr w:type="spellStart"/>
      <w:r w:rsidRPr="00EB6DAF">
        <w:rPr>
          <w:lang w:val="en-IN"/>
        </w:rPr>
        <w:t>jenkins</w:t>
      </w:r>
      <w:proofErr w:type="spellEnd"/>
      <w:r w:rsidRPr="00EB6DAF">
        <w:rPr>
          <w:lang w:val="en-IN"/>
        </w:rPr>
        <w:t>/</w:t>
      </w:r>
    </w:p>
    <w:p w14:paraId="3E568A93" w14:textId="587409E7" w:rsidR="00D933B8" w:rsidRPr="00437946" w:rsidRDefault="00EB6DAF" w:rsidP="00EB6DAF">
      <w:pPr>
        <w:pStyle w:val="ListParagraph"/>
        <w:rPr>
          <w:lang w:val="en-IN"/>
        </w:rPr>
      </w:pPr>
      <w:proofErr w:type="spellStart"/>
      <w:r w:rsidRPr="00EB6DAF">
        <w:rPr>
          <w:lang w:val="en-IN"/>
        </w:rPr>
        <w:t>sudo</w:t>
      </w:r>
      <w:proofErr w:type="spellEnd"/>
      <w:r w:rsidRPr="00EB6DAF">
        <w:rPr>
          <w:lang w:val="en-IN"/>
        </w:rPr>
        <w:t xml:space="preserve"> </w:t>
      </w:r>
      <w:proofErr w:type="spellStart"/>
      <w:r w:rsidRPr="00EB6DAF">
        <w:rPr>
          <w:lang w:val="en-IN"/>
        </w:rPr>
        <w:t>chown</w:t>
      </w:r>
      <w:proofErr w:type="spellEnd"/>
      <w:r w:rsidRPr="00EB6DAF">
        <w:rPr>
          <w:lang w:val="en-IN"/>
        </w:rPr>
        <w:t xml:space="preserve"> -R </w:t>
      </w:r>
      <w:proofErr w:type="spellStart"/>
      <w:proofErr w:type="gramStart"/>
      <w:r w:rsidRPr="00EB6DAF">
        <w:rPr>
          <w:lang w:val="en-IN"/>
        </w:rPr>
        <w:t>jenkins:jenkins</w:t>
      </w:r>
      <w:proofErr w:type="spellEnd"/>
      <w:proofErr w:type="gramEnd"/>
      <w:r w:rsidRPr="00EB6DAF">
        <w:rPr>
          <w:lang w:val="en-IN"/>
        </w:rPr>
        <w:t xml:space="preserve"> /var/lib/</w:t>
      </w:r>
      <w:proofErr w:type="spellStart"/>
      <w:r w:rsidRPr="00EB6DAF">
        <w:rPr>
          <w:lang w:val="en-IN"/>
        </w:rPr>
        <w:t>jenkins</w:t>
      </w:r>
      <w:proofErr w:type="spellEnd"/>
      <w:r w:rsidRPr="00EB6DAF">
        <w:rPr>
          <w:lang w:val="en-IN"/>
        </w:rPr>
        <w:t>/</w:t>
      </w:r>
      <w:proofErr w:type="spellStart"/>
      <w:r w:rsidRPr="00EB6DAF">
        <w:rPr>
          <w:lang w:val="en-IN"/>
        </w:rPr>
        <w:t>thinbackup</w:t>
      </w:r>
      <w:proofErr w:type="spellEnd"/>
    </w:p>
    <w:p w14:paraId="42C9EB7C" w14:textId="5FC66A92" w:rsidR="00437946" w:rsidRDefault="003E00B8" w:rsidP="00EE129B">
      <w:pPr>
        <w:pStyle w:val="ListParagraph"/>
      </w:pPr>
      <w:proofErr w:type="spellStart"/>
      <w:r w:rsidRPr="003E00B8">
        <w:t>sudo</w:t>
      </w:r>
      <w:proofErr w:type="spellEnd"/>
      <w:r w:rsidRPr="003E00B8">
        <w:t xml:space="preserve"> cp -r /var/lib/</w:t>
      </w:r>
      <w:proofErr w:type="spellStart"/>
      <w:r w:rsidRPr="003E00B8">
        <w:t>jenkins</w:t>
      </w:r>
      <w:proofErr w:type="spellEnd"/>
      <w:r w:rsidRPr="003E00B8">
        <w:t>/</w:t>
      </w:r>
      <w:proofErr w:type="spellStart"/>
      <w:r w:rsidRPr="003E00B8">
        <w:t>thinbackup</w:t>
      </w:r>
      <w:proofErr w:type="spellEnd"/>
      <w:r w:rsidRPr="003E00B8">
        <w:t>/FULL-2025-05-30_07-06/* /var/lib/</w:t>
      </w:r>
      <w:proofErr w:type="spellStart"/>
      <w:r w:rsidRPr="003E00B8">
        <w:t>jenkins</w:t>
      </w:r>
      <w:proofErr w:type="spellEnd"/>
      <w:r w:rsidRPr="003E00B8">
        <w:t>/</w:t>
      </w:r>
    </w:p>
    <w:p w14:paraId="6502E36F" w14:textId="46D7BC3A" w:rsidR="003E00B8" w:rsidRDefault="00114EE4" w:rsidP="00EE129B">
      <w:pPr>
        <w:pStyle w:val="ListParagraph"/>
      </w:pPr>
      <w:proofErr w:type="spellStart"/>
      <w:r w:rsidRPr="00114EE4">
        <w:t>sudo</w:t>
      </w:r>
      <w:proofErr w:type="spellEnd"/>
      <w:r w:rsidRPr="00114EE4">
        <w:t xml:space="preserve"> </w:t>
      </w:r>
      <w:proofErr w:type="spellStart"/>
      <w:r w:rsidRPr="00114EE4">
        <w:t>chown</w:t>
      </w:r>
      <w:proofErr w:type="spellEnd"/>
      <w:r w:rsidRPr="00114EE4">
        <w:t xml:space="preserve"> -R </w:t>
      </w:r>
      <w:proofErr w:type="spellStart"/>
      <w:proofErr w:type="gramStart"/>
      <w:r w:rsidRPr="00114EE4">
        <w:t>jenkins:jenkins</w:t>
      </w:r>
      <w:proofErr w:type="spellEnd"/>
      <w:proofErr w:type="gramEnd"/>
      <w:r w:rsidRPr="00114EE4">
        <w:t xml:space="preserve"> /var/lib/</w:t>
      </w:r>
      <w:proofErr w:type="spellStart"/>
      <w:r w:rsidRPr="00114EE4">
        <w:t>jenkins</w:t>
      </w:r>
      <w:proofErr w:type="spellEnd"/>
      <w:r w:rsidRPr="00114EE4">
        <w:t>/</w:t>
      </w:r>
    </w:p>
    <w:p w14:paraId="4DFB16D3" w14:textId="7A8FC17F" w:rsidR="00114EE4" w:rsidRDefault="00114EE4" w:rsidP="00EE129B">
      <w:pPr>
        <w:pStyle w:val="ListParagraph"/>
      </w:pPr>
      <w:proofErr w:type="spellStart"/>
      <w:r w:rsidRPr="00114EE4">
        <w:t>sudo</w:t>
      </w:r>
      <w:proofErr w:type="spellEnd"/>
      <w:r w:rsidRPr="00114EE4">
        <w:t xml:space="preserve"> </w:t>
      </w:r>
      <w:proofErr w:type="spellStart"/>
      <w:r w:rsidRPr="00114EE4">
        <w:t>systemctl</w:t>
      </w:r>
      <w:proofErr w:type="spellEnd"/>
      <w:r w:rsidRPr="00114EE4">
        <w:t xml:space="preserve"> restart </w:t>
      </w:r>
      <w:r>
        <w:t>Jenkins</w:t>
      </w:r>
    </w:p>
    <w:p w14:paraId="06BE992C" w14:textId="512AC0B2" w:rsidR="00114EE4" w:rsidRDefault="002C75BB" w:rsidP="00EE129B">
      <w:pPr>
        <w:pStyle w:val="ListParagraph"/>
      </w:pPr>
      <w:r>
        <w:rPr>
          <w:noProof/>
        </w:rPr>
        <w:drawing>
          <wp:inline distT="0" distB="0" distL="0" distR="0" wp14:anchorId="702F3E1C" wp14:editId="0AD7F9F7">
            <wp:extent cx="5943600" cy="596265"/>
            <wp:effectExtent l="0" t="0" r="0" b="0"/>
            <wp:docPr id="360913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1327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5E1D" w14:textId="4DDCF682" w:rsidR="008023CC" w:rsidRDefault="008023CC" w:rsidP="00EE129B">
      <w:pPr>
        <w:pStyle w:val="ListParagraph"/>
      </w:pPr>
      <w:r>
        <w:lastRenderedPageBreak/>
        <w:t xml:space="preserve">Check the data is </w:t>
      </w:r>
      <w:r w:rsidR="00A347D3">
        <w:t xml:space="preserve">visible in new Jenkins </w:t>
      </w:r>
    </w:p>
    <w:p w14:paraId="1CF4A510" w14:textId="4563EC99" w:rsidR="002C75BB" w:rsidRDefault="002C75BB" w:rsidP="00EE129B">
      <w:pPr>
        <w:pStyle w:val="ListParagraph"/>
      </w:pPr>
      <w:r>
        <w:t>Old Jenkins</w:t>
      </w:r>
    </w:p>
    <w:p w14:paraId="734C5BA1" w14:textId="06C50633" w:rsidR="002C75BB" w:rsidRDefault="002C75BB" w:rsidP="00EE129B">
      <w:pPr>
        <w:pStyle w:val="ListParagraph"/>
      </w:pPr>
      <w:r>
        <w:rPr>
          <w:noProof/>
        </w:rPr>
        <w:drawing>
          <wp:inline distT="0" distB="0" distL="0" distR="0" wp14:anchorId="4F8B7DD6" wp14:editId="3B465CDD">
            <wp:extent cx="5943600" cy="2142490"/>
            <wp:effectExtent l="0" t="0" r="0" b="0"/>
            <wp:docPr id="12896901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90159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ECC0" w14:textId="312A50A6" w:rsidR="002C75BB" w:rsidRDefault="00700EBE" w:rsidP="00EE129B">
      <w:pPr>
        <w:pStyle w:val="ListParagraph"/>
      </w:pPr>
      <w:r>
        <w:t xml:space="preserve"> New Jenkins</w:t>
      </w:r>
    </w:p>
    <w:p w14:paraId="4ABCAC2F" w14:textId="0280BD7C" w:rsidR="00700EBE" w:rsidRDefault="00700EBE" w:rsidP="00EE129B">
      <w:pPr>
        <w:pStyle w:val="ListParagraph"/>
      </w:pPr>
      <w:r>
        <w:rPr>
          <w:noProof/>
        </w:rPr>
        <w:drawing>
          <wp:inline distT="0" distB="0" distL="0" distR="0" wp14:anchorId="1FF1EC5B" wp14:editId="1A74F6D9">
            <wp:extent cx="5943600" cy="2063115"/>
            <wp:effectExtent l="0" t="0" r="0" b="0"/>
            <wp:docPr id="1467187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87749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0E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C5F0453"/>
    <w:multiLevelType w:val="multilevel"/>
    <w:tmpl w:val="4BCC5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CB738EC"/>
    <w:multiLevelType w:val="hybridMultilevel"/>
    <w:tmpl w:val="8466A4D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338268570">
    <w:abstractNumId w:val="20"/>
  </w:num>
  <w:num w:numId="2" w16cid:durableId="1362437713">
    <w:abstractNumId w:val="12"/>
  </w:num>
  <w:num w:numId="3" w16cid:durableId="1857422643">
    <w:abstractNumId w:val="10"/>
  </w:num>
  <w:num w:numId="4" w16cid:durableId="2015954280">
    <w:abstractNumId w:val="22"/>
  </w:num>
  <w:num w:numId="5" w16cid:durableId="2142336781">
    <w:abstractNumId w:val="13"/>
  </w:num>
  <w:num w:numId="6" w16cid:durableId="1974099125">
    <w:abstractNumId w:val="17"/>
  </w:num>
  <w:num w:numId="7" w16cid:durableId="2061056116">
    <w:abstractNumId w:val="19"/>
  </w:num>
  <w:num w:numId="8" w16cid:durableId="1851917454">
    <w:abstractNumId w:val="9"/>
  </w:num>
  <w:num w:numId="9" w16cid:durableId="634604538">
    <w:abstractNumId w:val="7"/>
  </w:num>
  <w:num w:numId="10" w16cid:durableId="494414209">
    <w:abstractNumId w:val="6"/>
  </w:num>
  <w:num w:numId="11" w16cid:durableId="1016343123">
    <w:abstractNumId w:val="5"/>
  </w:num>
  <w:num w:numId="12" w16cid:durableId="2027054433">
    <w:abstractNumId w:val="4"/>
  </w:num>
  <w:num w:numId="13" w16cid:durableId="1013603678">
    <w:abstractNumId w:val="8"/>
  </w:num>
  <w:num w:numId="14" w16cid:durableId="1610509350">
    <w:abstractNumId w:val="3"/>
  </w:num>
  <w:num w:numId="15" w16cid:durableId="1663701912">
    <w:abstractNumId w:val="2"/>
  </w:num>
  <w:num w:numId="16" w16cid:durableId="1400251519">
    <w:abstractNumId w:val="1"/>
  </w:num>
  <w:num w:numId="17" w16cid:durableId="1024789263">
    <w:abstractNumId w:val="0"/>
  </w:num>
  <w:num w:numId="18" w16cid:durableId="1166820660">
    <w:abstractNumId w:val="14"/>
  </w:num>
  <w:num w:numId="19" w16cid:durableId="1030495420">
    <w:abstractNumId w:val="16"/>
  </w:num>
  <w:num w:numId="20" w16cid:durableId="1932276235">
    <w:abstractNumId w:val="21"/>
  </w:num>
  <w:num w:numId="21" w16cid:durableId="627905163">
    <w:abstractNumId w:val="18"/>
  </w:num>
  <w:num w:numId="22" w16cid:durableId="908883930">
    <w:abstractNumId w:val="11"/>
  </w:num>
  <w:num w:numId="23" w16cid:durableId="262765909">
    <w:abstractNumId w:val="24"/>
  </w:num>
  <w:num w:numId="24" w16cid:durableId="1078600310">
    <w:abstractNumId w:val="23"/>
  </w:num>
  <w:num w:numId="25" w16cid:durableId="176248206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F58"/>
    <w:rsid w:val="0009519A"/>
    <w:rsid w:val="00103AB3"/>
    <w:rsid w:val="00114EE4"/>
    <w:rsid w:val="00166CB0"/>
    <w:rsid w:val="001710FD"/>
    <w:rsid w:val="00233820"/>
    <w:rsid w:val="002478E1"/>
    <w:rsid w:val="00256978"/>
    <w:rsid w:val="00272F67"/>
    <w:rsid w:val="002C75BB"/>
    <w:rsid w:val="002E5B87"/>
    <w:rsid w:val="00397770"/>
    <w:rsid w:val="003A307A"/>
    <w:rsid w:val="003C0514"/>
    <w:rsid w:val="003D42AF"/>
    <w:rsid w:val="003E00B8"/>
    <w:rsid w:val="00425776"/>
    <w:rsid w:val="00437946"/>
    <w:rsid w:val="00446B57"/>
    <w:rsid w:val="004D4911"/>
    <w:rsid w:val="00502D2C"/>
    <w:rsid w:val="00510279"/>
    <w:rsid w:val="0051134D"/>
    <w:rsid w:val="005261EF"/>
    <w:rsid w:val="005B4109"/>
    <w:rsid w:val="005B5387"/>
    <w:rsid w:val="005F31EE"/>
    <w:rsid w:val="006150F6"/>
    <w:rsid w:val="00645252"/>
    <w:rsid w:val="00675E6B"/>
    <w:rsid w:val="0067644C"/>
    <w:rsid w:val="006A43C5"/>
    <w:rsid w:val="006D3D74"/>
    <w:rsid w:val="00700EBE"/>
    <w:rsid w:val="00710B33"/>
    <w:rsid w:val="00717655"/>
    <w:rsid w:val="00740D36"/>
    <w:rsid w:val="007572B1"/>
    <w:rsid w:val="00761D96"/>
    <w:rsid w:val="00774169"/>
    <w:rsid w:val="008023CC"/>
    <w:rsid w:val="00802A41"/>
    <w:rsid w:val="008044DE"/>
    <w:rsid w:val="0080483A"/>
    <w:rsid w:val="0083569A"/>
    <w:rsid w:val="00843A61"/>
    <w:rsid w:val="008D14A5"/>
    <w:rsid w:val="00924795"/>
    <w:rsid w:val="00946BDB"/>
    <w:rsid w:val="00975520"/>
    <w:rsid w:val="00A103B0"/>
    <w:rsid w:val="00A13222"/>
    <w:rsid w:val="00A347D3"/>
    <w:rsid w:val="00A42247"/>
    <w:rsid w:val="00A71566"/>
    <w:rsid w:val="00A86D75"/>
    <w:rsid w:val="00A9204E"/>
    <w:rsid w:val="00AA38E4"/>
    <w:rsid w:val="00AE46BA"/>
    <w:rsid w:val="00AF6EAE"/>
    <w:rsid w:val="00B172F8"/>
    <w:rsid w:val="00B40C97"/>
    <w:rsid w:val="00B42485"/>
    <w:rsid w:val="00BB1901"/>
    <w:rsid w:val="00BC4AA7"/>
    <w:rsid w:val="00BE4658"/>
    <w:rsid w:val="00BE6B3A"/>
    <w:rsid w:val="00C2219B"/>
    <w:rsid w:val="00C6695A"/>
    <w:rsid w:val="00CA00B3"/>
    <w:rsid w:val="00CA4575"/>
    <w:rsid w:val="00CA4776"/>
    <w:rsid w:val="00CD3AD2"/>
    <w:rsid w:val="00CF648D"/>
    <w:rsid w:val="00D45939"/>
    <w:rsid w:val="00D45F58"/>
    <w:rsid w:val="00D460F1"/>
    <w:rsid w:val="00D933B8"/>
    <w:rsid w:val="00DE057B"/>
    <w:rsid w:val="00DF1BB2"/>
    <w:rsid w:val="00DF2DC2"/>
    <w:rsid w:val="00E06090"/>
    <w:rsid w:val="00E10138"/>
    <w:rsid w:val="00E537CF"/>
    <w:rsid w:val="00E562C5"/>
    <w:rsid w:val="00E749D2"/>
    <w:rsid w:val="00EB6DAF"/>
    <w:rsid w:val="00EB70E8"/>
    <w:rsid w:val="00EE129B"/>
    <w:rsid w:val="00F200C8"/>
    <w:rsid w:val="00F535ED"/>
    <w:rsid w:val="00FC514B"/>
    <w:rsid w:val="00FD0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A48F8"/>
  <w15:chartTrackingRefBased/>
  <w15:docId w15:val="{E68E3614-8FAA-4454-8454-186685AB7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D4593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951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46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34.229.206.46:8080" TargetMode="External"/><Relationship Id="rId45" Type="http://schemas.openxmlformats.org/officeDocument/2006/relationships/image" Target="media/image36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mailto:ec2-user@13.220.49.72:/var/lib/jenkins/thinbackup%20~/Downloads/" TargetMode="External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AppData\Local\Microsoft\Office\16.0\DTS\en-IN%7bFCE14BD2-6962-4354-ABAD-CBF8609065D6%7d\%7b0CAE0BA8-AE59-48C5-8DDD-5A745C124D88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{0CAE0BA8-AE59-48C5-8DDD-5A745C124D88}tf02786999_win32.dotx</Template>
  <TotalTime>304</TotalTime>
  <Pages>18</Pages>
  <Words>672</Words>
  <Characters>3833</Characters>
  <Application>Microsoft Office Word</Application>
  <DocSecurity>0</DocSecurity>
  <Lines>31</Lines>
  <Paragraphs>8</Paragraphs>
  <ScaleCrop>false</ScaleCrop>
  <Company/>
  <LinksUpToDate>false</LinksUpToDate>
  <CharactersWithSpaces>4497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Nithinreddy Mora</cp:lastModifiedBy>
  <cp:revision>87</cp:revision>
  <dcterms:created xsi:type="dcterms:W3CDTF">2025-05-29T12:03:00Z</dcterms:created>
  <dcterms:modified xsi:type="dcterms:W3CDTF">2025-05-30T09:20:00Z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