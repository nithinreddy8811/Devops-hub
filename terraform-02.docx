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2D460" w14:textId="7326466A" w:rsidR="008D73D2" w:rsidRDefault="008D73D2" w:rsidP="008D73D2">
      <w:pPr>
        <w:pStyle w:val="ListParagraph"/>
        <w:numPr>
          <w:ilvl w:val="0"/>
          <w:numId w:val="24"/>
        </w:numPr>
      </w:pPr>
      <w:r w:rsidRPr="008D73D2">
        <w:t>Execute all the templates shown in video.</w:t>
      </w:r>
    </w:p>
    <w:p w14:paraId="13D5262D" w14:textId="210A0D02" w:rsidR="008D73D2" w:rsidRDefault="008D73D2" w:rsidP="008D73D2">
      <w:pPr>
        <w:rPr>
          <w:noProof/>
        </w:rPr>
      </w:pPr>
    </w:p>
    <w:p w14:paraId="6C33D298" w14:textId="71FC162A" w:rsidR="00247F9E" w:rsidRDefault="00214CF9" w:rsidP="008D73D2">
      <w:pPr>
        <w:rPr>
          <w:noProof/>
        </w:rPr>
      </w:pPr>
      <w:r>
        <w:rPr>
          <w:noProof/>
        </w:rPr>
        <w:t xml:space="preserve">Ceate a file  </w:t>
      </w:r>
      <w:r w:rsidR="00F12F18">
        <w:rPr>
          <w:noProof/>
        </w:rPr>
        <w:t>main.tf and write the script and execute</w:t>
      </w:r>
    </w:p>
    <w:p w14:paraId="52237469" w14:textId="77777777" w:rsidR="00F12F18" w:rsidRDefault="00F12F18" w:rsidP="008D73D2">
      <w:pPr>
        <w:rPr>
          <w:noProof/>
        </w:rPr>
      </w:pPr>
    </w:p>
    <w:p w14:paraId="787EDAA7" w14:textId="1A8A2F74" w:rsidR="00247F9E" w:rsidRDefault="00247F9E" w:rsidP="008D73D2">
      <w:r>
        <w:rPr>
          <w:noProof/>
        </w:rPr>
        <w:drawing>
          <wp:inline distT="0" distB="0" distL="0" distR="0" wp14:anchorId="424B361B" wp14:editId="5DB81BB9">
            <wp:extent cx="5943600" cy="3251200"/>
            <wp:effectExtent l="0" t="0" r="0" b="6350"/>
            <wp:docPr id="18806466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665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8789" w14:textId="77777777" w:rsidR="00163433" w:rsidRDefault="00163433" w:rsidP="008D73D2"/>
    <w:p w14:paraId="6D32D702" w14:textId="44C6F94E" w:rsidR="00163433" w:rsidRDefault="00163433" w:rsidP="008D73D2">
      <w:r>
        <w:rPr>
          <w:noProof/>
        </w:rPr>
        <w:drawing>
          <wp:inline distT="0" distB="0" distL="0" distR="0" wp14:anchorId="2056F955" wp14:editId="78384538">
            <wp:extent cx="5943600" cy="2364740"/>
            <wp:effectExtent l="0" t="0" r="0" b="0"/>
            <wp:docPr id="12408693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9352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B8C6" w14:textId="77777777" w:rsidR="00163433" w:rsidRDefault="00163433" w:rsidP="008D73D2"/>
    <w:p w14:paraId="6B26B374" w14:textId="77777777" w:rsidR="00F12F18" w:rsidRDefault="00F12F18" w:rsidP="008D73D2"/>
    <w:p w14:paraId="38B1E149" w14:textId="638FC0AC" w:rsidR="00F12F18" w:rsidRDefault="00847E3C" w:rsidP="008D73D2">
      <w:proofErr w:type="spellStart"/>
      <w:r>
        <w:t>Uswe</w:t>
      </w:r>
      <w:proofErr w:type="spellEnd"/>
      <w:r>
        <w:t xml:space="preserve"> Lifecyle rules:</w:t>
      </w:r>
    </w:p>
    <w:p w14:paraId="4190358A" w14:textId="77777777" w:rsidR="00847E3C" w:rsidRDefault="00847E3C" w:rsidP="008D73D2"/>
    <w:p w14:paraId="6B85B87B" w14:textId="0C740547" w:rsidR="00847E3C" w:rsidRDefault="00847E3C" w:rsidP="008D73D2">
      <w:r>
        <w:t xml:space="preserve">1.create_before_destroy =true </w:t>
      </w:r>
    </w:p>
    <w:p w14:paraId="5A39D8A0" w14:textId="5157DCF9" w:rsidR="00163433" w:rsidRDefault="00E168DA" w:rsidP="008D73D2">
      <w:r>
        <w:rPr>
          <w:noProof/>
        </w:rPr>
        <w:lastRenderedPageBreak/>
        <w:drawing>
          <wp:inline distT="0" distB="0" distL="0" distR="0" wp14:anchorId="32C52D73" wp14:editId="3E30FF0C">
            <wp:extent cx="5943600" cy="2978150"/>
            <wp:effectExtent l="0" t="0" r="0" b="0"/>
            <wp:docPr id="13066419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4195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8389" w14:textId="77777777" w:rsidR="00E168DA" w:rsidRDefault="00E168DA" w:rsidP="008D73D2"/>
    <w:p w14:paraId="613EB84B" w14:textId="26573F70" w:rsidR="00E168DA" w:rsidRDefault="00037880" w:rsidP="008D73D2">
      <w:r>
        <w:rPr>
          <w:noProof/>
        </w:rPr>
        <w:drawing>
          <wp:inline distT="0" distB="0" distL="0" distR="0" wp14:anchorId="7C296873" wp14:editId="5D678B51">
            <wp:extent cx="5943600" cy="2315210"/>
            <wp:effectExtent l="0" t="0" r="0" b="8890"/>
            <wp:docPr id="11329393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3930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F922" w14:textId="77777777" w:rsidR="00003E6F" w:rsidRDefault="00003E6F" w:rsidP="008D73D2"/>
    <w:p w14:paraId="7E2E49C0" w14:textId="77777777" w:rsidR="00003E6F" w:rsidRDefault="00003E6F" w:rsidP="008D73D2"/>
    <w:p w14:paraId="63427417" w14:textId="3F5FF30D" w:rsidR="00003E6F" w:rsidRDefault="00AE1B08" w:rsidP="008D73D2">
      <w:r>
        <w:t>2.prevent_destroy</w:t>
      </w:r>
    </w:p>
    <w:p w14:paraId="02A078AB" w14:textId="69A90DB3" w:rsidR="0030090C" w:rsidRDefault="0030090C" w:rsidP="008D73D2">
      <w:r>
        <w:rPr>
          <w:noProof/>
        </w:rPr>
        <w:lastRenderedPageBreak/>
        <w:drawing>
          <wp:inline distT="0" distB="0" distL="0" distR="0" wp14:anchorId="157F8796" wp14:editId="76E38A68">
            <wp:extent cx="5943600" cy="3179445"/>
            <wp:effectExtent l="0" t="0" r="0" b="1905"/>
            <wp:docPr id="14463312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126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BFC" w14:textId="77777777" w:rsidR="0030090C" w:rsidRDefault="0030090C" w:rsidP="008D73D2"/>
    <w:p w14:paraId="51C63138" w14:textId="5EF587EF" w:rsidR="0030090C" w:rsidRDefault="0030090C" w:rsidP="008D73D2">
      <w:r>
        <w:t>3.</w:t>
      </w:r>
      <w:r w:rsidR="000B0160">
        <w:t>ignore_changes</w:t>
      </w:r>
    </w:p>
    <w:p w14:paraId="2C4BEF8B" w14:textId="77777777" w:rsidR="00586E33" w:rsidRDefault="00586E33" w:rsidP="008D73D2"/>
    <w:p w14:paraId="1BB7AEE3" w14:textId="45BB63A4" w:rsidR="00586E33" w:rsidRDefault="00586E33" w:rsidP="008D73D2">
      <w:r>
        <w:rPr>
          <w:noProof/>
        </w:rPr>
        <w:drawing>
          <wp:inline distT="0" distB="0" distL="0" distR="0" wp14:anchorId="40EA5282" wp14:editId="46E67906">
            <wp:extent cx="5943600" cy="3175000"/>
            <wp:effectExtent l="0" t="0" r="0" b="6350"/>
            <wp:docPr id="5636248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4832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F00" w14:textId="77777777" w:rsidR="00586E33" w:rsidRDefault="00586E33" w:rsidP="008D73D2"/>
    <w:p w14:paraId="3179222C" w14:textId="67CAC390" w:rsidR="00586E33" w:rsidRDefault="00992375" w:rsidP="008D73D2">
      <w:r>
        <w:rPr>
          <w:noProof/>
        </w:rPr>
        <w:drawing>
          <wp:inline distT="0" distB="0" distL="0" distR="0" wp14:anchorId="68BD696A" wp14:editId="0CAB4E7A">
            <wp:extent cx="5943600" cy="1073150"/>
            <wp:effectExtent l="0" t="0" r="0" b="0"/>
            <wp:docPr id="20347476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47611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FED1" w14:textId="0A92624F" w:rsidR="00992375" w:rsidRDefault="005D087D" w:rsidP="008D73D2">
      <w:r>
        <w:lastRenderedPageBreak/>
        <w:t>Variables</w:t>
      </w:r>
    </w:p>
    <w:p w14:paraId="08429C1E" w14:textId="77777777" w:rsidR="005D087D" w:rsidRDefault="005D087D" w:rsidP="008D73D2"/>
    <w:p w14:paraId="23B4992F" w14:textId="6A0DB331" w:rsidR="00C5379A" w:rsidRDefault="00C5379A" w:rsidP="008D73D2">
      <w:r>
        <w:t xml:space="preserve">Create a variable.tf file </w:t>
      </w:r>
    </w:p>
    <w:p w14:paraId="229E8623" w14:textId="67543028" w:rsidR="0013681E" w:rsidRDefault="0013681E" w:rsidP="008D73D2">
      <w:r>
        <w:t xml:space="preserve">Make changes in variable.tf </w:t>
      </w:r>
    </w:p>
    <w:p w14:paraId="59B7A634" w14:textId="28D9379D" w:rsidR="0013681E" w:rsidRDefault="00736227" w:rsidP="008D73D2">
      <w:r>
        <w:t>After changing use terraform apply</w:t>
      </w:r>
    </w:p>
    <w:p w14:paraId="55CF7D6D" w14:textId="39E0B96C" w:rsidR="00736227" w:rsidRDefault="00736227" w:rsidP="008D73D2">
      <w:r>
        <w:t>We will see the changes in p</w:t>
      </w:r>
      <w:r w:rsidR="0082129A">
        <w:t xml:space="preserve">ets.txt </w:t>
      </w:r>
    </w:p>
    <w:p w14:paraId="1746870E" w14:textId="6B36A123" w:rsidR="005D087D" w:rsidRDefault="005D087D" w:rsidP="008D73D2">
      <w:r>
        <w:rPr>
          <w:noProof/>
        </w:rPr>
        <w:drawing>
          <wp:inline distT="0" distB="0" distL="0" distR="0" wp14:anchorId="29D0B9AC" wp14:editId="5FE00B63">
            <wp:extent cx="5943600" cy="3112770"/>
            <wp:effectExtent l="0" t="0" r="0" b="0"/>
            <wp:docPr id="7536475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4753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25C5" w14:textId="77777777" w:rsidR="005D087D" w:rsidRDefault="005D087D" w:rsidP="008D73D2"/>
    <w:p w14:paraId="32040928" w14:textId="76EDAF31" w:rsidR="005D087D" w:rsidRDefault="00CA14ED" w:rsidP="008D73D2">
      <w:r>
        <w:rPr>
          <w:noProof/>
        </w:rPr>
        <w:drawing>
          <wp:inline distT="0" distB="0" distL="0" distR="0" wp14:anchorId="1766D7AD" wp14:editId="3BA48E7E">
            <wp:extent cx="5943600" cy="2072005"/>
            <wp:effectExtent l="0" t="0" r="0" b="4445"/>
            <wp:docPr id="866201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101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A495" w14:textId="77777777" w:rsidR="00CA14ED" w:rsidRDefault="00CA14ED" w:rsidP="008D73D2"/>
    <w:p w14:paraId="2390E0BE" w14:textId="23D07BC0" w:rsidR="0082129A" w:rsidRDefault="008A55ED" w:rsidP="008D73D2">
      <w:r>
        <w:rPr>
          <w:noProof/>
        </w:rPr>
        <w:lastRenderedPageBreak/>
        <w:drawing>
          <wp:inline distT="0" distB="0" distL="0" distR="0" wp14:anchorId="102830FF" wp14:editId="7442A780">
            <wp:extent cx="5943600" cy="3099435"/>
            <wp:effectExtent l="0" t="0" r="0" b="5715"/>
            <wp:docPr id="9533688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68803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CB2C" w14:textId="77777777" w:rsidR="008A55ED" w:rsidRDefault="008A55ED" w:rsidP="008D73D2"/>
    <w:p w14:paraId="20B798E2" w14:textId="77777777" w:rsidR="008A55ED" w:rsidRDefault="008A55ED" w:rsidP="008D73D2"/>
    <w:p w14:paraId="093C9592" w14:textId="6B0D5DCC" w:rsidR="008A55ED" w:rsidRDefault="003170CB" w:rsidP="008D73D2">
      <w:r>
        <w:rPr>
          <w:noProof/>
        </w:rPr>
        <w:drawing>
          <wp:inline distT="0" distB="0" distL="0" distR="0" wp14:anchorId="7AD4576A" wp14:editId="3981B751">
            <wp:extent cx="5943600" cy="2592705"/>
            <wp:effectExtent l="0" t="0" r="0" b="0"/>
            <wp:docPr id="14697874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743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84C" w14:textId="77777777" w:rsidR="003170CB" w:rsidRDefault="003170CB" w:rsidP="008D73D2"/>
    <w:p w14:paraId="1C08C1C0" w14:textId="39130348" w:rsidR="003170CB" w:rsidRDefault="00684A18" w:rsidP="008D73D2">
      <w:r>
        <w:rPr>
          <w:noProof/>
        </w:rPr>
        <w:lastRenderedPageBreak/>
        <w:drawing>
          <wp:inline distT="0" distB="0" distL="0" distR="0" wp14:anchorId="2971B9F3" wp14:editId="6CCCCCE1">
            <wp:extent cx="5943600" cy="3292475"/>
            <wp:effectExtent l="0" t="0" r="0" b="3175"/>
            <wp:docPr id="67916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6366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AA47" w14:textId="77777777" w:rsidR="00684A18" w:rsidRDefault="00684A18" w:rsidP="008D73D2"/>
    <w:p w14:paraId="27AA571B" w14:textId="77777777" w:rsidR="002C7AC7" w:rsidRDefault="002C7AC7" w:rsidP="008D73D2"/>
    <w:p w14:paraId="3E607E98" w14:textId="0B19248D" w:rsidR="002C7AC7" w:rsidRDefault="000932DD" w:rsidP="008D73D2">
      <w:r w:rsidRPr="000932DD">
        <w:t>terraform apply -var "filename=wild.txt" -var "content=</w:t>
      </w:r>
      <w:proofErr w:type="spellStart"/>
      <w:r w:rsidRPr="000932DD">
        <w:t>i</w:t>
      </w:r>
      <w:proofErr w:type="spellEnd"/>
      <w:r w:rsidRPr="000932DD">
        <w:t xml:space="preserve"> love lion"</w:t>
      </w:r>
    </w:p>
    <w:p w14:paraId="4D7CE22D" w14:textId="77777777" w:rsidR="003E5878" w:rsidRDefault="003E5878" w:rsidP="008D73D2">
      <w:pPr>
        <w:rPr>
          <w:noProof/>
        </w:rPr>
      </w:pPr>
    </w:p>
    <w:p w14:paraId="58F291B6" w14:textId="422DF28E" w:rsidR="00684A18" w:rsidRDefault="002C7AC7" w:rsidP="008D73D2">
      <w:r>
        <w:rPr>
          <w:noProof/>
        </w:rPr>
        <w:drawing>
          <wp:inline distT="0" distB="0" distL="0" distR="0" wp14:anchorId="55F16976" wp14:editId="6E6C0B32">
            <wp:extent cx="5943600" cy="3115945"/>
            <wp:effectExtent l="0" t="0" r="0" b="8255"/>
            <wp:docPr id="9394459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45971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C5B4" w14:textId="77777777" w:rsidR="00CA14ED" w:rsidRDefault="00CA14ED" w:rsidP="008D73D2"/>
    <w:p w14:paraId="5E537BF8" w14:textId="77777777" w:rsidR="008D73D2" w:rsidRDefault="008D73D2"/>
    <w:p w14:paraId="6116B640" w14:textId="77777777" w:rsidR="008D73D2" w:rsidRDefault="008D73D2"/>
    <w:p w14:paraId="103A85BD" w14:textId="09134957" w:rsidR="00A9204E" w:rsidRDefault="008D73D2" w:rsidP="00BE47E8">
      <w:pPr>
        <w:pStyle w:val="ListParagraph"/>
        <w:numPr>
          <w:ilvl w:val="0"/>
          <w:numId w:val="24"/>
        </w:numPr>
      </w:pPr>
      <w:r w:rsidRPr="008D73D2">
        <w:t xml:space="preserve">Integrate terraform in </w:t>
      </w:r>
      <w:proofErr w:type="spellStart"/>
      <w:r w:rsidRPr="008D73D2">
        <w:t>jenkins</w:t>
      </w:r>
      <w:proofErr w:type="spellEnd"/>
      <w:r w:rsidRPr="008D73D2">
        <w:t xml:space="preserve"> using Terraform plugin.</w:t>
      </w:r>
    </w:p>
    <w:p w14:paraId="794938C1" w14:textId="77777777" w:rsidR="00BE47E8" w:rsidRDefault="00BE47E8" w:rsidP="00BE47E8"/>
    <w:p w14:paraId="6B0AB285" w14:textId="77777777" w:rsidR="00B62E3D" w:rsidRPr="00B62E3D" w:rsidRDefault="00B62E3D" w:rsidP="00B62E3D">
      <w:pPr>
        <w:rPr>
          <w:b/>
          <w:bCs/>
          <w:lang w:val="en-IN"/>
        </w:rPr>
      </w:pPr>
      <w:r>
        <w:t xml:space="preserve">              </w:t>
      </w:r>
      <w:r w:rsidRPr="00B62E3D">
        <w:rPr>
          <w:b/>
          <w:bCs/>
          <w:lang w:val="en-IN"/>
        </w:rPr>
        <w:t>Install Terraform Plugin in Jenkins</w:t>
      </w:r>
    </w:p>
    <w:p w14:paraId="146F7BD3" w14:textId="77777777" w:rsidR="00B62E3D" w:rsidRPr="00B62E3D" w:rsidRDefault="00B62E3D" w:rsidP="00B62E3D">
      <w:pPr>
        <w:numPr>
          <w:ilvl w:val="0"/>
          <w:numId w:val="25"/>
        </w:numPr>
        <w:rPr>
          <w:lang w:val="en-IN"/>
        </w:rPr>
      </w:pPr>
      <w:r w:rsidRPr="00B62E3D">
        <w:rPr>
          <w:lang w:val="en-IN"/>
        </w:rPr>
        <w:lastRenderedPageBreak/>
        <w:t xml:space="preserve">Log in to </w:t>
      </w:r>
      <w:r w:rsidRPr="00B62E3D">
        <w:rPr>
          <w:b/>
          <w:bCs/>
          <w:lang w:val="en-IN"/>
        </w:rPr>
        <w:t>Jenkins Dashboard</w:t>
      </w:r>
      <w:r w:rsidRPr="00B62E3D">
        <w:rPr>
          <w:lang w:val="en-IN"/>
        </w:rPr>
        <w:t>.</w:t>
      </w:r>
    </w:p>
    <w:p w14:paraId="13EE0986" w14:textId="77777777" w:rsidR="00B62E3D" w:rsidRPr="00B62E3D" w:rsidRDefault="00B62E3D" w:rsidP="00B62E3D">
      <w:pPr>
        <w:numPr>
          <w:ilvl w:val="0"/>
          <w:numId w:val="25"/>
        </w:numPr>
        <w:rPr>
          <w:lang w:val="en-IN"/>
        </w:rPr>
      </w:pPr>
      <w:r w:rsidRPr="00B62E3D">
        <w:rPr>
          <w:lang w:val="en-IN"/>
        </w:rPr>
        <w:t xml:space="preserve">Navigate to </w:t>
      </w:r>
      <w:r w:rsidRPr="00B62E3D">
        <w:rPr>
          <w:b/>
          <w:bCs/>
          <w:lang w:val="en-IN"/>
        </w:rPr>
        <w:t>Manage Jenkins → Manage Plugins</w:t>
      </w:r>
      <w:r w:rsidRPr="00B62E3D">
        <w:rPr>
          <w:lang w:val="en-IN"/>
        </w:rPr>
        <w:t>.</w:t>
      </w:r>
    </w:p>
    <w:p w14:paraId="2DF0122D" w14:textId="77777777" w:rsidR="00B62E3D" w:rsidRPr="00B62E3D" w:rsidRDefault="00B62E3D" w:rsidP="00B62E3D">
      <w:pPr>
        <w:numPr>
          <w:ilvl w:val="0"/>
          <w:numId w:val="25"/>
        </w:numPr>
        <w:rPr>
          <w:lang w:val="en-IN"/>
        </w:rPr>
      </w:pPr>
      <w:r w:rsidRPr="00B62E3D">
        <w:rPr>
          <w:lang w:val="en-IN"/>
        </w:rPr>
        <w:t xml:space="preserve">Go to the </w:t>
      </w:r>
      <w:r w:rsidRPr="00B62E3D">
        <w:rPr>
          <w:b/>
          <w:bCs/>
          <w:lang w:val="en-IN"/>
        </w:rPr>
        <w:t>Available Plugins</w:t>
      </w:r>
      <w:r w:rsidRPr="00B62E3D">
        <w:rPr>
          <w:lang w:val="en-IN"/>
        </w:rPr>
        <w:t xml:space="preserve"> tab, search for "Terraform Plugin".</w:t>
      </w:r>
    </w:p>
    <w:p w14:paraId="6DF62089" w14:textId="77777777" w:rsidR="00B62E3D" w:rsidRPr="00B62E3D" w:rsidRDefault="00B62E3D" w:rsidP="00B62E3D">
      <w:pPr>
        <w:numPr>
          <w:ilvl w:val="0"/>
          <w:numId w:val="25"/>
        </w:numPr>
        <w:rPr>
          <w:lang w:val="en-IN"/>
        </w:rPr>
      </w:pPr>
      <w:r w:rsidRPr="00B62E3D">
        <w:rPr>
          <w:lang w:val="en-IN"/>
        </w:rPr>
        <w:t xml:space="preserve">Select it and click </w:t>
      </w:r>
      <w:r w:rsidRPr="00B62E3D">
        <w:rPr>
          <w:b/>
          <w:bCs/>
          <w:lang w:val="en-IN"/>
        </w:rPr>
        <w:t>Install Without Restart</w:t>
      </w:r>
      <w:r w:rsidRPr="00B62E3D">
        <w:rPr>
          <w:lang w:val="en-IN"/>
        </w:rPr>
        <w:t>.</w:t>
      </w:r>
    </w:p>
    <w:p w14:paraId="60D3010F" w14:textId="164B1FF5" w:rsidR="00B62E3D" w:rsidRDefault="00B62E3D" w:rsidP="00BE47E8"/>
    <w:p w14:paraId="53421680" w14:textId="7D248205" w:rsidR="00BE47E8" w:rsidRDefault="00BE47E8" w:rsidP="00BE47E8">
      <w:r>
        <w:rPr>
          <w:noProof/>
        </w:rPr>
        <w:drawing>
          <wp:inline distT="0" distB="0" distL="0" distR="0" wp14:anchorId="7C9CF00D" wp14:editId="1D9F8466">
            <wp:extent cx="5943600" cy="2007235"/>
            <wp:effectExtent l="0" t="0" r="0" b="0"/>
            <wp:docPr id="1371291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916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08BB" w14:textId="77777777" w:rsidR="00B62E3D" w:rsidRDefault="00B62E3D" w:rsidP="00BE47E8"/>
    <w:p w14:paraId="59CFB484" w14:textId="2DA7B861" w:rsidR="00014647" w:rsidRPr="00014647" w:rsidRDefault="00014647" w:rsidP="00014647">
      <w:pPr>
        <w:rPr>
          <w:lang w:val="en-IN"/>
        </w:rPr>
      </w:pPr>
      <w:r w:rsidRPr="00014647">
        <w:rPr>
          <w:lang w:val="en-IN"/>
        </w:rPr>
        <w:t xml:space="preserve">  Go to </w:t>
      </w:r>
      <w:r w:rsidRPr="00014647">
        <w:rPr>
          <w:b/>
          <w:bCs/>
          <w:lang w:val="en-IN"/>
        </w:rPr>
        <w:t>Manage Jenkins → Global Tool Configuration</w:t>
      </w:r>
      <w:r w:rsidRPr="00014647">
        <w:rPr>
          <w:lang w:val="en-IN"/>
        </w:rPr>
        <w:t>.</w:t>
      </w:r>
    </w:p>
    <w:p w14:paraId="104D0439" w14:textId="693B93F3" w:rsidR="00014647" w:rsidRPr="00014647" w:rsidRDefault="00014647" w:rsidP="00014647">
      <w:pPr>
        <w:rPr>
          <w:lang w:val="en-IN"/>
        </w:rPr>
      </w:pPr>
      <w:r w:rsidRPr="00014647">
        <w:rPr>
          <w:lang w:val="en-IN"/>
        </w:rPr>
        <w:t xml:space="preserve">  Scroll down to the </w:t>
      </w:r>
      <w:r w:rsidRPr="00014647">
        <w:rPr>
          <w:b/>
          <w:bCs/>
          <w:lang w:val="en-IN"/>
        </w:rPr>
        <w:t>Terraform</w:t>
      </w:r>
      <w:r w:rsidRPr="00014647">
        <w:rPr>
          <w:lang w:val="en-IN"/>
        </w:rPr>
        <w:t xml:space="preserve"> section.</w:t>
      </w:r>
    </w:p>
    <w:p w14:paraId="75A7B121" w14:textId="18D973C9" w:rsidR="00014647" w:rsidRPr="00014647" w:rsidRDefault="00014647" w:rsidP="00014647">
      <w:pPr>
        <w:rPr>
          <w:lang w:val="en-IN"/>
        </w:rPr>
      </w:pPr>
      <w:r w:rsidRPr="00014647">
        <w:rPr>
          <w:lang w:val="en-IN"/>
        </w:rPr>
        <w:t xml:space="preserve">  Click </w:t>
      </w:r>
      <w:r w:rsidRPr="00014647">
        <w:rPr>
          <w:b/>
          <w:bCs/>
          <w:lang w:val="en-IN"/>
        </w:rPr>
        <w:t>Add Terraform</w:t>
      </w:r>
      <w:r w:rsidRPr="00014647">
        <w:rPr>
          <w:lang w:val="en-IN"/>
        </w:rPr>
        <w:t xml:space="preserve"> and provide:</w:t>
      </w:r>
    </w:p>
    <w:p w14:paraId="3D43488F" w14:textId="77777777" w:rsidR="00014647" w:rsidRPr="00014647" w:rsidRDefault="00014647" w:rsidP="00014647">
      <w:pPr>
        <w:numPr>
          <w:ilvl w:val="0"/>
          <w:numId w:val="26"/>
        </w:numPr>
        <w:rPr>
          <w:lang w:val="en-IN"/>
        </w:rPr>
      </w:pPr>
      <w:r w:rsidRPr="00014647">
        <w:rPr>
          <w:b/>
          <w:bCs/>
          <w:lang w:val="en-IN"/>
        </w:rPr>
        <w:t>Name:</w:t>
      </w:r>
      <w:r w:rsidRPr="00014647">
        <w:rPr>
          <w:lang w:val="en-IN"/>
        </w:rPr>
        <w:t xml:space="preserve"> "Terraform"</w:t>
      </w:r>
    </w:p>
    <w:p w14:paraId="59435C4E" w14:textId="3D418095" w:rsidR="00014647" w:rsidRPr="00014647" w:rsidRDefault="00014647" w:rsidP="00014647">
      <w:pPr>
        <w:numPr>
          <w:ilvl w:val="0"/>
          <w:numId w:val="26"/>
        </w:numPr>
        <w:rPr>
          <w:lang w:val="en-IN"/>
        </w:rPr>
      </w:pPr>
      <w:r w:rsidRPr="00014647">
        <w:rPr>
          <w:b/>
          <w:bCs/>
          <w:lang w:val="en-IN"/>
        </w:rPr>
        <w:t>Installation Path</w:t>
      </w:r>
      <w:r>
        <w:rPr>
          <w:b/>
          <w:bCs/>
          <w:lang w:val="en-IN"/>
        </w:rPr>
        <w:t>:</w:t>
      </w:r>
      <w:r w:rsidR="00DE3944">
        <w:rPr>
          <w:b/>
          <w:bCs/>
          <w:lang w:val="en-IN"/>
        </w:rPr>
        <w:t>/</w:t>
      </w:r>
      <w:r>
        <w:rPr>
          <w:b/>
          <w:bCs/>
          <w:lang w:val="en-IN"/>
        </w:rPr>
        <w:t>USER/BIN</w:t>
      </w:r>
      <w:r w:rsidR="00DE3944">
        <w:rPr>
          <w:b/>
          <w:bCs/>
          <w:lang w:val="en-IN"/>
        </w:rPr>
        <w:t>/</w:t>
      </w:r>
    </w:p>
    <w:p w14:paraId="1FA32B1E" w14:textId="77777777" w:rsidR="00B62E3D" w:rsidRDefault="00B62E3D" w:rsidP="00BE47E8"/>
    <w:p w14:paraId="2293B2F9" w14:textId="77777777" w:rsidR="00BE47E8" w:rsidRDefault="00BE47E8" w:rsidP="00BE47E8"/>
    <w:p w14:paraId="6756B9AF" w14:textId="0533D62D" w:rsidR="00BE47E8" w:rsidRDefault="00354AD2" w:rsidP="00BE47E8">
      <w:r>
        <w:rPr>
          <w:noProof/>
        </w:rPr>
        <w:drawing>
          <wp:inline distT="0" distB="0" distL="0" distR="0" wp14:anchorId="30AC26E8" wp14:editId="76C0116D">
            <wp:extent cx="5943600" cy="3212465"/>
            <wp:effectExtent l="0" t="0" r="0" b="6985"/>
            <wp:docPr id="200794154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41548" name="Picture 1" descr="A screenshot of a cha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F1BF" w14:textId="77777777" w:rsidR="00354AD2" w:rsidRDefault="00354AD2" w:rsidP="00BE47E8"/>
    <w:p w14:paraId="09F98DFC" w14:textId="77777777" w:rsidR="00AF2FAF" w:rsidRDefault="00AF2FAF" w:rsidP="00BE47E8"/>
    <w:p w14:paraId="13850472" w14:textId="77777777" w:rsidR="00F31A23" w:rsidRDefault="00DE3944" w:rsidP="00BE47E8">
      <w:r>
        <w:t xml:space="preserve">  Create a </w:t>
      </w:r>
      <w:proofErr w:type="spellStart"/>
      <w:r>
        <w:t>declaritve</w:t>
      </w:r>
      <w:proofErr w:type="spellEnd"/>
      <w:r>
        <w:t xml:space="preserve"> pipeline</w:t>
      </w:r>
    </w:p>
    <w:p w14:paraId="644F24A5" w14:textId="77777777" w:rsidR="00F31A23" w:rsidRPr="00F31A23" w:rsidRDefault="00F31A23" w:rsidP="00F31A23">
      <w:pPr>
        <w:rPr>
          <w:lang w:val="en-IN"/>
        </w:rPr>
      </w:pPr>
      <w:r>
        <w:t xml:space="preserve">    </w:t>
      </w:r>
      <w:proofErr w:type="gramStart"/>
      <w:r w:rsidRPr="00F31A23">
        <w:rPr>
          <w:lang w:val="en-IN"/>
        </w:rPr>
        <w:t>  Go</w:t>
      </w:r>
      <w:proofErr w:type="gramEnd"/>
      <w:r w:rsidRPr="00F31A23">
        <w:rPr>
          <w:lang w:val="en-IN"/>
        </w:rPr>
        <w:t xml:space="preserve"> to </w:t>
      </w:r>
      <w:r w:rsidRPr="00F31A23">
        <w:rPr>
          <w:b/>
          <w:bCs/>
          <w:lang w:val="en-IN"/>
        </w:rPr>
        <w:t>Jenkins Dashboard → New Item</w:t>
      </w:r>
      <w:r w:rsidRPr="00F31A23">
        <w:rPr>
          <w:lang w:val="en-IN"/>
        </w:rPr>
        <w:t>.</w:t>
      </w:r>
    </w:p>
    <w:p w14:paraId="4B3DC766" w14:textId="77777777" w:rsidR="00F31A23" w:rsidRPr="00F31A23" w:rsidRDefault="00F31A23" w:rsidP="00F31A23">
      <w:pPr>
        <w:rPr>
          <w:lang w:val="en-IN"/>
        </w:rPr>
      </w:pPr>
      <w:proofErr w:type="gramStart"/>
      <w:r w:rsidRPr="00F31A23">
        <w:rPr>
          <w:lang w:val="en-IN"/>
        </w:rPr>
        <w:lastRenderedPageBreak/>
        <w:t>  Select</w:t>
      </w:r>
      <w:proofErr w:type="gramEnd"/>
      <w:r w:rsidRPr="00F31A23">
        <w:rPr>
          <w:lang w:val="en-IN"/>
        </w:rPr>
        <w:t xml:space="preserve"> </w:t>
      </w:r>
      <w:r w:rsidRPr="00F31A23">
        <w:rPr>
          <w:b/>
          <w:bCs/>
          <w:lang w:val="en-IN"/>
        </w:rPr>
        <w:t>Pipeline</w:t>
      </w:r>
      <w:r w:rsidRPr="00F31A23">
        <w:rPr>
          <w:lang w:val="en-IN"/>
        </w:rPr>
        <w:t>, provide a name (e.g., "</w:t>
      </w:r>
      <w:proofErr w:type="spellStart"/>
      <w:r w:rsidRPr="00F31A23">
        <w:rPr>
          <w:lang w:val="en-IN"/>
        </w:rPr>
        <w:t>Terraform_Deployment</w:t>
      </w:r>
      <w:proofErr w:type="spellEnd"/>
      <w:r w:rsidRPr="00F31A23">
        <w:rPr>
          <w:lang w:val="en-IN"/>
        </w:rPr>
        <w:t xml:space="preserve">"), and click </w:t>
      </w:r>
      <w:r w:rsidRPr="00F31A23">
        <w:rPr>
          <w:b/>
          <w:bCs/>
          <w:lang w:val="en-IN"/>
        </w:rPr>
        <w:t>OK</w:t>
      </w:r>
      <w:r w:rsidRPr="00F31A23">
        <w:rPr>
          <w:lang w:val="en-IN"/>
        </w:rPr>
        <w:t>.</w:t>
      </w:r>
    </w:p>
    <w:p w14:paraId="204D7A88" w14:textId="1C177EC1" w:rsidR="00DE3944" w:rsidRDefault="00DE3944" w:rsidP="00BE47E8">
      <w:r>
        <w:t xml:space="preserve"> </w:t>
      </w:r>
    </w:p>
    <w:p w14:paraId="4068D897" w14:textId="7B46F256" w:rsidR="00AF2FAF" w:rsidRDefault="00841567" w:rsidP="00BE47E8">
      <w:r>
        <w:rPr>
          <w:noProof/>
        </w:rPr>
        <w:drawing>
          <wp:inline distT="0" distB="0" distL="0" distR="0" wp14:anchorId="6BCBD60F" wp14:editId="2D8EDFC5">
            <wp:extent cx="5943600" cy="2938780"/>
            <wp:effectExtent l="0" t="0" r="0" b="0"/>
            <wp:docPr id="113705945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9457" name="Picture 1" descr="A screenshot of a cha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9543" w14:textId="642AF5B8" w:rsidR="00E67C19" w:rsidRDefault="00E6483D" w:rsidP="00BE47E8">
      <w:r>
        <w:t>Create a pets.txt file</w:t>
      </w:r>
    </w:p>
    <w:p w14:paraId="245957A1" w14:textId="024C8E9E" w:rsidR="00E6483D" w:rsidRDefault="00E6483D" w:rsidP="00BE47E8">
      <w:r w:rsidRPr="00E6483D">
        <w:t>resource "</w:t>
      </w:r>
      <w:proofErr w:type="spellStart"/>
      <w:r w:rsidRPr="00E6483D">
        <w:t>local_file</w:t>
      </w:r>
      <w:proofErr w:type="spellEnd"/>
      <w:r w:rsidRPr="00E6483D">
        <w:t>" "</w:t>
      </w:r>
      <w:proofErr w:type="spellStart"/>
      <w:r w:rsidRPr="00E6483D">
        <w:t>my_text_file</w:t>
      </w:r>
      <w:proofErr w:type="spellEnd"/>
      <w:r w:rsidRPr="00E6483D">
        <w:t>" {</w:t>
      </w:r>
      <w:r w:rsidRPr="00E6483D">
        <w:br/>
        <w:t>  filename = "pets.txt"</w:t>
      </w:r>
      <w:r w:rsidRPr="00E6483D">
        <w:br/>
        <w:t>  content = "I love my dog"</w:t>
      </w:r>
      <w:r w:rsidRPr="00E6483D">
        <w:br/>
        <w:t>}output "</w:t>
      </w:r>
      <w:proofErr w:type="spellStart"/>
      <w:r w:rsidRPr="00E6483D">
        <w:t>local_file_path</w:t>
      </w:r>
      <w:proofErr w:type="spellEnd"/>
      <w:r w:rsidRPr="00E6483D">
        <w:t>" {</w:t>
      </w:r>
      <w:r w:rsidRPr="00E6483D">
        <w:br/>
        <w:t>  value = </w:t>
      </w:r>
      <w:proofErr w:type="spellStart"/>
      <w:r w:rsidRPr="00E6483D">
        <w:fldChar w:fldCharType="begin"/>
      </w:r>
      <w:r w:rsidRPr="00E6483D">
        <w:instrText>HYPERLINK "http://local_file.my/" \t "_blank"</w:instrText>
      </w:r>
      <w:r w:rsidRPr="00E6483D">
        <w:fldChar w:fldCharType="separate"/>
      </w:r>
      <w:r w:rsidRPr="00E6483D">
        <w:rPr>
          <w:rStyle w:val="Hyperlink"/>
        </w:rPr>
        <w:t>local_file.my</w:t>
      </w:r>
      <w:r w:rsidRPr="00E6483D">
        <w:fldChar w:fldCharType="end"/>
      </w:r>
      <w:r w:rsidRPr="00E6483D">
        <w:t>_text_</w:t>
      </w:r>
      <w:proofErr w:type="gramStart"/>
      <w:r w:rsidRPr="00E6483D">
        <w:t>file.filename</w:t>
      </w:r>
      <w:proofErr w:type="spellEnd"/>
      <w:proofErr w:type="gramEnd"/>
      <w:r w:rsidRPr="00E6483D">
        <w:br/>
        <w:t>  description = "The path to the local file"</w:t>
      </w:r>
      <w:r w:rsidRPr="00E6483D">
        <w:br/>
        <w:t>}</w:t>
      </w:r>
    </w:p>
    <w:p w14:paraId="2B28537C" w14:textId="54B4B043" w:rsidR="00E67C19" w:rsidRDefault="00E67C19" w:rsidP="00BE47E8">
      <w:r>
        <w:t xml:space="preserve">Create a Jenkins file in </w:t>
      </w:r>
      <w:r w:rsidR="00CE7404">
        <w:t xml:space="preserve">repo and write declarative </w:t>
      </w:r>
      <w:proofErr w:type="spellStart"/>
      <w:r w:rsidR="00CE7404">
        <w:t>scrit</w:t>
      </w:r>
      <w:proofErr w:type="spellEnd"/>
    </w:p>
    <w:p w14:paraId="11836072" w14:textId="77777777" w:rsidR="00CE7404" w:rsidRDefault="00CE7404" w:rsidP="00BE47E8"/>
    <w:p w14:paraId="25B2651D" w14:textId="77777777" w:rsidR="006F2916" w:rsidRDefault="006F2916" w:rsidP="00BE47E8"/>
    <w:p w14:paraId="0A6394FF" w14:textId="77777777" w:rsidR="00E94277" w:rsidRDefault="00E94277" w:rsidP="00E94277">
      <w:r>
        <w:t>pipeline {</w:t>
      </w:r>
    </w:p>
    <w:p w14:paraId="2957A725" w14:textId="77777777" w:rsidR="00E94277" w:rsidRDefault="00E94277" w:rsidP="00E94277">
      <w:r>
        <w:t xml:space="preserve">    agent any // Runs on any available agent; specify a label if necessary</w:t>
      </w:r>
    </w:p>
    <w:p w14:paraId="22B40C3D" w14:textId="77777777" w:rsidR="00E94277" w:rsidRDefault="00E94277" w:rsidP="00E94277">
      <w:r>
        <w:t xml:space="preserve">    tools {</w:t>
      </w:r>
    </w:p>
    <w:p w14:paraId="704632CF" w14:textId="77777777" w:rsidR="00E94277" w:rsidRDefault="00E94277" w:rsidP="00E94277">
      <w:r>
        <w:t xml:space="preserve">        terraform 'terraform' // Ensure Terraform is configured under "Manage Jenkins &gt; Global Tool Configuration"</w:t>
      </w:r>
    </w:p>
    <w:p w14:paraId="5018274F" w14:textId="77777777" w:rsidR="00E94277" w:rsidRDefault="00E94277" w:rsidP="00E94277">
      <w:r>
        <w:t xml:space="preserve">    }</w:t>
      </w:r>
    </w:p>
    <w:p w14:paraId="49A8E222" w14:textId="77777777" w:rsidR="00E94277" w:rsidRDefault="00E94277" w:rsidP="00E94277">
      <w:r>
        <w:t xml:space="preserve">    stages {</w:t>
      </w:r>
    </w:p>
    <w:p w14:paraId="6EF8036C" w14:textId="77777777" w:rsidR="00E94277" w:rsidRDefault="00E94277" w:rsidP="00E94277">
      <w:r>
        <w:t xml:space="preserve">        </w:t>
      </w:r>
      <w:proofErr w:type="gramStart"/>
      <w:r>
        <w:t>stage(</w:t>
      </w:r>
      <w:proofErr w:type="gramEnd"/>
      <w:r>
        <w:t>'Checkout Code') {</w:t>
      </w:r>
    </w:p>
    <w:p w14:paraId="3BA8349B" w14:textId="77777777" w:rsidR="00E94277" w:rsidRDefault="00E94277" w:rsidP="00E94277">
      <w:r>
        <w:t xml:space="preserve">            steps {</w:t>
      </w:r>
    </w:p>
    <w:p w14:paraId="3EF6E737" w14:textId="77777777" w:rsidR="00E94277" w:rsidRDefault="00E94277" w:rsidP="00E94277">
      <w:r>
        <w:t xml:space="preserve">                git branch: 'main', </w:t>
      </w:r>
      <w:proofErr w:type="spellStart"/>
      <w:r>
        <w:t>credentialsId</w:t>
      </w:r>
      <w:proofErr w:type="spellEnd"/>
      <w:r>
        <w:t>: 'terraform-token', url: 'https://github.com/nithinreddy8811/terraform-</w:t>
      </w:r>
      <w:proofErr w:type="spellStart"/>
      <w:r>
        <w:t>demo.git</w:t>
      </w:r>
      <w:proofErr w:type="spellEnd"/>
      <w:r>
        <w:t>'</w:t>
      </w:r>
    </w:p>
    <w:p w14:paraId="2110F8B5" w14:textId="77777777" w:rsidR="00E94277" w:rsidRDefault="00E94277" w:rsidP="00E94277">
      <w:r>
        <w:t xml:space="preserve">            }</w:t>
      </w:r>
    </w:p>
    <w:p w14:paraId="2321F56C" w14:textId="77777777" w:rsidR="00E94277" w:rsidRDefault="00E94277" w:rsidP="00E94277">
      <w:r>
        <w:t xml:space="preserve">        }</w:t>
      </w:r>
    </w:p>
    <w:p w14:paraId="68D0F684" w14:textId="77777777" w:rsidR="00E94277" w:rsidRDefault="00E94277" w:rsidP="00E94277">
      <w:r>
        <w:t xml:space="preserve">        </w:t>
      </w:r>
      <w:proofErr w:type="gramStart"/>
      <w:r>
        <w:t>stage(</w:t>
      </w:r>
      <w:proofErr w:type="gramEnd"/>
      <w:r>
        <w:t>'Terraform Init') {</w:t>
      </w:r>
    </w:p>
    <w:p w14:paraId="338E0E54" w14:textId="77777777" w:rsidR="00E94277" w:rsidRDefault="00E94277" w:rsidP="00E94277">
      <w:r>
        <w:t xml:space="preserve">            steps {</w:t>
      </w:r>
    </w:p>
    <w:p w14:paraId="6BC88754" w14:textId="77777777" w:rsidR="00E94277" w:rsidRDefault="00E94277" w:rsidP="00E94277">
      <w:r>
        <w:t xml:space="preserve">                </w:t>
      </w:r>
      <w:proofErr w:type="spellStart"/>
      <w:r>
        <w:t>sh</w:t>
      </w:r>
      <w:proofErr w:type="spellEnd"/>
      <w:r>
        <w:t xml:space="preserve"> 'terraform </w:t>
      </w:r>
      <w:proofErr w:type="spellStart"/>
      <w:r>
        <w:t>init</w:t>
      </w:r>
      <w:proofErr w:type="spellEnd"/>
      <w:r>
        <w:t>'</w:t>
      </w:r>
    </w:p>
    <w:p w14:paraId="06FC810E" w14:textId="77777777" w:rsidR="00E94277" w:rsidRDefault="00E94277" w:rsidP="00E94277">
      <w:r>
        <w:t xml:space="preserve">            }</w:t>
      </w:r>
    </w:p>
    <w:p w14:paraId="1FEF99FB" w14:textId="77777777" w:rsidR="00E94277" w:rsidRDefault="00E94277" w:rsidP="00E94277">
      <w:r>
        <w:t xml:space="preserve">        }</w:t>
      </w:r>
    </w:p>
    <w:p w14:paraId="45F2E5E2" w14:textId="77777777" w:rsidR="00E94277" w:rsidRDefault="00E94277" w:rsidP="00E94277">
      <w:r>
        <w:lastRenderedPageBreak/>
        <w:t xml:space="preserve">        </w:t>
      </w:r>
      <w:proofErr w:type="gramStart"/>
      <w:r>
        <w:t>stage(</w:t>
      </w:r>
      <w:proofErr w:type="gramEnd"/>
      <w:r>
        <w:t>'Terraform Plan') {</w:t>
      </w:r>
    </w:p>
    <w:p w14:paraId="1269F5AE" w14:textId="77777777" w:rsidR="00E94277" w:rsidRDefault="00E94277" w:rsidP="00E94277">
      <w:r>
        <w:t xml:space="preserve">            steps {</w:t>
      </w:r>
    </w:p>
    <w:p w14:paraId="0602E13E" w14:textId="77777777" w:rsidR="00E94277" w:rsidRDefault="00E94277" w:rsidP="00E94277">
      <w:r>
        <w:t xml:space="preserve">                </w:t>
      </w:r>
      <w:proofErr w:type="spellStart"/>
      <w:r>
        <w:t>sh</w:t>
      </w:r>
      <w:proofErr w:type="spellEnd"/>
      <w:r>
        <w:t xml:space="preserve"> 'terraform plan -out=</w:t>
      </w:r>
      <w:proofErr w:type="spellStart"/>
      <w:r>
        <w:t>tfplan</w:t>
      </w:r>
      <w:proofErr w:type="spellEnd"/>
      <w:r>
        <w:t>'</w:t>
      </w:r>
    </w:p>
    <w:p w14:paraId="3787B083" w14:textId="77777777" w:rsidR="00E94277" w:rsidRDefault="00E94277" w:rsidP="00E94277">
      <w:r>
        <w:t xml:space="preserve">            }</w:t>
      </w:r>
    </w:p>
    <w:p w14:paraId="6B8B52C6" w14:textId="77777777" w:rsidR="00E94277" w:rsidRDefault="00E94277" w:rsidP="00E94277">
      <w:r>
        <w:t xml:space="preserve">        }</w:t>
      </w:r>
    </w:p>
    <w:p w14:paraId="5AF3772E" w14:textId="77777777" w:rsidR="00E94277" w:rsidRDefault="00E94277" w:rsidP="00E94277">
      <w:r>
        <w:t xml:space="preserve">        </w:t>
      </w:r>
      <w:proofErr w:type="gramStart"/>
      <w:r>
        <w:t>stage(</w:t>
      </w:r>
      <w:proofErr w:type="gramEnd"/>
      <w:r>
        <w:t>'Terraform Apply') {</w:t>
      </w:r>
    </w:p>
    <w:p w14:paraId="4930064A" w14:textId="77777777" w:rsidR="00E94277" w:rsidRDefault="00E94277" w:rsidP="00E94277">
      <w:r>
        <w:t xml:space="preserve">            steps {</w:t>
      </w:r>
    </w:p>
    <w:p w14:paraId="526E11E9" w14:textId="77777777" w:rsidR="00E94277" w:rsidRDefault="00E94277" w:rsidP="00E94277">
      <w:r>
        <w:t xml:space="preserve">                input message: 'Proceed with Terraform Apply?', ok: 'Apply'</w:t>
      </w:r>
    </w:p>
    <w:p w14:paraId="63B1E6FE" w14:textId="77777777" w:rsidR="00E94277" w:rsidRDefault="00E94277" w:rsidP="00E94277">
      <w:r>
        <w:t xml:space="preserve">                </w:t>
      </w:r>
      <w:proofErr w:type="spellStart"/>
      <w:r>
        <w:t>sh</w:t>
      </w:r>
      <w:proofErr w:type="spellEnd"/>
      <w:r>
        <w:t xml:space="preserve"> 'terraform apply </w:t>
      </w:r>
      <w:proofErr w:type="spellStart"/>
      <w:r>
        <w:t>tfplan</w:t>
      </w:r>
      <w:proofErr w:type="spellEnd"/>
      <w:r>
        <w:t>'</w:t>
      </w:r>
    </w:p>
    <w:p w14:paraId="3AF785D3" w14:textId="77777777" w:rsidR="00E94277" w:rsidRDefault="00E94277" w:rsidP="00E94277">
      <w:r>
        <w:t xml:space="preserve">            }</w:t>
      </w:r>
    </w:p>
    <w:p w14:paraId="44D5CA8A" w14:textId="77777777" w:rsidR="00E94277" w:rsidRDefault="00E94277" w:rsidP="00E94277">
      <w:r>
        <w:t xml:space="preserve">        }</w:t>
      </w:r>
    </w:p>
    <w:p w14:paraId="58C7F6A2" w14:textId="77777777" w:rsidR="00E94277" w:rsidRDefault="00E94277" w:rsidP="00E94277">
      <w:r>
        <w:t xml:space="preserve">        </w:t>
      </w:r>
      <w:proofErr w:type="gramStart"/>
      <w:r>
        <w:t>stage(</w:t>
      </w:r>
      <w:proofErr w:type="gramEnd"/>
      <w:r>
        <w:t>'Verify File Creation') {</w:t>
      </w:r>
    </w:p>
    <w:p w14:paraId="0A4D9147" w14:textId="77777777" w:rsidR="00E94277" w:rsidRDefault="00E94277" w:rsidP="00E94277">
      <w:r>
        <w:t xml:space="preserve">            steps {</w:t>
      </w:r>
    </w:p>
    <w:p w14:paraId="5CCAFDE6" w14:textId="77777777" w:rsidR="00E94277" w:rsidRDefault="00E94277" w:rsidP="00E94277">
      <w:r>
        <w:t xml:space="preserve">                </w:t>
      </w:r>
      <w:proofErr w:type="spellStart"/>
      <w:r>
        <w:t>sh</w:t>
      </w:r>
      <w:proofErr w:type="spellEnd"/>
      <w:r>
        <w:t xml:space="preserve"> 'ls -l $WORKSPACE/pets.txt || echo "File not found!"'</w:t>
      </w:r>
    </w:p>
    <w:p w14:paraId="727B47BA" w14:textId="77777777" w:rsidR="00E94277" w:rsidRDefault="00E94277" w:rsidP="00E94277">
      <w:r>
        <w:t xml:space="preserve">                </w:t>
      </w:r>
      <w:proofErr w:type="spellStart"/>
      <w:r>
        <w:t>sh</w:t>
      </w:r>
      <w:proofErr w:type="spellEnd"/>
      <w:r>
        <w:t xml:space="preserve"> 'cat $WORKSPACE/pets.txt || echo "No content!"'</w:t>
      </w:r>
    </w:p>
    <w:p w14:paraId="7E7BAF57" w14:textId="77777777" w:rsidR="00E94277" w:rsidRDefault="00E94277" w:rsidP="00E94277">
      <w:r>
        <w:t xml:space="preserve">            }</w:t>
      </w:r>
    </w:p>
    <w:p w14:paraId="6A0297B6" w14:textId="77777777" w:rsidR="00E94277" w:rsidRDefault="00E94277" w:rsidP="00E94277">
      <w:r>
        <w:t xml:space="preserve">        }</w:t>
      </w:r>
    </w:p>
    <w:p w14:paraId="00830BBF" w14:textId="77777777" w:rsidR="00E94277" w:rsidRDefault="00E94277" w:rsidP="00E94277">
      <w:r>
        <w:t xml:space="preserve">    }</w:t>
      </w:r>
    </w:p>
    <w:p w14:paraId="226C3976" w14:textId="3E663DB5" w:rsidR="006F2916" w:rsidRDefault="00E94277" w:rsidP="00E94277">
      <w:r>
        <w:t>}</w:t>
      </w:r>
    </w:p>
    <w:p w14:paraId="429F577F" w14:textId="62D90FF3" w:rsidR="00CE7404" w:rsidRDefault="006F2916" w:rsidP="00BE47E8">
      <w:r>
        <w:rPr>
          <w:noProof/>
        </w:rPr>
        <w:drawing>
          <wp:inline distT="0" distB="0" distL="0" distR="0" wp14:anchorId="3C45C50E" wp14:editId="169EEC76">
            <wp:extent cx="5943600" cy="2814955"/>
            <wp:effectExtent l="0" t="0" r="0" b="4445"/>
            <wp:docPr id="1676360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018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192" w14:textId="3141520C" w:rsidR="00E94277" w:rsidRDefault="00A5695B" w:rsidP="00BE47E8">
      <w:r>
        <w:t>Then press build now</w:t>
      </w:r>
    </w:p>
    <w:p w14:paraId="1213F9E3" w14:textId="77777777" w:rsidR="00A5695B" w:rsidRDefault="00A5695B" w:rsidP="00BE47E8"/>
    <w:p w14:paraId="22A3020B" w14:textId="545FCD3D" w:rsidR="00A5695B" w:rsidRDefault="00652BDC" w:rsidP="00BE47E8">
      <w:r>
        <w:rPr>
          <w:noProof/>
        </w:rPr>
        <w:lastRenderedPageBreak/>
        <w:drawing>
          <wp:inline distT="0" distB="0" distL="0" distR="0" wp14:anchorId="7A517AF8" wp14:editId="1ECF01C8">
            <wp:extent cx="5943600" cy="2646045"/>
            <wp:effectExtent l="0" t="0" r="0" b="1905"/>
            <wp:docPr id="1946025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2532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148E" w14:textId="77777777" w:rsidR="00A5695B" w:rsidRDefault="00A5695B" w:rsidP="00BE47E8"/>
    <w:p w14:paraId="7F927E16" w14:textId="4548B644" w:rsidR="00A5695B" w:rsidRDefault="00A5695B" w:rsidP="00BE47E8">
      <w:r>
        <w:rPr>
          <w:noProof/>
        </w:rPr>
        <w:drawing>
          <wp:inline distT="0" distB="0" distL="0" distR="0" wp14:anchorId="118537D5" wp14:editId="1A8F4054">
            <wp:extent cx="5943600" cy="2684145"/>
            <wp:effectExtent l="0" t="0" r="0" b="1905"/>
            <wp:docPr id="64863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62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7A24913"/>
    <w:multiLevelType w:val="hybridMultilevel"/>
    <w:tmpl w:val="CC9611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AF67F3"/>
    <w:multiLevelType w:val="multilevel"/>
    <w:tmpl w:val="64F4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4A16D22"/>
    <w:multiLevelType w:val="multilevel"/>
    <w:tmpl w:val="0A3E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817650381">
    <w:abstractNumId w:val="22"/>
  </w:num>
  <w:num w:numId="2" w16cid:durableId="335156131">
    <w:abstractNumId w:val="12"/>
  </w:num>
  <w:num w:numId="3" w16cid:durableId="1277709458">
    <w:abstractNumId w:val="10"/>
  </w:num>
  <w:num w:numId="4" w16cid:durableId="741296052">
    <w:abstractNumId w:val="24"/>
  </w:num>
  <w:num w:numId="5" w16cid:durableId="1376930539">
    <w:abstractNumId w:val="13"/>
  </w:num>
  <w:num w:numId="6" w16cid:durableId="1214462210">
    <w:abstractNumId w:val="18"/>
  </w:num>
  <w:num w:numId="7" w16cid:durableId="2101245993">
    <w:abstractNumId w:val="20"/>
  </w:num>
  <w:num w:numId="8" w16cid:durableId="47923713">
    <w:abstractNumId w:val="9"/>
  </w:num>
  <w:num w:numId="9" w16cid:durableId="1595279383">
    <w:abstractNumId w:val="7"/>
  </w:num>
  <w:num w:numId="10" w16cid:durableId="1518932979">
    <w:abstractNumId w:val="6"/>
  </w:num>
  <w:num w:numId="11" w16cid:durableId="2037999512">
    <w:abstractNumId w:val="5"/>
  </w:num>
  <w:num w:numId="12" w16cid:durableId="167018044">
    <w:abstractNumId w:val="4"/>
  </w:num>
  <w:num w:numId="13" w16cid:durableId="7559921">
    <w:abstractNumId w:val="8"/>
  </w:num>
  <w:num w:numId="14" w16cid:durableId="1520854828">
    <w:abstractNumId w:val="3"/>
  </w:num>
  <w:num w:numId="15" w16cid:durableId="659164003">
    <w:abstractNumId w:val="2"/>
  </w:num>
  <w:num w:numId="16" w16cid:durableId="2095198965">
    <w:abstractNumId w:val="1"/>
  </w:num>
  <w:num w:numId="17" w16cid:durableId="159199262">
    <w:abstractNumId w:val="0"/>
  </w:num>
  <w:num w:numId="18" w16cid:durableId="255098588">
    <w:abstractNumId w:val="16"/>
  </w:num>
  <w:num w:numId="19" w16cid:durableId="117993121">
    <w:abstractNumId w:val="17"/>
  </w:num>
  <w:num w:numId="20" w16cid:durableId="232129305">
    <w:abstractNumId w:val="23"/>
  </w:num>
  <w:num w:numId="21" w16cid:durableId="1561592855">
    <w:abstractNumId w:val="19"/>
  </w:num>
  <w:num w:numId="22" w16cid:durableId="1245840671">
    <w:abstractNumId w:val="11"/>
  </w:num>
  <w:num w:numId="23" w16cid:durableId="1806120064">
    <w:abstractNumId w:val="25"/>
  </w:num>
  <w:num w:numId="24" w16cid:durableId="439834024">
    <w:abstractNumId w:val="14"/>
  </w:num>
  <w:num w:numId="25" w16cid:durableId="1853490798">
    <w:abstractNumId w:val="21"/>
  </w:num>
  <w:num w:numId="26" w16cid:durableId="11348289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709"/>
    <w:rsid w:val="00003E6F"/>
    <w:rsid w:val="00014647"/>
    <w:rsid w:val="00037880"/>
    <w:rsid w:val="000932DD"/>
    <w:rsid w:val="000B0160"/>
    <w:rsid w:val="0013681E"/>
    <w:rsid w:val="00163433"/>
    <w:rsid w:val="00214CF9"/>
    <w:rsid w:val="00247F9E"/>
    <w:rsid w:val="002C7AC7"/>
    <w:rsid w:val="0030090C"/>
    <w:rsid w:val="003170CB"/>
    <w:rsid w:val="00354AD2"/>
    <w:rsid w:val="003E5878"/>
    <w:rsid w:val="004A14AE"/>
    <w:rsid w:val="004B6E70"/>
    <w:rsid w:val="004C743B"/>
    <w:rsid w:val="00586E33"/>
    <w:rsid w:val="005D087D"/>
    <w:rsid w:val="00645252"/>
    <w:rsid w:val="00652BDC"/>
    <w:rsid w:val="00684A18"/>
    <w:rsid w:val="006D3D74"/>
    <w:rsid w:val="006F2916"/>
    <w:rsid w:val="00736227"/>
    <w:rsid w:val="0082129A"/>
    <w:rsid w:val="0083569A"/>
    <w:rsid w:val="00841567"/>
    <w:rsid w:val="00847E3C"/>
    <w:rsid w:val="008A55ED"/>
    <w:rsid w:val="008D73D2"/>
    <w:rsid w:val="00992375"/>
    <w:rsid w:val="00A5695B"/>
    <w:rsid w:val="00A9204E"/>
    <w:rsid w:val="00AE1B08"/>
    <w:rsid w:val="00AF2FAF"/>
    <w:rsid w:val="00B62E3D"/>
    <w:rsid w:val="00B67709"/>
    <w:rsid w:val="00BE47E8"/>
    <w:rsid w:val="00C5379A"/>
    <w:rsid w:val="00CA14ED"/>
    <w:rsid w:val="00CE7404"/>
    <w:rsid w:val="00DE3944"/>
    <w:rsid w:val="00E168DA"/>
    <w:rsid w:val="00E6483D"/>
    <w:rsid w:val="00E67C19"/>
    <w:rsid w:val="00E94277"/>
    <w:rsid w:val="00ED74BD"/>
    <w:rsid w:val="00F12F18"/>
    <w:rsid w:val="00F31A23"/>
    <w:rsid w:val="00F4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A6BBA"/>
  <w15:chartTrackingRefBased/>
  <w15:docId w15:val="{ED28BC60-F37B-46AB-8386-4DE26A488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D73D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1A23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64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4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142</TotalTime>
  <Pages>10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45</cp:revision>
  <dcterms:created xsi:type="dcterms:W3CDTF">2025-06-10T08:49:00Z</dcterms:created>
  <dcterms:modified xsi:type="dcterms:W3CDTF">2025-06-10T11:12:00Z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