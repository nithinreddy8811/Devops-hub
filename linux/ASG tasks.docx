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39362" w14:textId="196A4009" w:rsidR="00650584" w:rsidRDefault="00650584" w:rsidP="007C6005">
      <w:pPr>
        <w:pStyle w:val="ListParagraph"/>
        <w:numPr>
          <w:ilvl w:val="0"/>
          <w:numId w:val="24"/>
        </w:numPr>
      </w:pPr>
      <w:r w:rsidRPr="00650584">
        <w:t>Create one vpc in N.virginia region.</w:t>
      </w:r>
    </w:p>
    <w:p w14:paraId="193D2FF1" w14:textId="77777777" w:rsidR="00584120" w:rsidRPr="00584120" w:rsidRDefault="00584120" w:rsidP="0058412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Go to </w:t>
      </w:r>
      <w:hyperlink r:id="rId8" w:tgtFrame="_new" w:history="1">
        <w:r w:rsidRPr="0058412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IN" w:eastAsia="en-IN"/>
          </w:rPr>
          <w:t>https://console.aws.amazon.com/vpc/</w:t>
        </w:r>
      </w:hyperlink>
    </w:p>
    <w:p w14:paraId="5B64EBAB" w14:textId="77777777" w:rsidR="00584120" w:rsidRPr="00584120" w:rsidRDefault="00584120" w:rsidP="0058412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Ensure the region at the top-right is </w:t>
      </w:r>
      <w:r w:rsidRPr="0058412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N. Virginia (us-east-1)</w:t>
      </w: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49B1E506" w14:textId="77777777" w:rsidR="00584120" w:rsidRPr="00584120" w:rsidRDefault="00584120" w:rsidP="0058412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Click </w:t>
      </w:r>
      <w:r w:rsidRPr="0058412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"Create VPC"</w:t>
      </w: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48ABF238" w14:textId="77777777" w:rsidR="00584120" w:rsidRPr="00584120" w:rsidRDefault="00584120" w:rsidP="0058412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Select </w:t>
      </w:r>
      <w:r w:rsidRPr="0058412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"VPC only"</w:t>
      </w: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07781C6C" w14:textId="77777777" w:rsidR="00584120" w:rsidRPr="00584120" w:rsidRDefault="00584120" w:rsidP="0058412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Provide:</w:t>
      </w:r>
    </w:p>
    <w:p w14:paraId="25E7190D" w14:textId="77777777" w:rsidR="00584120" w:rsidRPr="00584120" w:rsidRDefault="00584120" w:rsidP="00584120">
      <w:pPr>
        <w:numPr>
          <w:ilvl w:val="1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8412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Name tag</w:t>
      </w: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</w:t>
      </w:r>
      <w:r w:rsidRPr="00584120">
        <w:rPr>
          <w:rFonts w:ascii="Courier New" w:eastAsia="Times New Roman" w:hAnsi="Courier New" w:cs="Courier New"/>
          <w:sz w:val="20"/>
          <w:szCs w:val="20"/>
          <w:lang w:val="en-IN" w:eastAsia="en-IN"/>
        </w:rPr>
        <w:t>MyVPC</w:t>
      </w:r>
    </w:p>
    <w:p w14:paraId="27DA8CB0" w14:textId="40213CED" w:rsidR="00584120" w:rsidRPr="00584120" w:rsidRDefault="00584120" w:rsidP="00584120">
      <w:pPr>
        <w:numPr>
          <w:ilvl w:val="1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8412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IPv4 CIDR block</w:t>
      </w: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</w:t>
      </w:r>
      <w:r w:rsidRPr="00584120">
        <w:rPr>
          <w:rFonts w:ascii="Courier New" w:eastAsia="Times New Roman" w:hAnsi="Courier New" w:cs="Courier New"/>
          <w:sz w:val="20"/>
          <w:szCs w:val="20"/>
          <w:lang w:val="en-IN" w:eastAsia="en-IN"/>
        </w:rPr>
        <w:t>10.0.0.0/16</w:t>
      </w:r>
    </w:p>
    <w:p w14:paraId="0653F124" w14:textId="77777777" w:rsidR="00584120" w:rsidRPr="00584120" w:rsidRDefault="00584120" w:rsidP="0058412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Click </w:t>
      </w:r>
      <w:r w:rsidRPr="0058412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Create VPC</w:t>
      </w:r>
      <w:r w:rsidRPr="005841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298CCB91" w14:textId="4B7EC962" w:rsidR="007C6005" w:rsidRDefault="007C6005" w:rsidP="007C6005">
      <w:pPr>
        <w:pStyle w:val="ListParagraph"/>
        <w:rPr>
          <w:noProof/>
        </w:rPr>
      </w:pPr>
    </w:p>
    <w:p w14:paraId="613A7B2C" w14:textId="77777777" w:rsidR="004702D1" w:rsidRDefault="004702D1" w:rsidP="007C6005">
      <w:pPr>
        <w:pStyle w:val="ListParagraph"/>
        <w:rPr>
          <w:noProof/>
        </w:rPr>
      </w:pPr>
    </w:p>
    <w:p w14:paraId="54F4EB17" w14:textId="69DB3E82" w:rsidR="004702D1" w:rsidRDefault="004702D1" w:rsidP="007C6005">
      <w:pPr>
        <w:pStyle w:val="ListParagraph"/>
      </w:pPr>
      <w:r>
        <w:rPr>
          <w:noProof/>
        </w:rPr>
        <w:drawing>
          <wp:inline distT="0" distB="0" distL="0" distR="0" wp14:anchorId="1AF9FBF6" wp14:editId="2C6AFFFD">
            <wp:extent cx="5943600" cy="1837055"/>
            <wp:effectExtent l="0" t="0" r="0" b="0"/>
            <wp:docPr id="2143995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951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9754" w14:textId="4E74E3AA" w:rsidR="007C6005" w:rsidRDefault="007C6005" w:rsidP="007C6005">
      <w:pPr>
        <w:pStyle w:val="ListParagraph"/>
      </w:pPr>
    </w:p>
    <w:p w14:paraId="2B937AD0" w14:textId="77777777" w:rsidR="0054798D" w:rsidRDefault="0054798D" w:rsidP="007C6005">
      <w:pPr>
        <w:pStyle w:val="ListParagraph"/>
      </w:pPr>
    </w:p>
    <w:p w14:paraId="72B10162" w14:textId="07628507" w:rsidR="00650584" w:rsidRDefault="00650584" w:rsidP="005F284E">
      <w:pPr>
        <w:pStyle w:val="ListParagraph"/>
        <w:numPr>
          <w:ilvl w:val="0"/>
          <w:numId w:val="24"/>
        </w:numPr>
      </w:pPr>
      <w:r w:rsidRPr="00650584">
        <w:t>Create two subnets. One Public subnet and one private subnet</w:t>
      </w:r>
    </w:p>
    <w:p w14:paraId="3062E38A" w14:textId="77777777" w:rsidR="00791AA3" w:rsidRDefault="00791AA3" w:rsidP="00791AA3">
      <w:pPr>
        <w:pStyle w:val="ListParagraph"/>
      </w:pPr>
    </w:p>
    <w:p w14:paraId="7222C275" w14:textId="77777777" w:rsidR="005111A7" w:rsidRPr="005111A7" w:rsidRDefault="005111A7" w:rsidP="005111A7">
      <w:pPr>
        <w:pStyle w:val="ListParagraph"/>
        <w:rPr>
          <w:lang w:val="en-IN"/>
        </w:rPr>
      </w:pPr>
      <w:r w:rsidRPr="005111A7">
        <w:rPr>
          <w:lang w:val="en-IN"/>
        </w:rPr>
        <w:t xml:space="preserve">Go to </w:t>
      </w:r>
      <w:r w:rsidRPr="005111A7">
        <w:rPr>
          <w:b/>
          <w:bCs/>
          <w:lang w:val="en-IN"/>
        </w:rPr>
        <w:t>VPC Dashboard</w:t>
      </w:r>
      <w:r w:rsidRPr="005111A7">
        <w:rPr>
          <w:lang w:val="en-IN"/>
        </w:rPr>
        <w:t xml:space="preserve"> → </w:t>
      </w:r>
      <w:r w:rsidRPr="005111A7">
        <w:rPr>
          <w:b/>
          <w:bCs/>
          <w:lang w:val="en-IN"/>
        </w:rPr>
        <w:t>Subnets</w:t>
      </w:r>
      <w:r w:rsidRPr="005111A7">
        <w:rPr>
          <w:lang w:val="en-IN"/>
        </w:rPr>
        <w:t xml:space="preserve"> → </w:t>
      </w:r>
      <w:r w:rsidRPr="005111A7">
        <w:rPr>
          <w:b/>
          <w:bCs/>
          <w:lang w:val="en-IN"/>
        </w:rPr>
        <w:t>Create Subnet</w:t>
      </w:r>
      <w:r w:rsidRPr="005111A7">
        <w:rPr>
          <w:lang w:val="en-IN"/>
        </w:rPr>
        <w:t>.</w:t>
      </w:r>
    </w:p>
    <w:p w14:paraId="3A8AE483" w14:textId="77777777" w:rsidR="005111A7" w:rsidRPr="005111A7" w:rsidRDefault="005111A7" w:rsidP="005111A7">
      <w:pPr>
        <w:pStyle w:val="ListParagraph"/>
        <w:rPr>
          <w:lang w:val="en-IN"/>
        </w:rPr>
      </w:pPr>
      <w:r w:rsidRPr="005111A7">
        <w:rPr>
          <w:lang w:val="en-IN"/>
        </w:rPr>
        <w:t xml:space="preserve">Select your </w:t>
      </w:r>
      <w:r w:rsidRPr="005111A7">
        <w:rPr>
          <w:b/>
          <w:bCs/>
          <w:lang w:val="en-IN"/>
        </w:rPr>
        <w:t>VPC</w:t>
      </w:r>
      <w:r w:rsidRPr="005111A7">
        <w:rPr>
          <w:lang w:val="en-IN"/>
        </w:rPr>
        <w:t xml:space="preserve"> (e.g., MyVPC).</w:t>
      </w:r>
    </w:p>
    <w:p w14:paraId="7D6D3F8A" w14:textId="77777777" w:rsidR="005111A7" w:rsidRPr="005111A7" w:rsidRDefault="005111A7" w:rsidP="005111A7">
      <w:pPr>
        <w:pStyle w:val="ListParagraph"/>
        <w:rPr>
          <w:lang w:val="en-IN"/>
        </w:rPr>
      </w:pPr>
      <w:r w:rsidRPr="005111A7">
        <w:rPr>
          <w:lang w:val="en-IN"/>
        </w:rPr>
        <w:t>Create two subnets:</w:t>
      </w:r>
    </w:p>
    <w:p w14:paraId="1B0E6F93" w14:textId="4152DCCD" w:rsidR="005111A7" w:rsidRPr="005111A7" w:rsidRDefault="005111A7" w:rsidP="005111A7">
      <w:pPr>
        <w:pStyle w:val="ListParagraph"/>
        <w:rPr>
          <w:lang w:val="en-IN"/>
        </w:rPr>
      </w:pPr>
      <w:r w:rsidRPr="005111A7">
        <w:rPr>
          <w:b/>
          <w:bCs/>
          <w:lang w:val="en-IN"/>
        </w:rPr>
        <w:t>Public Subnet</w:t>
      </w:r>
    </w:p>
    <w:p w14:paraId="13DB0D82" w14:textId="77777777" w:rsidR="005111A7" w:rsidRPr="005111A7" w:rsidRDefault="005111A7" w:rsidP="005111A7">
      <w:pPr>
        <w:pStyle w:val="ListParagraph"/>
        <w:numPr>
          <w:ilvl w:val="0"/>
          <w:numId w:val="27"/>
        </w:numPr>
        <w:rPr>
          <w:lang w:val="en-IN"/>
        </w:rPr>
      </w:pPr>
      <w:r w:rsidRPr="005111A7">
        <w:rPr>
          <w:b/>
          <w:bCs/>
          <w:lang w:val="en-IN"/>
        </w:rPr>
        <w:t>Name tag</w:t>
      </w:r>
      <w:r w:rsidRPr="005111A7">
        <w:rPr>
          <w:lang w:val="en-IN"/>
        </w:rPr>
        <w:t>: PublicSubnet</w:t>
      </w:r>
    </w:p>
    <w:p w14:paraId="55A1E30E" w14:textId="77777777" w:rsidR="005111A7" w:rsidRPr="005111A7" w:rsidRDefault="005111A7" w:rsidP="005111A7">
      <w:pPr>
        <w:pStyle w:val="ListParagraph"/>
        <w:numPr>
          <w:ilvl w:val="0"/>
          <w:numId w:val="27"/>
        </w:numPr>
        <w:rPr>
          <w:lang w:val="en-IN"/>
        </w:rPr>
      </w:pPr>
      <w:r w:rsidRPr="005111A7">
        <w:rPr>
          <w:b/>
          <w:bCs/>
          <w:lang w:val="en-IN"/>
        </w:rPr>
        <w:t>Availability Zone</w:t>
      </w:r>
      <w:r w:rsidRPr="005111A7">
        <w:rPr>
          <w:lang w:val="en-IN"/>
        </w:rPr>
        <w:t>: us-east-1a (or any AZ you prefer)</w:t>
      </w:r>
    </w:p>
    <w:p w14:paraId="3E907E15" w14:textId="1FF47B8D" w:rsidR="005111A7" w:rsidRPr="005111A7" w:rsidRDefault="005111A7" w:rsidP="005111A7">
      <w:pPr>
        <w:pStyle w:val="ListParagraph"/>
        <w:numPr>
          <w:ilvl w:val="0"/>
          <w:numId w:val="27"/>
        </w:numPr>
        <w:rPr>
          <w:lang w:val="en-IN"/>
        </w:rPr>
      </w:pPr>
      <w:r w:rsidRPr="005111A7">
        <w:rPr>
          <w:b/>
          <w:bCs/>
          <w:lang w:val="en-IN"/>
        </w:rPr>
        <w:t>IPv4 CIDR Block</w:t>
      </w:r>
      <w:r w:rsidRPr="005111A7">
        <w:rPr>
          <w:lang w:val="en-IN"/>
        </w:rPr>
        <w:t>: 10.0.</w:t>
      </w:r>
      <w:r>
        <w:rPr>
          <w:lang w:val="en-IN"/>
        </w:rPr>
        <w:t>0.0</w:t>
      </w:r>
      <w:r w:rsidRPr="005111A7">
        <w:rPr>
          <w:lang w:val="en-IN"/>
        </w:rPr>
        <w:t>/2</w:t>
      </w:r>
      <w:r>
        <w:rPr>
          <w:lang w:val="en-IN"/>
        </w:rPr>
        <w:t>5</w:t>
      </w:r>
    </w:p>
    <w:p w14:paraId="4841B7FB" w14:textId="0134A485" w:rsidR="005111A7" w:rsidRPr="005111A7" w:rsidRDefault="005111A7" w:rsidP="005111A7">
      <w:pPr>
        <w:pStyle w:val="ListParagraph"/>
        <w:rPr>
          <w:lang w:val="en-IN"/>
        </w:rPr>
      </w:pPr>
    </w:p>
    <w:p w14:paraId="1C3BF58C" w14:textId="0B899AF2" w:rsidR="005111A7" w:rsidRPr="005111A7" w:rsidRDefault="005111A7" w:rsidP="005111A7">
      <w:pPr>
        <w:pStyle w:val="ListParagraph"/>
        <w:rPr>
          <w:b/>
          <w:bCs/>
          <w:lang w:val="en-IN"/>
        </w:rPr>
      </w:pPr>
      <w:r w:rsidRPr="005111A7">
        <w:rPr>
          <w:b/>
          <w:bCs/>
          <w:lang w:val="en-IN"/>
        </w:rPr>
        <w:t>Private Subnet</w:t>
      </w:r>
    </w:p>
    <w:p w14:paraId="4347BBC6" w14:textId="77777777" w:rsidR="005111A7" w:rsidRPr="005111A7" w:rsidRDefault="005111A7" w:rsidP="005111A7">
      <w:pPr>
        <w:pStyle w:val="ListParagraph"/>
        <w:numPr>
          <w:ilvl w:val="0"/>
          <w:numId w:val="28"/>
        </w:numPr>
        <w:rPr>
          <w:lang w:val="en-IN"/>
        </w:rPr>
      </w:pPr>
      <w:r w:rsidRPr="005111A7">
        <w:rPr>
          <w:b/>
          <w:bCs/>
          <w:lang w:val="en-IN"/>
        </w:rPr>
        <w:t>Name tag</w:t>
      </w:r>
      <w:r w:rsidRPr="005111A7">
        <w:rPr>
          <w:lang w:val="en-IN"/>
        </w:rPr>
        <w:t>: PrivateSubnet</w:t>
      </w:r>
    </w:p>
    <w:p w14:paraId="31FB7272" w14:textId="77777777" w:rsidR="005111A7" w:rsidRPr="005111A7" w:rsidRDefault="005111A7" w:rsidP="005111A7">
      <w:pPr>
        <w:pStyle w:val="ListParagraph"/>
        <w:numPr>
          <w:ilvl w:val="0"/>
          <w:numId w:val="28"/>
        </w:numPr>
        <w:rPr>
          <w:lang w:val="en-IN"/>
        </w:rPr>
      </w:pPr>
      <w:r w:rsidRPr="005111A7">
        <w:rPr>
          <w:b/>
          <w:bCs/>
          <w:lang w:val="en-IN"/>
        </w:rPr>
        <w:t>Availability Zone</w:t>
      </w:r>
      <w:r w:rsidRPr="005111A7">
        <w:rPr>
          <w:lang w:val="en-IN"/>
        </w:rPr>
        <w:t>: us-east-1a (or a different AZ for redundancy)</w:t>
      </w:r>
    </w:p>
    <w:p w14:paraId="16625F40" w14:textId="7F4E2AEA" w:rsidR="005111A7" w:rsidRPr="005111A7" w:rsidRDefault="005111A7" w:rsidP="005111A7">
      <w:pPr>
        <w:pStyle w:val="ListParagraph"/>
        <w:numPr>
          <w:ilvl w:val="0"/>
          <w:numId w:val="28"/>
        </w:numPr>
        <w:rPr>
          <w:lang w:val="en-IN"/>
        </w:rPr>
      </w:pPr>
      <w:r w:rsidRPr="005111A7">
        <w:rPr>
          <w:b/>
          <w:bCs/>
          <w:lang w:val="en-IN"/>
        </w:rPr>
        <w:t>IPv4 CIDR Block</w:t>
      </w:r>
      <w:r w:rsidRPr="005111A7">
        <w:rPr>
          <w:lang w:val="en-IN"/>
        </w:rPr>
        <w:t>: 10.0.</w:t>
      </w:r>
      <w:r>
        <w:rPr>
          <w:lang w:val="en-IN"/>
        </w:rPr>
        <w:t>0</w:t>
      </w:r>
      <w:r w:rsidRPr="005111A7">
        <w:rPr>
          <w:lang w:val="en-IN"/>
        </w:rPr>
        <w:t>.</w:t>
      </w:r>
      <w:r>
        <w:rPr>
          <w:lang w:val="en-IN"/>
        </w:rPr>
        <w:t>128</w:t>
      </w:r>
      <w:r w:rsidRPr="005111A7">
        <w:rPr>
          <w:lang w:val="en-IN"/>
        </w:rPr>
        <w:t>/2</w:t>
      </w:r>
      <w:r>
        <w:rPr>
          <w:lang w:val="en-IN"/>
        </w:rPr>
        <w:t>5</w:t>
      </w:r>
    </w:p>
    <w:p w14:paraId="4D6E9F13" w14:textId="77777777" w:rsidR="00791AA3" w:rsidRDefault="00791AA3" w:rsidP="00791AA3">
      <w:pPr>
        <w:pStyle w:val="ListParagraph"/>
      </w:pPr>
    </w:p>
    <w:p w14:paraId="7A220D3B" w14:textId="77777777" w:rsidR="005F284E" w:rsidRDefault="005F284E" w:rsidP="005F284E"/>
    <w:p w14:paraId="60C5C50F" w14:textId="6A36951B" w:rsidR="005F284E" w:rsidRDefault="005F284E" w:rsidP="005F284E">
      <w:r>
        <w:rPr>
          <w:noProof/>
        </w:rPr>
        <w:drawing>
          <wp:inline distT="0" distB="0" distL="0" distR="0" wp14:anchorId="4B031243" wp14:editId="5936014E">
            <wp:extent cx="5943600" cy="2685415"/>
            <wp:effectExtent l="0" t="0" r="0" b="635"/>
            <wp:docPr id="1376658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5802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F677" w14:textId="18E7A24D" w:rsidR="005F284E" w:rsidRDefault="00106ABD" w:rsidP="005F284E">
      <w:r>
        <w:rPr>
          <w:noProof/>
        </w:rPr>
        <w:drawing>
          <wp:inline distT="0" distB="0" distL="0" distR="0" wp14:anchorId="094A25EA" wp14:editId="6BF968F9">
            <wp:extent cx="5943600" cy="2691130"/>
            <wp:effectExtent l="0" t="0" r="0" b="0"/>
            <wp:docPr id="1893435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3571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44A6" w14:textId="77777777" w:rsidR="00106ABD" w:rsidRDefault="00106ABD" w:rsidP="005F284E"/>
    <w:p w14:paraId="709DCE8B" w14:textId="0B154C99" w:rsidR="00106ABD" w:rsidRDefault="00791AA3" w:rsidP="005F284E">
      <w:r>
        <w:rPr>
          <w:noProof/>
        </w:rPr>
        <w:drawing>
          <wp:inline distT="0" distB="0" distL="0" distR="0" wp14:anchorId="4B282FCC" wp14:editId="67EF0344">
            <wp:extent cx="5943600" cy="1656080"/>
            <wp:effectExtent l="0" t="0" r="0" b="1270"/>
            <wp:docPr id="906341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4108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277C" w14:textId="230AE140" w:rsidR="00650584" w:rsidRDefault="00650584" w:rsidP="009B5E4B">
      <w:pPr>
        <w:pStyle w:val="ListParagraph"/>
        <w:numPr>
          <w:ilvl w:val="0"/>
          <w:numId w:val="24"/>
        </w:numPr>
      </w:pPr>
      <w:r w:rsidRPr="00650584">
        <w:t>Provide the IGW to the vpc.</w:t>
      </w:r>
    </w:p>
    <w:p w14:paraId="2C5D6CDB" w14:textId="77777777" w:rsidR="009504D5" w:rsidRDefault="009504D5" w:rsidP="009504D5">
      <w:pPr>
        <w:pStyle w:val="ListParagraph"/>
      </w:pPr>
    </w:p>
    <w:p w14:paraId="08A9A70F" w14:textId="061A4B26" w:rsidR="009504D5" w:rsidRPr="009504D5" w:rsidRDefault="009504D5" w:rsidP="009504D5">
      <w:pPr>
        <w:pStyle w:val="ListParagraph"/>
        <w:rPr>
          <w:lang w:val="en-IN"/>
        </w:rPr>
      </w:pPr>
      <w:r w:rsidRPr="009504D5">
        <w:rPr>
          <w:lang w:val="en-IN"/>
        </w:rPr>
        <w:t xml:space="preserve"> Go to </w:t>
      </w:r>
      <w:r w:rsidRPr="009504D5">
        <w:rPr>
          <w:b/>
          <w:bCs/>
          <w:lang w:val="en-IN"/>
        </w:rPr>
        <w:t>VPC Dashboard</w:t>
      </w:r>
      <w:r w:rsidRPr="009504D5">
        <w:rPr>
          <w:lang w:val="en-IN"/>
        </w:rPr>
        <w:t xml:space="preserve"> → </w:t>
      </w:r>
      <w:r w:rsidRPr="009504D5">
        <w:rPr>
          <w:b/>
          <w:bCs/>
          <w:lang w:val="en-IN"/>
        </w:rPr>
        <w:t>Internet Gateways</w:t>
      </w:r>
    </w:p>
    <w:p w14:paraId="6F7AA231" w14:textId="39C1967F" w:rsidR="009504D5" w:rsidRPr="009504D5" w:rsidRDefault="009504D5" w:rsidP="009504D5">
      <w:pPr>
        <w:pStyle w:val="ListParagraph"/>
        <w:rPr>
          <w:lang w:val="en-IN"/>
        </w:rPr>
      </w:pPr>
      <w:r w:rsidRPr="009504D5">
        <w:rPr>
          <w:lang w:val="en-IN"/>
        </w:rPr>
        <w:t xml:space="preserve">  Click </w:t>
      </w:r>
      <w:r w:rsidRPr="009504D5">
        <w:rPr>
          <w:b/>
          <w:bCs/>
          <w:lang w:val="en-IN"/>
        </w:rPr>
        <w:t>“Create internet gateway”</w:t>
      </w:r>
    </w:p>
    <w:p w14:paraId="4EAD3766" w14:textId="5903C3FB" w:rsidR="009504D5" w:rsidRPr="009504D5" w:rsidRDefault="009504D5" w:rsidP="009504D5">
      <w:pPr>
        <w:pStyle w:val="ListParagraph"/>
        <w:numPr>
          <w:ilvl w:val="0"/>
          <w:numId w:val="29"/>
        </w:numPr>
        <w:rPr>
          <w:lang w:val="en-IN"/>
        </w:rPr>
      </w:pPr>
      <w:r w:rsidRPr="009504D5">
        <w:rPr>
          <w:b/>
          <w:bCs/>
          <w:lang w:val="en-IN"/>
        </w:rPr>
        <w:t>Name</w:t>
      </w:r>
      <w:r w:rsidRPr="009504D5">
        <w:rPr>
          <w:lang w:val="en-IN"/>
        </w:rPr>
        <w:t>: MyIGW</w:t>
      </w:r>
      <w:r w:rsidR="002940B3">
        <w:rPr>
          <w:lang w:val="en-IN"/>
        </w:rPr>
        <w:t>000</w:t>
      </w:r>
    </w:p>
    <w:p w14:paraId="663318CC" w14:textId="52B747A0" w:rsidR="009504D5" w:rsidRPr="009504D5" w:rsidRDefault="009504D5" w:rsidP="009504D5">
      <w:pPr>
        <w:pStyle w:val="ListParagraph"/>
        <w:rPr>
          <w:lang w:val="en-IN"/>
        </w:rPr>
      </w:pPr>
      <w:r w:rsidRPr="009504D5">
        <w:rPr>
          <w:lang w:val="en-IN"/>
        </w:rPr>
        <w:lastRenderedPageBreak/>
        <w:t xml:space="preserve">  Click </w:t>
      </w:r>
      <w:r w:rsidRPr="009504D5">
        <w:rPr>
          <w:b/>
          <w:bCs/>
          <w:lang w:val="en-IN"/>
        </w:rPr>
        <w:t>Create</w:t>
      </w:r>
    </w:p>
    <w:p w14:paraId="514B34A8" w14:textId="5C439586" w:rsidR="009504D5" w:rsidRPr="009504D5" w:rsidRDefault="009504D5" w:rsidP="009504D5">
      <w:pPr>
        <w:pStyle w:val="ListParagraph"/>
        <w:rPr>
          <w:lang w:val="en-IN"/>
        </w:rPr>
      </w:pPr>
      <w:r w:rsidRPr="009504D5">
        <w:rPr>
          <w:lang w:val="en-IN"/>
        </w:rPr>
        <w:t xml:space="preserve">  After creation, click </w:t>
      </w:r>
      <w:r w:rsidRPr="009504D5">
        <w:rPr>
          <w:b/>
          <w:bCs/>
          <w:lang w:val="en-IN"/>
        </w:rPr>
        <w:t>Actions → Attach to VPC</w:t>
      </w:r>
    </w:p>
    <w:p w14:paraId="4D2FF61C" w14:textId="6756CEF6" w:rsidR="009504D5" w:rsidRPr="009504D5" w:rsidRDefault="009504D5" w:rsidP="009504D5">
      <w:pPr>
        <w:pStyle w:val="ListParagraph"/>
        <w:numPr>
          <w:ilvl w:val="0"/>
          <w:numId w:val="30"/>
        </w:numPr>
        <w:rPr>
          <w:lang w:val="en-IN"/>
        </w:rPr>
      </w:pPr>
      <w:r w:rsidRPr="009504D5">
        <w:rPr>
          <w:lang w:val="en-IN"/>
        </w:rPr>
        <w:t xml:space="preserve">Select your VPC </w:t>
      </w:r>
    </w:p>
    <w:p w14:paraId="44016B49" w14:textId="67B476DB" w:rsidR="009504D5" w:rsidRPr="009504D5" w:rsidRDefault="009504D5" w:rsidP="009504D5">
      <w:pPr>
        <w:pStyle w:val="ListParagraph"/>
        <w:rPr>
          <w:lang w:val="en-IN"/>
        </w:rPr>
      </w:pPr>
      <w:r w:rsidRPr="009504D5">
        <w:rPr>
          <w:lang w:val="en-IN"/>
        </w:rPr>
        <w:t xml:space="preserve">Done </w:t>
      </w:r>
    </w:p>
    <w:p w14:paraId="23AC8B6B" w14:textId="77777777" w:rsidR="009504D5" w:rsidRDefault="009504D5" w:rsidP="009504D5">
      <w:pPr>
        <w:pStyle w:val="ListParagraph"/>
      </w:pPr>
    </w:p>
    <w:p w14:paraId="50FA07D2" w14:textId="77777777" w:rsidR="009B5E4B" w:rsidRDefault="009B5E4B" w:rsidP="009B5E4B">
      <w:pPr>
        <w:pStyle w:val="ListParagraph"/>
      </w:pPr>
    </w:p>
    <w:p w14:paraId="58761FC9" w14:textId="6ED41197" w:rsidR="009B5E4B" w:rsidRDefault="009B5E4B" w:rsidP="009B5E4B">
      <w:pPr>
        <w:pStyle w:val="ListParagraph"/>
      </w:pPr>
      <w:r>
        <w:rPr>
          <w:noProof/>
        </w:rPr>
        <w:drawing>
          <wp:inline distT="0" distB="0" distL="0" distR="0" wp14:anchorId="58B3C7FD" wp14:editId="697B6C35">
            <wp:extent cx="5943600" cy="1492885"/>
            <wp:effectExtent l="0" t="0" r="0" b="0"/>
            <wp:docPr id="270142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4262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83E0" w14:textId="0FDA2355" w:rsidR="00477F1F" w:rsidRDefault="00477F1F" w:rsidP="009B5E4B">
      <w:pPr>
        <w:pStyle w:val="ListParagraph"/>
      </w:pPr>
      <w:r>
        <w:rPr>
          <w:noProof/>
        </w:rPr>
        <w:drawing>
          <wp:inline distT="0" distB="0" distL="0" distR="0" wp14:anchorId="3E8A38AA" wp14:editId="27ED313D">
            <wp:extent cx="5943600" cy="1182370"/>
            <wp:effectExtent l="0" t="0" r="0" b="0"/>
            <wp:docPr id="1719435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3505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E0BB" w14:textId="23A78509" w:rsidR="00477F1F" w:rsidRDefault="00ED0ADE" w:rsidP="009B5E4B">
      <w:pPr>
        <w:pStyle w:val="ListParagraph"/>
      </w:pPr>
      <w:r>
        <w:rPr>
          <w:noProof/>
        </w:rPr>
        <w:drawing>
          <wp:inline distT="0" distB="0" distL="0" distR="0" wp14:anchorId="6CA77D5D" wp14:editId="1792824B">
            <wp:extent cx="5943600" cy="1498600"/>
            <wp:effectExtent l="0" t="0" r="0" b="6350"/>
            <wp:docPr id="597602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024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AB57" w14:textId="59389582" w:rsidR="00650584" w:rsidRDefault="00650584" w:rsidP="00DA33C8">
      <w:pPr>
        <w:pStyle w:val="ListParagraph"/>
        <w:numPr>
          <w:ilvl w:val="0"/>
          <w:numId w:val="24"/>
        </w:numPr>
      </w:pPr>
      <w:r w:rsidRPr="00650584">
        <w:t>Create One public RT and one private RT.</w:t>
      </w:r>
    </w:p>
    <w:p w14:paraId="5454EDEE" w14:textId="6FD16A2B" w:rsidR="00DA33C8" w:rsidRDefault="00F22A11" w:rsidP="00DA33C8">
      <w:r>
        <w:t xml:space="preserve">                  </w:t>
      </w:r>
    </w:p>
    <w:p w14:paraId="6A3CC436" w14:textId="77777777" w:rsidR="00F22A11" w:rsidRPr="00F22A11" w:rsidRDefault="00F22A11" w:rsidP="00F22A11">
      <w:pPr>
        <w:rPr>
          <w:b/>
          <w:bCs/>
          <w:lang w:val="en-IN"/>
        </w:rPr>
      </w:pPr>
      <w:r>
        <w:t xml:space="preserve">                   </w:t>
      </w:r>
      <w:r w:rsidRPr="00F22A11">
        <w:rPr>
          <w:b/>
          <w:bCs/>
          <w:lang w:val="en-IN"/>
        </w:rPr>
        <w:t>Public Route Table</w:t>
      </w:r>
    </w:p>
    <w:p w14:paraId="384038F0" w14:textId="77777777" w:rsidR="00F22A11" w:rsidRPr="00F22A11" w:rsidRDefault="00F22A11" w:rsidP="00F22A11">
      <w:pPr>
        <w:ind w:left="720"/>
        <w:rPr>
          <w:lang w:val="en-IN"/>
        </w:rPr>
      </w:pPr>
      <w:r w:rsidRPr="00F22A11">
        <w:rPr>
          <w:lang w:val="en-IN"/>
        </w:rPr>
        <w:t xml:space="preserve">Go to </w:t>
      </w:r>
      <w:r w:rsidRPr="00F22A11">
        <w:rPr>
          <w:b/>
          <w:bCs/>
          <w:lang w:val="en-IN"/>
        </w:rPr>
        <w:t>VPC → Route Tables → Create Route Table</w:t>
      </w:r>
    </w:p>
    <w:p w14:paraId="12D5298E" w14:textId="77777777" w:rsidR="00F22A11" w:rsidRPr="00F22A11" w:rsidRDefault="00F22A11" w:rsidP="00F22A11">
      <w:pPr>
        <w:numPr>
          <w:ilvl w:val="1"/>
          <w:numId w:val="31"/>
        </w:numPr>
        <w:rPr>
          <w:lang w:val="en-IN"/>
        </w:rPr>
      </w:pPr>
      <w:r w:rsidRPr="00F22A11">
        <w:rPr>
          <w:lang w:val="en-IN"/>
        </w:rPr>
        <w:t>Name: PublicRT</w:t>
      </w:r>
    </w:p>
    <w:p w14:paraId="16A7E250" w14:textId="77777777" w:rsidR="00F22A11" w:rsidRPr="00F22A11" w:rsidRDefault="00F22A11" w:rsidP="00F22A11">
      <w:pPr>
        <w:numPr>
          <w:ilvl w:val="1"/>
          <w:numId w:val="31"/>
        </w:numPr>
        <w:rPr>
          <w:lang w:val="en-IN"/>
        </w:rPr>
      </w:pPr>
      <w:r w:rsidRPr="00F22A11">
        <w:rPr>
          <w:lang w:val="en-IN"/>
        </w:rPr>
        <w:t>VPC: Select your VPC</w:t>
      </w:r>
    </w:p>
    <w:p w14:paraId="41A1D39B" w14:textId="77777777" w:rsidR="00F22A11" w:rsidRPr="00F22A11" w:rsidRDefault="00F22A11" w:rsidP="00F22A11">
      <w:pPr>
        <w:ind w:left="720"/>
        <w:rPr>
          <w:lang w:val="en-IN"/>
        </w:rPr>
      </w:pPr>
      <w:r w:rsidRPr="00F22A11">
        <w:rPr>
          <w:lang w:val="en-IN"/>
        </w:rPr>
        <w:t xml:space="preserve">After creating, select the route table → </w:t>
      </w:r>
      <w:r w:rsidRPr="00F22A11">
        <w:rPr>
          <w:b/>
          <w:bCs/>
          <w:lang w:val="en-IN"/>
        </w:rPr>
        <w:t>Routes → Edit routes</w:t>
      </w:r>
    </w:p>
    <w:p w14:paraId="783FB227" w14:textId="77777777" w:rsidR="00F22A11" w:rsidRPr="00F22A11" w:rsidRDefault="00F22A11" w:rsidP="00F22A11">
      <w:pPr>
        <w:numPr>
          <w:ilvl w:val="1"/>
          <w:numId w:val="31"/>
        </w:numPr>
        <w:rPr>
          <w:lang w:val="en-IN"/>
        </w:rPr>
      </w:pPr>
      <w:r w:rsidRPr="00F22A11">
        <w:rPr>
          <w:lang w:val="en-IN"/>
        </w:rPr>
        <w:t>Add Route:</w:t>
      </w:r>
    </w:p>
    <w:p w14:paraId="3EA281FF" w14:textId="77777777" w:rsidR="00F22A11" w:rsidRPr="00F22A11" w:rsidRDefault="00F22A11" w:rsidP="00F22A11">
      <w:pPr>
        <w:numPr>
          <w:ilvl w:val="2"/>
          <w:numId w:val="31"/>
        </w:numPr>
        <w:rPr>
          <w:lang w:val="en-IN"/>
        </w:rPr>
      </w:pPr>
      <w:r w:rsidRPr="00F22A11">
        <w:rPr>
          <w:lang w:val="en-IN"/>
        </w:rPr>
        <w:t>Destination: 0.0.0.0/0</w:t>
      </w:r>
    </w:p>
    <w:p w14:paraId="7B61E8FA" w14:textId="77777777" w:rsidR="00F22A11" w:rsidRPr="00F22A11" w:rsidRDefault="00F22A11" w:rsidP="00F22A11">
      <w:pPr>
        <w:numPr>
          <w:ilvl w:val="2"/>
          <w:numId w:val="31"/>
        </w:numPr>
        <w:rPr>
          <w:lang w:val="en-IN"/>
        </w:rPr>
      </w:pPr>
      <w:r w:rsidRPr="00F22A11">
        <w:rPr>
          <w:lang w:val="en-IN"/>
        </w:rPr>
        <w:t xml:space="preserve">Target: </w:t>
      </w:r>
      <w:r w:rsidRPr="00F22A11">
        <w:rPr>
          <w:b/>
          <w:bCs/>
          <w:lang w:val="en-IN"/>
        </w:rPr>
        <w:t>Internet Gateway</w:t>
      </w:r>
      <w:r w:rsidRPr="00F22A11">
        <w:rPr>
          <w:lang w:val="en-IN"/>
        </w:rPr>
        <w:t xml:space="preserve"> (select your IGW)</w:t>
      </w:r>
    </w:p>
    <w:p w14:paraId="7633BAC0" w14:textId="77777777" w:rsidR="00F22A11" w:rsidRPr="00F22A11" w:rsidRDefault="00F22A11" w:rsidP="00F22A11">
      <w:pPr>
        <w:ind w:left="720"/>
        <w:rPr>
          <w:lang w:val="en-IN"/>
        </w:rPr>
      </w:pPr>
      <w:r w:rsidRPr="00F22A11">
        <w:rPr>
          <w:lang w:val="en-IN"/>
        </w:rPr>
        <w:t xml:space="preserve">Go to </w:t>
      </w:r>
      <w:r w:rsidRPr="00F22A11">
        <w:rPr>
          <w:b/>
          <w:bCs/>
          <w:lang w:val="en-IN"/>
        </w:rPr>
        <w:t>Subnet Associations</w:t>
      </w:r>
    </w:p>
    <w:p w14:paraId="39904260" w14:textId="77777777" w:rsidR="00F22A11" w:rsidRPr="00F22A11" w:rsidRDefault="00F22A11" w:rsidP="00F22A11">
      <w:pPr>
        <w:numPr>
          <w:ilvl w:val="1"/>
          <w:numId w:val="31"/>
        </w:numPr>
        <w:rPr>
          <w:lang w:val="en-IN"/>
        </w:rPr>
      </w:pPr>
      <w:r w:rsidRPr="00F22A11">
        <w:rPr>
          <w:lang w:val="en-IN"/>
        </w:rPr>
        <w:t xml:space="preserve">Associate this RT with your </w:t>
      </w:r>
      <w:r w:rsidRPr="00F22A11">
        <w:rPr>
          <w:b/>
          <w:bCs/>
          <w:lang w:val="en-IN"/>
        </w:rPr>
        <w:t>Public Subnet</w:t>
      </w:r>
      <w:r w:rsidRPr="00F22A11">
        <w:rPr>
          <w:lang w:val="en-IN"/>
        </w:rPr>
        <w:t xml:space="preserve"> (10.0.0.0/25)</w:t>
      </w:r>
    </w:p>
    <w:p w14:paraId="6CF07ECF" w14:textId="708AA62D" w:rsidR="00F22A11" w:rsidRPr="00F22A11" w:rsidRDefault="00F22A11" w:rsidP="00F22A11">
      <w:pPr>
        <w:rPr>
          <w:lang w:val="en-IN"/>
        </w:rPr>
      </w:pPr>
      <w:r w:rsidRPr="00F22A11">
        <w:rPr>
          <w:b/>
          <w:bCs/>
          <w:lang w:val="en-IN"/>
        </w:rPr>
        <w:t>Private Route Table</w:t>
      </w:r>
    </w:p>
    <w:p w14:paraId="613DC302" w14:textId="77777777" w:rsidR="00F22A11" w:rsidRPr="00F22A11" w:rsidRDefault="00F22A11" w:rsidP="00F22A11">
      <w:pPr>
        <w:ind w:left="720"/>
        <w:rPr>
          <w:lang w:val="en-IN"/>
        </w:rPr>
      </w:pPr>
      <w:r w:rsidRPr="00F22A11">
        <w:rPr>
          <w:lang w:val="en-IN"/>
        </w:rPr>
        <w:t>Repeat the above to create a second route table:</w:t>
      </w:r>
    </w:p>
    <w:p w14:paraId="196F0EA7" w14:textId="77777777" w:rsidR="00F22A11" w:rsidRPr="00F22A11" w:rsidRDefault="00F22A11" w:rsidP="00F22A11">
      <w:pPr>
        <w:numPr>
          <w:ilvl w:val="1"/>
          <w:numId w:val="32"/>
        </w:numPr>
        <w:rPr>
          <w:lang w:val="en-IN"/>
        </w:rPr>
      </w:pPr>
      <w:r w:rsidRPr="00F22A11">
        <w:rPr>
          <w:lang w:val="en-IN"/>
        </w:rPr>
        <w:t>Name: PrivateRT</w:t>
      </w:r>
    </w:p>
    <w:p w14:paraId="5491D7DC" w14:textId="77777777" w:rsidR="00F22A11" w:rsidRPr="00F22A11" w:rsidRDefault="00F22A11" w:rsidP="00F22A11">
      <w:pPr>
        <w:numPr>
          <w:ilvl w:val="1"/>
          <w:numId w:val="32"/>
        </w:numPr>
        <w:rPr>
          <w:lang w:val="en-IN"/>
        </w:rPr>
      </w:pPr>
      <w:r w:rsidRPr="00F22A11">
        <w:rPr>
          <w:lang w:val="en-IN"/>
        </w:rPr>
        <w:t>VPC: same as before</w:t>
      </w:r>
    </w:p>
    <w:p w14:paraId="7A12FFCA" w14:textId="77777777" w:rsidR="00F22A11" w:rsidRPr="00F22A11" w:rsidRDefault="00F22A11" w:rsidP="00F22A11">
      <w:pPr>
        <w:ind w:left="720"/>
        <w:rPr>
          <w:lang w:val="en-IN"/>
        </w:rPr>
      </w:pPr>
      <w:r w:rsidRPr="00F22A11">
        <w:rPr>
          <w:lang w:val="en-IN"/>
        </w:rPr>
        <w:t>Don’t add any routes yet (no internet access by default)</w:t>
      </w:r>
    </w:p>
    <w:p w14:paraId="45EBE5AA" w14:textId="2342B5AA" w:rsidR="00F22A11" w:rsidRPr="00F22A11" w:rsidRDefault="00BD1D6F" w:rsidP="00BD1D6F">
      <w:pPr>
        <w:ind w:left="709"/>
        <w:rPr>
          <w:lang w:val="en-IN"/>
        </w:rPr>
      </w:pPr>
      <w:r>
        <w:rPr>
          <w:lang w:val="en-IN"/>
        </w:rPr>
        <w:lastRenderedPageBreak/>
        <w:t>-</w:t>
      </w:r>
      <w:r w:rsidR="00F22A11" w:rsidRPr="00F22A11">
        <w:rPr>
          <w:lang w:val="en-IN"/>
        </w:rPr>
        <w:t xml:space="preserve">Associate this route table with your </w:t>
      </w:r>
      <w:r w:rsidR="00F22A11" w:rsidRPr="00F22A11">
        <w:rPr>
          <w:b/>
          <w:bCs/>
          <w:lang w:val="en-IN"/>
        </w:rPr>
        <w:t>Private Subnet</w:t>
      </w:r>
      <w:r w:rsidR="00F22A11" w:rsidRPr="00F22A11">
        <w:rPr>
          <w:lang w:val="en-IN"/>
        </w:rPr>
        <w:t xml:space="preserve"> (10.0.0.128/25)</w:t>
      </w:r>
    </w:p>
    <w:p w14:paraId="4DDC57FD" w14:textId="05D67936" w:rsidR="00F22A11" w:rsidRDefault="00F22A11" w:rsidP="00DA33C8"/>
    <w:p w14:paraId="6E99191A" w14:textId="6C5C7F06" w:rsidR="00DA33C8" w:rsidRDefault="00DA33C8" w:rsidP="00DA33C8">
      <w:r>
        <w:rPr>
          <w:noProof/>
        </w:rPr>
        <w:drawing>
          <wp:inline distT="0" distB="0" distL="0" distR="0" wp14:anchorId="3381FBBF" wp14:editId="6419BB48">
            <wp:extent cx="5943600" cy="2498725"/>
            <wp:effectExtent l="0" t="0" r="0" b="0"/>
            <wp:docPr id="1408598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983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3A13" w14:textId="36D49977" w:rsidR="00EB3F79" w:rsidRDefault="002129A1" w:rsidP="00DA33C8">
      <w:r>
        <w:rPr>
          <w:noProof/>
        </w:rPr>
        <w:drawing>
          <wp:inline distT="0" distB="0" distL="0" distR="0" wp14:anchorId="15102C8C" wp14:editId="75790C36">
            <wp:extent cx="5943600" cy="2353310"/>
            <wp:effectExtent l="0" t="0" r="0" b="8890"/>
            <wp:docPr id="417373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7320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2BF0" w14:textId="77777777" w:rsidR="002129A1" w:rsidRDefault="002129A1" w:rsidP="00DA33C8"/>
    <w:p w14:paraId="2E34CE6B" w14:textId="198AE579" w:rsidR="002129A1" w:rsidRDefault="00205C6D" w:rsidP="00DA33C8">
      <w:r>
        <w:rPr>
          <w:noProof/>
        </w:rPr>
        <w:drawing>
          <wp:inline distT="0" distB="0" distL="0" distR="0" wp14:anchorId="00920038" wp14:editId="2501D77B">
            <wp:extent cx="5943600" cy="1354455"/>
            <wp:effectExtent l="0" t="0" r="0" b="0"/>
            <wp:docPr id="203066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682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D905" w14:textId="77777777" w:rsidR="0073240E" w:rsidRDefault="00650584" w:rsidP="00B62F65">
      <w:pPr>
        <w:pStyle w:val="ListParagraph"/>
        <w:numPr>
          <w:ilvl w:val="0"/>
          <w:numId w:val="24"/>
        </w:numPr>
      </w:pPr>
      <w:r w:rsidRPr="00650584">
        <w:t>Deploy NAT gateway on public subnet and attach the NAT gatewat to private subnet.</w:t>
      </w:r>
    </w:p>
    <w:p w14:paraId="700381A2" w14:textId="77777777" w:rsidR="0073240E" w:rsidRDefault="0073240E" w:rsidP="0073240E">
      <w:pPr>
        <w:pStyle w:val="ListParagraph"/>
      </w:pPr>
    </w:p>
    <w:p w14:paraId="41545BA3" w14:textId="77777777" w:rsidR="0073240E" w:rsidRPr="0073240E" w:rsidRDefault="0073240E" w:rsidP="0073240E">
      <w:pPr>
        <w:pStyle w:val="ListParagraph"/>
        <w:rPr>
          <w:b/>
          <w:bCs/>
          <w:lang w:val="en-IN"/>
        </w:rPr>
      </w:pPr>
      <w:r w:rsidRPr="0073240E">
        <w:rPr>
          <w:b/>
          <w:bCs/>
          <w:lang w:val="en-IN"/>
        </w:rPr>
        <w:t>Step 1: Create Elastic IP</w:t>
      </w:r>
    </w:p>
    <w:p w14:paraId="5C4C427F" w14:textId="77777777" w:rsidR="0073240E" w:rsidRPr="0073240E" w:rsidRDefault="0073240E" w:rsidP="0073240E">
      <w:pPr>
        <w:pStyle w:val="ListParagraph"/>
        <w:numPr>
          <w:ilvl w:val="0"/>
          <w:numId w:val="33"/>
        </w:numPr>
        <w:rPr>
          <w:lang w:val="en-IN"/>
        </w:rPr>
      </w:pPr>
      <w:r w:rsidRPr="0073240E">
        <w:rPr>
          <w:lang w:val="en-IN"/>
        </w:rPr>
        <w:t xml:space="preserve">Go to </w:t>
      </w:r>
      <w:r w:rsidRPr="0073240E">
        <w:rPr>
          <w:b/>
          <w:bCs/>
          <w:lang w:val="en-IN"/>
        </w:rPr>
        <w:t>EC2 Dashboard → Elastic IPs → Allocate Elastic IP</w:t>
      </w:r>
    </w:p>
    <w:p w14:paraId="749FEA82" w14:textId="77777777" w:rsidR="0073240E" w:rsidRPr="0073240E" w:rsidRDefault="0073240E" w:rsidP="0073240E">
      <w:pPr>
        <w:pStyle w:val="ListParagraph"/>
        <w:numPr>
          <w:ilvl w:val="0"/>
          <w:numId w:val="33"/>
        </w:numPr>
        <w:rPr>
          <w:lang w:val="en-IN"/>
        </w:rPr>
      </w:pPr>
      <w:r w:rsidRPr="0073240E">
        <w:rPr>
          <w:lang w:val="en-IN"/>
        </w:rPr>
        <w:t xml:space="preserve">Click </w:t>
      </w:r>
      <w:r w:rsidRPr="0073240E">
        <w:rPr>
          <w:b/>
          <w:bCs/>
          <w:lang w:val="en-IN"/>
        </w:rPr>
        <w:t>Allocate</w:t>
      </w:r>
    </w:p>
    <w:p w14:paraId="35F47E67" w14:textId="77777777" w:rsidR="0073240E" w:rsidRPr="0073240E" w:rsidRDefault="0073240E" w:rsidP="0073240E">
      <w:pPr>
        <w:pStyle w:val="ListParagraph"/>
        <w:numPr>
          <w:ilvl w:val="0"/>
          <w:numId w:val="33"/>
        </w:numPr>
        <w:rPr>
          <w:lang w:val="en-IN"/>
        </w:rPr>
      </w:pPr>
      <w:r w:rsidRPr="0073240E">
        <w:rPr>
          <w:lang w:val="en-IN"/>
        </w:rPr>
        <w:t>Note the EIP for the next step</w:t>
      </w:r>
    </w:p>
    <w:p w14:paraId="7FA214F3" w14:textId="77777777" w:rsidR="0073240E" w:rsidRPr="0073240E" w:rsidRDefault="0073240E" w:rsidP="0073240E">
      <w:pPr>
        <w:pStyle w:val="ListParagraph"/>
        <w:rPr>
          <w:b/>
          <w:bCs/>
          <w:lang w:val="en-IN"/>
        </w:rPr>
      </w:pPr>
      <w:r w:rsidRPr="0073240E">
        <w:rPr>
          <w:b/>
          <w:bCs/>
          <w:lang w:val="en-IN"/>
        </w:rPr>
        <w:t>Step 2: Create NAT Gateway</w:t>
      </w:r>
    </w:p>
    <w:p w14:paraId="080A9ED3" w14:textId="77777777" w:rsidR="0073240E" w:rsidRPr="0073240E" w:rsidRDefault="0073240E" w:rsidP="0073240E">
      <w:pPr>
        <w:pStyle w:val="ListParagraph"/>
        <w:numPr>
          <w:ilvl w:val="0"/>
          <w:numId w:val="34"/>
        </w:numPr>
        <w:rPr>
          <w:lang w:val="en-IN"/>
        </w:rPr>
      </w:pPr>
      <w:r w:rsidRPr="0073240E">
        <w:rPr>
          <w:lang w:val="en-IN"/>
        </w:rPr>
        <w:t xml:space="preserve">Go to </w:t>
      </w:r>
      <w:r w:rsidRPr="0073240E">
        <w:rPr>
          <w:b/>
          <w:bCs/>
          <w:lang w:val="en-IN"/>
        </w:rPr>
        <w:t>VPC → NAT Gateways → Create NAT Gateway</w:t>
      </w:r>
    </w:p>
    <w:p w14:paraId="1A7BB189" w14:textId="77777777" w:rsidR="0073240E" w:rsidRPr="0073240E" w:rsidRDefault="0073240E" w:rsidP="0073240E">
      <w:pPr>
        <w:pStyle w:val="ListParagraph"/>
        <w:numPr>
          <w:ilvl w:val="0"/>
          <w:numId w:val="34"/>
        </w:numPr>
        <w:rPr>
          <w:lang w:val="en-IN"/>
        </w:rPr>
      </w:pPr>
      <w:r w:rsidRPr="0073240E">
        <w:rPr>
          <w:b/>
          <w:bCs/>
          <w:lang w:val="en-IN"/>
        </w:rPr>
        <w:lastRenderedPageBreak/>
        <w:t>Subnet</w:t>
      </w:r>
      <w:r w:rsidRPr="0073240E">
        <w:rPr>
          <w:lang w:val="en-IN"/>
        </w:rPr>
        <w:t xml:space="preserve">: Choose the </w:t>
      </w:r>
      <w:r w:rsidRPr="0073240E">
        <w:rPr>
          <w:b/>
          <w:bCs/>
          <w:lang w:val="en-IN"/>
        </w:rPr>
        <w:t>Public Subnet</w:t>
      </w:r>
      <w:r w:rsidRPr="0073240E">
        <w:rPr>
          <w:lang w:val="en-IN"/>
        </w:rPr>
        <w:t xml:space="preserve"> (10.0.0.0/25)</w:t>
      </w:r>
    </w:p>
    <w:p w14:paraId="1656A70B" w14:textId="77777777" w:rsidR="0073240E" w:rsidRPr="0073240E" w:rsidRDefault="0073240E" w:rsidP="0073240E">
      <w:pPr>
        <w:pStyle w:val="ListParagraph"/>
        <w:numPr>
          <w:ilvl w:val="0"/>
          <w:numId w:val="34"/>
        </w:numPr>
        <w:rPr>
          <w:lang w:val="en-IN"/>
        </w:rPr>
      </w:pPr>
      <w:r w:rsidRPr="0073240E">
        <w:rPr>
          <w:b/>
          <w:bCs/>
          <w:lang w:val="en-IN"/>
        </w:rPr>
        <w:t>Elastic IP</w:t>
      </w:r>
      <w:r w:rsidRPr="0073240E">
        <w:rPr>
          <w:lang w:val="en-IN"/>
        </w:rPr>
        <w:t>: Choose the one you just allocated</w:t>
      </w:r>
    </w:p>
    <w:p w14:paraId="15531569" w14:textId="77777777" w:rsidR="0073240E" w:rsidRPr="0073240E" w:rsidRDefault="0073240E" w:rsidP="0073240E">
      <w:pPr>
        <w:pStyle w:val="ListParagraph"/>
        <w:numPr>
          <w:ilvl w:val="0"/>
          <w:numId w:val="34"/>
        </w:numPr>
        <w:rPr>
          <w:lang w:val="en-IN"/>
        </w:rPr>
      </w:pPr>
      <w:r w:rsidRPr="0073240E">
        <w:rPr>
          <w:b/>
          <w:bCs/>
          <w:lang w:val="en-IN"/>
        </w:rPr>
        <w:t>Name</w:t>
      </w:r>
      <w:r w:rsidRPr="0073240E">
        <w:rPr>
          <w:lang w:val="en-IN"/>
        </w:rPr>
        <w:t>: MyNATGateway</w:t>
      </w:r>
    </w:p>
    <w:p w14:paraId="2F690A67" w14:textId="77777777" w:rsidR="0073240E" w:rsidRPr="0073240E" w:rsidRDefault="0073240E" w:rsidP="0073240E">
      <w:pPr>
        <w:pStyle w:val="ListParagraph"/>
        <w:numPr>
          <w:ilvl w:val="0"/>
          <w:numId w:val="34"/>
        </w:numPr>
        <w:rPr>
          <w:lang w:val="en-IN"/>
        </w:rPr>
      </w:pPr>
      <w:r w:rsidRPr="0073240E">
        <w:rPr>
          <w:lang w:val="en-IN"/>
        </w:rPr>
        <w:t xml:space="preserve">Click </w:t>
      </w:r>
      <w:r w:rsidRPr="0073240E">
        <w:rPr>
          <w:b/>
          <w:bCs/>
          <w:lang w:val="en-IN"/>
        </w:rPr>
        <w:t>Create</w:t>
      </w:r>
    </w:p>
    <w:p w14:paraId="6BC0E02A" w14:textId="77777777" w:rsidR="0073240E" w:rsidRPr="0073240E" w:rsidRDefault="0073240E" w:rsidP="0073240E">
      <w:pPr>
        <w:pStyle w:val="ListParagraph"/>
        <w:rPr>
          <w:lang w:val="en-IN"/>
        </w:rPr>
      </w:pPr>
      <w:r w:rsidRPr="0073240E">
        <w:rPr>
          <w:rFonts w:ascii="Segoe UI Emoji" w:hAnsi="Segoe UI Emoji" w:cs="Segoe UI Emoji"/>
          <w:lang w:val="en-IN"/>
        </w:rPr>
        <w:t>⚠️</w:t>
      </w:r>
      <w:r w:rsidRPr="0073240E">
        <w:rPr>
          <w:lang w:val="en-IN"/>
        </w:rPr>
        <w:t xml:space="preserve"> Wait for the NAT Gateway to reach available status.</w:t>
      </w:r>
    </w:p>
    <w:p w14:paraId="53C0A02E" w14:textId="61756729" w:rsidR="00650584" w:rsidRDefault="00650584" w:rsidP="0073240E">
      <w:pPr>
        <w:pStyle w:val="ListParagraph"/>
      </w:pPr>
      <w:r w:rsidRPr="00650584">
        <w:t xml:space="preserve"> </w:t>
      </w:r>
    </w:p>
    <w:p w14:paraId="678EECE3" w14:textId="17819B92" w:rsidR="00B62F65" w:rsidRDefault="00B62F65" w:rsidP="00B62F65">
      <w:pPr>
        <w:pStyle w:val="ListParagraph"/>
      </w:pPr>
      <w:r>
        <w:rPr>
          <w:noProof/>
        </w:rPr>
        <w:drawing>
          <wp:inline distT="0" distB="0" distL="0" distR="0" wp14:anchorId="6239F8A5" wp14:editId="360ABB7A">
            <wp:extent cx="5943600" cy="1572260"/>
            <wp:effectExtent l="0" t="0" r="0" b="8890"/>
            <wp:docPr id="259880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8038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16C5" w14:textId="77777777" w:rsidR="00C645C8" w:rsidRPr="00C645C8" w:rsidRDefault="00C645C8" w:rsidP="00C645C8">
      <w:pPr>
        <w:pStyle w:val="ListParagraph"/>
        <w:rPr>
          <w:b/>
          <w:bCs/>
          <w:lang w:val="en-IN"/>
        </w:rPr>
      </w:pPr>
      <w:r w:rsidRPr="00C645C8">
        <w:rPr>
          <w:b/>
          <w:bCs/>
          <w:lang w:val="en-IN"/>
        </w:rPr>
        <w:t>Step 3: Update Private Route Table</w:t>
      </w:r>
    </w:p>
    <w:p w14:paraId="19698A5D" w14:textId="77777777" w:rsidR="00C645C8" w:rsidRPr="00C645C8" w:rsidRDefault="00C645C8" w:rsidP="00C645C8">
      <w:pPr>
        <w:pStyle w:val="ListParagraph"/>
        <w:numPr>
          <w:ilvl w:val="0"/>
          <w:numId w:val="35"/>
        </w:numPr>
        <w:rPr>
          <w:lang w:val="en-IN"/>
        </w:rPr>
      </w:pPr>
      <w:r w:rsidRPr="00C645C8">
        <w:rPr>
          <w:lang w:val="en-IN"/>
        </w:rPr>
        <w:t xml:space="preserve">Go to </w:t>
      </w:r>
      <w:r w:rsidRPr="00C645C8">
        <w:rPr>
          <w:b/>
          <w:bCs/>
          <w:lang w:val="en-IN"/>
        </w:rPr>
        <w:t>VPC → Route Tables</w:t>
      </w:r>
    </w:p>
    <w:p w14:paraId="00EDE2F0" w14:textId="77777777" w:rsidR="00C645C8" w:rsidRPr="00C645C8" w:rsidRDefault="00C645C8" w:rsidP="00C645C8">
      <w:pPr>
        <w:pStyle w:val="ListParagraph"/>
        <w:numPr>
          <w:ilvl w:val="0"/>
          <w:numId w:val="35"/>
        </w:numPr>
        <w:rPr>
          <w:lang w:val="en-IN"/>
        </w:rPr>
      </w:pPr>
      <w:r w:rsidRPr="00C645C8">
        <w:rPr>
          <w:lang w:val="en-IN"/>
        </w:rPr>
        <w:t xml:space="preserve">Select your </w:t>
      </w:r>
      <w:r w:rsidRPr="00C645C8">
        <w:rPr>
          <w:b/>
          <w:bCs/>
          <w:lang w:val="en-IN"/>
        </w:rPr>
        <w:t>PrivateRT</w:t>
      </w:r>
    </w:p>
    <w:p w14:paraId="4127B9CD" w14:textId="77777777" w:rsidR="00C645C8" w:rsidRPr="00C645C8" w:rsidRDefault="00C645C8" w:rsidP="00C645C8">
      <w:pPr>
        <w:pStyle w:val="ListParagraph"/>
        <w:numPr>
          <w:ilvl w:val="0"/>
          <w:numId w:val="35"/>
        </w:numPr>
        <w:rPr>
          <w:lang w:val="en-IN"/>
        </w:rPr>
      </w:pPr>
      <w:r w:rsidRPr="00C645C8">
        <w:rPr>
          <w:lang w:val="en-IN"/>
        </w:rPr>
        <w:t xml:space="preserve">Click </w:t>
      </w:r>
      <w:r w:rsidRPr="00C645C8">
        <w:rPr>
          <w:b/>
          <w:bCs/>
          <w:lang w:val="en-IN"/>
        </w:rPr>
        <w:t>Routes → Edit Routes → Add route</w:t>
      </w:r>
    </w:p>
    <w:p w14:paraId="2C0FB22F" w14:textId="77777777" w:rsidR="00C645C8" w:rsidRPr="00C645C8" w:rsidRDefault="00C645C8" w:rsidP="00C645C8">
      <w:pPr>
        <w:pStyle w:val="ListParagraph"/>
        <w:numPr>
          <w:ilvl w:val="1"/>
          <w:numId w:val="35"/>
        </w:numPr>
        <w:rPr>
          <w:lang w:val="en-IN"/>
        </w:rPr>
      </w:pPr>
      <w:r w:rsidRPr="00C645C8">
        <w:rPr>
          <w:lang w:val="en-IN"/>
        </w:rPr>
        <w:t>Destination: 0.0.0.0/0</w:t>
      </w:r>
    </w:p>
    <w:p w14:paraId="713389AA" w14:textId="77777777" w:rsidR="00C645C8" w:rsidRPr="00C645C8" w:rsidRDefault="00C645C8" w:rsidP="00C645C8">
      <w:pPr>
        <w:pStyle w:val="ListParagraph"/>
        <w:numPr>
          <w:ilvl w:val="1"/>
          <w:numId w:val="35"/>
        </w:numPr>
        <w:rPr>
          <w:lang w:val="en-IN"/>
        </w:rPr>
      </w:pPr>
      <w:r w:rsidRPr="00C645C8">
        <w:rPr>
          <w:lang w:val="en-IN"/>
        </w:rPr>
        <w:t xml:space="preserve">Target: </w:t>
      </w:r>
      <w:r w:rsidRPr="00C645C8">
        <w:rPr>
          <w:b/>
          <w:bCs/>
          <w:lang w:val="en-IN"/>
        </w:rPr>
        <w:t>NAT Gateway</w:t>
      </w:r>
      <w:r w:rsidRPr="00C645C8">
        <w:rPr>
          <w:lang w:val="en-IN"/>
        </w:rPr>
        <w:t xml:space="preserve"> → choose MyNATGateway</w:t>
      </w:r>
    </w:p>
    <w:p w14:paraId="613541BB" w14:textId="77777777" w:rsidR="00C645C8" w:rsidRPr="00C645C8" w:rsidRDefault="00C645C8" w:rsidP="00C645C8">
      <w:pPr>
        <w:pStyle w:val="ListParagraph"/>
        <w:numPr>
          <w:ilvl w:val="0"/>
          <w:numId w:val="35"/>
        </w:numPr>
        <w:rPr>
          <w:lang w:val="en-IN"/>
        </w:rPr>
      </w:pPr>
      <w:r w:rsidRPr="00C645C8">
        <w:rPr>
          <w:lang w:val="en-IN"/>
        </w:rPr>
        <w:t>Save changes</w:t>
      </w:r>
    </w:p>
    <w:p w14:paraId="3ECFE979" w14:textId="77777777" w:rsidR="0073240E" w:rsidRDefault="0073240E" w:rsidP="00B62F65">
      <w:pPr>
        <w:pStyle w:val="ListParagraph"/>
      </w:pPr>
    </w:p>
    <w:p w14:paraId="72353739" w14:textId="77777777" w:rsidR="00B62F65" w:rsidRDefault="00B62F65" w:rsidP="00B62F65">
      <w:pPr>
        <w:pStyle w:val="ListParagraph"/>
      </w:pPr>
    </w:p>
    <w:p w14:paraId="3F1D3B3D" w14:textId="7EA45389" w:rsidR="00AB79A6" w:rsidRDefault="00AB79A6" w:rsidP="00B62F65">
      <w:pPr>
        <w:pStyle w:val="ListParagraph"/>
      </w:pPr>
      <w:r>
        <w:rPr>
          <w:noProof/>
        </w:rPr>
        <w:drawing>
          <wp:inline distT="0" distB="0" distL="0" distR="0" wp14:anchorId="0125B439" wp14:editId="3F8348D2">
            <wp:extent cx="5943600" cy="2373630"/>
            <wp:effectExtent l="0" t="0" r="0" b="7620"/>
            <wp:docPr id="441479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7986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5D38" w14:textId="56D8A19D" w:rsidR="006E7A20" w:rsidRDefault="006E7A20" w:rsidP="00B62F65">
      <w:pPr>
        <w:pStyle w:val="ListParagraph"/>
      </w:pPr>
      <w:r>
        <w:rPr>
          <w:noProof/>
        </w:rPr>
        <w:lastRenderedPageBreak/>
        <w:drawing>
          <wp:inline distT="0" distB="0" distL="0" distR="0" wp14:anchorId="4FBCDE66" wp14:editId="6EF3ED26">
            <wp:extent cx="5943600" cy="2480310"/>
            <wp:effectExtent l="0" t="0" r="0" b="0"/>
            <wp:docPr id="470334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343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030D" w14:textId="77777777" w:rsidR="006E7A20" w:rsidRDefault="006E7A20" w:rsidP="00B62F65">
      <w:pPr>
        <w:pStyle w:val="ListParagraph"/>
      </w:pPr>
    </w:p>
    <w:p w14:paraId="3B07548E" w14:textId="48EB35CC" w:rsidR="00650584" w:rsidRDefault="00650584" w:rsidP="00EC47A1">
      <w:pPr>
        <w:pStyle w:val="ListParagraph"/>
        <w:numPr>
          <w:ilvl w:val="0"/>
          <w:numId w:val="24"/>
        </w:numPr>
      </w:pPr>
      <w:r w:rsidRPr="00650584">
        <w:t xml:space="preserve">Create Two instances,one in public subnet and one in private subnet. </w:t>
      </w:r>
    </w:p>
    <w:p w14:paraId="650221DF" w14:textId="77777777" w:rsidR="00D1032C" w:rsidRDefault="00D1032C" w:rsidP="00D1032C">
      <w:pPr>
        <w:pStyle w:val="ListParagraph"/>
      </w:pPr>
    </w:p>
    <w:p w14:paraId="7D5AB686" w14:textId="77777777" w:rsidR="008F51E9" w:rsidRPr="008F51E9" w:rsidRDefault="008F51E9" w:rsidP="008F51E9">
      <w:pPr>
        <w:pStyle w:val="ListParagraph"/>
        <w:rPr>
          <w:b/>
          <w:bCs/>
          <w:lang w:val="en-IN"/>
        </w:rPr>
      </w:pPr>
      <w:r w:rsidRPr="008F51E9">
        <w:rPr>
          <w:rFonts w:ascii="Segoe UI Emoji" w:hAnsi="Segoe UI Emoji" w:cs="Segoe UI Emoji"/>
          <w:b/>
          <w:bCs/>
          <w:lang w:val="en-IN"/>
        </w:rPr>
        <w:t>🔹</w:t>
      </w:r>
      <w:r w:rsidRPr="008F51E9">
        <w:rPr>
          <w:b/>
          <w:bCs/>
          <w:lang w:val="en-IN"/>
        </w:rPr>
        <w:t xml:space="preserve"> Public EC2 Instance</w:t>
      </w:r>
    </w:p>
    <w:p w14:paraId="1C1934E9" w14:textId="77777777" w:rsidR="008F51E9" w:rsidRPr="008F51E9" w:rsidRDefault="008F51E9" w:rsidP="008F51E9">
      <w:pPr>
        <w:pStyle w:val="ListParagraph"/>
        <w:rPr>
          <w:lang w:val="en-IN"/>
        </w:rPr>
      </w:pPr>
      <w:r w:rsidRPr="008F51E9">
        <w:rPr>
          <w:lang w:val="en-IN"/>
        </w:rPr>
        <w:t xml:space="preserve">Go to </w:t>
      </w:r>
      <w:r w:rsidRPr="008F51E9">
        <w:rPr>
          <w:b/>
          <w:bCs/>
          <w:lang w:val="en-IN"/>
        </w:rPr>
        <w:t>EC2 → Launch Instance</w:t>
      </w:r>
    </w:p>
    <w:p w14:paraId="0E0F81D3" w14:textId="77777777" w:rsidR="008F51E9" w:rsidRPr="008F51E9" w:rsidRDefault="008F51E9" w:rsidP="008F51E9">
      <w:pPr>
        <w:pStyle w:val="ListParagraph"/>
        <w:rPr>
          <w:lang w:val="en-IN"/>
        </w:rPr>
      </w:pPr>
      <w:r w:rsidRPr="008F51E9">
        <w:rPr>
          <w:lang w:val="en-IN"/>
        </w:rPr>
        <w:t>Name: PublicInstance</w:t>
      </w:r>
    </w:p>
    <w:p w14:paraId="03F43174" w14:textId="77777777" w:rsidR="008F51E9" w:rsidRPr="008F51E9" w:rsidRDefault="008F51E9" w:rsidP="008F51E9">
      <w:pPr>
        <w:pStyle w:val="ListParagraph"/>
        <w:rPr>
          <w:lang w:val="en-IN"/>
        </w:rPr>
      </w:pPr>
      <w:r w:rsidRPr="008F51E9">
        <w:rPr>
          <w:lang w:val="en-IN"/>
        </w:rPr>
        <w:t xml:space="preserve">AMI: </w:t>
      </w:r>
      <w:r w:rsidRPr="008F51E9">
        <w:rPr>
          <w:b/>
          <w:bCs/>
          <w:lang w:val="en-IN"/>
        </w:rPr>
        <w:t>Amazon Linux 2</w:t>
      </w:r>
    </w:p>
    <w:p w14:paraId="4A19F2A7" w14:textId="77777777" w:rsidR="008F51E9" w:rsidRPr="008F51E9" w:rsidRDefault="008F51E9" w:rsidP="008F51E9">
      <w:pPr>
        <w:pStyle w:val="ListParagraph"/>
        <w:rPr>
          <w:lang w:val="en-IN"/>
        </w:rPr>
      </w:pPr>
      <w:r w:rsidRPr="008F51E9">
        <w:rPr>
          <w:lang w:val="en-IN"/>
        </w:rPr>
        <w:t>Instance type: t2.micro</w:t>
      </w:r>
    </w:p>
    <w:p w14:paraId="607EBD65" w14:textId="77777777" w:rsidR="008F51E9" w:rsidRPr="008F51E9" w:rsidRDefault="008F51E9" w:rsidP="008F51E9">
      <w:pPr>
        <w:pStyle w:val="ListParagraph"/>
        <w:rPr>
          <w:lang w:val="en-IN"/>
        </w:rPr>
      </w:pPr>
      <w:r w:rsidRPr="008F51E9">
        <w:rPr>
          <w:lang w:val="en-IN"/>
        </w:rPr>
        <w:t>Key pair: Select MyKeyPair</w:t>
      </w:r>
    </w:p>
    <w:p w14:paraId="7934A587" w14:textId="77777777" w:rsidR="008F51E9" w:rsidRPr="008F51E9" w:rsidRDefault="008F51E9" w:rsidP="008F51E9">
      <w:pPr>
        <w:pStyle w:val="ListParagraph"/>
        <w:rPr>
          <w:lang w:val="en-IN"/>
        </w:rPr>
      </w:pPr>
      <w:r w:rsidRPr="008F51E9">
        <w:rPr>
          <w:lang w:val="en-IN"/>
        </w:rPr>
        <w:t>Network settings:</w:t>
      </w:r>
    </w:p>
    <w:p w14:paraId="73BF2413" w14:textId="77777777" w:rsidR="008F51E9" w:rsidRPr="008F51E9" w:rsidRDefault="008F51E9" w:rsidP="008F51E9">
      <w:pPr>
        <w:pStyle w:val="ListParagraph"/>
        <w:numPr>
          <w:ilvl w:val="1"/>
          <w:numId w:val="36"/>
        </w:numPr>
        <w:rPr>
          <w:lang w:val="en-IN"/>
        </w:rPr>
      </w:pPr>
      <w:r w:rsidRPr="008F51E9">
        <w:rPr>
          <w:lang w:val="en-IN"/>
        </w:rPr>
        <w:t>VPC: vpc-xxxxxxxx</w:t>
      </w:r>
    </w:p>
    <w:p w14:paraId="06D7ECCF" w14:textId="77777777" w:rsidR="008F51E9" w:rsidRPr="008F51E9" w:rsidRDefault="008F51E9" w:rsidP="008F51E9">
      <w:pPr>
        <w:pStyle w:val="ListParagraph"/>
        <w:numPr>
          <w:ilvl w:val="1"/>
          <w:numId w:val="36"/>
        </w:numPr>
        <w:rPr>
          <w:lang w:val="en-IN"/>
        </w:rPr>
      </w:pPr>
      <w:r w:rsidRPr="008F51E9">
        <w:rPr>
          <w:lang w:val="en-IN"/>
        </w:rPr>
        <w:t>Subnet: subnet-public</w:t>
      </w:r>
    </w:p>
    <w:p w14:paraId="24A47713" w14:textId="77777777" w:rsidR="008F51E9" w:rsidRPr="008F51E9" w:rsidRDefault="008F51E9" w:rsidP="008F51E9">
      <w:pPr>
        <w:pStyle w:val="ListParagraph"/>
        <w:numPr>
          <w:ilvl w:val="1"/>
          <w:numId w:val="36"/>
        </w:numPr>
        <w:rPr>
          <w:lang w:val="en-IN"/>
        </w:rPr>
      </w:pPr>
      <w:r w:rsidRPr="008F51E9">
        <w:rPr>
          <w:lang w:val="en-IN"/>
        </w:rPr>
        <w:t xml:space="preserve">Auto-assign Public IP: </w:t>
      </w:r>
      <w:r w:rsidRPr="008F51E9">
        <w:rPr>
          <w:b/>
          <w:bCs/>
          <w:lang w:val="en-IN"/>
        </w:rPr>
        <w:t>Enable</w:t>
      </w:r>
    </w:p>
    <w:p w14:paraId="5478DE61" w14:textId="77777777" w:rsidR="008F51E9" w:rsidRPr="008F51E9" w:rsidRDefault="008F51E9" w:rsidP="008F51E9">
      <w:pPr>
        <w:pStyle w:val="ListParagraph"/>
        <w:numPr>
          <w:ilvl w:val="1"/>
          <w:numId w:val="36"/>
        </w:numPr>
        <w:rPr>
          <w:lang w:val="en-IN"/>
        </w:rPr>
      </w:pPr>
      <w:r w:rsidRPr="008F51E9">
        <w:rPr>
          <w:lang w:val="en-IN"/>
        </w:rPr>
        <w:t>Security Group: allow SSH (port 22) and optionally ICMP (ping)</w:t>
      </w:r>
    </w:p>
    <w:p w14:paraId="3BF81E35" w14:textId="77777777" w:rsidR="008F51E9" w:rsidRPr="008F51E9" w:rsidRDefault="008F51E9" w:rsidP="008F51E9">
      <w:pPr>
        <w:pStyle w:val="ListParagraph"/>
        <w:rPr>
          <w:lang w:val="en-IN"/>
        </w:rPr>
      </w:pPr>
      <w:r w:rsidRPr="008F51E9">
        <w:rPr>
          <w:lang w:val="en-IN"/>
        </w:rPr>
        <w:t>Launch</w:t>
      </w:r>
    </w:p>
    <w:p w14:paraId="59175A20" w14:textId="77777777" w:rsidR="00D1032C" w:rsidRDefault="00D1032C" w:rsidP="00D1032C">
      <w:pPr>
        <w:pStyle w:val="ListParagraph"/>
      </w:pPr>
    </w:p>
    <w:p w14:paraId="19B82835" w14:textId="77777777" w:rsidR="00EC47A1" w:rsidRDefault="00EC47A1" w:rsidP="00EC47A1"/>
    <w:p w14:paraId="3053CB12" w14:textId="77777777" w:rsidR="00EC47A1" w:rsidRDefault="00EC47A1" w:rsidP="00EC47A1"/>
    <w:p w14:paraId="7EAC0284" w14:textId="70D1FE1D" w:rsidR="00EC47A1" w:rsidRDefault="00EC47A1" w:rsidP="00EC47A1">
      <w:r>
        <w:rPr>
          <w:noProof/>
        </w:rPr>
        <w:drawing>
          <wp:inline distT="0" distB="0" distL="0" distR="0" wp14:anchorId="430EA0FC" wp14:editId="38E779DC">
            <wp:extent cx="5943600" cy="1823720"/>
            <wp:effectExtent l="0" t="0" r="0" b="5080"/>
            <wp:docPr id="1989400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0025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C8DE" w14:textId="53A23BC4" w:rsidR="00EC47A1" w:rsidRDefault="00D1032C" w:rsidP="00EC47A1">
      <w:r>
        <w:rPr>
          <w:noProof/>
        </w:rPr>
        <w:lastRenderedPageBreak/>
        <w:drawing>
          <wp:inline distT="0" distB="0" distL="0" distR="0" wp14:anchorId="11DBB084" wp14:editId="204C0C32">
            <wp:extent cx="5943600" cy="1057910"/>
            <wp:effectExtent l="0" t="0" r="0" b="8890"/>
            <wp:docPr id="353341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4132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CC39" w14:textId="77777777" w:rsidR="008A28AD" w:rsidRPr="008A28AD" w:rsidRDefault="008A28AD" w:rsidP="008A28AD">
      <w:pPr>
        <w:rPr>
          <w:b/>
          <w:bCs/>
          <w:lang w:val="en-IN"/>
        </w:rPr>
      </w:pPr>
      <w:r w:rsidRPr="008A28AD">
        <w:rPr>
          <w:rFonts w:ascii="Segoe UI Emoji" w:hAnsi="Segoe UI Emoji" w:cs="Segoe UI Emoji"/>
          <w:b/>
          <w:bCs/>
          <w:lang w:val="en-IN"/>
        </w:rPr>
        <w:t>🔸</w:t>
      </w:r>
      <w:r w:rsidRPr="008A28AD">
        <w:rPr>
          <w:b/>
          <w:bCs/>
          <w:lang w:val="en-IN"/>
        </w:rPr>
        <w:t xml:space="preserve"> Private EC2 Instance</w:t>
      </w:r>
    </w:p>
    <w:p w14:paraId="38275FBA" w14:textId="77777777" w:rsidR="008A28AD" w:rsidRPr="008A28AD" w:rsidRDefault="008A28AD" w:rsidP="008A28AD">
      <w:pPr>
        <w:ind w:left="720"/>
        <w:rPr>
          <w:lang w:val="en-IN"/>
        </w:rPr>
      </w:pPr>
      <w:r w:rsidRPr="008A28AD">
        <w:rPr>
          <w:lang w:val="en-IN"/>
        </w:rPr>
        <w:t>Repeat steps for the second instance</w:t>
      </w:r>
    </w:p>
    <w:p w14:paraId="5990452D" w14:textId="77777777" w:rsidR="008A28AD" w:rsidRPr="008A28AD" w:rsidRDefault="008A28AD" w:rsidP="008A28AD">
      <w:pPr>
        <w:ind w:left="720"/>
        <w:rPr>
          <w:lang w:val="en-IN"/>
        </w:rPr>
      </w:pPr>
      <w:r w:rsidRPr="008A28AD">
        <w:rPr>
          <w:lang w:val="en-IN"/>
        </w:rPr>
        <w:t>Name: PrivateInstance</w:t>
      </w:r>
    </w:p>
    <w:p w14:paraId="0EBAAAB0" w14:textId="77777777" w:rsidR="008A28AD" w:rsidRPr="008A28AD" w:rsidRDefault="008A28AD" w:rsidP="008A28AD">
      <w:pPr>
        <w:ind w:left="720"/>
        <w:rPr>
          <w:lang w:val="en-IN"/>
        </w:rPr>
      </w:pPr>
      <w:r w:rsidRPr="008A28AD">
        <w:rPr>
          <w:lang w:val="en-IN"/>
        </w:rPr>
        <w:t>Same AMI, instance type, and key pair</w:t>
      </w:r>
    </w:p>
    <w:p w14:paraId="2A32E586" w14:textId="77777777" w:rsidR="008A28AD" w:rsidRPr="008A28AD" w:rsidRDefault="008A28AD" w:rsidP="008A28AD">
      <w:pPr>
        <w:ind w:left="720"/>
        <w:rPr>
          <w:lang w:val="en-IN"/>
        </w:rPr>
      </w:pPr>
      <w:r w:rsidRPr="008A28AD">
        <w:rPr>
          <w:lang w:val="en-IN"/>
        </w:rPr>
        <w:t>Network settings:</w:t>
      </w:r>
    </w:p>
    <w:p w14:paraId="7D9C195F" w14:textId="77777777" w:rsidR="008A28AD" w:rsidRPr="008A28AD" w:rsidRDefault="008A28AD" w:rsidP="008A28AD">
      <w:pPr>
        <w:numPr>
          <w:ilvl w:val="1"/>
          <w:numId w:val="37"/>
        </w:numPr>
        <w:rPr>
          <w:lang w:val="en-IN"/>
        </w:rPr>
      </w:pPr>
      <w:r w:rsidRPr="008A28AD">
        <w:rPr>
          <w:lang w:val="en-IN"/>
        </w:rPr>
        <w:t>Subnet: subnet-private</w:t>
      </w:r>
    </w:p>
    <w:p w14:paraId="68864D97" w14:textId="77777777" w:rsidR="008A28AD" w:rsidRPr="008A28AD" w:rsidRDefault="008A28AD" w:rsidP="008A28AD">
      <w:pPr>
        <w:numPr>
          <w:ilvl w:val="1"/>
          <w:numId w:val="37"/>
        </w:numPr>
        <w:rPr>
          <w:lang w:val="en-IN"/>
        </w:rPr>
      </w:pPr>
      <w:r w:rsidRPr="008A28AD">
        <w:rPr>
          <w:lang w:val="en-IN"/>
        </w:rPr>
        <w:t xml:space="preserve">Auto-assign Public IP: </w:t>
      </w:r>
      <w:r w:rsidRPr="008A28AD">
        <w:rPr>
          <w:b/>
          <w:bCs/>
          <w:lang w:val="en-IN"/>
        </w:rPr>
        <w:t>Disable</w:t>
      </w:r>
    </w:p>
    <w:p w14:paraId="035B9245" w14:textId="708C152D" w:rsidR="008A28AD" w:rsidRPr="008A28AD" w:rsidRDefault="008A28AD" w:rsidP="008A28AD">
      <w:pPr>
        <w:numPr>
          <w:ilvl w:val="1"/>
          <w:numId w:val="37"/>
        </w:numPr>
        <w:rPr>
          <w:lang w:val="en-IN"/>
        </w:rPr>
      </w:pPr>
      <w:r w:rsidRPr="008A28AD">
        <w:rPr>
          <w:lang w:val="en-IN"/>
        </w:rPr>
        <w:t xml:space="preserve">Security Group: allow SSH </w:t>
      </w:r>
      <w:r w:rsidRPr="008A28AD">
        <w:rPr>
          <w:b/>
          <w:bCs/>
          <w:lang w:val="en-IN"/>
        </w:rPr>
        <w:t>from the public instance's private IP</w:t>
      </w:r>
      <w:r w:rsidRPr="008A28AD">
        <w:rPr>
          <w:lang w:val="en-IN"/>
        </w:rPr>
        <w:t xml:space="preserve"> </w:t>
      </w:r>
    </w:p>
    <w:p w14:paraId="6B071092" w14:textId="77777777" w:rsidR="008A28AD" w:rsidRDefault="008A28AD" w:rsidP="008A28AD">
      <w:pPr>
        <w:ind w:left="720"/>
        <w:rPr>
          <w:lang w:val="en-IN"/>
        </w:rPr>
      </w:pPr>
      <w:r w:rsidRPr="008A28AD">
        <w:rPr>
          <w:lang w:val="en-IN"/>
        </w:rPr>
        <w:t>Launch</w:t>
      </w:r>
    </w:p>
    <w:p w14:paraId="53A37A1B" w14:textId="1DE256BC" w:rsidR="00DA0551" w:rsidRDefault="0002212B" w:rsidP="008A28AD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0F261A7B" wp14:editId="59057B8E">
            <wp:extent cx="5943600" cy="2895600"/>
            <wp:effectExtent l="0" t="0" r="0" b="0"/>
            <wp:docPr id="1393709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0902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D5D1" w14:textId="77777777" w:rsidR="003569DB" w:rsidRDefault="003569DB" w:rsidP="008A28AD">
      <w:pPr>
        <w:ind w:left="720"/>
        <w:rPr>
          <w:lang w:val="en-IN"/>
        </w:rPr>
      </w:pPr>
    </w:p>
    <w:p w14:paraId="532B6C49" w14:textId="77777777" w:rsidR="003569DB" w:rsidRDefault="003569DB" w:rsidP="008A28AD">
      <w:pPr>
        <w:ind w:left="720"/>
        <w:rPr>
          <w:lang w:val="en-IN"/>
        </w:rPr>
      </w:pPr>
    </w:p>
    <w:p w14:paraId="56DC35B6" w14:textId="3B973316" w:rsidR="0002212B" w:rsidRPr="008A28AD" w:rsidRDefault="003569DB" w:rsidP="008A28AD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328F9F32" wp14:editId="56138CE3">
            <wp:extent cx="5943600" cy="1212850"/>
            <wp:effectExtent l="0" t="0" r="0" b="6350"/>
            <wp:docPr id="1469243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4340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8A70" w14:textId="77777777" w:rsidR="008F51E9" w:rsidRDefault="008F51E9" w:rsidP="00EC47A1"/>
    <w:p w14:paraId="740BC554" w14:textId="38379D1C" w:rsidR="00650584" w:rsidRDefault="00650584" w:rsidP="002E7469">
      <w:pPr>
        <w:pStyle w:val="ListParagraph"/>
        <w:numPr>
          <w:ilvl w:val="0"/>
          <w:numId w:val="24"/>
        </w:numPr>
      </w:pPr>
      <w:r w:rsidRPr="00650584">
        <w:t>Deploy Apache server on both the ec2 instances with sample index.html file.</w:t>
      </w:r>
    </w:p>
    <w:p w14:paraId="5C39370F" w14:textId="77777777" w:rsidR="00736976" w:rsidRDefault="00736976" w:rsidP="00736976"/>
    <w:p w14:paraId="2FCBCB00" w14:textId="2472AF25" w:rsidR="002E7469" w:rsidRDefault="00F4448D" w:rsidP="002E7469">
      <w:pPr>
        <w:pStyle w:val="ListParagraph"/>
      </w:pPr>
      <w:r w:rsidRPr="00F4448D">
        <w:t>ssh -i &lt;your-key.pem&gt; ec2-user@&lt;Public-IP&gt;</w:t>
      </w:r>
    </w:p>
    <w:p w14:paraId="03DACCAA" w14:textId="77777777" w:rsidR="00F4448D" w:rsidRDefault="00F4448D" w:rsidP="002E7469">
      <w:pPr>
        <w:pStyle w:val="ListParagraph"/>
      </w:pPr>
    </w:p>
    <w:p w14:paraId="363F46B4" w14:textId="653113AC" w:rsidR="00B37690" w:rsidRDefault="00B37690" w:rsidP="002E7469">
      <w:pPr>
        <w:pStyle w:val="ListParagraph"/>
      </w:pPr>
      <w:r w:rsidRPr="00B37690">
        <w:t>Install Apache Web Server</w:t>
      </w:r>
    </w:p>
    <w:p w14:paraId="5D5F52E3" w14:textId="667BCC95" w:rsidR="0081238B" w:rsidRDefault="00B37690" w:rsidP="0081238B">
      <w:pPr>
        <w:pStyle w:val="ListParagraph"/>
      </w:pPr>
      <w:r w:rsidRPr="00B37690">
        <w:lastRenderedPageBreak/>
        <w:t>sudo yum update -y</w:t>
      </w:r>
    </w:p>
    <w:p w14:paraId="51D4DABB" w14:textId="078541F2" w:rsidR="00A7194D" w:rsidRDefault="0081238B" w:rsidP="00A7194D">
      <w:pPr>
        <w:pStyle w:val="ListParagraph"/>
      </w:pPr>
      <w:r w:rsidRPr="0081238B">
        <w:t>sudo yum install httpd -y</w:t>
      </w:r>
    </w:p>
    <w:p w14:paraId="59F9136D" w14:textId="6EE5650E" w:rsidR="00A7194D" w:rsidRDefault="00A7194D" w:rsidP="00A7194D">
      <w:pPr>
        <w:pStyle w:val="ListParagraph"/>
      </w:pPr>
      <w:r>
        <w:t>sudo systemctl enable httpd</w:t>
      </w:r>
    </w:p>
    <w:p w14:paraId="181B8E6B" w14:textId="436B1576" w:rsidR="0081238B" w:rsidRDefault="00A7194D" w:rsidP="00A7194D">
      <w:pPr>
        <w:pStyle w:val="ListParagraph"/>
      </w:pPr>
      <w:r>
        <w:t>sudo systemctl start httpd</w:t>
      </w:r>
    </w:p>
    <w:p w14:paraId="7131A1AA" w14:textId="77777777" w:rsidR="00A7194D" w:rsidRDefault="00A7194D" w:rsidP="00A7194D">
      <w:pPr>
        <w:pStyle w:val="ListParagraph"/>
      </w:pPr>
    </w:p>
    <w:p w14:paraId="74B2A03F" w14:textId="77777777" w:rsidR="00A7194D" w:rsidRPr="00A7194D" w:rsidRDefault="00A7194D" w:rsidP="00A7194D">
      <w:pPr>
        <w:pStyle w:val="ListParagraph"/>
        <w:rPr>
          <w:b/>
          <w:bCs/>
          <w:lang w:val="en-IN"/>
        </w:rPr>
      </w:pPr>
      <w:r w:rsidRPr="00A7194D">
        <w:rPr>
          <w:b/>
          <w:bCs/>
          <w:lang w:val="en-IN"/>
        </w:rPr>
        <w:t>Create a Sample index.html File</w:t>
      </w:r>
    </w:p>
    <w:p w14:paraId="51018C99" w14:textId="5A1F9F24" w:rsidR="00A7194D" w:rsidRDefault="00DB63DF" w:rsidP="00DB63DF">
      <w:pPr>
        <w:pStyle w:val="ListParagraph"/>
        <w:rPr>
          <w:lang w:val="en-IN"/>
        </w:rPr>
      </w:pPr>
      <w:r w:rsidRPr="00DB63DF">
        <w:rPr>
          <w:lang w:val="en-IN"/>
        </w:rPr>
        <w:t>echo "&lt;h1&gt;Hello from Apache on $(hostname)&lt;/h1&gt;" | sudo tee /var/www/html/index.html</w:t>
      </w:r>
    </w:p>
    <w:p w14:paraId="62F07DE5" w14:textId="35F9CD1D" w:rsidR="00DB63DF" w:rsidRDefault="00DB63DF" w:rsidP="00DB63DF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B3E926C" wp14:editId="664CA056">
            <wp:extent cx="5943600" cy="3509645"/>
            <wp:effectExtent l="0" t="0" r="0" b="0"/>
            <wp:docPr id="10359067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06729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D498" w14:textId="77777777" w:rsidR="00DB63DF" w:rsidRDefault="00DB63DF" w:rsidP="00DB63DF">
      <w:pPr>
        <w:pStyle w:val="ListParagraph"/>
        <w:rPr>
          <w:lang w:val="en-IN"/>
        </w:rPr>
      </w:pPr>
    </w:p>
    <w:p w14:paraId="0BBB298B" w14:textId="2C9B5B23" w:rsidR="00DB63DF" w:rsidRDefault="00317E7F" w:rsidP="00DB63DF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F042BC0" wp14:editId="6A52FE64">
            <wp:extent cx="5943600" cy="1636395"/>
            <wp:effectExtent l="0" t="0" r="0" b="1905"/>
            <wp:docPr id="27387161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71616" name="Picture 1" descr="A computer screen shot of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E8AE" w14:textId="77777777" w:rsidR="00317E7F" w:rsidRDefault="00317E7F" w:rsidP="00DB63DF">
      <w:pPr>
        <w:pStyle w:val="ListParagraph"/>
        <w:rPr>
          <w:lang w:val="en-IN"/>
        </w:rPr>
      </w:pPr>
    </w:p>
    <w:p w14:paraId="74FF5CED" w14:textId="354E610E" w:rsidR="00AA7B31" w:rsidRDefault="0070476A" w:rsidP="00DB63DF">
      <w:pPr>
        <w:pStyle w:val="ListParagraph"/>
      </w:pPr>
      <w:r w:rsidRPr="0070476A">
        <w:t>Test from Browser or Public Instance</w:t>
      </w:r>
    </w:p>
    <w:p w14:paraId="7F4927D8" w14:textId="0F4BB79C" w:rsidR="0070476A" w:rsidRDefault="00801981" w:rsidP="00DB63DF">
      <w:pPr>
        <w:pStyle w:val="ListParagraph"/>
        <w:rPr>
          <w:lang w:val="en-IN"/>
        </w:rPr>
      </w:pPr>
      <w:hyperlink r:id="rId28" w:history="1">
        <w:r w:rsidRPr="00EF7AF9">
          <w:rPr>
            <w:rStyle w:val="Hyperlink"/>
            <w:lang w:val="en-IN"/>
          </w:rPr>
          <w:t>http://44.222.223.141/</w:t>
        </w:r>
      </w:hyperlink>
    </w:p>
    <w:p w14:paraId="4D7440B0" w14:textId="30F7F316" w:rsidR="00801981" w:rsidRDefault="00801981" w:rsidP="00DB63DF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33566D7" wp14:editId="0465312F">
            <wp:extent cx="5943600" cy="1795145"/>
            <wp:effectExtent l="0" t="0" r="0" b="0"/>
            <wp:docPr id="1961195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9553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572B" w14:textId="77777777" w:rsidR="00736976" w:rsidRDefault="00736976" w:rsidP="00DB63DF">
      <w:pPr>
        <w:pStyle w:val="ListParagraph"/>
        <w:rPr>
          <w:lang w:val="en-IN"/>
        </w:rPr>
      </w:pPr>
    </w:p>
    <w:p w14:paraId="16D1F585" w14:textId="19980BAE" w:rsidR="00801981" w:rsidRDefault="009C2ECE" w:rsidP="00DB63DF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904D02C" wp14:editId="5B0942DD">
            <wp:extent cx="5943600" cy="3996055"/>
            <wp:effectExtent l="0" t="0" r="0" b="4445"/>
            <wp:docPr id="119730755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07552" name="Picture 1" descr="A computer screen shot of a black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57AE" w14:textId="77777777" w:rsidR="00801981" w:rsidRPr="00DB63DF" w:rsidRDefault="00801981" w:rsidP="00DB63DF">
      <w:pPr>
        <w:pStyle w:val="ListParagraph"/>
        <w:rPr>
          <w:lang w:val="en-IN"/>
        </w:rPr>
      </w:pPr>
    </w:p>
    <w:p w14:paraId="0777FA41" w14:textId="4B160AE7" w:rsidR="00650584" w:rsidRDefault="00650584" w:rsidP="007A38C4">
      <w:pPr>
        <w:pStyle w:val="ListParagraph"/>
        <w:numPr>
          <w:ilvl w:val="0"/>
          <w:numId w:val="24"/>
        </w:numPr>
      </w:pPr>
      <w:r w:rsidRPr="00650584">
        <w:t xml:space="preserve">Create one application load balancer and attach the load balancer to both the ec2 instances. </w:t>
      </w:r>
    </w:p>
    <w:p w14:paraId="01F91137" w14:textId="77777777" w:rsidR="007A38C4" w:rsidRDefault="007A38C4" w:rsidP="007A38C4"/>
    <w:p w14:paraId="255DBEF0" w14:textId="77777777" w:rsidR="007A38C4" w:rsidRPr="007A38C4" w:rsidRDefault="007A38C4" w:rsidP="007A38C4">
      <w:pPr>
        <w:rPr>
          <w:b/>
          <w:bCs/>
          <w:lang w:val="en-IN"/>
        </w:rPr>
      </w:pPr>
      <w:r>
        <w:t xml:space="preserve">            </w:t>
      </w:r>
      <w:r w:rsidRPr="007A38C4">
        <w:rPr>
          <w:b/>
          <w:bCs/>
          <w:lang w:val="en-IN"/>
        </w:rPr>
        <w:t>Step 1: Go to EC2 → Load Balancers</w:t>
      </w:r>
    </w:p>
    <w:p w14:paraId="1872B0AA" w14:textId="77777777" w:rsidR="007A38C4" w:rsidRPr="007A38C4" w:rsidRDefault="007A38C4" w:rsidP="007A38C4">
      <w:pPr>
        <w:numPr>
          <w:ilvl w:val="0"/>
          <w:numId w:val="38"/>
        </w:numPr>
        <w:rPr>
          <w:lang w:val="en-IN"/>
        </w:rPr>
      </w:pPr>
      <w:r w:rsidRPr="007A38C4">
        <w:rPr>
          <w:lang w:val="en-IN"/>
        </w:rPr>
        <w:t>Open the AWS Management Console</w:t>
      </w:r>
    </w:p>
    <w:p w14:paraId="02F03B6F" w14:textId="77777777" w:rsidR="007A38C4" w:rsidRPr="007A38C4" w:rsidRDefault="007A38C4" w:rsidP="007A38C4">
      <w:pPr>
        <w:numPr>
          <w:ilvl w:val="0"/>
          <w:numId w:val="38"/>
        </w:numPr>
        <w:rPr>
          <w:lang w:val="en-IN"/>
        </w:rPr>
      </w:pPr>
      <w:r w:rsidRPr="007A38C4">
        <w:rPr>
          <w:lang w:val="en-IN"/>
        </w:rPr>
        <w:t xml:space="preserve">Navigate to </w:t>
      </w:r>
      <w:r w:rsidRPr="007A38C4">
        <w:rPr>
          <w:b/>
          <w:bCs/>
          <w:lang w:val="en-IN"/>
        </w:rPr>
        <w:t>EC2 → Load Balancers</w:t>
      </w:r>
    </w:p>
    <w:p w14:paraId="5524C459" w14:textId="77777777" w:rsidR="007A38C4" w:rsidRPr="007A38C4" w:rsidRDefault="007A38C4" w:rsidP="007A38C4">
      <w:pPr>
        <w:numPr>
          <w:ilvl w:val="0"/>
          <w:numId w:val="38"/>
        </w:numPr>
        <w:rPr>
          <w:lang w:val="en-IN"/>
        </w:rPr>
      </w:pPr>
      <w:r w:rsidRPr="007A38C4">
        <w:rPr>
          <w:lang w:val="en-IN"/>
        </w:rPr>
        <w:t xml:space="preserve">Click on </w:t>
      </w:r>
      <w:r w:rsidRPr="007A38C4">
        <w:rPr>
          <w:b/>
          <w:bCs/>
          <w:lang w:val="en-IN"/>
        </w:rPr>
        <w:t>“Create Load Balancer”</w:t>
      </w:r>
    </w:p>
    <w:p w14:paraId="7E8D7EEB" w14:textId="0B168FC1" w:rsidR="007A38C4" w:rsidRPr="007A38C4" w:rsidRDefault="007A38C4" w:rsidP="007A38C4">
      <w:pPr>
        <w:rPr>
          <w:lang w:val="en-IN"/>
        </w:rPr>
      </w:pPr>
    </w:p>
    <w:p w14:paraId="154B067E" w14:textId="77777777" w:rsidR="007A38C4" w:rsidRPr="007A38C4" w:rsidRDefault="007A38C4" w:rsidP="007A38C4">
      <w:pPr>
        <w:rPr>
          <w:b/>
          <w:bCs/>
          <w:lang w:val="en-IN"/>
        </w:rPr>
      </w:pPr>
      <w:r w:rsidRPr="007A38C4">
        <w:rPr>
          <w:b/>
          <w:bCs/>
          <w:lang w:val="en-IN"/>
        </w:rPr>
        <w:t>Step 2: Choose Load Balancer Type</w:t>
      </w:r>
    </w:p>
    <w:p w14:paraId="7A44D2D5" w14:textId="77777777" w:rsidR="007A38C4" w:rsidRPr="007A38C4" w:rsidRDefault="007A38C4" w:rsidP="007A38C4">
      <w:pPr>
        <w:numPr>
          <w:ilvl w:val="0"/>
          <w:numId w:val="39"/>
        </w:numPr>
        <w:rPr>
          <w:lang w:val="en-IN"/>
        </w:rPr>
      </w:pPr>
      <w:r w:rsidRPr="007A38C4">
        <w:rPr>
          <w:lang w:val="en-IN"/>
        </w:rPr>
        <w:t xml:space="preserve">Select </w:t>
      </w:r>
      <w:r w:rsidRPr="007A38C4">
        <w:rPr>
          <w:b/>
          <w:bCs/>
          <w:lang w:val="en-IN"/>
        </w:rPr>
        <w:t>"Application Load Balancer"</w:t>
      </w:r>
    </w:p>
    <w:p w14:paraId="3D592506" w14:textId="77777777" w:rsidR="007A38C4" w:rsidRPr="007A38C4" w:rsidRDefault="007A38C4" w:rsidP="007A38C4">
      <w:pPr>
        <w:numPr>
          <w:ilvl w:val="0"/>
          <w:numId w:val="39"/>
        </w:numPr>
        <w:rPr>
          <w:lang w:val="en-IN"/>
        </w:rPr>
      </w:pPr>
      <w:r w:rsidRPr="007A38C4">
        <w:rPr>
          <w:lang w:val="en-IN"/>
        </w:rPr>
        <w:t xml:space="preserve">Click </w:t>
      </w:r>
      <w:r w:rsidRPr="007A38C4">
        <w:rPr>
          <w:b/>
          <w:bCs/>
          <w:lang w:val="en-IN"/>
        </w:rPr>
        <w:t>"Create"</w:t>
      </w:r>
    </w:p>
    <w:p w14:paraId="0DD5F5C5" w14:textId="4CF22515" w:rsidR="007A38C4" w:rsidRPr="007A38C4" w:rsidRDefault="007A38C4" w:rsidP="007A38C4">
      <w:pPr>
        <w:rPr>
          <w:lang w:val="en-IN"/>
        </w:rPr>
      </w:pPr>
      <w:r w:rsidRPr="007A38C4">
        <w:rPr>
          <w:b/>
          <w:bCs/>
          <w:lang w:val="en-IN"/>
        </w:rPr>
        <w:t>Step 3: Configure Load Balancer</w:t>
      </w:r>
    </w:p>
    <w:p w14:paraId="6442467A" w14:textId="77777777" w:rsidR="007A38C4" w:rsidRPr="007A38C4" w:rsidRDefault="007A38C4" w:rsidP="007A38C4">
      <w:pPr>
        <w:numPr>
          <w:ilvl w:val="0"/>
          <w:numId w:val="40"/>
        </w:numPr>
        <w:rPr>
          <w:lang w:val="en-IN"/>
        </w:rPr>
      </w:pPr>
      <w:r w:rsidRPr="007A38C4">
        <w:rPr>
          <w:b/>
          <w:bCs/>
          <w:lang w:val="en-IN"/>
        </w:rPr>
        <w:t>Name:</w:t>
      </w:r>
      <w:r w:rsidRPr="007A38C4">
        <w:rPr>
          <w:lang w:val="en-IN"/>
        </w:rPr>
        <w:t xml:space="preserve"> my-app-lb</w:t>
      </w:r>
    </w:p>
    <w:p w14:paraId="5D96B433" w14:textId="77777777" w:rsidR="007A38C4" w:rsidRPr="007A38C4" w:rsidRDefault="007A38C4" w:rsidP="007A38C4">
      <w:pPr>
        <w:numPr>
          <w:ilvl w:val="0"/>
          <w:numId w:val="40"/>
        </w:numPr>
        <w:rPr>
          <w:lang w:val="en-IN"/>
        </w:rPr>
      </w:pPr>
      <w:r w:rsidRPr="007A38C4">
        <w:rPr>
          <w:b/>
          <w:bCs/>
          <w:lang w:val="en-IN"/>
        </w:rPr>
        <w:lastRenderedPageBreak/>
        <w:t>Scheme:</w:t>
      </w:r>
      <w:r w:rsidRPr="007A38C4">
        <w:rPr>
          <w:lang w:val="en-IN"/>
        </w:rPr>
        <w:t xml:space="preserve"> Internet-facing</w:t>
      </w:r>
    </w:p>
    <w:p w14:paraId="798BE85C" w14:textId="77777777" w:rsidR="007A38C4" w:rsidRPr="007A38C4" w:rsidRDefault="007A38C4" w:rsidP="007A38C4">
      <w:pPr>
        <w:numPr>
          <w:ilvl w:val="0"/>
          <w:numId w:val="40"/>
        </w:numPr>
        <w:rPr>
          <w:lang w:val="en-IN"/>
        </w:rPr>
      </w:pPr>
      <w:r w:rsidRPr="007A38C4">
        <w:rPr>
          <w:b/>
          <w:bCs/>
          <w:lang w:val="en-IN"/>
        </w:rPr>
        <w:t>IP address type:</w:t>
      </w:r>
      <w:r w:rsidRPr="007A38C4">
        <w:rPr>
          <w:lang w:val="en-IN"/>
        </w:rPr>
        <w:t xml:space="preserve"> IPv4</w:t>
      </w:r>
    </w:p>
    <w:p w14:paraId="075DF77A" w14:textId="77777777" w:rsidR="007A38C4" w:rsidRPr="007A38C4" w:rsidRDefault="007A38C4" w:rsidP="007A38C4">
      <w:pPr>
        <w:numPr>
          <w:ilvl w:val="0"/>
          <w:numId w:val="40"/>
        </w:numPr>
        <w:rPr>
          <w:lang w:val="en-IN"/>
        </w:rPr>
      </w:pPr>
      <w:r w:rsidRPr="007A38C4">
        <w:rPr>
          <w:b/>
          <w:bCs/>
          <w:lang w:val="en-IN"/>
        </w:rPr>
        <w:t>Listeners:</w:t>
      </w:r>
      <w:r w:rsidRPr="007A38C4">
        <w:rPr>
          <w:lang w:val="en-IN"/>
        </w:rPr>
        <w:t xml:space="preserve"> HTTP (Port 80)</w:t>
      </w:r>
    </w:p>
    <w:p w14:paraId="3AEBC615" w14:textId="77777777" w:rsidR="007A38C4" w:rsidRPr="007A38C4" w:rsidRDefault="007A38C4" w:rsidP="007A38C4">
      <w:pPr>
        <w:numPr>
          <w:ilvl w:val="0"/>
          <w:numId w:val="40"/>
        </w:numPr>
        <w:rPr>
          <w:lang w:val="en-IN"/>
        </w:rPr>
      </w:pPr>
      <w:r w:rsidRPr="007A38C4">
        <w:rPr>
          <w:b/>
          <w:bCs/>
          <w:lang w:val="en-IN"/>
        </w:rPr>
        <w:t>Availability Zones:</w:t>
      </w:r>
      <w:r w:rsidRPr="007A38C4">
        <w:rPr>
          <w:lang w:val="en-IN"/>
        </w:rPr>
        <w:t xml:space="preserve"> Select your VPC and both subnets (public &amp; private)</w:t>
      </w:r>
    </w:p>
    <w:p w14:paraId="021AE767" w14:textId="77777777" w:rsidR="007A38C4" w:rsidRPr="007A38C4" w:rsidRDefault="007A38C4" w:rsidP="007A38C4">
      <w:pPr>
        <w:rPr>
          <w:lang w:val="en-IN"/>
        </w:rPr>
      </w:pPr>
      <w:r w:rsidRPr="007A38C4">
        <w:rPr>
          <w:rFonts w:ascii="Segoe UI Emoji" w:hAnsi="Segoe UI Emoji" w:cs="Segoe UI Emoji"/>
          <w:lang w:val="en-IN"/>
        </w:rPr>
        <w:t>✅</w:t>
      </w:r>
      <w:r w:rsidRPr="007A38C4">
        <w:rPr>
          <w:lang w:val="en-IN"/>
        </w:rPr>
        <w:t xml:space="preserve"> Ensure both EC2 subnets are selected.</w:t>
      </w:r>
    </w:p>
    <w:p w14:paraId="7E8B16F3" w14:textId="26C0A46F" w:rsidR="007A38C4" w:rsidRPr="007A38C4" w:rsidRDefault="007A38C4" w:rsidP="007A38C4">
      <w:pPr>
        <w:rPr>
          <w:lang w:val="en-IN"/>
        </w:rPr>
      </w:pPr>
      <w:r w:rsidRPr="007A38C4">
        <w:rPr>
          <w:b/>
          <w:bCs/>
          <w:lang w:val="en-IN"/>
        </w:rPr>
        <w:t>Step 4: Configure Security Groups</w:t>
      </w:r>
    </w:p>
    <w:p w14:paraId="38FC5586" w14:textId="77777777" w:rsidR="007A38C4" w:rsidRPr="007A38C4" w:rsidRDefault="007A38C4" w:rsidP="007A38C4">
      <w:pPr>
        <w:numPr>
          <w:ilvl w:val="0"/>
          <w:numId w:val="41"/>
        </w:numPr>
        <w:rPr>
          <w:lang w:val="en-IN"/>
        </w:rPr>
      </w:pPr>
      <w:r w:rsidRPr="007A38C4">
        <w:rPr>
          <w:lang w:val="en-IN"/>
        </w:rPr>
        <w:t xml:space="preserve">Create or select a </w:t>
      </w:r>
      <w:r w:rsidRPr="007A38C4">
        <w:rPr>
          <w:b/>
          <w:bCs/>
          <w:lang w:val="en-IN"/>
        </w:rPr>
        <w:t>Security Group</w:t>
      </w:r>
      <w:r w:rsidRPr="007A38C4">
        <w:rPr>
          <w:lang w:val="en-IN"/>
        </w:rPr>
        <w:t xml:space="preserve"> that allows:</w:t>
      </w:r>
    </w:p>
    <w:p w14:paraId="4369C93A" w14:textId="77777777" w:rsidR="007A38C4" w:rsidRPr="007A38C4" w:rsidRDefault="007A38C4" w:rsidP="007A38C4">
      <w:pPr>
        <w:numPr>
          <w:ilvl w:val="1"/>
          <w:numId w:val="41"/>
        </w:numPr>
        <w:rPr>
          <w:lang w:val="en-IN"/>
        </w:rPr>
      </w:pPr>
      <w:r w:rsidRPr="007A38C4">
        <w:rPr>
          <w:b/>
          <w:bCs/>
          <w:lang w:val="en-IN"/>
        </w:rPr>
        <w:t>Inbound HTTP (port 80) from anywhere (0.0.0.0/0)</w:t>
      </w:r>
    </w:p>
    <w:p w14:paraId="4C597DDA" w14:textId="77777777" w:rsidR="007A38C4" w:rsidRPr="007A38C4" w:rsidRDefault="007A38C4" w:rsidP="007A38C4">
      <w:pPr>
        <w:numPr>
          <w:ilvl w:val="1"/>
          <w:numId w:val="41"/>
        </w:numPr>
        <w:rPr>
          <w:lang w:val="en-IN"/>
        </w:rPr>
      </w:pPr>
      <w:r w:rsidRPr="007A38C4">
        <w:rPr>
          <w:lang w:val="en-IN"/>
        </w:rPr>
        <w:t>Optional: Allow your IP for SSH (port 22) to troubleshoot later</w:t>
      </w:r>
    </w:p>
    <w:p w14:paraId="02F2E02B" w14:textId="29BE7837" w:rsidR="007A38C4" w:rsidRPr="007A38C4" w:rsidRDefault="007A38C4" w:rsidP="007A38C4">
      <w:pPr>
        <w:rPr>
          <w:lang w:val="en-IN"/>
        </w:rPr>
      </w:pPr>
      <w:r w:rsidRPr="007A38C4">
        <w:rPr>
          <w:b/>
          <w:bCs/>
          <w:lang w:val="en-IN"/>
        </w:rPr>
        <w:t>Step 5: Configure Target Group</w:t>
      </w:r>
    </w:p>
    <w:p w14:paraId="3A8E9249" w14:textId="77777777" w:rsidR="007A38C4" w:rsidRPr="007A38C4" w:rsidRDefault="007A38C4" w:rsidP="007A38C4">
      <w:pPr>
        <w:numPr>
          <w:ilvl w:val="0"/>
          <w:numId w:val="42"/>
        </w:numPr>
        <w:rPr>
          <w:lang w:val="en-IN"/>
        </w:rPr>
      </w:pPr>
      <w:r w:rsidRPr="007A38C4">
        <w:rPr>
          <w:b/>
          <w:bCs/>
          <w:lang w:val="en-IN"/>
        </w:rPr>
        <w:t>Name:</w:t>
      </w:r>
      <w:r w:rsidRPr="007A38C4">
        <w:rPr>
          <w:lang w:val="en-IN"/>
        </w:rPr>
        <w:t xml:space="preserve"> my-target-group</w:t>
      </w:r>
    </w:p>
    <w:p w14:paraId="0A8ECB00" w14:textId="77777777" w:rsidR="007A38C4" w:rsidRPr="007A38C4" w:rsidRDefault="007A38C4" w:rsidP="007A38C4">
      <w:pPr>
        <w:numPr>
          <w:ilvl w:val="0"/>
          <w:numId w:val="42"/>
        </w:numPr>
        <w:rPr>
          <w:lang w:val="en-IN"/>
        </w:rPr>
      </w:pPr>
      <w:r w:rsidRPr="007A38C4">
        <w:rPr>
          <w:b/>
          <w:bCs/>
          <w:lang w:val="en-IN"/>
        </w:rPr>
        <w:t>Target type:</w:t>
      </w:r>
      <w:r w:rsidRPr="007A38C4">
        <w:rPr>
          <w:lang w:val="en-IN"/>
        </w:rPr>
        <w:t xml:space="preserve"> Instance</w:t>
      </w:r>
    </w:p>
    <w:p w14:paraId="230E6644" w14:textId="77777777" w:rsidR="007A38C4" w:rsidRPr="007A38C4" w:rsidRDefault="007A38C4" w:rsidP="007A38C4">
      <w:pPr>
        <w:numPr>
          <w:ilvl w:val="0"/>
          <w:numId w:val="42"/>
        </w:numPr>
        <w:rPr>
          <w:lang w:val="en-IN"/>
        </w:rPr>
      </w:pPr>
      <w:r w:rsidRPr="007A38C4">
        <w:rPr>
          <w:b/>
          <w:bCs/>
          <w:lang w:val="en-IN"/>
        </w:rPr>
        <w:t>Protocol:</w:t>
      </w:r>
      <w:r w:rsidRPr="007A38C4">
        <w:rPr>
          <w:lang w:val="en-IN"/>
        </w:rPr>
        <w:t xml:space="preserve"> HTTP</w:t>
      </w:r>
    </w:p>
    <w:p w14:paraId="7A75F912" w14:textId="77777777" w:rsidR="007A38C4" w:rsidRPr="007A38C4" w:rsidRDefault="007A38C4" w:rsidP="007A38C4">
      <w:pPr>
        <w:numPr>
          <w:ilvl w:val="0"/>
          <w:numId w:val="42"/>
        </w:numPr>
        <w:rPr>
          <w:lang w:val="en-IN"/>
        </w:rPr>
      </w:pPr>
      <w:r w:rsidRPr="007A38C4">
        <w:rPr>
          <w:b/>
          <w:bCs/>
          <w:lang w:val="en-IN"/>
        </w:rPr>
        <w:t>Port:</w:t>
      </w:r>
      <w:r w:rsidRPr="007A38C4">
        <w:rPr>
          <w:lang w:val="en-IN"/>
        </w:rPr>
        <w:t xml:space="preserve"> 80</w:t>
      </w:r>
    </w:p>
    <w:p w14:paraId="1AE1147D" w14:textId="77777777" w:rsidR="007A38C4" w:rsidRPr="007A38C4" w:rsidRDefault="007A38C4" w:rsidP="007A38C4">
      <w:pPr>
        <w:numPr>
          <w:ilvl w:val="0"/>
          <w:numId w:val="42"/>
        </w:numPr>
        <w:rPr>
          <w:lang w:val="en-IN"/>
        </w:rPr>
      </w:pPr>
      <w:r w:rsidRPr="007A38C4">
        <w:rPr>
          <w:b/>
          <w:bCs/>
          <w:lang w:val="en-IN"/>
        </w:rPr>
        <w:t>Health checks:</w:t>
      </w:r>
    </w:p>
    <w:p w14:paraId="47DBB715" w14:textId="77777777" w:rsidR="007A38C4" w:rsidRPr="007A38C4" w:rsidRDefault="007A38C4" w:rsidP="007A38C4">
      <w:pPr>
        <w:numPr>
          <w:ilvl w:val="1"/>
          <w:numId w:val="42"/>
        </w:numPr>
        <w:rPr>
          <w:lang w:val="en-IN"/>
        </w:rPr>
      </w:pPr>
      <w:r w:rsidRPr="007A38C4">
        <w:rPr>
          <w:b/>
          <w:bCs/>
          <w:lang w:val="en-IN"/>
        </w:rPr>
        <w:t>Path:</w:t>
      </w:r>
      <w:r w:rsidRPr="007A38C4">
        <w:rPr>
          <w:lang w:val="en-IN"/>
        </w:rPr>
        <w:t xml:space="preserve"> /</w:t>
      </w:r>
    </w:p>
    <w:p w14:paraId="530B78E5" w14:textId="77777777" w:rsidR="007A38C4" w:rsidRPr="007A38C4" w:rsidRDefault="007A38C4" w:rsidP="007A38C4">
      <w:pPr>
        <w:numPr>
          <w:ilvl w:val="1"/>
          <w:numId w:val="42"/>
        </w:numPr>
        <w:rPr>
          <w:lang w:val="en-IN"/>
        </w:rPr>
      </w:pPr>
      <w:r w:rsidRPr="007A38C4">
        <w:rPr>
          <w:lang w:val="en-IN"/>
        </w:rPr>
        <w:t>Leave rest as default</w:t>
      </w:r>
    </w:p>
    <w:p w14:paraId="7A29C1FA" w14:textId="77777777" w:rsidR="007A38C4" w:rsidRPr="007A38C4" w:rsidRDefault="007A38C4" w:rsidP="007A38C4">
      <w:pPr>
        <w:rPr>
          <w:lang w:val="en-IN"/>
        </w:rPr>
      </w:pPr>
      <w:r w:rsidRPr="007A38C4">
        <w:rPr>
          <w:lang w:val="en-IN"/>
        </w:rPr>
        <w:t xml:space="preserve">Click </w:t>
      </w:r>
      <w:r w:rsidRPr="007A38C4">
        <w:rPr>
          <w:b/>
          <w:bCs/>
          <w:lang w:val="en-IN"/>
        </w:rPr>
        <w:t>Next: Register Targets</w:t>
      </w:r>
    </w:p>
    <w:p w14:paraId="38B9CBB0" w14:textId="6705A33B" w:rsidR="007A38C4" w:rsidRPr="007A38C4" w:rsidRDefault="007A38C4" w:rsidP="007A38C4">
      <w:pPr>
        <w:rPr>
          <w:lang w:val="en-IN"/>
        </w:rPr>
      </w:pPr>
      <w:r w:rsidRPr="007A38C4">
        <w:rPr>
          <w:b/>
          <w:bCs/>
          <w:lang w:val="en-IN"/>
        </w:rPr>
        <w:t>Step 6: Register EC2 Targets</w:t>
      </w:r>
    </w:p>
    <w:p w14:paraId="4AC7E7EB" w14:textId="77777777" w:rsidR="007A38C4" w:rsidRPr="007A38C4" w:rsidRDefault="007A38C4" w:rsidP="007A38C4">
      <w:pPr>
        <w:numPr>
          <w:ilvl w:val="0"/>
          <w:numId w:val="43"/>
        </w:numPr>
        <w:rPr>
          <w:lang w:val="en-IN"/>
        </w:rPr>
      </w:pPr>
      <w:r w:rsidRPr="007A38C4">
        <w:rPr>
          <w:lang w:val="en-IN"/>
        </w:rPr>
        <w:t xml:space="preserve">Select </w:t>
      </w:r>
      <w:r w:rsidRPr="007A38C4">
        <w:rPr>
          <w:b/>
          <w:bCs/>
          <w:lang w:val="en-IN"/>
        </w:rPr>
        <w:t>both</w:t>
      </w:r>
      <w:r w:rsidRPr="007A38C4">
        <w:rPr>
          <w:lang w:val="en-IN"/>
        </w:rPr>
        <w:t xml:space="preserve"> EC2 instances (public and private)</w:t>
      </w:r>
    </w:p>
    <w:p w14:paraId="7218F90F" w14:textId="77777777" w:rsidR="007A38C4" w:rsidRPr="007A38C4" w:rsidRDefault="007A38C4" w:rsidP="007A38C4">
      <w:pPr>
        <w:numPr>
          <w:ilvl w:val="0"/>
          <w:numId w:val="43"/>
        </w:numPr>
        <w:rPr>
          <w:lang w:val="en-IN"/>
        </w:rPr>
      </w:pPr>
      <w:r w:rsidRPr="007A38C4">
        <w:rPr>
          <w:lang w:val="en-IN"/>
        </w:rPr>
        <w:t xml:space="preserve">Click </w:t>
      </w:r>
      <w:r w:rsidRPr="007A38C4">
        <w:rPr>
          <w:b/>
          <w:bCs/>
          <w:lang w:val="en-IN"/>
        </w:rPr>
        <w:t>"Add to registered"</w:t>
      </w:r>
    </w:p>
    <w:p w14:paraId="4317BAB9" w14:textId="77777777" w:rsidR="007A38C4" w:rsidRPr="007A38C4" w:rsidRDefault="007A38C4" w:rsidP="007A38C4">
      <w:pPr>
        <w:numPr>
          <w:ilvl w:val="0"/>
          <w:numId w:val="43"/>
        </w:numPr>
        <w:rPr>
          <w:lang w:val="en-IN"/>
        </w:rPr>
      </w:pPr>
      <w:r w:rsidRPr="007A38C4">
        <w:rPr>
          <w:lang w:val="en-IN"/>
        </w:rPr>
        <w:t xml:space="preserve">Click </w:t>
      </w:r>
      <w:r w:rsidRPr="007A38C4">
        <w:rPr>
          <w:b/>
          <w:bCs/>
          <w:lang w:val="en-IN"/>
        </w:rPr>
        <w:t>"Next"</w:t>
      </w:r>
    </w:p>
    <w:p w14:paraId="73B13023" w14:textId="14E003FD" w:rsidR="007A38C4" w:rsidRPr="007A38C4" w:rsidRDefault="007A38C4" w:rsidP="007A38C4">
      <w:pPr>
        <w:rPr>
          <w:lang w:val="en-IN"/>
        </w:rPr>
      </w:pPr>
      <w:r w:rsidRPr="007A38C4">
        <w:rPr>
          <w:b/>
          <w:bCs/>
          <w:lang w:val="en-IN"/>
        </w:rPr>
        <w:t>Step 7: Review &amp; Create</w:t>
      </w:r>
    </w:p>
    <w:p w14:paraId="6F909B49" w14:textId="77777777" w:rsidR="007A38C4" w:rsidRPr="007A38C4" w:rsidRDefault="007A38C4" w:rsidP="007A38C4">
      <w:pPr>
        <w:numPr>
          <w:ilvl w:val="0"/>
          <w:numId w:val="44"/>
        </w:numPr>
        <w:rPr>
          <w:lang w:val="en-IN"/>
        </w:rPr>
      </w:pPr>
      <w:r w:rsidRPr="007A38C4">
        <w:rPr>
          <w:lang w:val="en-IN"/>
        </w:rPr>
        <w:t>Review settings</w:t>
      </w:r>
    </w:p>
    <w:p w14:paraId="19A22F64" w14:textId="77777777" w:rsidR="007A38C4" w:rsidRPr="007A38C4" w:rsidRDefault="007A38C4" w:rsidP="007A38C4">
      <w:pPr>
        <w:numPr>
          <w:ilvl w:val="0"/>
          <w:numId w:val="44"/>
        </w:numPr>
        <w:rPr>
          <w:lang w:val="en-IN"/>
        </w:rPr>
      </w:pPr>
      <w:r w:rsidRPr="007A38C4">
        <w:rPr>
          <w:lang w:val="en-IN"/>
        </w:rPr>
        <w:t xml:space="preserve">Click </w:t>
      </w:r>
      <w:r w:rsidRPr="007A38C4">
        <w:rPr>
          <w:b/>
          <w:bCs/>
          <w:lang w:val="en-IN"/>
        </w:rPr>
        <w:t>"Create Load Balancer"</w:t>
      </w:r>
    </w:p>
    <w:p w14:paraId="29613FEF" w14:textId="7E00CA25" w:rsidR="007A38C4" w:rsidRDefault="007A38C4" w:rsidP="007A38C4"/>
    <w:p w14:paraId="54F3AA8B" w14:textId="00A0FCE9" w:rsidR="007A38C4" w:rsidRDefault="001B4C5B" w:rsidP="007A38C4">
      <w:r>
        <w:rPr>
          <w:noProof/>
        </w:rPr>
        <w:drawing>
          <wp:inline distT="0" distB="0" distL="0" distR="0" wp14:anchorId="3B131810" wp14:editId="0820376A">
            <wp:extent cx="5943600" cy="1163955"/>
            <wp:effectExtent l="0" t="0" r="0" b="0"/>
            <wp:docPr id="1819158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5869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33E5" w14:textId="77777777" w:rsidR="001B4C5B" w:rsidRDefault="001B4C5B" w:rsidP="007A38C4"/>
    <w:p w14:paraId="3E16B4BB" w14:textId="51A25823" w:rsidR="001B4C5B" w:rsidRDefault="00BA457F" w:rsidP="007A38C4">
      <w:r>
        <w:rPr>
          <w:noProof/>
        </w:rPr>
        <w:lastRenderedPageBreak/>
        <w:drawing>
          <wp:inline distT="0" distB="0" distL="0" distR="0" wp14:anchorId="5C1C174C" wp14:editId="7D4DAD5B">
            <wp:extent cx="5943600" cy="2854325"/>
            <wp:effectExtent l="0" t="0" r="0" b="3175"/>
            <wp:docPr id="2111179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918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C767" w14:textId="77777777" w:rsidR="00BA457F" w:rsidRDefault="00BA457F" w:rsidP="007A38C4"/>
    <w:p w14:paraId="339AFFE2" w14:textId="77777777" w:rsidR="00BA457F" w:rsidRDefault="00BA457F" w:rsidP="007A38C4"/>
    <w:p w14:paraId="1DE9C57E" w14:textId="498A78AA" w:rsidR="00BA457F" w:rsidRDefault="00BA457F" w:rsidP="007A38C4">
      <w:r>
        <w:rPr>
          <w:noProof/>
        </w:rPr>
        <w:drawing>
          <wp:inline distT="0" distB="0" distL="0" distR="0" wp14:anchorId="6043E17B" wp14:editId="7345AC5D">
            <wp:extent cx="5943600" cy="1589405"/>
            <wp:effectExtent l="0" t="0" r="0" b="0"/>
            <wp:docPr id="2071745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4596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D85C" w14:textId="6A491A4F" w:rsidR="00650584" w:rsidRDefault="00650584" w:rsidP="00F66940">
      <w:pPr>
        <w:pStyle w:val="ListParagraph"/>
        <w:numPr>
          <w:ilvl w:val="0"/>
          <w:numId w:val="24"/>
        </w:numPr>
      </w:pPr>
      <w:r w:rsidRPr="00650584">
        <w:t>Store Application load balancer logs to s3.</w:t>
      </w:r>
    </w:p>
    <w:p w14:paraId="615FC5CE" w14:textId="77777777" w:rsidR="00F66940" w:rsidRDefault="00F66940" w:rsidP="00F66940">
      <w:pPr>
        <w:pStyle w:val="ListParagraph"/>
      </w:pPr>
    </w:p>
    <w:p w14:paraId="5AFA1E8B" w14:textId="77777777" w:rsidR="00F66940" w:rsidRPr="00F66940" w:rsidRDefault="00F66940" w:rsidP="00F66940">
      <w:pPr>
        <w:pStyle w:val="ListParagraph"/>
        <w:rPr>
          <w:b/>
          <w:bCs/>
          <w:lang w:val="en-IN"/>
        </w:rPr>
      </w:pPr>
      <w:r w:rsidRPr="00F66940">
        <w:rPr>
          <w:rFonts w:ascii="Segoe UI Emoji" w:hAnsi="Segoe UI Emoji" w:cs="Segoe UI Emoji"/>
          <w:b/>
          <w:bCs/>
          <w:lang w:val="en-IN"/>
        </w:rPr>
        <w:t>🧱</w:t>
      </w:r>
      <w:r w:rsidRPr="00F66940">
        <w:rPr>
          <w:b/>
          <w:bCs/>
          <w:lang w:val="en-IN"/>
        </w:rPr>
        <w:t xml:space="preserve"> Step 1: Create or Choose an S3 Bucket</w:t>
      </w:r>
    </w:p>
    <w:p w14:paraId="4872966F" w14:textId="77777777" w:rsidR="00F66940" w:rsidRPr="00F66940" w:rsidRDefault="00F66940" w:rsidP="00F66940">
      <w:pPr>
        <w:pStyle w:val="ListParagraph"/>
        <w:numPr>
          <w:ilvl w:val="0"/>
          <w:numId w:val="45"/>
        </w:numPr>
        <w:rPr>
          <w:lang w:val="en-IN"/>
        </w:rPr>
      </w:pPr>
      <w:r w:rsidRPr="00F66940">
        <w:rPr>
          <w:lang w:val="en-IN"/>
        </w:rPr>
        <w:t xml:space="preserve">Go to the </w:t>
      </w:r>
      <w:r w:rsidRPr="00F66940">
        <w:rPr>
          <w:b/>
          <w:bCs/>
          <w:lang w:val="en-IN"/>
        </w:rPr>
        <w:t>S3</w:t>
      </w:r>
      <w:r w:rsidRPr="00F66940">
        <w:rPr>
          <w:lang w:val="en-IN"/>
        </w:rPr>
        <w:t xml:space="preserve"> service in the AWS console.</w:t>
      </w:r>
    </w:p>
    <w:p w14:paraId="6F01F54A" w14:textId="77777777" w:rsidR="00F66940" w:rsidRPr="00F66940" w:rsidRDefault="00F66940" w:rsidP="00F66940">
      <w:pPr>
        <w:pStyle w:val="ListParagraph"/>
        <w:numPr>
          <w:ilvl w:val="0"/>
          <w:numId w:val="45"/>
        </w:numPr>
        <w:rPr>
          <w:lang w:val="en-IN"/>
        </w:rPr>
      </w:pPr>
      <w:r w:rsidRPr="00F66940">
        <w:rPr>
          <w:lang w:val="en-IN"/>
        </w:rPr>
        <w:t>Create a new bucket (e.g., alb-logs-yourname) or use an existing one.</w:t>
      </w:r>
    </w:p>
    <w:p w14:paraId="392C1756" w14:textId="77777777" w:rsidR="00F66940" w:rsidRDefault="00F66940" w:rsidP="00F66940">
      <w:pPr>
        <w:pStyle w:val="ListParagraph"/>
        <w:numPr>
          <w:ilvl w:val="0"/>
          <w:numId w:val="45"/>
        </w:numPr>
        <w:rPr>
          <w:lang w:val="en-IN"/>
        </w:rPr>
      </w:pPr>
      <w:r w:rsidRPr="00F66940">
        <w:rPr>
          <w:lang w:val="en-IN"/>
        </w:rPr>
        <w:t xml:space="preserve">Make sure the bucket is in the </w:t>
      </w:r>
      <w:r w:rsidRPr="00F66940">
        <w:rPr>
          <w:b/>
          <w:bCs/>
          <w:lang w:val="en-IN"/>
        </w:rPr>
        <w:t>same region</w:t>
      </w:r>
      <w:r w:rsidRPr="00F66940">
        <w:rPr>
          <w:lang w:val="en-IN"/>
        </w:rPr>
        <w:t xml:space="preserve"> as your ALB (e.g., us-east-1)</w:t>
      </w:r>
    </w:p>
    <w:p w14:paraId="1D5F87FA" w14:textId="2F9ED0C9" w:rsidR="00F66940" w:rsidRDefault="00B3462F" w:rsidP="00F6694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ABC8675" wp14:editId="6353698D">
            <wp:extent cx="5943600" cy="1768475"/>
            <wp:effectExtent l="0" t="0" r="0" b="3175"/>
            <wp:docPr id="20971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140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9476" w14:textId="77777777" w:rsidR="00B3462F" w:rsidRDefault="00B3462F" w:rsidP="00F66940">
      <w:pPr>
        <w:pStyle w:val="ListParagraph"/>
        <w:rPr>
          <w:lang w:val="en-IN"/>
        </w:rPr>
      </w:pPr>
    </w:p>
    <w:p w14:paraId="10676A22" w14:textId="77777777" w:rsidR="009C3991" w:rsidRPr="009C3991" w:rsidRDefault="009C3991" w:rsidP="009C3991">
      <w:pPr>
        <w:pStyle w:val="ListParagraph"/>
        <w:rPr>
          <w:b/>
          <w:bCs/>
          <w:lang w:val="en-IN"/>
        </w:rPr>
      </w:pPr>
      <w:r w:rsidRPr="009C3991">
        <w:rPr>
          <w:b/>
          <w:bCs/>
          <w:lang w:val="en-IN"/>
        </w:rPr>
        <w:t>Step 2: Add Bucket Policy to Allow ALB Logging</w:t>
      </w:r>
    </w:p>
    <w:p w14:paraId="6A5F5744" w14:textId="77777777" w:rsidR="009C3991" w:rsidRPr="009C3991" w:rsidRDefault="009C3991" w:rsidP="009C3991">
      <w:pPr>
        <w:pStyle w:val="ListParagraph"/>
        <w:rPr>
          <w:lang w:val="en-IN"/>
        </w:rPr>
      </w:pPr>
      <w:r w:rsidRPr="009C3991">
        <w:rPr>
          <w:lang w:val="en-IN"/>
        </w:rPr>
        <w:t xml:space="preserve">You must add a policy to your bucket to </w:t>
      </w:r>
      <w:r w:rsidRPr="009C3991">
        <w:rPr>
          <w:b/>
          <w:bCs/>
          <w:lang w:val="en-IN"/>
        </w:rPr>
        <w:t>allow ALB to write logs</w:t>
      </w:r>
      <w:r w:rsidRPr="009C3991">
        <w:rPr>
          <w:lang w:val="en-IN"/>
        </w:rPr>
        <w:t>.</w:t>
      </w:r>
    </w:p>
    <w:p w14:paraId="66A3BF64" w14:textId="77777777" w:rsidR="009C3991" w:rsidRPr="009C3991" w:rsidRDefault="009C3991" w:rsidP="009C3991">
      <w:pPr>
        <w:pStyle w:val="ListParagraph"/>
        <w:rPr>
          <w:lang w:val="en-IN"/>
        </w:rPr>
      </w:pPr>
      <w:r w:rsidRPr="009C3991">
        <w:rPr>
          <w:lang w:val="en-IN"/>
        </w:rPr>
        <w:lastRenderedPageBreak/>
        <w:t xml:space="preserve">Go to </w:t>
      </w:r>
      <w:r w:rsidRPr="009C3991">
        <w:rPr>
          <w:b/>
          <w:bCs/>
          <w:lang w:val="en-IN"/>
        </w:rPr>
        <w:t>S3 &gt; Your Bucket &gt; Permissions &gt; Bucket policy</w:t>
      </w:r>
    </w:p>
    <w:p w14:paraId="587823E9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>{</w:t>
      </w:r>
    </w:p>
    <w:p w14:paraId="14067D0F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"Version": "2012-10-17",</w:t>
      </w:r>
    </w:p>
    <w:p w14:paraId="57F87300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"Statement": [</w:t>
      </w:r>
    </w:p>
    <w:p w14:paraId="7160BCEF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    {</w:t>
      </w:r>
    </w:p>
    <w:p w14:paraId="273D1948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        "Sid": "AWSALBLoggingPermissions",</w:t>
      </w:r>
    </w:p>
    <w:p w14:paraId="6DFFADC1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        "Effect": "Allow",</w:t>
      </w:r>
    </w:p>
    <w:p w14:paraId="04B9B3B6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        "Principal": {</w:t>
      </w:r>
    </w:p>
    <w:p w14:paraId="6330047D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            "Service": "logdelivery.elasticloadbalancing.amazonaws.com"</w:t>
      </w:r>
    </w:p>
    <w:p w14:paraId="4429122A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        },</w:t>
      </w:r>
    </w:p>
    <w:p w14:paraId="76AABE87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        "Action": "s3:PutObject",</w:t>
      </w:r>
    </w:p>
    <w:p w14:paraId="0F5C491E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        "Resource": "arn:aws:s3:::alb-logs-nithin/AWSLogs/743316906818/*"</w:t>
      </w:r>
    </w:p>
    <w:p w14:paraId="626DB1FA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    }</w:t>
      </w:r>
    </w:p>
    <w:p w14:paraId="2551B8DC" w14:textId="77777777" w:rsidR="00E931BD" w:rsidRPr="00E931BD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 xml:space="preserve">    ]</w:t>
      </w:r>
    </w:p>
    <w:p w14:paraId="6DCDA7E4" w14:textId="4B2D9F1F" w:rsidR="00B3462F" w:rsidRDefault="00E931BD" w:rsidP="00E931BD">
      <w:pPr>
        <w:pStyle w:val="ListParagraph"/>
        <w:rPr>
          <w:lang w:val="en-IN"/>
        </w:rPr>
      </w:pPr>
      <w:r w:rsidRPr="00E931BD">
        <w:rPr>
          <w:lang w:val="en-IN"/>
        </w:rPr>
        <w:t>}</w:t>
      </w:r>
    </w:p>
    <w:p w14:paraId="2F28DD87" w14:textId="20E5C2E5" w:rsidR="00E931BD" w:rsidRDefault="00E931BD" w:rsidP="00E931BD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9728B2F" wp14:editId="300CA1CF">
            <wp:extent cx="5943600" cy="3059430"/>
            <wp:effectExtent l="0" t="0" r="0" b="7620"/>
            <wp:docPr id="1127141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105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B8F4" w14:textId="77777777" w:rsidR="0044596A" w:rsidRPr="0044596A" w:rsidRDefault="0044596A" w:rsidP="0044596A">
      <w:pPr>
        <w:pStyle w:val="ListParagraph"/>
        <w:rPr>
          <w:b/>
          <w:bCs/>
          <w:lang w:val="en-IN"/>
        </w:rPr>
      </w:pPr>
      <w:r w:rsidRPr="0044596A">
        <w:rPr>
          <w:b/>
          <w:bCs/>
          <w:lang w:val="en-IN"/>
        </w:rPr>
        <w:t>Step 3: Enable Access Logging on the ALB</w:t>
      </w:r>
    </w:p>
    <w:p w14:paraId="57E92D93" w14:textId="77777777" w:rsidR="0044596A" w:rsidRPr="0044596A" w:rsidRDefault="0044596A" w:rsidP="0044596A">
      <w:pPr>
        <w:pStyle w:val="ListParagraph"/>
        <w:rPr>
          <w:lang w:val="en-IN"/>
        </w:rPr>
      </w:pPr>
      <w:r w:rsidRPr="0044596A">
        <w:rPr>
          <w:lang w:val="en-IN"/>
        </w:rPr>
        <w:t xml:space="preserve">Go to </w:t>
      </w:r>
      <w:r w:rsidRPr="0044596A">
        <w:rPr>
          <w:b/>
          <w:bCs/>
          <w:lang w:val="en-IN"/>
        </w:rPr>
        <w:t>EC2 &gt; Load Balancers</w:t>
      </w:r>
      <w:r w:rsidRPr="0044596A">
        <w:rPr>
          <w:lang w:val="en-IN"/>
        </w:rPr>
        <w:t>.</w:t>
      </w:r>
    </w:p>
    <w:p w14:paraId="27863E70" w14:textId="77777777" w:rsidR="0044596A" w:rsidRPr="0044596A" w:rsidRDefault="0044596A" w:rsidP="0044596A">
      <w:pPr>
        <w:pStyle w:val="ListParagraph"/>
        <w:rPr>
          <w:lang w:val="en-IN"/>
        </w:rPr>
      </w:pPr>
      <w:r w:rsidRPr="0044596A">
        <w:rPr>
          <w:lang w:val="en-IN"/>
        </w:rPr>
        <w:t xml:space="preserve">Select your </w:t>
      </w:r>
      <w:r w:rsidRPr="0044596A">
        <w:rPr>
          <w:b/>
          <w:bCs/>
          <w:lang w:val="en-IN"/>
        </w:rPr>
        <w:t>Application Load Balancer</w:t>
      </w:r>
      <w:r w:rsidRPr="0044596A">
        <w:rPr>
          <w:lang w:val="en-IN"/>
        </w:rPr>
        <w:t>.</w:t>
      </w:r>
    </w:p>
    <w:p w14:paraId="641626F3" w14:textId="77777777" w:rsidR="0044596A" w:rsidRPr="0044596A" w:rsidRDefault="0044596A" w:rsidP="0044596A">
      <w:pPr>
        <w:pStyle w:val="ListParagraph"/>
        <w:rPr>
          <w:lang w:val="en-IN"/>
        </w:rPr>
      </w:pPr>
      <w:r w:rsidRPr="0044596A">
        <w:rPr>
          <w:lang w:val="en-IN"/>
        </w:rPr>
        <w:t xml:space="preserve">Click on the </w:t>
      </w:r>
      <w:r w:rsidRPr="0044596A">
        <w:rPr>
          <w:b/>
          <w:bCs/>
          <w:lang w:val="en-IN"/>
        </w:rPr>
        <w:t>Attributes</w:t>
      </w:r>
      <w:r w:rsidRPr="0044596A">
        <w:rPr>
          <w:lang w:val="en-IN"/>
        </w:rPr>
        <w:t xml:space="preserve"> tab.</w:t>
      </w:r>
    </w:p>
    <w:p w14:paraId="40E1376E" w14:textId="77777777" w:rsidR="0044596A" w:rsidRPr="0044596A" w:rsidRDefault="0044596A" w:rsidP="0044596A">
      <w:pPr>
        <w:pStyle w:val="ListParagraph"/>
        <w:rPr>
          <w:lang w:val="en-IN"/>
        </w:rPr>
      </w:pPr>
      <w:r w:rsidRPr="0044596A">
        <w:rPr>
          <w:lang w:val="en-IN"/>
        </w:rPr>
        <w:t xml:space="preserve">Under </w:t>
      </w:r>
      <w:r w:rsidRPr="0044596A">
        <w:rPr>
          <w:b/>
          <w:bCs/>
          <w:lang w:val="en-IN"/>
        </w:rPr>
        <w:t>Access logs</w:t>
      </w:r>
      <w:r w:rsidRPr="0044596A">
        <w:rPr>
          <w:lang w:val="en-IN"/>
        </w:rPr>
        <w:t xml:space="preserve">, click </w:t>
      </w:r>
      <w:r w:rsidRPr="0044596A">
        <w:rPr>
          <w:b/>
          <w:bCs/>
          <w:lang w:val="en-IN"/>
        </w:rPr>
        <w:t>Edit</w:t>
      </w:r>
      <w:r w:rsidRPr="0044596A">
        <w:rPr>
          <w:lang w:val="en-IN"/>
        </w:rPr>
        <w:t>.</w:t>
      </w:r>
    </w:p>
    <w:p w14:paraId="1B185A2B" w14:textId="77777777" w:rsidR="0044596A" w:rsidRPr="0044596A" w:rsidRDefault="0044596A" w:rsidP="0044596A">
      <w:pPr>
        <w:pStyle w:val="ListParagraph"/>
        <w:rPr>
          <w:lang w:val="en-IN"/>
        </w:rPr>
      </w:pPr>
      <w:r w:rsidRPr="0044596A">
        <w:rPr>
          <w:lang w:val="en-IN"/>
        </w:rPr>
        <w:t>Set:</w:t>
      </w:r>
    </w:p>
    <w:p w14:paraId="1047E9FB" w14:textId="77777777" w:rsidR="0044596A" w:rsidRPr="0044596A" w:rsidRDefault="0044596A" w:rsidP="0044596A">
      <w:pPr>
        <w:pStyle w:val="ListParagraph"/>
        <w:numPr>
          <w:ilvl w:val="1"/>
          <w:numId w:val="46"/>
        </w:numPr>
        <w:rPr>
          <w:lang w:val="en-IN"/>
        </w:rPr>
      </w:pPr>
      <w:r w:rsidRPr="0044596A">
        <w:rPr>
          <w:b/>
          <w:bCs/>
          <w:lang w:val="en-IN"/>
        </w:rPr>
        <w:t>Enable access logs</w:t>
      </w:r>
      <w:r w:rsidRPr="0044596A">
        <w:rPr>
          <w:lang w:val="en-IN"/>
        </w:rPr>
        <w:t xml:space="preserve">: </w:t>
      </w:r>
      <w:r w:rsidRPr="0044596A">
        <w:rPr>
          <w:rFonts w:ascii="Segoe UI Emoji" w:hAnsi="Segoe UI Emoji" w:cs="Segoe UI Emoji"/>
          <w:lang w:val="en-IN"/>
        </w:rPr>
        <w:t>✅</w:t>
      </w:r>
      <w:r w:rsidRPr="0044596A">
        <w:rPr>
          <w:lang w:val="en-IN"/>
        </w:rPr>
        <w:t xml:space="preserve"> Enabled</w:t>
      </w:r>
    </w:p>
    <w:p w14:paraId="31E80B2A" w14:textId="77777777" w:rsidR="0044596A" w:rsidRPr="0044596A" w:rsidRDefault="0044596A" w:rsidP="0044596A">
      <w:pPr>
        <w:pStyle w:val="ListParagraph"/>
        <w:numPr>
          <w:ilvl w:val="1"/>
          <w:numId w:val="46"/>
        </w:numPr>
        <w:rPr>
          <w:lang w:val="en-IN"/>
        </w:rPr>
      </w:pPr>
      <w:r w:rsidRPr="0044596A">
        <w:rPr>
          <w:b/>
          <w:bCs/>
          <w:lang w:val="en-IN"/>
        </w:rPr>
        <w:t>S3 location</w:t>
      </w:r>
      <w:r w:rsidRPr="0044596A">
        <w:rPr>
          <w:lang w:val="en-IN"/>
        </w:rPr>
        <w:t>: alb-logs-yourname</w:t>
      </w:r>
    </w:p>
    <w:p w14:paraId="2E0120F4" w14:textId="77777777" w:rsidR="0044596A" w:rsidRPr="0044596A" w:rsidRDefault="0044596A" w:rsidP="0044596A">
      <w:pPr>
        <w:pStyle w:val="ListParagraph"/>
        <w:numPr>
          <w:ilvl w:val="1"/>
          <w:numId w:val="46"/>
        </w:numPr>
        <w:rPr>
          <w:lang w:val="en-IN"/>
        </w:rPr>
      </w:pPr>
      <w:r w:rsidRPr="0044596A">
        <w:rPr>
          <w:b/>
          <w:bCs/>
          <w:lang w:val="en-IN"/>
        </w:rPr>
        <w:t>Prefix (optional)</w:t>
      </w:r>
      <w:r w:rsidRPr="0044596A">
        <w:rPr>
          <w:lang w:val="en-IN"/>
        </w:rPr>
        <w:t>: e.g., logs/</w:t>
      </w:r>
    </w:p>
    <w:p w14:paraId="7C59EA2F" w14:textId="77777777" w:rsidR="0044596A" w:rsidRPr="0044596A" w:rsidRDefault="0044596A" w:rsidP="0044596A">
      <w:pPr>
        <w:pStyle w:val="ListParagraph"/>
        <w:rPr>
          <w:lang w:val="en-IN"/>
        </w:rPr>
      </w:pPr>
      <w:r w:rsidRPr="0044596A">
        <w:rPr>
          <w:lang w:val="en-IN"/>
        </w:rPr>
        <w:t>Save changes.</w:t>
      </w:r>
    </w:p>
    <w:p w14:paraId="2456718E" w14:textId="3A638EA7" w:rsidR="00E931BD" w:rsidRDefault="00686F30" w:rsidP="00E931BD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8646115" wp14:editId="1D28519E">
            <wp:extent cx="5943600" cy="2364740"/>
            <wp:effectExtent l="0" t="0" r="0" b="0"/>
            <wp:docPr id="815069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914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E5A2" w14:textId="4C4078B9" w:rsidR="00686F30" w:rsidRDefault="00CD1D23" w:rsidP="00E931BD">
      <w:pPr>
        <w:pStyle w:val="ListParagraph"/>
      </w:pPr>
      <w:r w:rsidRPr="00CD1D23">
        <w:t>Confirm Logs Appear</w:t>
      </w:r>
    </w:p>
    <w:p w14:paraId="349816C7" w14:textId="24EE4346" w:rsidR="00CD1D23" w:rsidRDefault="00CD1D23" w:rsidP="00E931BD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39789C7" wp14:editId="7A771CD4">
            <wp:extent cx="5943600" cy="1913255"/>
            <wp:effectExtent l="0" t="0" r="0" b="0"/>
            <wp:docPr id="1138176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7668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351B" w14:textId="77777777" w:rsidR="00CD1D23" w:rsidRPr="00F66940" w:rsidRDefault="00CD1D23" w:rsidP="00E931BD">
      <w:pPr>
        <w:pStyle w:val="ListParagraph"/>
        <w:rPr>
          <w:lang w:val="en-IN"/>
        </w:rPr>
      </w:pPr>
    </w:p>
    <w:p w14:paraId="7D380C9F" w14:textId="77777777" w:rsidR="00F66940" w:rsidRDefault="00F66940" w:rsidP="00F66940">
      <w:pPr>
        <w:pStyle w:val="ListParagraph"/>
      </w:pPr>
    </w:p>
    <w:p w14:paraId="5D82B442" w14:textId="77777777" w:rsidR="00650584" w:rsidRDefault="00650584">
      <w:r w:rsidRPr="00650584">
        <w:t xml:space="preserve"> 10) Store the vpc flow logs to cloudwtach group. </w:t>
      </w:r>
    </w:p>
    <w:p w14:paraId="086AA754" w14:textId="77777777" w:rsidR="00650584" w:rsidRDefault="00650584"/>
    <w:p w14:paraId="52427336" w14:textId="77777777" w:rsidR="00AC7966" w:rsidRPr="00AC7966" w:rsidRDefault="00B11D00" w:rsidP="00AC7966">
      <w:pPr>
        <w:rPr>
          <w:b/>
          <w:bCs/>
          <w:lang w:val="en-IN"/>
        </w:rPr>
      </w:pPr>
      <w:r>
        <w:t xml:space="preserve">     </w:t>
      </w:r>
      <w:r w:rsidR="00AC7966" w:rsidRPr="00AC7966">
        <w:rPr>
          <w:b/>
          <w:bCs/>
          <w:lang w:val="en-IN"/>
        </w:rPr>
        <w:t>Create IAM Role for VPC Flow Logs</w:t>
      </w:r>
    </w:p>
    <w:p w14:paraId="5A4AB04A" w14:textId="77777777" w:rsidR="00AC7966" w:rsidRPr="00AC7966" w:rsidRDefault="00AC7966" w:rsidP="00AC7966">
      <w:pPr>
        <w:rPr>
          <w:lang w:val="en-IN"/>
        </w:rPr>
      </w:pPr>
      <w:r w:rsidRPr="00AC7966">
        <w:rPr>
          <w:lang w:val="en-IN"/>
        </w:rPr>
        <w:t>VPC Flow Logs need permission to publish to CloudWatch.</w:t>
      </w:r>
    </w:p>
    <w:p w14:paraId="7E59E045" w14:textId="77777777" w:rsidR="00AC7966" w:rsidRPr="00AC7966" w:rsidRDefault="00AC7966" w:rsidP="004C0A62">
      <w:pPr>
        <w:ind w:left="720"/>
        <w:rPr>
          <w:lang w:val="en-IN"/>
        </w:rPr>
      </w:pPr>
      <w:r w:rsidRPr="00AC7966">
        <w:rPr>
          <w:lang w:val="en-IN"/>
        </w:rPr>
        <w:t xml:space="preserve">Go to </w:t>
      </w:r>
      <w:r w:rsidRPr="00AC7966">
        <w:rPr>
          <w:b/>
          <w:bCs/>
          <w:lang w:val="en-IN"/>
        </w:rPr>
        <w:t>IAM &gt; Roles</w:t>
      </w:r>
      <w:r w:rsidRPr="00AC7966">
        <w:rPr>
          <w:lang w:val="en-IN"/>
        </w:rPr>
        <w:t>.</w:t>
      </w:r>
    </w:p>
    <w:p w14:paraId="58FDABA7" w14:textId="77777777" w:rsidR="00AC7966" w:rsidRPr="00AC7966" w:rsidRDefault="00AC7966" w:rsidP="004C0A62">
      <w:pPr>
        <w:ind w:left="720"/>
        <w:rPr>
          <w:lang w:val="en-IN"/>
        </w:rPr>
      </w:pPr>
      <w:r w:rsidRPr="00AC7966">
        <w:rPr>
          <w:lang w:val="en-IN"/>
        </w:rPr>
        <w:t xml:space="preserve">Click </w:t>
      </w:r>
      <w:r w:rsidRPr="00AC7966">
        <w:rPr>
          <w:b/>
          <w:bCs/>
          <w:lang w:val="en-IN"/>
        </w:rPr>
        <w:t>Create role</w:t>
      </w:r>
      <w:r w:rsidRPr="00AC7966">
        <w:rPr>
          <w:lang w:val="en-IN"/>
        </w:rPr>
        <w:t>.</w:t>
      </w:r>
    </w:p>
    <w:p w14:paraId="16AF17C9" w14:textId="77777777" w:rsidR="00AC7966" w:rsidRPr="00AC7966" w:rsidRDefault="00AC7966" w:rsidP="004C0A62">
      <w:pPr>
        <w:ind w:left="720"/>
        <w:rPr>
          <w:lang w:val="en-IN"/>
        </w:rPr>
      </w:pPr>
      <w:r w:rsidRPr="00AC7966">
        <w:rPr>
          <w:lang w:val="en-IN"/>
        </w:rPr>
        <w:t xml:space="preserve">Select </w:t>
      </w:r>
      <w:r w:rsidRPr="00AC7966">
        <w:rPr>
          <w:b/>
          <w:bCs/>
          <w:lang w:val="en-IN"/>
        </w:rPr>
        <w:t>EC2</w:t>
      </w:r>
      <w:r w:rsidRPr="00AC7966">
        <w:rPr>
          <w:lang w:val="en-IN"/>
        </w:rPr>
        <w:t xml:space="preserve"> as the trusted entity.</w:t>
      </w:r>
    </w:p>
    <w:p w14:paraId="563045FF" w14:textId="5CE0795A" w:rsidR="00AC7966" w:rsidRPr="00AC7966" w:rsidRDefault="004C0A62" w:rsidP="004C0A62">
      <w:pPr>
        <w:ind w:left="360"/>
        <w:rPr>
          <w:lang w:val="en-IN"/>
        </w:rPr>
      </w:pPr>
      <w:r>
        <w:rPr>
          <w:lang w:val="en-IN"/>
        </w:rPr>
        <w:t xml:space="preserve">       </w:t>
      </w:r>
      <w:r w:rsidR="00AC7966" w:rsidRPr="00AC7966">
        <w:rPr>
          <w:lang w:val="en-IN"/>
        </w:rPr>
        <w:t xml:space="preserve">Attach the </w:t>
      </w:r>
      <w:r w:rsidR="00AC7966" w:rsidRPr="00AC7966">
        <w:rPr>
          <w:b/>
          <w:bCs/>
          <w:lang w:val="en-IN"/>
        </w:rPr>
        <w:t>CloudWatchLogsFullAccess</w:t>
      </w:r>
      <w:r w:rsidR="00AC7966" w:rsidRPr="00AC7966">
        <w:rPr>
          <w:lang w:val="en-IN"/>
        </w:rPr>
        <w:t xml:space="preserve"> policy</w:t>
      </w:r>
    </w:p>
    <w:p w14:paraId="6A859B39" w14:textId="14FA2886" w:rsidR="00B11D00" w:rsidRDefault="00B11D00"/>
    <w:p w14:paraId="3CF4B213" w14:textId="14A600FF" w:rsidR="007D4237" w:rsidRDefault="007D4237">
      <w:r>
        <w:rPr>
          <w:noProof/>
        </w:rPr>
        <w:lastRenderedPageBreak/>
        <w:drawing>
          <wp:inline distT="0" distB="0" distL="0" distR="0" wp14:anchorId="3F80FFEB" wp14:editId="037993BF">
            <wp:extent cx="5943600" cy="1970405"/>
            <wp:effectExtent l="0" t="0" r="0" b="0"/>
            <wp:docPr id="828748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4860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0EF2" w14:textId="77777777" w:rsidR="00AF7B72" w:rsidRPr="00AF7B72" w:rsidRDefault="00AF7B72" w:rsidP="00AF7B72">
      <w:pPr>
        <w:rPr>
          <w:b/>
          <w:bCs/>
          <w:lang w:val="en-IN"/>
        </w:rPr>
      </w:pPr>
      <w:r w:rsidRPr="00AF7B72">
        <w:rPr>
          <w:b/>
          <w:bCs/>
          <w:lang w:val="en-IN"/>
        </w:rPr>
        <w:t>Create the VPC Flow Log</w:t>
      </w:r>
    </w:p>
    <w:p w14:paraId="22A53434" w14:textId="77777777" w:rsidR="00AF7B72" w:rsidRPr="00AF7B72" w:rsidRDefault="00AF7B72" w:rsidP="00A72D86">
      <w:pPr>
        <w:ind w:left="720"/>
        <w:rPr>
          <w:lang w:val="en-IN"/>
        </w:rPr>
      </w:pPr>
      <w:r w:rsidRPr="00AF7B72">
        <w:rPr>
          <w:lang w:val="en-IN"/>
        </w:rPr>
        <w:t xml:space="preserve">Go to </w:t>
      </w:r>
      <w:r w:rsidRPr="00AF7B72">
        <w:rPr>
          <w:b/>
          <w:bCs/>
          <w:lang w:val="en-IN"/>
        </w:rPr>
        <w:t>VPC &gt; Your VPCs</w:t>
      </w:r>
      <w:r w:rsidRPr="00AF7B72">
        <w:rPr>
          <w:lang w:val="en-IN"/>
        </w:rPr>
        <w:t>.</w:t>
      </w:r>
    </w:p>
    <w:p w14:paraId="36D08403" w14:textId="77777777" w:rsidR="00AF7B72" w:rsidRPr="00AF7B72" w:rsidRDefault="00AF7B72" w:rsidP="00A72D86">
      <w:pPr>
        <w:ind w:left="720"/>
        <w:rPr>
          <w:lang w:val="en-IN"/>
        </w:rPr>
      </w:pPr>
      <w:r w:rsidRPr="00AF7B72">
        <w:rPr>
          <w:lang w:val="en-IN"/>
        </w:rPr>
        <w:t>Select your VPC (e.g., vpc-xxxxxxx).</w:t>
      </w:r>
    </w:p>
    <w:p w14:paraId="786527C0" w14:textId="77777777" w:rsidR="00AF7B72" w:rsidRPr="00AF7B72" w:rsidRDefault="00AF7B72" w:rsidP="00A72D86">
      <w:pPr>
        <w:ind w:left="720"/>
        <w:rPr>
          <w:lang w:val="en-IN"/>
        </w:rPr>
      </w:pPr>
      <w:r w:rsidRPr="00AF7B72">
        <w:rPr>
          <w:lang w:val="en-IN"/>
        </w:rPr>
        <w:t xml:space="preserve">Click </w:t>
      </w:r>
      <w:r w:rsidRPr="00AF7B72">
        <w:rPr>
          <w:b/>
          <w:bCs/>
          <w:lang w:val="en-IN"/>
        </w:rPr>
        <w:t>Actions &gt; Create flow log</w:t>
      </w:r>
      <w:r w:rsidRPr="00AF7B72">
        <w:rPr>
          <w:lang w:val="en-IN"/>
        </w:rPr>
        <w:t>.</w:t>
      </w:r>
    </w:p>
    <w:p w14:paraId="5BB2E796" w14:textId="42F238FC" w:rsidR="00AF7B72" w:rsidRPr="00AF7B72" w:rsidRDefault="00AF7B72" w:rsidP="00A72D86">
      <w:pPr>
        <w:ind w:left="720"/>
        <w:rPr>
          <w:lang w:val="en-IN"/>
        </w:rPr>
      </w:pPr>
      <w:r w:rsidRPr="00AF7B72">
        <w:rPr>
          <w:lang w:val="en-IN"/>
        </w:rPr>
        <w:t>Set the following:</w:t>
      </w:r>
    </w:p>
    <w:p w14:paraId="796B42A0" w14:textId="77777777" w:rsidR="00AF7B72" w:rsidRPr="00AF7B72" w:rsidRDefault="00AF7B72" w:rsidP="00AF7B72">
      <w:pPr>
        <w:numPr>
          <w:ilvl w:val="1"/>
          <w:numId w:val="48"/>
        </w:numPr>
        <w:rPr>
          <w:lang w:val="en-IN"/>
        </w:rPr>
      </w:pPr>
      <w:r w:rsidRPr="00AF7B72">
        <w:rPr>
          <w:b/>
          <w:bCs/>
          <w:lang w:val="en-IN"/>
        </w:rPr>
        <w:t>Filter</w:t>
      </w:r>
      <w:r w:rsidRPr="00AF7B72">
        <w:rPr>
          <w:lang w:val="en-IN"/>
        </w:rPr>
        <w:t>: All, Reject, or Accept (choose based on what traffic you want to log).</w:t>
      </w:r>
    </w:p>
    <w:p w14:paraId="22E7EBDD" w14:textId="77777777" w:rsidR="00AF7B72" w:rsidRPr="00AF7B72" w:rsidRDefault="00AF7B72" w:rsidP="00AF7B72">
      <w:pPr>
        <w:numPr>
          <w:ilvl w:val="1"/>
          <w:numId w:val="48"/>
        </w:numPr>
        <w:rPr>
          <w:lang w:val="en-IN"/>
        </w:rPr>
      </w:pPr>
      <w:r w:rsidRPr="00AF7B72">
        <w:rPr>
          <w:b/>
          <w:bCs/>
          <w:lang w:val="en-IN"/>
        </w:rPr>
        <w:t>Destination</w:t>
      </w:r>
      <w:r w:rsidRPr="00AF7B72">
        <w:rPr>
          <w:lang w:val="en-IN"/>
        </w:rPr>
        <w:t>: Send to CloudWatch Logs.</w:t>
      </w:r>
    </w:p>
    <w:p w14:paraId="36503AF4" w14:textId="77777777" w:rsidR="00AF7B72" w:rsidRPr="00AF7B72" w:rsidRDefault="00AF7B72" w:rsidP="00AF7B72">
      <w:pPr>
        <w:numPr>
          <w:ilvl w:val="1"/>
          <w:numId w:val="48"/>
        </w:numPr>
        <w:rPr>
          <w:lang w:val="en-IN"/>
        </w:rPr>
      </w:pPr>
      <w:r w:rsidRPr="00AF7B72">
        <w:rPr>
          <w:b/>
          <w:bCs/>
          <w:lang w:val="en-IN"/>
        </w:rPr>
        <w:t>Log group</w:t>
      </w:r>
      <w:r w:rsidRPr="00AF7B72">
        <w:rPr>
          <w:lang w:val="en-IN"/>
        </w:rPr>
        <w:t>: Choose your log group (vpc-flow-logs-group) or create a new one.</w:t>
      </w:r>
    </w:p>
    <w:p w14:paraId="3EF268EC" w14:textId="77777777" w:rsidR="00AF7B72" w:rsidRPr="00AF7B72" w:rsidRDefault="00AF7B72" w:rsidP="00AF7B72">
      <w:pPr>
        <w:numPr>
          <w:ilvl w:val="1"/>
          <w:numId w:val="48"/>
        </w:numPr>
        <w:rPr>
          <w:lang w:val="en-IN"/>
        </w:rPr>
      </w:pPr>
      <w:r w:rsidRPr="00AF7B72">
        <w:rPr>
          <w:b/>
          <w:bCs/>
          <w:lang w:val="en-IN"/>
        </w:rPr>
        <w:t>IAM Role</w:t>
      </w:r>
      <w:r w:rsidRPr="00AF7B72">
        <w:rPr>
          <w:lang w:val="en-IN"/>
        </w:rPr>
        <w:t>: Select VPCFlowLogsRole.</w:t>
      </w:r>
    </w:p>
    <w:p w14:paraId="74B00E1B" w14:textId="77777777" w:rsidR="00AF7B72" w:rsidRPr="00AF7B72" w:rsidRDefault="00AF7B72" w:rsidP="00A72D86">
      <w:pPr>
        <w:ind w:left="720"/>
        <w:rPr>
          <w:lang w:val="en-IN"/>
        </w:rPr>
      </w:pPr>
      <w:r w:rsidRPr="00AF7B72">
        <w:rPr>
          <w:lang w:val="en-IN"/>
        </w:rPr>
        <w:t xml:space="preserve">Click </w:t>
      </w:r>
      <w:r w:rsidRPr="00AF7B72">
        <w:rPr>
          <w:b/>
          <w:bCs/>
          <w:lang w:val="en-IN"/>
        </w:rPr>
        <w:t>Create flow log</w:t>
      </w:r>
      <w:r w:rsidRPr="00AF7B72">
        <w:rPr>
          <w:lang w:val="en-IN"/>
        </w:rPr>
        <w:t>.</w:t>
      </w:r>
    </w:p>
    <w:p w14:paraId="6280F80D" w14:textId="366F1B8C" w:rsidR="00AC7966" w:rsidRDefault="00A72D86">
      <w:r>
        <w:rPr>
          <w:noProof/>
        </w:rPr>
        <w:drawing>
          <wp:inline distT="0" distB="0" distL="0" distR="0" wp14:anchorId="5F80A831" wp14:editId="1FB79992">
            <wp:extent cx="5943600" cy="2813685"/>
            <wp:effectExtent l="0" t="0" r="0" b="5715"/>
            <wp:docPr id="2085200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0010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BF75" w14:textId="77777777" w:rsidR="00A72D86" w:rsidRDefault="00A72D86"/>
    <w:p w14:paraId="16D4F9A3" w14:textId="77777777" w:rsidR="007D4237" w:rsidRDefault="007D4237"/>
    <w:p w14:paraId="23D3A1E2" w14:textId="14C17F60" w:rsidR="00650584" w:rsidRDefault="008D3EA0" w:rsidP="008D3EA0">
      <w:pPr>
        <w:ind w:left="360"/>
      </w:pPr>
      <w:r>
        <w:t>11)</w:t>
      </w:r>
      <w:r w:rsidR="00650584" w:rsidRPr="00650584">
        <w:t xml:space="preserve">Create Monitoring Dashboards to monitor cpu utilization and to monitor apache service. </w:t>
      </w:r>
    </w:p>
    <w:p w14:paraId="1A845741" w14:textId="41F42860" w:rsidR="008D7BB9" w:rsidRPr="008D7BB9" w:rsidRDefault="008D7BB9" w:rsidP="008D7BB9">
      <w:pPr>
        <w:pStyle w:val="ListParagraph"/>
        <w:rPr>
          <w:b/>
          <w:bCs/>
          <w:lang w:val="en-IN"/>
        </w:rPr>
      </w:pPr>
      <w:r w:rsidRPr="008D7BB9">
        <w:rPr>
          <w:b/>
          <w:bCs/>
          <w:lang w:val="en-IN"/>
        </w:rPr>
        <w:t xml:space="preserve"> Create a CloudWatch Dashboard for CPU Utilization</w:t>
      </w:r>
    </w:p>
    <w:p w14:paraId="62141C0C" w14:textId="1DC9AB5C" w:rsidR="008D7BB9" w:rsidRPr="008D7BB9" w:rsidRDefault="008D7BB9" w:rsidP="008D7BB9">
      <w:pPr>
        <w:pStyle w:val="ListParagraph"/>
        <w:rPr>
          <w:b/>
          <w:bCs/>
          <w:lang w:val="en-IN"/>
        </w:rPr>
      </w:pPr>
      <w:r w:rsidRPr="008D7BB9">
        <w:rPr>
          <w:b/>
          <w:bCs/>
          <w:lang w:val="en-IN"/>
        </w:rPr>
        <w:t xml:space="preserve"> Step-by-Step:</w:t>
      </w:r>
    </w:p>
    <w:p w14:paraId="3884E47B" w14:textId="77777777" w:rsidR="008D7BB9" w:rsidRPr="008D7BB9" w:rsidRDefault="008D7BB9" w:rsidP="008D7BB9">
      <w:pPr>
        <w:pStyle w:val="ListParagraph"/>
        <w:rPr>
          <w:lang w:val="en-IN"/>
        </w:rPr>
      </w:pPr>
      <w:r w:rsidRPr="008D7BB9">
        <w:rPr>
          <w:b/>
          <w:bCs/>
          <w:lang w:val="en-IN"/>
        </w:rPr>
        <w:t>Go to AWS Console</w:t>
      </w:r>
      <w:r w:rsidRPr="008D7BB9">
        <w:rPr>
          <w:lang w:val="en-IN"/>
        </w:rPr>
        <w:t xml:space="preserve"> → </w:t>
      </w:r>
      <w:r w:rsidRPr="008D7BB9">
        <w:rPr>
          <w:b/>
          <w:bCs/>
          <w:lang w:val="en-IN"/>
        </w:rPr>
        <w:t>CloudWatch</w:t>
      </w:r>
      <w:r w:rsidRPr="008D7BB9">
        <w:rPr>
          <w:lang w:val="en-IN"/>
        </w:rPr>
        <w:t xml:space="preserve"> → </w:t>
      </w:r>
      <w:r w:rsidRPr="008D7BB9">
        <w:rPr>
          <w:b/>
          <w:bCs/>
          <w:lang w:val="en-IN"/>
        </w:rPr>
        <w:t>Dashboards</w:t>
      </w:r>
      <w:r w:rsidRPr="008D7BB9">
        <w:rPr>
          <w:lang w:val="en-IN"/>
        </w:rPr>
        <w:t>.</w:t>
      </w:r>
    </w:p>
    <w:p w14:paraId="5D3E20A4" w14:textId="77777777" w:rsidR="008D7BB9" w:rsidRPr="008D7BB9" w:rsidRDefault="008D7BB9" w:rsidP="008D7BB9">
      <w:pPr>
        <w:pStyle w:val="ListParagraph"/>
        <w:rPr>
          <w:lang w:val="en-IN"/>
        </w:rPr>
      </w:pPr>
      <w:r w:rsidRPr="008D7BB9">
        <w:rPr>
          <w:lang w:val="en-IN"/>
        </w:rPr>
        <w:t xml:space="preserve">Click </w:t>
      </w:r>
      <w:r w:rsidRPr="008D7BB9">
        <w:rPr>
          <w:b/>
          <w:bCs/>
          <w:lang w:val="en-IN"/>
        </w:rPr>
        <w:t>Create dashboard</w:t>
      </w:r>
      <w:r w:rsidRPr="008D7BB9">
        <w:rPr>
          <w:lang w:val="en-IN"/>
        </w:rPr>
        <w:t>.</w:t>
      </w:r>
    </w:p>
    <w:p w14:paraId="33772B3D" w14:textId="77777777" w:rsidR="008D7BB9" w:rsidRPr="008D7BB9" w:rsidRDefault="008D7BB9" w:rsidP="008D7BB9">
      <w:pPr>
        <w:pStyle w:val="ListParagraph"/>
        <w:rPr>
          <w:lang w:val="en-IN"/>
        </w:rPr>
      </w:pPr>
      <w:r w:rsidRPr="008D7BB9">
        <w:rPr>
          <w:lang w:val="en-IN"/>
        </w:rPr>
        <w:t xml:space="preserve">Enter a name like: EC2-Monitoring-Dashboard → Click </w:t>
      </w:r>
      <w:r w:rsidRPr="008D7BB9">
        <w:rPr>
          <w:b/>
          <w:bCs/>
          <w:lang w:val="en-IN"/>
        </w:rPr>
        <w:t>Create dashboard</w:t>
      </w:r>
      <w:r w:rsidRPr="008D7BB9">
        <w:rPr>
          <w:lang w:val="en-IN"/>
        </w:rPr>
        <w:t>.</w:t>
      </w:r>
    </w:p>
    <w:p w14:paraId="7DC2A011" w14:textId="77777777" w:rsidR="008D7BB9" w:rsidRPr="008D7BB9" w:rsidRDefault="008D7BB9" w:rsidP="008D7BB9">
      <w:pPr>
        <w:pStyle w:val="ListParagraph"/>
        <w:rPr>
          <w:lang w:val="en-IN"/>
        </w:rPr>
      </w:pPr>
      <w:r w:rsidRPr="008D7BB9">
        <w:rPr>
          <w:lang w:val="en-IN"/>
        </w:rPr>
        <w:t xml:space="preserve">Choose </w:t>
      </w:r>
      <w:r w:rsidRPr="008D7BB9">
        <w:rPr>
          <w:b/>
          <w:bCs/>
          <w:lang w:val="en-IN"/>
        </w:rPr>
        <w:t>"Line" widget</w:t>
      </w:r>
      <w:r w:rsidRPr="008D7BB9">
        <w:rPr>
          <w:lang w:val="en-IN"/>
        </w:rPr>
        <w:t xml:space="preserve"> → Click </w:t>
      </w:r>
      <w:r w:rsidRPr="008D7BB9">
        <w:rPr>
          <w:b/>
          <w:bCs/>
          <w:lang w:val="en-IN"/>
        </w:rPr>
        <w:t>Next</w:t>
      </w:r>
      <w:r w:rsidRPr="008D7BB9">
        <w:rPr>
          <w:lang w:val="en-IN"/>
        </w:rPr>
        <w:t>.</w:t>
      </w:r>
    </w:p>
    <w:p w14:paraId="2E83B55F" w14:textId="77777777" w:rsidR="008D7BB9" w:rsidRPr="008D7BB9" w:rsidRDefault="008D7BB9" w:rsidP="008D7BB9">
      <w:pPr>
        <w:pStyle w:val="ListParagraph"/>
        <w:rPr>
          <w:lang w:val="en-IN"/>
        </w:rPr>
      </w:pPr>
      <w:r w:rsidRPr="008D7BB9">
        <w:rPr>
          <w:lang w:val="en-IN"/>
        </w:rPr>
        <w:t xml:space="preserve">Under </w:t>
      </w:r>
      <w:r w:rsidRPr="008D7BB9">
        <w:rPr>
          <w:b/>
          <w:bCs/>
          <w:lang w:val="en-IN"/>
        </w:rPr>
        <w:t>"Metrics"</w:t>
      </w:r>
      <w:r w:rsidRPr="008D7BB9">
        <w:rPr>
          <w:lang w:val="en-IN"/>
        </w:rPr>
        <w:t>:</w:t>
      </w:r>
    </w:p>
    <w:p w14:paraId="0DD1C778" w14:textId="77777777" w:rsidR="008D7BB9" w:rsidRPr="008D7BB9" w:rsidRDefault="008D7BB9" w:rsidP="008D7BB9">
      <w:pPr>
        <w:pStyle w:val="ListParagraph"/>
        <w:numPr>
          <w:ilvl w:val="1"/>
          <w:numId w:val="49"/>
        </w:numPr>
        <w:rPr>
          <w:lang w:val="en-IN"/>
        </w:rPr>
      </w:pPr>
      <w:r w:rsidRPr="008D7BB9">
        <w:rPr>
          <w:lang w:val="en-IN"/>
        </w:rPr>
        <w:lastRenderedPageBreak/>
        <w:t>Navigate to:</w:t>
      </w:r>
      <w:r w:rsidRPr="008D7BB9">
        <w:rPr>
          <w:lang w:val="en-IN"/>
        </w:rPr>
        <w:br/>
        <w:t>EC2 &gt; Per-Instance Metrics</w:t>
      </w:r>
      <w:r w:rsidRPr="008D7BB9">
        <w:rPr>
          <w:lang w:val="en-IN"/>
        </w:rPr>
        <w:br/>
        <w:t xml:space="preserve">Choose the </w:t>
      </w:r>
      <w:r w:rsidRPr="008D7BB9">
        <w:rPr>
          <w:b/>
          <w:bCs/>
          <w:lang w:val="en-IN"/>
        </w:rPr>
        <w:t>InstanceId</w:t>
      </w:r>
      <w:r w:rsidRPr="008D7BB9">
        <w:rPr>
          <w:lang w:val="en-IN"/>
        </w:rPr>
        <w:t xml:space="preserve"> of the EC2 you want to monitor.</w:t>
      </w:r>
    </w:p>
    <w:p w14:paraId="43DE04C9" w14:textId="77777777" w:rsidR="008D7BB9" w:rsidRPr="008D7BB9" w:rsidRDefault="008D7BB9" w:rsidP="008D7BB9">
      <w:pPr>
        <w:pStyle w:val="ListParagraph"/>
        <w:numPr>
          <w:ilvl w:val="1"/>
          <w:numId w:val="49"/>
        </w:numPr>
        <w:rPr>
          <w:lang w:val="en-IN"/>
        </w:rPr>
      </w:pPr>
      <w:r w:rsidRPr="008D7BB9">
        <w:rPr>
          <w:lang w:val="en-IN"/>
        </w:rPr>
        <w:t xml:space="preserve">Select the </w:t>
      </w:r>
      <w:r w:rsidRPr="008D7BB9">
        <w:rPr>
          <w:b/>
          <w:bCs/>
          <w:lang w:val="en-IN"/>
        </w:rPr>
        <w:t>CPUUtilization</w:t>
      </w:r>
      <w:r w:rsidRPr="008D7BB9">
        <w:rPr>
          <w:lang w:val="en-IN"/>
        </w:rPr>
        <w:t xml:space="preserve"> metric.</w:t>
      </w:r>
    </w:p>
    <w:p w14:paraId="376A63B8" w14:textId="77777777" w:rsidR="008D7BB9" w:rsidRPr="008D7BB9" w:rsidRDefault="008D7BB9" w:rsidP="008D7BB9">
      <w:pPr>
        <w:pStyle w:val="ListParagraph"/>
        <w:rPr>
          <w:lang w:val="en-IN"/>
        </w:rPr>
      </w:pPr>
      <w:r w:rsidRPr="008D7BB9">
        <w:rPr>
          <w:lang w:val="en-IN"/>
        </w:rPr>
        <w:t xml:space="preserve">Click </w:t>
      </w:r>
      <w:r w:rsidRPr="008D7BB9">
        <w:rPr>
          <w:b/>
          <w:bCs/>
          <w:lang w:val="en-IN"/>
        </w:rPr>
        <w:t>Create widget</w:t>
      </w:r>
      <w:r w:rsidRPr="008D7BB9">
        <w:rPr>
          <w:lang w:val="en-IN"/>
        </w:rPr>
        <w:t>.</w:t>
      </w:r>
    </w:p>
    <w:p w14:paraId="6E937BE6" w14:textId="4AE2C9BE" w:rsidR="00477F1B" w:rsidRPr="00AE19FF" w:rsidRDefault="00477F1B" w:rsidP="00AE19FF">
      <w:pPr>
        <w:pStyle w:val="ListParagraph"/>
        <w:rPr>
          <w:lang w:val="en-IN"/>
        </w:rPr>
      </w:pPr>
    </w:p>
    <w:p w14:paraId="33A60E24" w14:textId="77777777" w:rsidR="00B9302F" w:rsidRDefault="00B9302F" w:rsidP="00B9302F"/>
    <w:p w14:paraId="2E874F68" w14:textId="232B9CE7" w:rsidR="00B9302F" w:rsidRDefault="00B9302F" w:rsidP="00B9302F">
      <w:r>
        <w:rPr>
          <w:noProof/>
        </w:rPr>
        <w:drawing>
          <wp:inline distT="0" distB="0" distL="0" distR="0" wp14:anchorId="5B2F0243" wp14:editId="40EE56C7">
            <wp:extent cx="5943600" cy="2068195"/>
            <wp:effectExtent l="0" t="0" r="0" b="8255"/>
            <wp:docPr id="1203384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84509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11FA" w14:textId="77777777" w:rsidR="00477F1B" w:rsidRDefault="00477F1B" w:rsidP="00B9302F"/>
    <w:p w14:paraId="717BC4F4" w14:textId="5FECB3CB" w:rsidR="00477F1B" w:rsidRDefault="00477F1B" w:rsidP="00B9302F">
      <w:r>
        <w:rPr>
          <w:noProof/>
        </w:rPr>
        <w:drawing>
          <wp:inline distT="0" distB="0" distL="0" distR="0" wp14:anchorId="16BA57D4" wp14:editId="1AB25789">
            <wp:extent cx="5943600" cy="2106930"/>
            <wp:effectExtent l="0" t="0" r="0" b="7620"/>
            <wp:docPr id="30503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344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934" w14:textId="1FE50D64" w:rsidR="00AE19FF" w:rsidRDefault="00A1292F" w:rsidP="00B9302F">
      <w:r>
        <w:rPr>
          <w:noProof/>
        </w:rPr>
        <w:drawing>
          <wp:inline distT="0" distB="0" distL="0" distR="0" wp14:anchorId="313F67D5" wp14:editId="30228B8A">
            <wp:extent cx="5943600" cy="1314450"/>
            <wp:effectExtent l="0" t="0" r="0" b="0"/>
            <wp:docPr id="1902825718" name="Picture 1" descr="A white background with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25718" name="Picture 1" descr="A white background with black and blu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D73F" w14:textId="46BDD8AA" w:rsidR="002C6916" w:rsidRDefault="006D657F" w:rsidP="006221CE">
      <w:r w:rsidRPr="006D657F">
        <w:t xml:space="preserve"> Monitor Apache Service via Custom Metric</w:t>
      </w:r>
    </w:p>
    <w:p w14:paraId="521B35B2" w14:textId="7945BE61" w:rsidR="002C6916" w:rsidRDefault="002C6916" w:rsidP="006221CE">
      <w:r>
        <w:t>Write the bash script</w:t>
      </w:r>
    </w:p>
    <w:p w14:paraId="33AD5D75" w14:textId="77777777" w:rsidR="00575737" w:rsidRDefault="00575737" w:rsidP="00575737">
      <w:r>
        <w:t>#!/bin/bash</w:t>
      </w:r>
    </w:p>
    <w:p w14:paraId="1CE71757" w14:textId="77777777" w:rsidR="00575737" w:rsidRDefault="00575737" w:rsidP="00575737"/>
    <w:p w14:paraId="6877232B" w14:textId="77777777" w:rsidR="00575737" w:rsidRDefault="00575737" w:rsidP="00575737">
      <w:r>
        <w:t># Check if httpd process is running using ps -ef</w:t>
      </w:r>
    </w:p>
    <w:p w14:paraId="3D8D1C29" w14:textId="77777777" w:rsidR="00575737" w:rsidRDefault="00575737" w:rsidP="00575737">
      <w:r>
        <w:t>if ps -ef | grep -v grep | grep httpd &gt; /dev/null</w:t>
      </w:r>
    </w:p>
    <w:p w14:paraId="697E2E2E" w14:textId="77777777" w:rsidR="00575737" w:rsidRDefault="00575737" w:rsidP="00575737">
      <w:r>
        <w:t>then</w:t>
      </w:r>
    </w:p>
    <w:p w14:paraId="28BE7A05" w14:textId="77777777" w:rsidR="00575737" w:rsidRDefault="00575737" w:rsidP="00575737">
      <w:r>
        <w:lastRenderedPageBreak/>
        <w:t xml:space="preserve">  STATUS=1</w:t>
      </w:r>
    </w:p>
    <w:p w14:paraId="2E5BED75" w14:textId="77777777" w:rsidR="00575737" w:rsidRDefault="00575737" w:rsidP="00575737">
      <w:r>
        <w:t>else</w:t>
      </w:r>
    </w:p>
    <w:p w14:paraId="17B15A9A" w14:textId="77777777" w:rsidR="00575737" w:rsidRDefault="00575737" w:rsidP="00575737">
      <w:r>
        <w:t xml:space="preserve">  STATUS=0</w:t>
      </w:r>
    </w:p>
    <w:p w14:paraId="09ED8929" w14:textId="77777777" w:rsidR="00575737" w:rsidRDefault="00575737" w:rsidP="00575737">
      <w:r>
        <w:t>fi</w:t>
      </w:r>
    </w:p>
    <w:p w14:paraId="78B39ABF" w14:textId="77777777" w:rsidR="00575737" w:rsidRDefault="00575737" w:rsidP="00575737"/>
    <w:p w14:paraId="1D447BB6" w14:textId="77777777" w:rsidR="00575737" w:rsidRDefault="00575737" w:rsidP="00575737">
      <w:r>
        <w:t># AWS region where CloudWatch metrics will be pushed</w:t>
      </w:r>
    </w:p>
    <w:p w14:paraId="674AC55D" w14:textId="77777777" w:rsidR="00575737" w:rsidRDefault="00575737" w:rsidP="00575737">
      <w:r>
        <w:t>REGION="us-east-1"   # change this to your AWS region</w:t>
      </w:r>
    </w:p>
    <w:p w14:paraId="3A826F3B" w14:textId="77777777" w:rsidR="00575737" w:rsidRDefault="00575737" w:rsidP="00575737"/>
    <w:p w14:paraId="38F1FA3C" w14:textId="77777777" w:rsidR="00575737" w:rsidRDefault="00575737" w:rsidP="00575737">
      <w:r>
        <w:t># Push metric to CloudWatch</w:t>
      </w:r>
    </w:p>
    <w:p w14:paraId="3619946F" w14:textId="77777777" w:rsidR="00575737" w:rsidRDefault="00575737" w:rsidP="00575737">
      <w:r>
        <w:t>aws cloudwatch put-metric-data \</w:t>
      </w:r>
    </w:p>
    <w:p w14:paraId="0E60287D" w14:textId="77777777" w:rsidR="00575737" w:rsidRDefault="00575737" w:rsidP="00575737">
      <w:r>
        <w:t xml:space="preserve">  --metric-name HttpdServiceStatus \</w:t>
      </w:r>
    </w:p>
    <w:p w14:paraId="19FE05CD" w14:textId="77777777" w:rsidR="00575737" w:rsidRDefault="00575737" w:rsidP="00575737">
      <w:r>
        <w:t xml:space="preserve">  --namespace Custom/Apache \</w:t>
      </w:r>
    </w:p>
    <w:p w14:paraId="41313A67" w14:textId="77777777" w:rsidR="00575737" w:rsidRDefault="00575737" w:rsidP="00575737">
      <w:r>
        <w:t xml:space="preserve">  --value $STATUS \</w:t>
      </w:r>
    </w:p>
    <w:p w14:paraId="189A4C59" w14:textId="77777777" w:rsidR="00575737" w:rsidRDefault="00575737" w:rsidP="00575737">
      <w:r>
        <w:t xml:space="preserve">  --region $REGION</w:t>
      </w:r>
    </w:p>
    <w:p w14:paraId="726FBE62" w14:textId="77777777" w:rsidR="00575737" w:rsidRDefault="00575737" w:rsidP="00575737"/>
    <w:p w14:paraId="025A09C5" w14:textId="43E79D74" w:rsidR="002C6916" w:rsidRDefault="00575737" w:rsidP="00575737">
      <w:r>
        <w:t>echo "Httpd service status ($STATUS) pushed to CloudWatch in namespace Custom/Apache"</w:t>
      </w:r>
    </w:p>
    <w:p w14:paraId="792587FC" w14:textId="395BADE3" w:rsidR="00575737" w:rsidRDefault="00575737" w:rsidP="00575737">
      <w:r>
        <w:t xml:space="preserve"> </w:t>
      </w:r>
    </w:p>
    <w:p w14:paraId="3A4882B3" w14:textId="2AA4378F" w:rsidR="00575737" w:rsidRDefault="00575737" w:rsidP="00575737">
      <w:r>
        <w:t>THEN RUN:</w:t>
      </w:r>
    </w:p>
    <w:p w14:paraId="4D87F2FE" w14:textId="7BCDAB04" w:rsidR="00575737" w:rsidRDefault="00F65653" w:rsidP="00575737">
      <w:r w:rsidRPr="00F65653">
        <w:t>chmod +x httpd_monitor.sh</w:t>
      </w:r>
    </w:p>
    <w:p w14:paraId="118199A5" w14:textId="00CDA972" w:rsidR="00F65653" w:rsidRDefault="00F65653" w:rsidP="00575737">
      <w:r w:rsidRPr="00F65653">
        <w:t>./httpd_monitor.sh</w:t>
      </w:r>
    </w:p>
    <w:p w14:paraId="6EC9F72E" w14:textId="011D749F" w:rsidR="00F65653" w:rsidRDefault="00F65653" w:rsidP="00575737">
      <w:r w:rsidRPr="00F65653">
        <w:t>crontab -e</w:t>
      </w:r>
    </w:p>
    <w:p w14:paraId="100EDEFB" w14:textId="4C3262B0" w:rsidR="00F65653" w:rsidRDefault="00F65653" w:rsidP="00575737">
      <w:r w:rsidRPr="00F65653">
        <w:t>*/5 * * * * /path/to/httpd_monitor.sh</w:t>
      </w:r>
    </w:p>
    <w:p w14:paraId="71083119" w14:textId="1756BC86" w:rsidR="00F65653" w:rsidRDefault="00D6498A" w:rsidP="00575737">
      <w:r>
        <w:rPr>
          <w:noProof/>
        </w:rPr>
        <w:drawing>
          <wp:inline distT="0" distB="0" distL="0" distR="0" wp14:anchorId="758B1C52" wp14:editId="199D775F">
            <wp:extent cx="5943600" cy="1141095"/>
            <wp:effectExtent l="0" t="0" r="0" b="1905"/>
            <wp:docPr id="87772620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26207" name="Picture 1" descr="A computer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F1F0" w14:textId="77777777" w:rsidR="00202E50" w:rsidRDefault="00202E50" w:rsidP="006221CE"/>
    <w:p w14:paraId="09B64018" w14:textId="77777777" w:rsidR="006221CE" w:rsidRDefault="006221CE" w:rsidP="006221CE"/>
    <w:p w14:paraId="71C07335" w14:textId="77777777" w:rsidR="00B56F60" w:rsidRPr="00B56F60" w:rsidRDefault="00B56F60" w:rsidP="00B56F60">
      <w:pPr>
        <w:rPr>
          <w:b/>
          <w:bCs/>
          <w:lang w:val="en-IN"/>
        </w:rPr>
      </w:pPr>
      <w:r w:rsidRPr="00B56F60">
        <w:rPr>
          <w:b/>
          <w:bCs/>
          <w:lang w:val="en-IN"/>
        </w:rPr>
        <w:t>Verify Metrics in CloudWatch Console</w:t>
      </w:r>
    </w:p>
    <w:p w14:paraId="7F10B95A" w14:textId="77777777" w:rsidR="00B56F60" w:rsidRPr="00B56F60" w:rsidRDefault="00B56F60" w:rsidP="00B56F60">
      <w:pPr>
        <w:numPr>
          <w:ilvl w:val="0"/>
          <w:numId w:val="51"/>
        </w:numPr>
        <w:rPr>
          <w:lang w:val="en-IN"/>
        </w:rPr>
      </w:pPr>
      <w:r w:rsidRPr="00B56F60">
        <w:rPr>
          <w:lang w:val="en-IN"/>
        </w:rPr>
        <w:t xml:space="preserve">Go to the </w:t>
      </w:r>
      <w:r w:rsidRPr="00B56F60">
        <w:rPr>
          <w:b/>
          <w:bCs/>
          <w:lang w:val="en-IN"/>
        </w:rPr>
        <w:t>AWS Management Console</w:t>
      </w:r>
      <w:r w:rsidRPr="00B56F60">
        <w:rPr>
          <w:lang w:val="en-IN"/>
        </w:rPr>
        <w:t xml:space="preserve"> → </w:t>
      </w:r>
      <w:r w:rsidRPr="00B56F60">
        <w:rPr>
          <w:b/>
          <w:bCs/>
          <w:lang w:val="en-IN"/>
        </w:rPr>
        <w:t>CloudWatch</w:t>
      </w:r>
      <w:r w:rsidRPr="00B56F60">
        <w:rPr>
          <w:lang w:val="en-IN"/>
        </w:rPr>
        <w:t xml:space="preserve"> → </w:t>
      </w:r>
      <w:r w:rsidRPr="00B56F60">
        <w:rPr>
          <w:b/>
          <w:bCs/>
          <w:lang w:val="en-IN"/>
        </w:rPr>
        <w:t>Metrics</w:t>
      </w:r>
      <w:r w:rsidRPr="00B56F60">
        <w:rPr>
          <w:lang w:val="en-IN"/>
        </w:rPr>
        <w:t>.</w:t>
      </w:r>
    </w:p>
    <w:p w14:paraId="3FA3B0B3" w14:textId="77777777" w:rsidR="00B56F60" w:rsidRPr="00B56F60" w:rsidRDefault="00B56F60" w:rsidP="00B56F60">
      <w:pPr>
        <w:numPr>
          <w:ilvl w:val="0"/>
          <w:numId w:val="51"/>
        </w:numPr>
        <w:rPr>
          <w:lang w:val="en-IN"/>
        </w:rPr>
      </w:pPr>
      <w:r w:rsidRPr="00B56F60">
        <w:rPr>
          <w:lang w:val="en-IN"/>
        </w:rPr>
        <w:t>Look for your custom namespace: Custom/Apache.</w:t>
      </w:r>
    </w:p>
    <w:p w14:paraId="05BE9860" w14:textId="77777777" w:rsidR="00B56F60" w:rsidRPr="00B56F60" w:rsidRDefault="00B56F60" w:rsidP="00B56F60">
      <w:pPr>
        <w:numPr>
          <w:ilvl w:val="0"/>
          <w:numId w:val="51"/>
        </w:numPr>
        <w:rPr>
          <w:lang w:val="en-IN"/>
        </w:rPr>
      </w:pPr>
      <w:r w:rsidRPr="00B56F60">
        <w:rPr>
          <w:lang w:val="en-IN"/>
        </w:rPr>
        <w:t>You should see the metric named HttpdServiceStatus.</w:t>
      </w:r>
    </w:p>
    <w:p w14:paraId="7BE84A14" w14:textId="77777777" w:rsidR="00B56F60" w:rsidRDefault="00B56F60" w:rsidP="00B56F60">
      <w:pPr>
        <w:numPr>
          <w:ilvl w:val="0"/>
          <w:numId w:val="51"/>
        </w:numPr>
        <w:rPr>
          <w:lang w:val="en-IN"/>
        </w:rPr>
      </w:pPr>
      <w:r w:rsidRPr="00B56F60">
        <w:rPr>
          <w:lang w:val="en-IN"/>
        </w:rPr>
        <w:t>Check if the metric values are showing correctly (1 for running, 0 for stopped).</w:t>
      </w:r>
    </w:p>
    <w:p w14:paraId="3057C3F2" w14:textId="77777777" w:rsidR="00CA1873" w:rsidRDefault="00CA1873" w:rsidP="00CA1873">
      <w:pPr>
        <w:rPr>
          <w:lang w:val="en-IN"/>
        </w:rPr>
      </w:pPr>
    </w:p>
    <w:p w14:paraId="0405F817" w14:textId="26D3F4CE" w:rsidR="00CA1873" w:rsidRDefault="00DF0DD7" w:rsidP="00CA1873">
      <w:pPr>
        <w:rPr>
          <w:lang w:val="en-IN"/>
        </w:rPr>
      </w:pPr>
      <w:r>
        <w:rPr>
          <w:noProof/>
        </w:rPr>
        <w:drawing>
          <wp:inline distT="0" distB="0" distL="0" distR="0" wp14:anchorId="2C63432A" wp14:editId="043B555C">
            <wp:extent cx="5943600" cy="1645920"/>
            <wp:effectExtent l="0" t="0" r="0" b="0"/>
            <wp:docPr id="1701081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8137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7403" w14:textId="77777777" w:rsidR="00DF0DD7" w:rsidRDefault="00DF0DD7" w:rsidP="00CA1873">
      <w:pPr>
        <w:rPr>
          <w:lang w:val="en-IN"/>
        </w:rPr>
      </w:pPr>
    </w:p>
    <w:p w14:paraId="56875DDF" w14:textId="45B7F20E" w:rsidR="003523FD" w:rsidRDefault="003523FD" w:rsidP="00CA1873">
      <w:pPr>
        <w:rPr>
          <w:lang w:val="en-IN"/>
        </w:rPr>
      </w:pPr>
    </w:p>
    <w:p w14:paraId="7E26CD84" w14:textId="77777777" w:rsidR="00CA1873" w:rsidRDefault="00CA1873" w:rsidP="00CA1873">
      <w:pPr>
        <w:ind w:left="720"/>
        <w:rPr>
          <w:lang w:val="en-IN"/>
        </w:rPr>
      </w:pPr>
    </w:p>
    <w:p w14:paraId="77BAD5DD" w14:textId="77777777" w:rsidR="00CA1873" w:rsidRPr="00B56F60" w:rsidRDefault="00CA1873" w:rsidP="00CA1873">
      <w:pPr>
        <w:ind w:left="720"/>
        <w:rPr>
          <w:lang w:val="en-IN"/>
        </w:rPr>
      </w:pPr>
    </w:p>
    <w:p w14:paraId="79DF727E" w14:textId="22470E46" w:rsidR="000315B4" w:rsidRDefault="0025474D" w:rsidP="00B9302F">
      <w:r>
        <w:rPr>
          <w:noProof/>
        </w:rPr>
        <w:drawing>
          <wp:inline distT="0" distB="0" distL="0" distR="0" wp14:anchorId="1AFB4EA0" wp14:editId="55B45D1A">
            <wp:extent cx="5943600" cy="2893695"/>
            <wp:effectExtent l="0" t="0" r="0" b="1905"/>
            <wp:docPr id="1674157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5772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056" w14:textId="5FB5CDD5" w:rsidR="00F15F84" w:rsidRDefault="00F15F84" w:rsidP="00F15F84">
      <w:pPr>
        <w:rPr>
          <w:lang w:val="en-IN"/>
        </w:rPr>
      </w:pPr>
    </w:p>
    <w:p w14:paraId="15DE1D54" w14:textId="77777777" w:rsidR="00F15F84" w:rsidRDefault="00F15F84" w:rsidP="00F15F84">
      <w:pPr>
        <w:rPr>
          <w:lang w:val="en-IN"/>
        </w:rPr>
      </w:pPr>
    </w:p>
    <w:p w14:paraId="00FFE9AE" w14:textId="77777777" w:rsidR="00F15F84" w:rsidRDefault="00F15F84" w:rsidP="00F15F84">
      <w:pPr>
        <w:rPr>
          <w:lang w:val="en-IN"/>
        </w:rPr>
      </w:pPr>
    </w:p>
    <w:p w14:paraId="6D158DFF" w14:textId="77777777" w:rsidR="00F15F84" w:rsidRPr="00F15F84" w:rsidRDefault="00F15F84" w:rsidP="00F15F84">
      <w:pPr>
        <w:rPr>
          <w:b/>
          <w:bCs/>
          <w:lang w:val="en-IN"/>
        </w:rPr>
      </w:pPr>
      <w:r w:rsidRPr="00F15F84">
        <w:rPr>
          <w:rFonts w:ascii="Segoe UI Emoji" w:hAnsi="Segoe UI Emoji" w:cs="Segoe UI Emoji"/>
          <w:b/>
          <w:bCs/>
          <w:lang w:val="en-IN"/>
        </w:rPr>
        <w:t>📈</w:t>
      </w:r>
      <w:r w:rsidRPr="00F15F84">
        <w:rPr>
          <w:b/>
          <w:bCs/>
          <w:lang w:val="en-IN"/>
        </w:rPr>
        <w:t xml:space="preserve"> Graph Behavior</w:t>
      </w:r>
    </w:p>
    <w:p w14:paraId="6EF56BDE" w14:textId="77777777" w:rsidR="00F15F84" w:rsidRPr="00F15F84" w:rsidRDefault="00F15F84" w:rsidP="00F15F84">
      <w:pPr>
        <w:rPr>
          <w:lang w:val="en-IN"/>
        </w:rPr>
      </w:pPr>
      <w:r w:rsidRPr="00F15F84">
        <w:rPr>
          <w:lang w:val="en-IN"/>
        </w:rPr>
        <w:t>Once active:</w:t>
      </w:r>
    </w:p>
    <w:p w14:paraId="583803C8" w14:textId="77777777" w:rsidR="00F15F84" w:rsidRPr="00F15F84" w:rsidRDefault="00F15F84" w:rsidP="00F15F84">
      <w:pPr>
        <w:numPr>
          <w:ilvl w:val="0"/>
          <w:numId w:val="57"/>
        </w:numPr>
        <w:rPr>
          <w:lang w:val="en-IN"/>
        </w:rPr>
      </w:pPr>
      <w:r w:rsidRPr="00F15F84">
        <w:rPr>
          <w:lang w:val="en-IN"/>
        </w:rPr>
        <w:t xml:space="preserve">When Apache is running, graph line stays at </w:t>
      </w:r>
      <w:r w:rsidRPr="00F15F84">
        <w:rPr>
          <w:b/>
          <w:bCs/>
          <w:lang w:val="en-IN"/>
        </w:rPr>
        <w:t>1</w:t>
      </w:r>
      <w:r w:rsidRPr="00F15F84">
        <w:rPr>
          <w:lang w:val="en-IN"/>
        </w:rPr>
        <w:t>.</w:t>
      </w:r>
    </w:p>
    <w:p w14:paraId="77F5EB4A" w14:textId="77777777" w:rsidR="00F15F84" w:rsidRPr="00F15F84" w:rsidRDefault="00F15F84" w:rsidP="00F15F84">
      <w:pPr>
        <w:numPr>
          <w:ilvl w:val="0"/>
          <w:numId w:val="57"/>
        </w:numPr>
        <w:rPr>
          <w:lang w:val="en-IN"/>
        </w:rPr>
      </w:pPr>
      <w:r w:rsidRPr="00F15F84">
        <w:rPr>
          <w:lang w:val="en-IN"/>
        </w:rPr>
        <w:t xml:space="preserve">If the service goes down, it drops to </w:t>
      </w:r>
      <w:r w:rsidRPr="00F15F84">
        <w:rPr>
          <w:b/>
          <w:bCs/>
          <w:lang w:val="en-IN"/>
        </w:rPr>
        <w:t>0</w:t>
      </w:r>
      <w:r w:rsidRPr="00F15F84">
        <w:rPr>
          <w:lang w:val="en-IN"/>
        </w:rPr>
        <w:t>.</w:t>
      </w:r>
    </w:p>
    <w:p w14:paraId="30507BB5" w14:textId="77777777" w:rsidR="00F15F84" w:rsidRPr="00F15F84" w:rsidRDefault="00F15F84" w:rsidP="00F15F84">
      <w:pPr>
        <w:numPr>
          <w:ilvl w:val="0"/>
          <w:numId w:val="57"/>
        </w:numPr>
        <w:rPr>
          <w:lang w:val="en-IN"/>
        </w:rPr>
      </w:pPr>
      <w:r w:rsidRPr="00F15F84">
        <w:rPr>
          <w:lang w:val="en-IN"/>
        </w:rPr>
        <w:t>You’ll visually see "uptime vs. downtime" over time.</w:t>
      </w:r>
    </w:p>
    <w:p w14:paraId="57B182DB" w14:textId="77777777" w:rsidR="00F15F84" w:rsidRPr="007D3957" w:rsidRDefault="00F15F84" w:rsidP="00F15F84">
      <w:pPr>
        <w:rPr>
          <w:lang w:val="en-IN"/>
        </w:rPr>
      </w:pPr>
    </w:p>
    <w:p w14:paraId="6CF8F1B2" w14:textId="77777777" w:rsidR="003523FD" w:rsidRDefault="003523FD" w:rsidP="00B9302F"/>
    <w:p w14:paraId="457F0B27" w14:textId="77777777" w:rsidR="0025474D" w:rsidRDefault="0025474D" w:rsidP="00B9302F"/>
    <w:p w14:paraId="00FDDD2F" w14:textId="38145C77" w:rsidR="00A86416" w:rsidRDefault="00A86416" w:rsidP="00B9302F">
      <w:r>
        <w:rPr>
          <w:noProof/>
        </w:rPr>
        <w:drawing>
          <wp:inline distT="0" distB="0" distL="0" distR="0" wp14:anchorId="002C1D9F" wp14:editId="7BA66ECB">
            <wp:extent cx="5943600" cy="2251710"/>
            <wp:effectExtent l="0" t="0" r="0" b="0"/>
            <wp:docPr id="1310030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30374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DA43" w14:textId="77777777" w:rsidR="007D3957" w:rsidRDefault="007D3957" w:rsidP="00B9302F"/>
    <w:p w14:paraId="0B8A758B" w14:textId="77777777" w:rsidR="005B40FE" w:rsidRDefault="005B40FE" w:rsidP="00B9302F"/>
    <w:p w14:paraId="6E1DFDA3" w14:textId="7EA1E4CE" w:rsidR="00A9204E" w:rsidRDefault="00650584">
      <w:r w:rsidRPr="00650584">
        <w:t>12) CPU utilizationis more than 70% then it should triggere Autoscaling and launch new instance.</w:t>
      </w:r>
    </w:p>
    <w:p w14:paraId="7D519A7C" w14:textId="77777777" w:rsidR="002A0B29" w:rsidRPr="002A0B29" w:rsidRDefault="002A0B29" w:rsidP="002A0B29">
      <w:pPr>
        <w:rPr>
          <w:b/>
          <w:bCs/>
          <w:lang w:val="en-IN"/>
        </w:rPr>
      </w:pPr>
      <w:r w:rsidRPr="002A0B29">
        <w:rPr>
          <w:b/>
          <w:bCs/>
          <w:lang w:val="en-IN"/>
        </w:rPr>
        <w:lastRenderedPageBreak/>
        <w:t>Step 1: Create a Launch Template</w:t>
      </w:r>
    </w:p>
    <w:p w14:paraId="3EA07617" w14:textId="77777777" w:rsidR="002A0B29" w:rsidRPr="002A0B29" w:rsidRDefault="002A0B29" w:rsidP="002A0B29">
      <w:pPr>
        <w:rPr>
          <w:lang w:val="en-IN"/>
        </w:rPr>
      </w:pPr>
      <w:r w:rsidRPr="002A0B29">
        <w:rPr>
          <w:lang w:val="en-IN"/>
        </w:rPr>
        <w:t>This defines how your EC2 instances will be launched (AMI, instance type, key pair, etc.)</w:t>
      </w:r>
    </w:p>
    <w:p w14:paraId="2CDF31B0" w14:textId="77777777" w:rsidR="002A0B29" w:rsidRPr="002A0B29" w:rsidRDefault="002A0B29" w:rsidP="002A0B29">
      <w:pPr>
        <w:rPr>
          <w:b/>
          <w:bCs/>
          <w:lang w:val="en-IN"/>
        </w:rPr>
      </w:pPr>
      <w:r w:rsidRPr="002A0B29">
        <w:rPr>
          <w:rFonts w:ascii="Segoe UI Emoji" w:hAnsi="Segoe UI Emoji" w:cs="Segoe UI Emoji"/>
          <w:b/>
          <w:bCs/>
          <w:lang w:val="en-IN"/>
        </w:rPr>
        <w:t>📌</w:t>
      </w:r>
      <w:r w:rsidRPr="002A0B29">
        <w:rPr>
          <w:b/>
          <w:bCs/>
          <w:lang w:val="en-IN"/>
        </w:rPr>
        <w:t xml:space="preserve"> Do this via AWS Console:</w:t>
      </w:r>
    </w:p>
    <w:p w14:paraId="098204E8" w14:textId="77777777" w:rsidR="002A0B29" w:rsidRPr="002A0B29" w:rsidRDefault="002A0B29" w:rsidP="002A0B29">
      <w:pPr>
        <w:numPr>
          <w:ilvl w:val="0"/>
          <w:numId w:val="58"/>
        </w:numPr>
        <w:rPr>
          <w:lang w:val="en-IN"/>
        </w:rPr>
      </w:pPr>
      <w:r w:rsidRPr="002A0B29">
        <w:rPr>
          <w:lang w:val="en-IN"/>
        </w:rPr>
        <w:t xml:space="preserve">Go to </w:t>
      </w:r>
      <w:r w:rsidRPr="002A0B29">
        <w:rPr>
          <w:b/>
          <w:bCs/>
          <w:lang w:val="en-IN"/>
        </w:rPr>
        <w:t>EC2 Console</w:t>
      </w:r>
      <w:r w:rsidRPr="002A0B29">
        <w:rPr>
          <w:lang w:val="en-IN"/>
        </w:rPr>
        <w:t xml:space="preserve"> → </w:t>
      </w:r>
      <w:r w:rsidRPr="002A0B29">
        <w:rPr>
          <w:b/>
          <w:bCs/>
          <w:lang w:val="en-IN"/>
        </w:rPr>
        <w:t>Launch Templates</w:t>
      </w:r>
      <w:r w:rsidRPr="002A0B29">
        <w:rPr>
          <w:lang w:val="en-IN"/>
        </w:rPr>
        <w:t>.</w:t>
      </w:r>
    </w:p>
    <w:p w14:paraId="5C02F532" w14:textId="77777777" w:rsidR="002A0B29" w:rsidRPr="002A0B29" w:rsidRDefault="002A0B29" w:rsidP="002A0B29">
      <w:pPr>
        <w:numPr>
          <w:ilvl w:val="0"/>
          <w:numId w:val="58"/>
        </w:numPr>
        <w:rPr>
          <w:lang w:val="en-IN"/>
        </w:rPr>
      </w:pPr>
      <w:r w:rsidRPr="002A0B29">
        <w:rPr>
          <w:lang w:val="en-IN"/>
        </w:rPr>
        <w:t xml:space="preserve">Click </w:t>
      </w:r>
      <w:r w:rsidRPr="002A0B29">
        <w:rPr>
          <w:b/>
          <w:bCs/>
          <w:lang w:val="en-IN"/>
        </w:rPr>
        <w:t>Create launch template</w:t>
      </w:r>
      <w:r w:rsidRPr="002A0B29">
        <w:rPr>
          <w:lang w:val="en-IN"/>
        </w:rPr>
        <w:t>.</w:t>
      </w:r>
    </w:p>
    <w:p w14:paraId="788572DA" w14:textId="77777777" w:rsidR="002A0B29" w:rsidRPr="002A0B29" w:rsidRDefault="002A0B29" w:rsidP="002A0B29">
      <w:pPr>
        <w:numPr>
          <w:ilvl w:val="0"/>
          <w:numId w:val="58"/>
        </w:numPr>
        <w:rPr>
          <w:lang w:val="en-IN"/>
        </w:rPr>
      </w:pPr>
      <w:r w:rsidRPr="002A0B29">
        <w:rPr>
          <w:lang w:val="en-IN"/>
        </w:rPr>
        <w:t>Enter:</w:t>
      </w:r>
    </w:p>
    <w:p w14:paraId="3294006B" w14:textId="77777777" w:rsidR="002A0B29" w:rsidRPr="002A0B29" w:rsidRDefault="002A0B29" w:rsidP="002A0B29">
      <w:pPr>
        <w:numPr>
          <w:ilvl w:val="1"/>
          <w:numId w:val="58"/>
        </w:numPr>
        <w:rPr>
          <w:lang w:val="en-IN"/>
        </w:rPr>
      </w:pPr>
      <w:r w:rsidRPr="002A0B29">
        <w:rPr>
          <w:b/>
          <w:bCs/>
          <w:lang w:val="en-IN"/>
        </w:rPr>
        <w:t>Name</w:t>
      </w:r>
      <w:r w:rsidRPr="002A0B29">
        <w:rPr>
          <w:lang w:val="en-IN"/>
        </w:rPr>
        <w:t>: MyTemplate</w:t>
      </w:r>
    </w:p>
    <w:p w14:paraId="72E0E003" w14:textId="77777777" w:rsidR="002A0B29" w:rsidRPr="002A0B29" w:rsidRDefault="002A0B29" w:rsidP="002A0B29">
      <w:pPr>
        <w:numPr>
          <w:ilvl w:val="1"/>
          <w:numId w:val="58"/>
        </w:numPr>
        <w:rPr>
          <w:lang w:val="en-IN"/>
        </w:rPr>
      </w:pPr>
      <w:r w:rsidRPr="002A0B29">
        <w:rPr>
          <w:b/>
          <w:bCs/>
          <w:lang w:val="en-IN"/>
        </w:rPr>
        <w:t>AMI</w:t>
      </w:r>
      <w:r w:rsidRPr="002A0B29">
        <w:rPr>
          <w:lang w:val="en-IN"/>
        </w:rPr>
        <w:t>: Choose Amazon Linux or the one you use</w:t>
      </w:r>
    </w:p>
    <w:p w14:paraId="37FEB672" w14:textId="77777777" w:rsidR="002A0B29" w:rsidRPr="002A0B29" w:rsidRDefault="002A0B29" w:rsidP="002A0B29">
      <w:pPr>
        <w:numPr>
          <w:ilvl w:val="1"/>
          <w:numId w:val="58"/>
        </w:numPr>
        <w:rPr>
          <w:lang w:val="en-IN"/>
        </w:rPr>
      </w:pPr>
      <w:r w:rsidRPr="002A0B29">
        <w:rPr>
          <w:b/>
          <w:bCs/>
          <w:lang w:val="en-IN"/>
        </w:rPr>
        <w:t>Instance Type</w:t>
      </w:r>
      <w:r w:rsidRPr="002A0B29">
        <w:rPr>
          <w:lang w:val="en-IN"/>
        </w:rPr>
        <w:t>: Example: t2.micro</w:t>
      </w:r>
    </w:p>
    <w:p w14:paraId="41AA07DC" w14:textId="77777777" w:rsidR="002A0B29" w:rsidRPr="002A0B29" w:rsidRDefault="002A0B29" w:rsidP="002A0B29">
      <w:pPr>
        <w:numPr>
          <w:ilvl w:val="1"/>
          <w:numId w:val="58"/>
        </w:numPr>
        <w:rPr>
          <w:lang w:val="en-IN"/>
        </w:rPr>
      </w:pPr>
      <w:r w:rsidRPr="002A0B29">
        <w:rPr>
          <w:b/>
          <w:bCs/>
          <w:lang w:val="en-IN"/>
        </w:rPr>
        <w:t>Key pair</w:t>
      </w:r>
      <w:r w:rsidRPr="002A0B29">
        <w:rPr>
          <w:lang w:val="en-IN"/>
        </w:rPr>
        <w:t>: Select your key</w:t>
      </w:r>
    </w:p>
    <w:p w14:paraId="32FC5199" w14:textId="77777777" w:rsidR="002A0B29" w:rsidRPr="002A0B29" w:rsidRDefault="002A0B29" w:rsidP="002A0B29">
      <w:pPr>
        <w:numPr>
          <w:ilvl w:val="1"/>
          <w:numId w:val="58"/>
        </w:numPr>
        <w:rPr>
          <w:lang w:val="en-IN"/>
        </w:rPr>
      </w:pPr>
      <w:r w:rsidRPr="002A0B29">
        <w:rPr>
          <w:b/>
          <w:bCs/>
          <w:lang w:val="en-IN"/>
        </w:rPr>
        <w:t>Security Group</w:t>
      </w:r>
      <w:r w:rsidRPr="002A0B29">
        <w:rPr>
          <w:lang w:val="en-IN"/>
        </w:rPr>
        <w:t>: Allow port 80 or 22 as needed</w:t>
      </w:r>
    </w:p>
    <w:p w14:paraId="14D329C9" w14:textId="77777777" w:rsidR="002A0B29" w:rsidRPr="002A0B29" w:rsidRDefault="002A0B29" w:rsidP="002A0B29">
      <w:pPr>
        <w:numPr>
          <w:ilvl w:val="0"/>
          <w:numId w:val="58"/>
        </w:numPr>
        <w:rPr>
          <w:lang w:val="en-IN"/>
        </w:rPr>
      </w:pPr>
      <w:r w:rsidRPr="002A0B29">
        <w:rPr>
          <w:lang w:val="en-IN"/>
        </w:rPr>
        <w:t xml:space="preserve">Click </w:t>
      </w:r>
      <w:r w:rsidRPr="002A0B29">
        <w:rPr>
          <w:b/>
          <w:bCs/>
          <w:lang w:val="en-IN"/>
        </w:rPr>
        <w:t>Create launch template</w:t>
      </w:r>
    </w:p>
    <w:p w14:paraId="05BB1901" w14:textId="77777777" w:rsidR="002A0B29" w:rsidRDefault="002A0B29"/>
    <w:p w14:paraId="2E22AB71" w14:textId="77777777" w:rsidR="00767E7E" w:rsidRDefault="00767E7E"/>
    <w:p w14:paraId="42879CC8" w14:textId="6FB79AC1" w:rsidR="00767E7E" w:rsidRDefault="00767E7E">
      <w:r>
        <w:rPr>
          <w:noProof/>
        </w:rPr>
        <w:drawing>
          <wp:inline distT="0" distB="0" distL="0" distR="0" wp14:anchorId="71B8CB95" wp14:editId="0FA62EA7">
            <wp:extent cx="5943600" cy="2447925"/>
            <wp:effectExtent l="0" t="0" r="0" b="9525"/>
            <wp:docPr id="11082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90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8B90" w14:textId="77777777" w:rsidR="002A0B29" w:rsidRDefault="002A0B29"/>
    <w:p w14:paraId="2A0BB9B8" w14:textId="2E9F0987" w:rsidR="002A0B29" w:rsidRDefault="00305DE7">
      <w:r>
        <w:rPr>
          <w:noProof/>
        </w:rPr>
        <w:drawing>
          <wp:inline distT="0" distB="0" distL="0" distR="0" wp14:anchorId="263D523E" wp14:editId="71CCCAEC">
            <wp:extent cx="5943600" cy="1052195"/>
            <wp:effectExtent l="0" t="0" r="0" b="0"/>
            <wp:docPr id="610573501" name="Picture 1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73501" name="Picture 1" descr="A white box with black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F37F" w14:textId="77777777" w:rsidR="006B5050" w:rsidRDefault="006B5050"/>
    <w:p w14:paraId="3641E7B6" w14:textId="77777777" w:rsidR="006A31B8" w:rsidRPr="006A31B8" w:rsidRDefault="006A31B8" w:rsidP="006A31B8">
      <w:pPr>
        <w:rPr>
          <w:b/>
          <w:bCs/>
          <w:lang w:val="en-IN"/>
        </w:rPr>
      </w:pPr>
      <w:r w:rsidRPr="006A31B8">
        <w:rPr>
          <w:b/>
          <w:bCs/>
          <w:lang w:val="en-IN"/>
        </w:rPr>
        <w:t>Step 2: Create an Auto Scaling Group</w:t>
      </w:r>
    </w:p>
    <w:p w14:paraId="196303EA" w14:textId="77777777" w:rsidR="006A31B8" w:rsidRPr="006A31B8" w:rsidRDefault="006A31B8" w:rsidP="006A31B8">
      <w:pPr>
        <w:rPr>
          <w:lang w:val="en-IN"/>
        </w:rPr>
      </w:pPr>
      <w:r w:rsidRPr="006A31B8">
        <w:rPr>
          <w:lang w:val="en-IN"/>
        </w:rPr>
        <w:t>This is the group that automatically manages EC2 instances.</w:t>
      </w:r>
    </w:p>
    <w:p w14:paraId="0699F6D6" w14:textId="77777777" w:rsidR="006A31B8" w:rsidRPr="006A31B8" w:rsidRDefault="006A31B8" w:rsidP="006A31B8">
      <w:pPr>
        <w:rPr>
          <w:b/>
          <w:bCs/>
          <w:lang w:val="en-IN"/>
        </w:rPr>
      </w:pPr>
      <w:r w:rsidRPr="006A31B8">
        <w:rPr>
          <w:rFonts w:ascii="Segoe UI Emoji" w:hAnsi="Segoe UI Emoji" w:cs="Segoe UI Emoji"/>
          <w:b/>
          <w:bCs/>
          <w:lang w:val="en-IN"/>
        </w:rPr>
        <w:t>📌</w:t>
      </w:r>
      <w:r w:rsidRPr="006A31B8">
        <w:rPr>
          <w:b/>
          <w:bCs/>
          <w:lang w:val="en-IN"/>
        </w:rPr>
        <w:t xml:space="preserve"> Via Console:</w:t>
      </w:r>
    </w:p>
    <w:p w14:paraId="5B9F2683" w14:textId="77777777" w:rsidR="006A31B8" w:rsidRPr="006A31B8" w:rsidRDefault="006A31B8" w:rsidP="006A31B8">
      <w:pPr>
        <w:numPr>
          <w:ilvl w:val="0"/>
          <w:numId w:val="59"/>
        </w:numPr>
        <w:rPr>
          <w:lang w:val="en-IN"/>
        </w:rPr>
      </w:pPr>
      <w:r w:rsidRPr="006A31B8">
        <w:rPr>
          <w:lang w:val="en-IN"/>
        </w:rPr>
        <w:t xml:space="preserve">Go to </w:t>
      </w:r>
      <w:r w:rsidRPr="006A31B8">
        <w:rPr>
          <w:b/>
          <w:bCs/>
          <w:lang w:val="en-IN"/>
        </w:rPr>
        <w:t>EC2 Console</w:t>
      </w:r>
      <w:r w:rsidRPr="006A31B8">
        <w:rPr>
          <w:lang w:val="en-IN"/>
        </w:rPr>
        <w:t xml:space="preserve"> → </w:t>
      </w:r>
      <w:r w:rsidRPr="006A31B8">
        <w:rPr>
          <w:b/>
          <w:bCs/>
          <w:lang w:val="en-IN"/>
        </w:rPr>
        <w:t>Auto Scaling Groups</w:t>
      </w:r>
    </w:p>
    <w:p w14:paraId="03956754" w14:textId="77777777" w:rsidR="006A31B8" w:rsidRPr="006A31B8" w:rsidRDefault="006A31B8" w:rsidP="006A31B8">
      <w:pPr>
        <w:numPr>
          <w:ilvl w:val="0"/>
          <w:numId w:val="59"/>
        </w:numPr>
        <w:rPr>
          <w:lang w:val="en-IN"/>
        </w:rPr>
      </w:pPr>
      <w:r w:rsidRPr="006A31B8">
        <w:rPr>
          <w:lang w:val="en-IN"/>
        </w:rPr>
        <w:t xml:space="preserve">Click </w:t>
      </w:r>
      <w:r w:rsidRPr="006A31B8">
        <w:rPr>
          <w:b/>
          <w:bCs/>
          <w:lang w:val="en-IN"/>
        </w:rPr>
        <w:t>Create Auto Scaling group</w:t>
      </w:r>
    </w:p>
    <w:p w14:paraId="15A9BF09" w14:textId="77777777" w:rsidR="006A31B8" w:rsidRPr="006A31B8" w:rsidRDefault="006A31B8" w:rsidP="006A31B8">
      <w:pPr>
        <w:numPr>
          <w:ilvl w:val="0"/>
          <w:numId w:val="59"/>
        </w:numPr>
        <w:rPr>
          <w:lang w:val="en-IN"/>
        </w:rPr>
      </w:pPr>
      <w:r w:rsidRPr="006A31B8">
        <w:rPr>
          <w:lang w:val="en-IN"/>
        </w:rPr>
        <w:t>Choose:</w:t>
      </w:r>
    </w:p>
    <w:p w14:paraId="2C12749E" w14:textId="77777777" w:rsidR="006A31B8" w:rsidRPr="006A31B8" w:rsidRDefault="006A31B8" w:rsidP="006A31B8">
      <w:pPr>
        <w:numPr>
          <w:ilvl w:val="1"/>
          <w:numId w:val="59"/>
        </w:numPr>
        <w:rPr>
          <w:lang w:val="en-IN"/>
        </w:rPr>
      </w:pPr>
      <w:r w:rsidRPr="006A31B8">
        <w:rPr>
          <w:b/>
          <w:bCs/>
          <w:lang w:val="en-IN"/>
        </w:rPr>
        <w:t>Launch template</w:t>
      </w:r>
      <w:r w:rsidRPr="006A31B8">
        <w:rPr>
          <w:lang w:val="en-IN"/>
        </w:rPr>
        <w:t>: Select the one created above (MyTemplate)</w:t>
      </w:r>
    </w:p>
    <w:p w14:paraId="5B109BA7" w14:textId="77777777" w:rsidR="006A31B8" w:rsidRPr="006A31B8" w:rsidRDefault="006A31B8" w:rsidP="006A31B8">
      <w:pPr>
        <w:numPr>
          <w:ilvl w:val="1"/>
          <w:numId w:val="59"/>
        </w:numPr>
        <w:rPr>
          <w:lang w:val="en-IN"/>
        </w:rPr>
      </w:pPr>
      <w:r w:rsidRPr="006A31B8">
        <w:rPr>
          <w:b/>
          <w:bCs/>
          <w:lang w:val="en-IN"/>
        </w:rPr>
        <w:t>Group name</w:t>
      </w:r>
      <w:r w:rsidRPr="006A31B8">
        <w:rPr>
          <w:lang w:val="en-IN"/>
        </w:rPr>
        <w:t>: MyASG</w:t>
      </w:r>
    </w:p>
    <w:p w14:paraId="27302FBC" w14:textId="77777777" w:rsidR="006A31B8" w:rsidRPr="006A31B8" w:rsidRDefault="006A31B8" w:rsidP="006A31B8">
      <w:pPr>
        <w:numPr>
          <w:ilvl w:val="0"/>
          <w:numId w:val="59"/>
        </w:numPr>
        <w:rPr>
          <w:lang w:val="en-IN"/>
        </w:rPr>
      </w:pPr>
      <w:r w:rsidRPr="006A31B8">
        <w:rPr>
          <w:lang w:val="en-IN"/>
        </w:rPr>
        <w:t>Choose:</w:t>
      </w:r>
    </w:p>
    <w:p w14:paraId="7EA3FF82" w14:textId="77777777" w:rsidR="006A31B8" w:rsidRPr="006A31B8" w:rsidRDefault="006A31B8" w:rsidP="006A31B8">
      <w:pPr>
        <w:numPr>
          <w:ilvl w:val="1"/>
          <w:numId w:val="59"/>
        </w:numPr>
        <w:rPr>
          <w:lang w:val="en-IN"/>
        </w:rPr>
      </w:pPr>
      <w:r w:rsidRPr="006A31B8">
        <w:rPr>
          <w:b/>
          <w:bCs/>
          <w:lang w:val="en-IN"/>
        </w:rPr>
        <w:t>VPC &amp; Subnets</w:t>
      </w:r>
      <w:r w:rsidRPr="006A31B8">
        <w:rPr>
          <w:lang w:val="en-IN"/>
        </w:rPr>
        <w:t>: Select 2 subnets in different AZs</w:t>
      </w:r>
    </w:p>
    <w:p w14:paraId="748E119D" w14:textId="77777777" w:rsidR="006A31B8" w:rsidRPr="006A31B8" w:rsidRDefault="006A31B8" w:rsidP="006A31B8">
      <w:pPr>
        <w:numPr>
          <w:ilvl w:val="1"/>
          <w:numId w:val="59"/>
        </w:numPr>
        <w:rPr>
          <w:lang w:val="en-IN"/>
        </w:rPr>
      </w:pPr>
      <w:r w:rsidRPr="006A31B8">
        <w:rPr>
          <w:b/>
          <w:bCs/>
          <w:lang w:val="en-IN"/>
        </w:rPr>
        <w:t>Load Balancer (optional)</w:t>
      </w:r>
      <w:r w:rsidRPr="006A31B8">
        <w:rPr>
          <w:lang w:val="en-IN"/>
        </w:rPr>
        <w:t>: Skip for now unless using ALB</w:t>
      </w:r>
    </w:p>
    <w:p w14:paraId="0946A9C0" w14:textId="77777777" w:rsidR="006A31B8" w:rsidRPr="006A31B8" w:rsidRDefault="006A31B8" w:rsidP="006A31B8">
      <w:pPr>
        <w:numPr>
          <w:ilvl w:val="0"/>
          <w:numId w:val="59"/>
        </w:numPr>
        <w:rPr>
          <w:lang w:val="en-IN"/>
        </w:rPr>
      </w:pPr>
      <w:r w:rsidRPr="006A31B8">
        <w:rPr>
          <w:lang w:val="en-IN"/>
        </w:rPr>
        <w:lastRenderedPageBreak/>
        <w:t>Set:</w:t>
      </w:r>
    </w:p>
    <w:p w14:paraId="76EAEC02" w14:textId="54FFFF2E" w:rsidR="006A31B8" w:rsidRPr="006A31B8" w:rsidRDefault="006A31B8" w:rsidP="006A31B8">
      <w:pPr>
        <w:numPr>
          <w:ilvl w:val="1"/>
          <w:numId w:val="59"/>
        </w:numPr>
        <w:rPr>
          <w:lang w:val="en-IN"/>
        </w:rPr>
      </w:pPr>
      <w:r w:rsidRPr="006A31B8">
        <w:rPr>
          <w:b/>
          <w:bCs/>
          <w:lang w:val="en-IN"/>
        </w:rPr>
        <w:t>Desired capacity</w:t>
      </w:r>
      <w:r w:rsidRPr="006A31B8">
        <w:rPr>
          <w:lang w:val="en-IN"/>
        </w:rPr>
        <w:t xml:space="preserve">: </w:t>
      </w:r>
      <w:r>
        <w:rPr>
          <w:lang w:val="en-IN"/>
        </w:rPr>
        <w:t>2</w:t>
      </w:r>
    </w:p>
    <w:p w14:paraId="2D6D10F3" w14:textId="77777777" w:rsidR="006A31B8" w:rsidRPr="006A31B8" w:rsidRDefault="006A31B8" w:rsidP="006A31B8">
      <w:pPr>
        <w:numPr>
          <w:ilvl w:val="1"/>
          <w:numId w:val="59"/>
        </w:numPr>
        <w:rPr>
          <w:lang w:val="en-IN"/>
        </w:rPr>
      </w:pPr>
      <w:r w:rsidRPr="006A31B8">
        <w:rPr>
          <w:b/>
          <w:bCs/>
          <w:lang w:val="en-IN"/>
        </w:rPr>
        <w:t>Minimum capacity</w:t>
      </w:r>
      <w:r w:rsidRPr="006A31B8">
        <w:rPr>
          <w:lang w:val="en-IN"/>
        </w:rPr>
        <w:t>: 1</w:t>
      </w:r>
    </w:p>
    <w:p w14:paraId="4C2FF672" w14:textId="77777777" w:rsidR="006A31B8" w:rsidRPr="006A31B8" w:rsidRDefault="006A31B8" w:rsidP="006A31B8">
      <w:pPr>
        <w:numPr>
          <w:ilvl w:val="1"/>
          <w:numId w:val="59"/>
        </w:numPr>
        <w:rPr>
          <w:lang w:val="en-IN"/>
        </w:rPr>
      </w:pPr>
      <w:r w:rsidRPr="006A31B8">
        <w:rPr>
          <w:b/>
          <w:bCs/>
          <w:lang w:val="en-IN"/>
        </w:rPr>
        <w:t>Maximum capacity</w:t>
      </w:r>
      <w:r w:rsidRPr="006A31B8">
        <w:rPr>
          <w:lang w:val="en-IN"/>
        </w:rPr>
        <w:t>: 3</w:t>
      </w:r>
    </w:p>
    <w:p w14:paraId="670E47C8" w14:textId="77777777" w:rsidR="006A31B8" w:rsidRPr="006A31B8" w:rsidRDefault="006A31B8" w:rsidP="006A31B8">
      <w:pPr>
        <w:numPr>
          <w:ilvl w:val="0"/>
          <w:numId w:val="59"/>
        </w:numPr>
        <w:rPr>
          <w:lang w:val="en-IN"/>
        </w:rPr>
      </w:pPr>
      <w:r w:rsidRPr="006A31B8">
        <w:rPr>
          <w:lang w:val="en-IN"/>
        </w:rPr>
        <w:t xml:space="preserve">Click </w:t>
      </w:r>
      <w:r w:rsidRPr="006A31B8">
        <w:rPr>
          <w:b/>
          <w:bCs/>
          <w:lang w:val="en-IN"/>
        </w:rPr>
        <w:t>Skip to review</w:t>
      </w:r>
      <w:r w:rsidRPr="006A31B8">
        <w:rPr>
          <w:lang w:val="en-IN"/>
        </w:rPr>
        <w:t xml:space="preserve"> → then </w:t>
      </w:r>
      <w:r w:rsidRPr="006A31B8">
        <w:rPr>
          <w:b/>
          <w:bCs/>
          <w:lang w:val="en-IN"/>
        </w:rPr>
        <w:t>Create Auto Scaling group</w:t>
      </w:r>
    </w:p>
    <w:p w14:paraId="035DE246" w14:textId="77777777" w:rsidR="006B5050" w:rsidRDefault="006B5050"/>
    <w:p w14:paraId="44F122B1" w14:textId="77777777" w:rsidR="00305DE7" w:rsidRDefault="00305DE7"/>
    <w:p w14:paraId="6777EECC" w14:textId="77777777" w:rsidR="00305DE7" w:rsidRDefault="00305DE7"/>
    <w:p w14:paraId="58B9E4CB" w14:textId="77777777" w:rsidR="00FF7697" w:rsidRDefault="00FF7697"/>
    <w:p w14:paraId="6B6F697F" w14:textId="57707AFF" w:rsidR="00FF7697" w:rsidRDefault="00FF7697">
      <w:r>
        <w:rPr>
          <w:noProof/>
        </w:rPr>
        <w:drawing>
          <wp:inline distT="0" distB="0" distL="0" distR="0" wp14:anchorId="112B5E35" wp14:editId="32E1DB2F">
            <wp:extent cx="5943600" cy="2942590"/>
            <wp:effectExtent l="0" t="0" r="0" b="0"/>
            <wp:docPr id="1410795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95329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8B61" w14:textId="77777777" w:rsidR="00FF7697" w:rsidRDefault="00FF7697"/>
    <w:p w14:paraId="414E6F39" w14:textId="77777777" w:rsidR="00E27130" w:rsidRDefault="00E27130">
      <w:pPr>
        <w:rPr>
          <w:noProof/>
        </w:rPr>
      </w:pPr>
    </w:p>
    <w:p w14:paraId="20696EF6" w14:textId="77777777" w:rsidR="00E27130" w:rsidRDefault="00E27130">
      <w:pPr>
        <w:rPr>
          <w:noProof/>
        </w:rPr>
      </w:pPr>
    </w:p>
    <w:p w14:paraId="7CB5C4A2" w14:textId="790DC5C7" w:rsidR="00FF7697" w:rsidRDefault="00E27130">
      <w:r>
        <w:rPr>
          <w:noProof/>
        </w:rPr>
        <w:drawing>
          <wp:inline distT="0" distB="0" distL="0" distR="0" wp14:anchorId="0C0156B8" wp14:editId="3379AC69">
            <wp:extent cx="5943600" cy="2791460"/>
            <wp:effectExtent l="0" t="0" r="0" b="8890"/>
            <wp:docPr id="118592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2068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B7DC" w14:textId="77777777" w:rsidR="00E27130" w:rsidRDefault="00E27130"/>
    <w:p w14:paraId="0AE759D7" w14:textId="510C16E7" w:rsidR="00E27130" w:rsidRDefault="006B5050">
      <w:r>
        <w:rPr>
          <w:noProof/>
        </w:rPr>
        <w:lastRenderedPageBreak/>
        <w:drawing>
          <wp:inline distT="0" distB="0" distL="0" distR="0" wp14:anchorId="57D780EC" wp14:editId="66618F16">
            <wp:extent cx="5943600" cy="1574800"/>
            <wp:effectExtent l="0" t="0" r="0" b="6350"/>
            <wp:docPr id="1545717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17279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E387" w14:textId="77777777" w:rsidR="00684FA1" w:rsidRPr="00684FA1" w:rsidRDefault="00684FA1" w:rsidP="00684FA1">
      <w:pPr>
        <w:rPr>
          <w:b/>
          <w:bCs/>
          <w:lang w:val="en-IN"/>
        </w:rPr>
      </w:pPr>
      <w:r w:rsidRPr="00684FA1">
        <w:rPr>
          <w:b/>
          <w:bCs/>
          <w:lang w:val="en-IN"/>
        </w:rPr>
        <w:t>Step 3: Create a Scaling Policy (Scale Out)</w:t>
      </w:r>
    </w:p>
    <w:p w14:paraId="0D3774BC" w14:textId="77777777" w:rsidR="00684FA1" w:rsidRPr="00684FA1" w:rsidRDefault="00684FA1" w:rsidP="00684FA1">
      <w:pPr>
        <w:rPr>
          <w:lang w:val="en-IN"/>
        </w:rPr>
      </w:pPr>
      <w:r w:rsidRPr="00684FA1">
        <w:rPr>
          <w:lang w:val="en-IN"/>
        </w:rPr>
        <w:t>Now configure what happens when CPU &gt; 70%.</w:t>
      </w:r>
    </w:p>
    <w:p w14:paraId="2385F6BD" w14:textId="77777777" w:rsidR="00684FA1" w:rsidRPr="00684FA1" w:rsidRDefault="00684FA1" w:rsidP="00684FA1">
      <w:pPr>
        <w:rPr>
          <w:b/>
          <w:bCs/>
          <w:lang w:val="en-IN"/>
        </w:rPr>
      </w:pPr>
      <w:r w:rsidRPr="00684FA1">
        <w:rPr>
          <w:rFonts w:ascii="Segoe UI Emoji" w:hAnsi="Segoe UI Emoji" w:cs="Segoe UI Emoji"/>
          <w:b/>
          <w:bCs/>
          <w:lang w:val="en-IN"/>
        </w:rPr>
        <w:t>📌</w:t>
      </w:r>
      <w:r w:rsidRPr="00684FA1">
        <w:rPr>
          <w:b/>
          <w:bCs/>
          <w:lang w:val="en-IN"/>
        </w:rPr>
        <w:t xml:space="preserve"> In Auto Scaling Group:</w:t>
      </w:r>
    </w:p>
    <w:p w14:paraId="65576B1A" w14:textId="77777777" w:rsidR="00684FA1" w:rsidRPr="00684FA1" w:rsidRDefault="00684FA1" w:rsidP="00684FA1">
      <w:pPr>
        <w:numPr>
          <w:ilvl w:val="0"/>
          <w:numId w:val="60"/>
        </w:numPr>
        <w:rPr>
          <w:lang w:val="en-IN"/>
        </w:rPr>
      </w:pPr>
      <w:r w:rsidRPr="00684FA1">
        <w:rPr>
          <w:lang w:val="en-IN"/>
        </w:rPr>
        <w:t>Go to your Auto Scaling Group (MyASG)</w:t>
      </w:r>
    </w:p>
    <w:p w14:paraId="65B4B85B" w14:textId="77777777" w:rsidR="00684FA1" w:rsidRPr="00684FA1" w:rsidRDefault="00684FA1" w:rsidP="00684FA1">
      <w:pPr>
        <w:numPr>
          <w:ilvl w:val="0"/>
          <w:numId w:val="60"/>
        </w:numPr>
        <w:rPr>
          <w:lang w:val="en-IN"/>
        </w:rPr>
      </w:pPr>
      <w:r w:rsidRPr="00684FA1">
        <w:rPr>
          <w:lang w:val="en-IN"/>
        </w:rPr>
        <w:t xml:space="preserve">Click </w:t>
      </w:r>
      <w:r w:rsidRPr="00684FA1">
        <w:rPr>
          <w:b/>
          <w:bCs/>
          <w:lang w:val="en-IN"/>
        </w:rPr>
        <w:t>Automatic scaling</w:t>
      </w:r>
      <w:r w:rsidRPr="00684FA1">
        <w:rPr>
          <w:lang w:val="en-IN"/>
        </w:rPr>
        <w:t xml:space="preserve"> → </w:t>
      </w:r>
      <w:r w:rsidRPr="00684FA1">
        <w:rPr>
          <w:b/>
          <w:bCs/>
          <w:lang w:val="en-IN"/>
        </w:rPr>
        <w:t>Add policy</w:t>
      </w:r>
    </w:p>
    <w:p w14:paraId="61117B2F" w14:textId="77777777" w:rsidR="00684FA1" w:rsidRPr="00684FA1" w:rsidRDefault="00684FA1" w:rsidP="00684FA1">
      <w:pPr>
        <w:numPr>
          <w:ilvl w:val="0"/>
          <w:numId w:val="60"/>
        </w:numPr>
        <w:rPr>
          <w:lang w:val="en-IN"/>
        </w:rPr>
      </w:pPr>
      <w:r w:rsidRPr="00684FA1">
        <w:rPr>
          <w:lang w:val="en-IN"/>
        </w:rPr>
        <w:t xml:space="preserve">Select </w:t>
      </w:r>
      <w:r w:rsidRPr="00684FA1">
        <w:rPr>
          <w:b/>
          <w:bCs/>
          <w:lang w:val="en-IN"/>
        </w:rPr>
        <w:t>Target tracking</w:t>
      </w:r>
      <w:r w:rsidRPr="00684FA1">
        <w:rPr>
          <w:lang w:val="en-IN"/>
        </w:rPr>
        <w:t xml:space="preserve"> OR </w:t>
      </w:r>
      <w:r w:rsidRPr="00684FA1">
        <w:rPr>
          <w:b/>
          <w:bCs/>
          <w:lang w:val="en-IN"/>
        </w:rPr>
        <w:t>Step scaling</w:t>
      </w:r>
      <w:r w:rsidRPr="00684FA1">
        <w:rPr>
          <w:lang w:val="en-IN"/>
        </w:rPr>
        <w:t xml:space="preserve"> → Choose </w:t>
      </w:r>
      <w:r w:rsidRPr="00684FA1">
        <w:rPr>
          <w:b/>
          <w:bCs/>
          <w:lang w:val="en-IN"/>
        </w:rPr>
        <w:t>Step scaling</w:t>
      </w:r>
    </w:p>
    <w:p w14:paraId="76AFAB23" w14:textId="77777777" w:rsidR="00684FA1" w:rsidRPr="00684FA1" w:rsidRDefault="00684FA1" w:rsidP="00684FA1">
      <w:pPr>
        <w:numPr>
          <w:ilvl w:val="0"/>
          <w:numId w:val="60"/>
        </w:numPr>
        <w:rPr>
          <w:lang w:val="en-IN"/>
        </w:rPr>
      </w:pPr>
      <w:r w:rsidRPr="00684FA1">
        <w:rPr>
          <w:lang w:val="en-IN"/>
        </w:rPr>
        <w:t>Set:</w:t>
      </w:r>
    </w:p>
    <w:p w14:paraId="4C456197" w14:textId="77777777" w:rsidR="00684FA1" w:rsidRPr="00684FA1" w:rsidRDefault="00684FA1" w:rsidP="00684FA1">
      <w:pPr>
        <w:numPr>
          <w:ilvl w:val="1"/>
          <w:numId w:val="60"/>
        </w:numPr>
        <w:rPr>
          <w:lang w:val="en-IN"/>
        </w:rPr>
      </w:pPr>
      <w:r w:rsidRPr="00684FA1">
        <w:rPr>
          <w:b/>
          <w:bCs/>
          <w:lang w:val="en-IN"/>
        </w:rPr>
        <w:t>Policy type</w:t>
      </w:r>
      <w:r w:rsidRPr="00684FA1">
        <w:rPr>
          <w:lang w:val="en-IN"/>
        </w:rPr>
        <w:t>: Step scaling</w:t>
      </w:r>
    </w:p>
    <w:p w14:paraId="1CBDABB5" w14:textId="77777777" w:rsidR="00684FA1" w:rsidRPr="00684FA1" w:rsidRDefault="00684FA1" w:rsidP="00684FA1">
      <w:pPr>
        <w:numPr>
          <w:ilvl w:val="1"/>
          <w:numId w:val="60"/>
        </w:numPr>
        <w:rPr>
          <w:lang w:val="en-IN"/>
        </w:rPr>
      </w:pPr>
      <w:r w:rsidRPr="00684FA1">
        <w:rPr>
          <w:b/>
          <w:bCs/>
          <w:lang w:val="en-IN"/>
        </w:rPr>
        <w:t>CloudWatch Alarm</w:t>
      </w:r>
      <w:r w:rsidRPr="00684FA1">
        <w:rPr>
          <w:lang w:val="en-IN"/>
        </w:rPr>
        <w:t>: Create a new one</w:t>
      </w:r>
    </w:p>
    <w:p w14:paraId="33710E07" w14:textId="77777777" w:rsidR="00684FA1" w:rsidRPr="00684FA1" w:rsidRDefault="00684FA1" w:rsidP="00684FA1">
      <w:pPr>
        <w:numPr>
          <w:ilvl w:val="2"/>
          <w:numId w:val="60"/>
        </w:numPr>
        <w:rPr>
          <w:lang w:val="en-IN"/>
        </w:rPr>
      </w:pPr>
      <w:r w:rsidRPr="00684FA1">
        <w:rPr>
          <w:lang w:val="en-IN"/>
        </w:rPr>
        <w:t>Metric: EC2 -&gt; CPU Utilization</w:t>
      </w:r>
    </w:p>
    <w:p w14:paraId="13340321" w14:textId="77777777" w:rsidR="00684FA1" w:rsidRPr="00684FA1" w:rsidRDefault="00684FA1" w:rsidP="00684FA1">
      <w:pPr>
        <w:numPr>
          <w:ilvl w:val="2"/>
          <w:numId w:val="60"/>
        </w:numPr>
        <w:rPr>
          <w:lang w:val="en-IN"/>
        </w:rPr>
      </w:pPr>
      <w:r w:rsidRPr="00684FA1">
        <w:rPr>
          <w:lang w:val="en-IN"/>
        </w:rPr>
        <w:t>Instance group dimension: Auto Scaling Group Name</w:t>
      </w:r>
    </w:p>
    <w:p w14:paraId="4D68C1A2" w14:textId="77777777" w:rsidR="00684FA1" w:rsidRPr="00684FA1" w:rsidRDefault="00684FA1" w:rsidP="00684FA1">
      <w:pPr>
        <w:numPr>
          <w:ilvl w:val="2"/>
          <w:numId w:val="60"/>
        </w:numPr>
        <w:rPr>
          <w:lang w:val="en-IN"/>
        </w:rPr>
      </w:pPr>
      <w:r w:rsidRPr="00684FA1">
        <w:rPr>
          <w:lang w:val="en-IN"/>
        </w:rPr>
        <w:t xml:space="preserve">Threshold: </w:t>
      </w:r>
      <w:r w:rsidRPr="00684FA1">
        <w:rPr>
          <w:b/>
          <w:bCs/>
          <w:lang w:val="en-IN"/>
        </w:rPr>
        <w:t>Greater than 70%</w:t>
      </w:r>
    </w:p>
    <w:p w14:paraId="79BE3130" w14:textId="54B0AB63" w:rsidR="00684FA1" w:rsidRDefault="007D34D6">
      <w:r>
        <w:rPr>
          <w:noProof/>
        </w:rPr>
        <w:drawing>
          <wp:inline distT="0" distB="0" distL="0" distR="0" wp14:anchorId="18ABDFD1" wp14:editId="39836186">
            <wp:extent cx="5943600" cy="3054350"/>
            <wp:effectExtent l="0" t="0" r="0" b="0"/>
            <wp:docPr id="410297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97177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8801" w14:textId="59B83BB9" w:rsidR="006A31B8" w:rsidRDefault="009E05A2">
      <w:r>
        <w:rPr>
          <w:noProof/>
        </w:rPr>
        <w:lastRenderedPageBreak/>
        <w:drawing>
          <wp:inline distT="0" distB="0" distL="0" distR="0" wp14:anchorId="0BD7FEAE" wp14:editId="56663676">
            <wp:extent cx="5943600" cy="3136900"/>
            <wp:effectExtent l="0" t="0" r="0" b="6350"/>
            <wp:docPr id="27649658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96583" name="Picture 1" descr="A screenshot of a computer erro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B3A9" w14:textId="22BF40C5" w:rsidR="00684FA1" w:rsidRDefault="00327C70">
      <w:r>
        <w:rPr>
          <w:noProof/>
        </w:rPr>
        <w:drawing>
          <wp:inline distT="0" distB="0" distL="0" distR="0" wp14:anchorId="1E248123" wp14:editId="7F4FCAFB">
            <wp:extent cx="5943600" cy="1819275"/>
            <wp:effectExtent l="0" t="0" r="0" b="9525"/>
            <wp:docPr id="1613802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02385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F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654625"/>
    <w:multiLevelType w:val="multilevel"/>
    <w:tmpl w:val="7D22E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677D75"/>
    <w:multiLevelType w:val="multilevel"/>
    <w:tmpl w:val="82FED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35748CA"/>
    <w:multiLevelType w:val="multilevel"/>
    <w:tmpl w:val="7F66F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3793A36"/>
    <w:multiLevelType w:val="multilevel"/>
    <w:tmpl w:val="BBEE1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C40A09"/>
    <w:multiLevelType w:val="multilevel"/>
    <w:tmpl w:val="7C287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17C81109"/>
    <w:multiLevelType w:val="multilevel"/>
    <w:tmpl w:val="76869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4B7AB4"/>
    <w:multiLevelType w:val="multilevel"/>
    <w:tmpl w:val="55F62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AB245DF"/>
    <w:multiLevelType w:val="multilevel"/>
    <w:tmpl w:val="63D6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452233"/>
    <w:multiLevelType w:val="multilevel"/>
    <w:tmpl w:val="8414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5B42C87"/>
    <w:multiLevelType w:val="multilevel"/>
    <w:tmpl w:val="CC3C9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1168EA"/>
    <w:multiLevelType w:val="multilevel"/>
    <w:tmpl w:val="3C085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09F734C"/>
    <w:multiLevelType w:val="multilevel"/>
    <w:tmpl w:val="DE74B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19C6BA5"/>
    <w:multiLevelType w:val="multilevel"/>
    <w:tmpl w:val="D5A0D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A855141"/>
    <w:multiLevelType w:val="multilevel"/>
    <w:tmpl w:val="D500D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58F53A3"/>
    <w:multiLevelType w:val="multilevel"/>
    <w:tmpl w:val="B754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4006EF"/>
    <w:multiLevelType w:val="multilevel"/>
    <w:tmpl w:val="68F28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4BF0681D"/>
    <w:multiLevelType w:val="multilevel"/>
    <w:tmpl w:val="B5CCD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0922A72"/>
    <w:multiLevelType w:val="multilevel"/>
    <w:tmpl w:val="3F180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30B151D"/>
    <w:multiLevelType w:val="multilevel"/>
    <w:tmpl w:val="6F0A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5F0278E"/>
    <w:multiLevelType w:val="multilevel"/>
    <w:tmpl w:val="47ACE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85E585A"/>
    <w:multiLevelType w:val="multilevel"/>
    <w:tmpl w:val="7264F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8C30632"/>
    <w:multiLevelType w:val="multilevel"/>
    <w:tmpl w:val="95C4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D82425"/>
    <w:multiLevelType w:val="multilevel"/>
    <w:tmpl w:val="A43AE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3" w15:restartNumberingAfterBreak="0">
    <w:nsid w:val="59874911"/>
    <w:multiLevelType w:val="multilevel"/>
    <w:tmpl w:val="CE42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C545B78"/>
    <w:multiLevelType w:val="multilevel"/>
    <w:tmpl w:val="B7DCF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6" w15:restartNumberingAfterBreak="0">
    <w:nsid w:val="60FE30F1"/>
    <w:multiLevelType w:val="multilevel"/>
    <w:tmpl w:val="7B88A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3DD5E56"/>
    <w:multiLevelType w:val="multilevel"/>
    <w:tmpl w:val="91469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4B82253"/>
    <w:multiLevelType w:val="multilevel"/>
    <w:tmpl w:val="DF124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6EDA0278"/>
    <w:multiLevelType w:val="hybridMultilevel"/>
    <w:tmpl w:val="15801A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176169"/>
    <w:multiLevelType w:val="multilevel"/>
    <w:tmpl w:val="A02C5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06C2D46"/>
    <w:multiLevelType w:val="multilevel"/>
    <w:tmpl w:val="4370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4355F2F"/>
    <w:multiLevelType w:val="multilevel"/>
    <w:tmpl w:val="A6E67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5191079"/>
    <w:multiLevelType w:val="multilevel"/>
    <w:tmpl w:val="5688F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812244A"/>
    <w:multiLevelType w:val="multilevel"/>
    <w:tmpl w:val="C448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BAE17B2"/>
    <w:multiLevelType w:val="multilevel"/>
    <w:tmpl w:val="5BA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DB35C9"/>
    <w:multiLevelType w:val="multilevel"/>
    <w:tmpl w:val="340AD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9" w15:restartNumberingAfterBreak="0">
    <w:nsid w:val="7FF52075"/>
    <w:multiLevelType w:val="multilevel"/>
    <w:tmpl w:val="9DB82DA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8966451">
    <w:abstractNumId w:val="42"/>
  </w:num>
  <w:num w:numId="2" w16cid:durableId="1280061990">
    <w:abstractNumId w:val="15"/>
  </w:num>
  <w:num w:numId="3" w16cid:durableId="300379472">
    <w:abstractNumId w:val="12"/>
  </w:num>
  <w:num w:numId="4" w16cid:durableId="1033576336">
    <w:abstractNumId w:val="49"/>
  </w:num>
  <w:num w:numId="5" w16cid:durableId="1956325808">
    <w:abstractNumId w:val="18"/>
  </w:num>
  <w:num w:numId="6" w16cid:durableId="860365145">
    <w:abstractNumId w:val="30"/>
  </w:num>
  <w:num w:numId="7" w16cid:durableId="1703281949">
    <w:abstractNumId w:val="34"/>
  </w:num>
  <w:num w:numId="8" w16cid:durableId="892275101">
    <w:abstractNumId w:val="9"/>
  </w:num>
  <w:num w:numId="9" w16cid:durableId="1223371724">
    <w:abstractNumId w:val="7"/>
  </w:num>
  <w:num w:numId="10" w16cid:durableId="2027096402">
    <w:abstractNumId w:val="6"/>
  </w:num>
  <w:num w:numId="11" w16cid:durableId="1680234158">
    <w:abstractNumId w:val="5"/>
  </w:num>
  <w:num w:numId="12" w16cid:durableId="1235969725">
    <w:abstractNumId w:val="4"/>
  </w:num>
  <w:num w:numId="13" w16cid:durableId="623971054">
    <w:abstractNumId w:val="8"/>
  </w:num>
  <w:num w:numId="14" w16cid:durableId="1474829734">
    <w:abstractNumId w:val="3"/>
  </w:num>
  <w:num w:numId="15" w16cid:durableId="839278069">
    <w:abstractNumId w:val="2"/>
  </w:num>
  <w:num w:numId="16" w16cid:durableId="1531994963">
    <w:abstractNumId w:val="1"/>
  </w:num>
  <w:num w:numId="17" w16cid:durableId="284387160">
    <w:abstractNumId w:val="0"/>
  </w:num>
  <w:num w:numId="18" w16cid:durableId="2115393763">
    <w:abstractNumId w:val="25"/>
  </w:num>
  <w:num w:numId="19" w16cid:durableId="1565481587">
    <w:abstractNumId w:val="26"/>
  </w:num>
  <w:num w:numId="20" w16cid:durableId="1758554213">
    <w:abstractNumId w:val="45"/>
  </w:num>
  <w:num w:numId="21" w16cid:durableId="2081755354">
    <w:abstractNumId w:val="31"/>
  </w:num>
  <w:num w:numId="22" w16cid:durableId="1871264824">
    <w:abstractNumId w:val="14"/>
  </w:num>
  <w:num w:numId="23" w16cid:durableId="1341276567">
    <w:abstractNumId w:val="58"/>
  </w:num>
  <w:num w:numId="24" w16cid:durableId="35591919">
    <w:abstractNumId w:val="50"/>
  </w:num>
  <w:num w:numId="25" w16cid:durableId="2101834356">
    <w:abstractNumId w:val="38"/>
  </w:num>
  <w:num w:numId="26" w16cid:durableId="510072978">
    <w:abstractNumId w:val="52"/>
  </w:num>
  <w:num w:numId="27" w16cid:durableId="390078835">
    <w:abstractNumId w:val="40"/>
  </w:num>
  <w:num w:numId="28" w16cid:durableId="804082803">
    <w:abstractNumId w:val="53"/>
  </w:num>
  <w:num w:numId="29" w16cid:durableId="1483036619">
    <w:abstractNumId w:val="10"/>
  </w:num>
  <w:num w:numId="30" w16cid:durableId="1566188132">
    <w:abstractNumId w:val="32"/>
  </w:num>
  <w:num w:numId="31" w16cid:durableId="53746512">
    <w:abstractNumId w:val="20"/>
  </w:num>
  <w:num w:numId="32" w16cid:durableId="2017148413">
    <w:abstractNumId w:val="59"/>
  </w:num>
  <w:num w:numId="33" w16cid:durableId="403337612">
    <w:abstractNumId w:val="56"/>
  </w:num>
  <w:num w:numId="34" w16cid:durableId="2018578243">
    <w:abstractNumId w:val="46"/>
  </w:num>
  <w:num w:numId="35" w16cid:durableId="1609654057">
    <w:abstractNumId w:val="47"/>
  </w:num>
  <w:num w:numId="36" w16cid:durableId="528379509">
    <w:abstractNumId w:val="33"/>
  </w:num>
  <w:num w:numId="37" w16cid:durableId="1023434631">
    <w:abstractNumId w:val="22"/>
  </w:num>
  <w:num w:numId="38" w16cid:durableId="706376729">
    <w:abstractNumId w:val="21"/>
  </w:num>
  <w:num w:numId="39" w16cid:durableId="1186746009">
    <w:abstractNumId w:val="23"/>
  </w:num>
  <w:num w:numId="40" w16cid:durableId="1536045196">
    <w:abstractNumId w:val="55"/>
  </w:num>
  <w:num w:numId="41" w16cid:durableId="842010403">
    <w:abstractNumId w:val="24"/>
  </w:num>
  <w:num w:numId="42" w16cid:durableId="139229631">
    <w:abstractNumId w:val="37"/>
  </w:num>
  <w:num w:numId="43" w16cid:durableId="2095544741">
    <w:abstractNumId w:val="54"/>
  </w:num>
  <w:num w:numId="44" w16cid:durableId="706174441">
    <w:abstractNumId w:val="11"/>
  </w:num>
  <w:num w:numId="45" w16cid:durableId="1854034537">
    <w:abstractNumId w:val="36"/>
  </w:num>
  <w:num w:numId="46" w16cid:durableId="79571862">
    <w:abstractNumId w:val="13"/>
  </w:num>
  <w:num w:numId="47" w16cid:durableId="1803888848">
    <w:abstractNumId w:val="28"/>
  </w:num>
  <w:num w:numId="48" w16cid:durableId="1606844224">
    <w:abstractNumId w:val="51"/>
  </w:num>
  <w:num w:numId="49" w16cid:durableId="398745052">
    <w:abstractNumId w:val="41"/>
  </w:num>
  <w:num w:numId="50" w16cid:durableId="1522933897">
    <w:abstractNumId w:val="16"/>
  </w:num>
  <w:num w:numId="51" w16cid:durableId="340548585">
    <w:abstractNumId w:val="29"/>
  </w:num>
  <w:num w:numId="52" w16cid:durableId="1453942399">
    <w:abstractNumId w:val="44"/>
  </w:num>
  <w:num w:numId="53" w16cid:durableId="150415217">
    <w:abstractNumId w:val="43"/>
  </w:num>
  <w:num w:numId="54" w16cid:durableId="818377806">
    <w:abstractNumId w:val="39"/>
  </w:num>
  <w:num w:numId="55" w16cid:durableId="1546214348">
    <w:abstractNumId w:val="19"/>
  </w:num>
  <w:num w:numId="56" w16cid:durableId="809135982">
    <w:abstractNumId w:val="48"/>
  </w:num>
  <w:num w:numId="57" w16cid:durableId="2045860180">
    <w:abstractNumId w:val="17"/>
  </w:num>
  <w:num w:numId="58" w16cid:durableId="485823752">
    <w:abstractNumId w:val="35"/>
  </w:num>
  <w:num w:numId="59" w16cid:durableId="1082095823">
    <w:abstractNumId w:val="57"/>
  </w:num>
  <w:num w:numId="60" w16cid:durableId="105114736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EB9"/>
    <w:rsid w:val="0000470A"/>
    <w:rsid w:val="0002212B"/>
    <w:rsid w:val="0002226F"/>
    <w:rsid w:val="000315B4"/>
    <w:rsid w:val="00106ABD"/>
    <w:rsid w:val="001B1AF9"/>
    <w:rsid w:val="001B4C5B"/>
    <w:rsid w:val="00202E50"/>
    <w:rsid w:val="00205C6D"/>
    <w:rsid w:val="002129A1"/>
    <w:rsid w:val="00216EB9"/>
    <w:rsid w:val="0025474D"/>
    <w:rsid w:val="002940B3"/>
    <w:rsid w:val="002A0B29"/>
    <w:rsid w:val="002C6916"/>
    <w:rsid w:val="002E7469"/>
    <w:rsid w:val="00305DE7"/>
    <w:rsid w:val="00317E7F"/>
    <w:rsid w:val="00327C70"/>
    <w:rsid w:val="003523FD"/>
    <w:rsid w:val="003569DB"/>
    <w:rsid w:val="0044596A"/>
    <w:rsid w:val="004702D1"/>
    <w:rsid w:val="00477F1B"/>
    <w:rsid w:val="00477F1F"/>
    <w:rsid w:val="004C0A62"/>
    <w:rsid w:val="004D3957"/>
    <w:rsid w:val="005111A7"/>
    <w:rsid w:val="0054798D"/>
    <w:rsid w:val="00562313"/>
    <w:rsid w:val="00575737"/>
    <w:rsid w:val="00584120"/>
    <w:rsid w:val="005B40FE"/>
    <w:rsid w:val="005F284E"/>
    <w:rsid w:val="006221CE"/>
    <w:rsid w:val="00645252"/>
    <w:rsid w:val="00650584"/>
    <w:rsid w:val="00684FA1"/>
    <w:rsid w:val="00686F30"/>
    <w:rsid w:val="006A31B8"/>
    <w:rsid w:val="006B5050"/>
    <w:rsid w:val="006D3D74"/>
    <w:rsid w:val="006D657F"/>
    <w:rsid w:val="006D711D"/>
    <w:rsid w:val="006E7A20"/>
    <w:rsid w:val="0070476A"/>
    <w:rsid w:val="0073240E"/>
    <w:rsid w:val="00736976"/>
    <w:rsid w:val="00767E7E"/>
    <w:rsid w:val="00784830"/>
    <w:rsid w:val="00791AA3"/>
    <w:rsid w:val="00797FEA"/>
    <w:rsid w:val="007A38C4"/>
    <w:rsid w:val="007C6005"/>
    <w:rsid w:val="007D34D6"/>
    <w:rsid w:val="007D3957"/>
    <w:rsid w:val="007D4237"/>
    <w:rsid w:val="00801981"/>
    <w:rsid w:val="0081238B"/>
    <w:rsid w:val="0083569A"/>
    <w:rsid w:val="008A28AD"/>
    <w:rsid w:val="008D3EA0"/>
    <w:rsid w:val="008D7BB9"/>
    <w:rsid w:val="008F51E9"/>
    <w:rsid w:val="009504D5"/>
    <w:rsid w:val="009B5E4B"/>
    <w:rsid w:val="009C2ECE"/>
    <w:rsid w:val="009C3991"/>
    <w:rsid w:val="009D446E"/>
    <w:rsid w:val="009E05A2"/>
    <w:rsid w:val="00A1292F"/>
    <w:rsid w:val="00A7194D"/>
    <w:rsid w:val="00A72D86"/>
    <w:rsid w:val="00A86416"/>
    <w:rsid w:val="00A9204E"/>
    <w:rsid w:val="00AA7B31"/>
    <w:rsid w:val="00AB79A6"/>
    <w:rsid w:val="00AC7966"/>
    <w:rsid w:val="00AE19FF"/>
    <w:rsid w:val="00AF7B72"/>
    <w:rsid w:val="00B11D00"/>
    <w:rsid w:val="00B27D18"/>
    <w:rsid w:val="00B3462F"/>
    <w:rsid w:val="00B37690"/>
    <w:rsid w:val="00B56F60"/>
    <w:rsid w:val="00B62F65"/>
    <w:rsid w:val="00B9302F"/>
    <w:rsid w:val="00BA457F"/>
    <w:rsid w:val="00BD1D6F"/>
    <w:rsid w:val="00C22804"/>
    <w:rsid w:val="00C645C8"/>
    <w:rsid w:val="00CA1873"/>
    <w:rsid w:val="00CD1D23"/>
    <w:rsid w:val="00D1032C"/>
    <w:rsid w:val="00D6498A"/>
    <w:rsid w:val="00DA0551"/>
    <w:rsid w:val="00DA33C8"/>
    <w:rsid w:val="00DB63DF"/>
    <w:rsid w:val="00DD499D"/>
    <w:rsid w:val="00DF0DD7"/>
    <w:rsid w:val="00E27130"/>
    <w:rsid w:val="00E931BD"/>
    <w:rsid w:val="00EB3F79"/>
    <w:rsid w:val="00EC47A1"/>
    <w:rsid w:val="00ED0ADE"/>
    <w:rsid w:val="00F15F84"/>
    <w:rsid w:val="00F22A11"/>
    <w:rsid w:val="00F4448D"/>
    <w:rsid w:val="00F65653"/>
    <w:rsid w:val="00F66940"/>
    <w:rsid w:val="00F761FC"/>
    <w:rsid w:val="00FF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F4B3F"/>
  <w15:chartTrackingRefBased/>
  <w15:docId w15:val="{95D97375-581D-4D4C-84C8-1BCE48C32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7C600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019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5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7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95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9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6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99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yperlink" Target="https://console.aws.amazon.com/vpc/" TargetMode="Externa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44.222.223.141/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363</TotalTime>
  <Pages>21</Pages>
  <Words>1408</Words>
  <Characters>8029</Characters>
  <Application>Microsoft Office Word</Application>
  <DocSecurity>0</DocSecurity>
  <Lines>66</Lines>
  <Paragraphs>18</Paragraphs>
  <ScaleCrop>false</ScaleCrop>
  <Company/>
  <LinksUpToDate>false</LinksUpToDate>
  <CharactersWithSpaces>9419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107</cp:revision>
  <dcterms:created xsi:type="dcterms:W3CDTF">2025-05-20T08:50:00Z</dcterms:created>
  <dcterms:modified xsi:type="dcterms:W3CDTF">2025-05-20T14:53:00Z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