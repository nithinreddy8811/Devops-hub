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13628A" w14:textId="77777777" w:rsidR="006E778F" w:rsidRDefault="00997731" w:rsidP="006E778F">
      <w:pPr>
        <w:pStyle w:val="ListParagraph"/>
        <w:numPr>
          <w:ilvl w:val="0"/>
          <w:numId w:val="24"/>
        </w:numPr>
      </w:pPr>
      <w:r w:rsidRPr="00997731">
        <w:t>Create s3 bucket and upload some objects to s3.</w:t>
      </w:r>
    </w:p>
    <w:p w14:paraId="2B5BA87A" w14:textId="77777777" w:rsidR="006E778F" w:rsidRDefault="006E778F" w:rsidP="006E778F">
      <w:pPr>
        <w:pStyle w:val="ListParagraph"/>
      </w:pPr>
      <w:r>
        <w:t xml:space="preserve">          </w:t>
      </w:r>
    </w:p>
    <w:p w14:paraId="21B61473" w14:textId="152D3AAB" w:rsidR="006E778F" w:rsidRPr="006E778F" w:rsidRDefault="006E778F" w:rsidP="006E778F">
      <w:pPr>
        <w:pStyle w:val="ListParagraph"/>
      </w:pPr>
      <w:r>
        <w:t xml:space="preserve"> .</w:t>
      </w:r>
      <w:r w:rsidRPr="006E778F">
        <w:rPr>
          <w:lang w:val="en-IN"/>
        </w:rPr>
        <w:t xml:space="preserve">Click </w:t>
      </w:r>
      <w:r w:rsidRPr="006E778F">
        <w:rPr>
          <w:b/>
          <w:bCs/>
          <w:lang w:val="en-IN"/>
        </w:rPr>
        <w:t>"Create bucket."</w:t>
      </w:r>
    </w:p>
    <w:p w14:paraId="613B4B3A" w14:textId="03305F75" w:rsidR="006E778F" w:rsidRPr="006E778F" w:rsidRDefault="006E778F" w:rsidP="006E778F">
      <w:pPr>
        <w:ind w:left="360"/>
        <w:rPr>
          <w:lang w:val="en-IN"/>
        </w:rPr>
      </w:pPr>
      <w:r>
        <w:rPr>
          <w:lang w:val="en-IN"/>
        </w:rPr>
        <w:t>.</w:t>
      </w:r>
      <w:r w:rsidRPr="006E778F">
        <w:rPr>
          <w:lang w:val="en-IN"/>
        </w:rPr>
        <w:t xml:space="preserve">Enter a </w:t>
      </w:r>
      <w:r w:rsidRPr="006E778F">
        <w:rPr>
          <w:b/>
          <w:bCs/>
          <w:lang w:val="en-IN"/>
        </w:rPr>
        <w:t>globally unique bucket name</w:t>
      </w:r>
      <w:r w:rsidRPr="006E778F">
        <w:rPr>
          <w:lang w:val="en-IN"/>
        </w:rPr>
        <w:t>.</w:t>
      </w:r>
    </w:p>
    <w:p w14:paraId="3AC1ECE7" w14:textId="71CABADB" w:rsidR="006E778F" w:rsidRPr="006E778F" w:rsidRDefault="006E778F" w:rsidP="006E778F">
      <w:pPr>
        <w:ind w:left="360"/>
        <w:rPr>
          <w:lang w:val="en-IN"/>
        </w:rPr>
      </w:pPr>
      <w:r>
        <w:rPr>
          <w:lang w:val="en-IN"/>
        </w:rPr>
        <w:t>.</w:t>
      </w:r>
      <w:r w:rsidRPr="006E778F">
        <w:rPr>
          <w:lang w:val="en-IN"/>
        </w:rPr>
        <w:t xml:space="preserve">Select a </w:t>
      </w:r>
      <w:r w:rsidRPr="006E778F">
        <w:rPr>
          <w:b/>
          <w:bCs/>
          <w:lang w:val="en-IN"/>
        </w:rPr>
        <w:t>region</w:t>
      </w:r>
      <w:r w:rsidRPr="006E778F">
        <w:rPr>
          <w:lang w:val="en-IN"/>
        </w:rPr>
        <w:t>.</w:t>
      </w:r>
    </w:p>
    <w:p w14:paraId="3CAA24EC" w14:textId="6F454BA5" w:rsidR="006E778F" w:rsidRPr="006E778F" w:rsidRDefault="006E778F" w:rsidP="006E778F">
      <w:pPr>
        <w:ind w:left="360"/>
        <w:rPr>
          <w:lang w:val="en-IN"/>
        </w:rPr>
      </w:pPr>
      <w:r>
        <w:rPr>
          <w:lang w:val="en-IN"/>
        </w:rPr>
        <w:t>.</w:t>
      </w:r>
      <w:r w:rsidRPr="006E778F">
        <w:rPr>
          <w:lang w:val="en-IN"/>
        </w:rPr>
        <w:t>Set desired options (Versioning, Encryption, Permissions).</w:t>
      </w:r>
    </w:p>
    <w:p w14:paraId="665744C1" w14:textId="5073EDC1" w:rsidR="006E778F" w:rsidRPr="006E778F" w:rsidRDefault="006E778F" w:rsidP="006E778F">
      <w:pPr>
        <w:ind w:left="360"/>
        <w:rPr>
          <w:lang w:val="en-IN"/>
        </w:rPr>
      </w:pPr>
      <w:r>
        <w:rPr>
          <w:lang w:val="en-IN"/>
        </w:rPr>
        <w:t>.</w:t>
      </w:r>
      <w:r w:rsidRPr="006E778F">
        <w:rPr>
          <w:lang w:val="en-IN"/>
        </w:rPr>
        <w:t xml:space="preserve">Click </w:t>
      </w:r>
      <w:r w:rsidRPr="006E778F">
        <w:rPr>
          <w:b/>
          <w:bCs/>
          <w:lang w:val="en-IN"/>
        </w:rPr>
        <w:t>"Create bucket."</w:t>
      </w:r>
    </w:p>
    <w:p w14:paraId="22B30551" w14:textId="3CF583D8" w:rsidR="006E778F" w:rsidRDefault="006E778F" w:rsidP="006E778F"/>
    <w:p w14:paraId="2CFD18C6" w14:textId="77777777" w:rsidR="00997731" w:rsidRDefault="00997731" w:rsidP="00997731"/>
    <w:p w14:paraId="692C5295" w14:textId="09AD23B8" w:rsidR="00997731" w:rsidRDefault="00997731" w:rsidP="00997731">
      <w:r>
        <w:rPr>
          <w:noProof/>
        </w:rPr>
        <w:drawing>
          <wp:inline distT="0" distB="0" distL="0" distR="0" wp14:anchorId="5240003E" wp14:editId="0D07C43A">
            <wp:extent cx="5943600" cy="1591310"/>
            <wp:effectExtent l="0" t="0" r="0" b="8890"/>
            <wp:docPr id="1692223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230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966E" w14:textId="0C723A24" w:rsidR="006E778F" w:rsidRPr="006E778F" w:rsidRDefault="006E778F" w:rsidP="006E778F">
      <w:pPr>
        <w:ind w:left="720"/>
        <w:rPr>
          <w:lang w:val="en-IN"/>
        </w:rPr>
      </w:pPr>
      <w:r>
        <w:rPr>
          <w:lang w:val="en-IN"/>
        </w:rPr>
        <w:t>.</w:t>
      </w:r>
      <w:r w:rsidRPr="006E778F">
        <w:rPr>
          <w:lang w:val="en-IN"/>
        </w:rPr>
        <w:t>Open your newly created bucket.</w:t>
      </w:r>
    </w:p>
    <w:p w14:paraId="66F8D2E6" w14:textId="5207B331" w:rsidR="006E778F" w:rsidRPr="006E778F" w:rsidRDefault="006E778F" w:rsidP="006E778F">
      <w:pPr>
        <w:ind w:left="720"/>
        <w:rPr>
          <w:lang w:val="en-IN"/>
        </w:rPr>
      </w:pPr>
      <w:r>
        <w:rPr>
          <w:lang w:val="en-IN"/>
        </w:rPr>
        <w:t>.</w:t>
      </w:r>
      <w:r w:rsidRPr="006E778F">
        <w:rPr>
          <w:lang w:val="en-IN"/>
        </w:rPr>
        <w:t xml:space="preserve">Click </w:t>
      </w:r>
      <w:r w:rsidRPr="006E778F">
        <w:rPr>
          <w:b/>
          <w:bCs/>
          <w:lang w:val="en-IN"/>
        </w:rPr>
        <w:t>"Upload."</w:t>
      </w:r>
    </w:p>
    <w:p w14:paraId="72BFB2B2" w14:textId="19F11D8F" w:rsidR="006E778F" w:rsidRPr="006E778F" w:rsidRDefault="006E778F" w:rsidP="006E778F">
      <w:pPr>
        <w:ind w:left="720"/>
        <w:rPr>
          <w:lang w:val="en-IN"/>
        </w:rPr>
      </w:pPr>
      <w:r>
        <w:rPr>
          <w:lang w:val="en-IN"/>
        </w:rPr>
        <w:t>.</w:t>
      </w:r>
      <w:r w:rsidRPr="006E778F">
        <w:rPr>
          <w:lang w:val="en-IN"/>
        </w:rPr>
        <w:t xml:space="preserve">Click </w:t>
      </w:r>
      <w:r w:rsidRPr="006E778F">
        <w:rPr>
          <w:b/>
          <w:bCs/>
          <w:lang w:val="en-IN"/>
        </w:rPr>
        <w:t>"Add files"</w:t>
      </w:r>
      <w:r w:rsidRPr="006E778F">
        <w:rPr>
          <w:lang w:val="en-IN"/>
        </w:rPr>
        <w:t xml:space="preserve"> or </w:t>
      </w:r>
      <w:r w:rsidRPr="006E778F">
        <w:rPr>
          <w:b/>
          <w:bCs/>
          <w:lang w:val="en-IN"/>
        </w:rPr>
        <w:t>"Add folder."</w:t>
      </w:r>
    </w:p>
    <w:p w14:paraId="3F373B25" w14:textId="5483EE20" w:rsidR="006E778F" w:rsidRPr="006E778F" w:rsidRDefault="006E778F" w:rsidP="006E778F">
      <w:pPr>
        <w:ind w:left="720"/>
        <w:rPr>
          <w:lang w:val="en-IN"/>
        </w:rPr>
      </w:pPr>
      <w:r>
        <w:rPr>
          <w:lang w:val="en-IN"/>
        </w:rPr>
        <w:t>.</w:t>
      </w:r>
      <w:r w:rsidRPr="006E778F">
        <w:rPr>
          <w:lang w:val="en-IN"/>
        </w:rPr>
        <w:t>Choose the files from your computer.</w:t>
      </w:r>
    </w:p>
    <w:p w14:paraId="44E4C43F" w14:textId="2BA0D7CF" w:rsidR="006E778F" w:rsidRPr="006E778F" w:rsidRDefault="006E778F" w:rsidP="006E778F">
      <w:pPr>
        <w:ind w:left="720"/>
        <w:rPr>
          <w:lang w:val="en-IN"/>
        </w:rPr>
      </w:pPr>
      <w:r>
        <w:rPr>
          <w:lang w:val="en-IN"/>
        </w:rPr>
        <w:t>.</w:t>
      </w:r>
      <w:r w:rsidRPr="006E778F">
        <w:rPr>
          <w:lang w:val="en-IN"/>
        </w:rPr>
        <w:t>Set permissions if needed (optional).</w:t>
      </w:r>
    </w:p>
    <w:p w14:paraId="17497B82" w14:textId="60A817AB" w:rsidR="006E778F" w:rsidRPr="006E778F" w:rsidRDefault="006E778F" w:rsidP="006E778F">
      <w:pPr>
        <w:ind w:left="360"/>
        <w:rPr>
          <w:lang w:val="en-IN"/>
        </w:rPr>
      </w:pPr>
      <w:r>
        <w:rPr>
          <w:lang w:val="en-IN"/>
        </w:rPr>
        <w:t xml:space="preserve">       .</w:t>
      </w:r>
      <w:r w:rsidRPr="006E778F">
        <w:rPr>
          <w:lang w:val="en-IN"/>
        </w:rPr>
        <w:t xml:space="preserve">Click </w:t>
      </w:r>
      <w:r w:rsidRPr="006E778F">
        <w:rPr>
          <w:b/>
          <w:bCs/>
          <w:lang w:val="en-IN"/>
        </w:rPr>
        <w:t>"Upload."</w:t>
      </w:r>
    </w:p>
    <w:p w14:paraId="1E48884A" w14:textId="77777777" w:rsidR="006E778F" w:rsidRDefault="006E778F" w:rsidP="00997731"/>
    <w:p w14:paraId="6D7A6F2B" w14:textId="77777777" w:rsidR="00997731" w:rsidRDefault="00997731" w:rsidP="00997731"/>
    <w:p w14:paraId="537A6E49" w14:textId="667D340E" w:rsidR="00997731" w:rsidRDefault="006E778F" w:rsidP="00997731">
      <w:r>
        <w:rPr>
          <w:noProof/>
        </w:rPr>
        <w:drawing>
          <wp:inline distT="0" distB="0" distL="0" distR="0" wp14:anchorId="6C42D9D8" wp14:editId="073F339C">
            <wp:extent cx="5943600" cy="1518920"/>
            <wp:effectExtent l="0" t="0" r="0" b="5080"/>
            <wp:docPr id="1077990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9073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7C6A" w14:textId="77777777" w:rsidR="006E778F" w:rsidRDefault="006E778F" w:rsidP="00997731"/>
    <w:p w14:paraId="3B2D0905" w14:textId="77777777" w:rsidR="006E778F" w:rsidRDefault="006E778F" w:rsidP="00997731"/>
    <w:p w14:paraId="61E19849" w14:textId="77777777" w:rsidR="006E778F" w:rsidRDefault="006E778F" w:rsidP="00997731"/>
    <w:p w14:paraId="4DF5E859" w14:textId="77777777" w:rsidR="006E778F" w:rsidRDefault="006E778F" w:rsidP="00997731"/>
    <w:p w14:paraId="30098D8E" w14:textId="77777777" w:rsidR="006E778F" w:rsidRDefault="006E778F" w:rsidP="00997731"/>
    <w:p w14:paraId="7E49E18B" w14:textId="77777777" w:rsidR="006E778F" w:rsidRDefault="006E778F" w:rsidP="00997731"/>
    <w:p w14:paraId="0D44DA92" w14:textId="77777777" w:rsidR="006E778F" w:rsidRDefault="006E778F" w:rsidP="00997731"/>
    <w:p w14:paraId="0166E813" w14:textId="77777777" w:rsidR="006E778F" w:rsidRDefault="006E778F" w:rsidP="00997731"/>
    <w:p w14:paraId="6855ADA7" w14:textId="77777777" w:rsidR="006E778F" w:rsidRDefault="006E778F" w:rsidP="00997731"/>
    <w:p w14:paraId="59313E97" w14:textId="77777777" w:rsidR="006E778F" w:rsidRDefault="006E778F" w:rsidP="00997731"/>
    <w:p w14:paraId="6364F27E" w14:textId="77777777" w:rsidR="006E778F" w:rsidRDefault="006E778F" w:rsidP="00997731"/>
    <w:p w14:paraId="0B8D20E8" w14:textId="74807FE3" w:rsidR="006E778F" w:rsidRDefault="006E778F" w:rsidP="00997731">
      <w:r>
        <w:t xml:space="preserve">.Go to the browser and search with url: </w:t>
      </w:r>
      <w:r w:rsidRPr="006E778F">
        <w:t>https://moranithinbucket.s3.us-east-1.amazonaws.com/feb.PNG</w:t>
      </w:r>
    </w:p>
    <w:p w14:paraId="37F5F7C8" w14:textId="77777777" w:rsidR="006E778F" w:rsidRDefault="006E778F" w:rsidP="00997731"/>
    <w:p w14:paraId="21D61B08" w14:textId="1E23F605" w:rsidR="006E778F" w:rsidRDefault="006E778F" w:rsidP="00997731">
      <w:r>
        <w:rPr>
          <w:noProof/>
        </w:rPr>
        <w:drawing>
          <wp:inline distT="0" distB="0" distL="0" distR="0" wp14:anchorId="64A1DDE1" wp14:editId="337F30A3">
            <wp:extent cx="5943600" cy="3024505"/>
            <wp:effectExtent l="0" t="0" r="0" b="4445"/>
            <wp:docPr id="1556044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4423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8C30" w14:textId="77777777" w:rsidR="006E778F" w:rsidRPr="00997731" w:rsidRDefault="006E778F" w:rsidP="00997731"/>
    <w:p w14:paraId="199E020E" w14:textId="70316376" w:rsidR="00997731" w:rsidRDefault="00997731" w:rsidP="002E36BC">
      <w:pPr>
        <w:pStyle w:val="ListParagraph"/>
        <w:numPr>
          <w:ilvl w:val="0"/>
          <w:numId w:val="24"/>
        </w:numPr>
      </w:pPr>
      <w:r w:rsidRPr="00997731">
        <w:t>Deploy static website in s3 bucket.</w:t>
      </w:r>
    </w:p>
    <w:p w14:paraId="79144743" w14:textId="235CA751" w:rsidR="00D83E64" w:rsidRDefault="00D83E64" w:rsidP="00D83E64">
      <w:r>
        <w:t xml:space="preserve">  </w:t>
      </w:r>
    </w:p>
    <w:p w14:paraId="3665CE60" w14:textId="77777777" w:rsidR="00D83E64" w:rsidRPr="00D83E64" w:rsidRDefault="00D83E64" w:rsidP="00D83E64">
      <w:pPr>
        <w:ind w:left="720"/>
        <w:rPr>
          <w:lang w:val="en-IN"/>
        </w:rPr>
      </w:pPr>
      <w:r>
        <w:t xml:space="preserve">            </w:t>
      </w:r>
      <w:r w:rsidRPr="00D83E64">
        <w:rPr>
          <w:lang w:val="en-IN"/>
        </w:rPr>
        <w:t xml:space="preserve">Go to </w:t>
      </w:r>
      <w:hyperlink r:id="rId11" w:tgtFrame="_new" w:history="1">
        <w:r w:rsidRPr="00D83E64">
          <w:rPr>
            <w:rStyle w:val="Hyperlink"/>
            <w:lang w:val="en-IN"/>
          </w:rPr>
          <w:t>S3 Console</w:t>
        </w:r>
      </w:hyperlink>
      <w:r w:rsidRPr="00D83E64">
        <w:rPr>
          <w:lang w:val="en-IN"/>
        </w:rPr>
        <w:t>.</w:t>
      </w:r>
    </w:p>
    <w:p w14:paraId="7AAAFD6E" w14:textId="5175F70D" w:rsidR="00D83E64" w:rsidRPr="00D83E64" w:rsidRDefault="00D83E64" w:rsidP="00D83E64">
      <w:pPr>
        <w:ind w:left="360"/>
        <w:rPr>
          <w:lang w:val="en-IN"/>
        </w:rPr>
      </w:pPr>
      <w:r>
        <w:rPr>
          <w:lang w:val="en-IN"/>
        </w:rPr>
        <w:t xml:space="preserve"> .</w:t>
      </w:r>
      <w:r w:rsidRPr="00D83E64">
        <w:rPr>
          <w:lang w:val="en-IN"/>
        </w:rPr>
        <w:t xml:space="preserve">Click </w:t>
      </w:r>
      <w:r w:rsidRPr="00D83E64">
        <w:rPr>
          <w:b/>
          <w:bCs/>
          <w:lang w:val="en-IN"/>
        </w:rPr>
        <w:t>"Create bucket."</w:t>
      </w:r>
    </w:p>
    <w:p w14:paraId="0CC96CE2" w14:textId="05BDC2F2" w:rsidR="00D83E64" w:rsidRPr="00D83E64" w:rsidRDefault="00D83E64" w:rsidP="00D83E64">
      <w:pPr>
        <w:ind w:left="360"/>
        <w:rPr>
          <w:lang w:val="en-IN"/>
        </w:rPr>
      </w:pPr>
      <w:r>
        <w:rPr>
          <w:lang w:val="en-IN"/>
        </w:rPr>
        <w:t xml:space="preserve"> .</w:t>
      </w:r>
      <w:r w:rsidRPr="00D83E64">
        <w:rPr>
          <w:lang w:val="en-IN"/>
        </w:rPr>
        <w:t xml:space="preserve">Enter a </w:t>
      </w:r>
      <w:r w:rsidRPr="00D83E64">
        <w:rPr>
          <w:b/>
          <w:bCs/>
          <w:lang w:val="en-IN"/>
        </w:rPr>
        <w:t>globally unique bucket name</w:t>
      </w:r>
      <w:r w:rsidRPr="00D83E64">
        <w:rPr>
          <w:lang w:val="en-IN"/>
        </w:rPr>
        <w:t>.</w:t>
      </w:r>
    </w:p>
    <w:p w14:paraId="2662E0C3" w14:textId="02AFB2F8" w:rsidR="00D83E64" w:rsidRPr="00D83E64" w:rsidRDefault="00D83E64" w:rsidP="00D83E64">
      <w:pPr>
        <w:ind w:left="360"/>
        <w:rPr>
          <w:lang w:val="en-IN"/>
        </w:rPr>
      </w:pPr>
      <w:r>
        <w:rPr>
          <w:lang w:val="en-IN"/>
        </w:rPr>
        <w:t xml:space="preserve"> .</w:t>
      </w:r>
      <w:r w:rsidRPr="00D83E64">
        <w:rPr>
          <w:lang w:val="en-IN"/>
        </w:rPr>
        <w:t>Choose the region.</w:t>
      </w:r>
    </w:p>
    <w:p w14:paraId="3A555755" w14:textId="76CE3E10" w:rsidR="00D83E64" w:rsidRPr="00D83E64" w:rsidRDefault="00D83E64" w:rsidP="00D83E64">
      <w:pPr>
        <w:ind w:left="360"/>
        <w:rPr>
          <w:lang w:val="en-IN"/>
        </w:rPr>
      </w:pPr>
      <w:r>
        <w:rPr>
          <w:lang w:val="en-IN"/>
        </w:rPr>
        <w:t xml:space="preserve"> .</w:t>
      </w:r>
      <w:r w:rsidRPr="00D83E64">
        <w:rPr>
          <w:lang w:val="en-IN"/>
        </w:rPr>
        <w:t xml:space="preserve">Uncheck </w:t>
      </w:r>
      <w:r w:rsidRPr="00D83E64">
        <w:rPr>
          <w:b/>
          <w:bCs/>
          <w:lang w:val="en-IN"/>
        </w:rPr>
        <w:t>Block all public access</w:t>
      </w:r>
      <w:r w:rsidRPr="00D83E64">
        <w:rPr>
          <w:lang w:val="en-IN"/>
        </w:rPr>
        <w:t xml:space="preserve"> (you need public access for static website hosting).</w:t>
      </w:r>
    </w:p>
    <w:p w14:paraId="77041E15" w14:textId="4E5C4569" w:rsidR="00D83E64" w:rsidRPr="00D83E64" w:rsidRDefault="00D83E64" w:rsidP="00D83E64">
      <w:pPr>
        <w:ind w:left="360"/>
        <w:rPr>
          <w:lang w:val="en-IN"/>
        </w:rPr>
      </w:pPr>
      <w:r>
        <w:rPr>
          <w:lang w:val="en-IN"/>
        </w:rPr>
        <w:t>.</w:t>
      </w:r>
      <w:r w:rsidRPr="00D83E64">
        <w:rPr>
          <w:lang w:val="en-IN"/>
        </w:rPr>
        <w:t>Acknowledge the warning.</w:t>
      </w:r>
    </w:p>
    <w:p w14:paraId="74031365" w14:textId="44DFBBAA" w:rsidR="00D83E64" w:rsidRPr="00D83E64" w:rsidRDefault="00D83E64" w:rsidP="00D83E64">
      <w:pPr>
        <w:ind w:left="360"/>
        <w:rPr>
          <w:lang w:val="en-IN"/>
        </w:rPr>
      </w:pPr>
      <w:r>
        <w:rPr>
          <w:lang w:val="en-IN"/>
        </w:rPr>
        <w:t xml:space="preserve"> .  </w:t>
      </w:r>
      <w:r w:rsidRPr="00D83E64">
        <w:rPr>
          <w:lang w:val="en-IN"/>
        </w:rPr>
        <w:t xml:space="preserve">Click </w:t>
      </w:r>
      <w:r w:rsidRPr="00D83E64">
        <w:rPr>
          <w:b/>
          <w:bCs/>
          <w:lang w:val="en-IN"/>
        </w:rPr>
        <w:t>"Create bucket."</w:t>
      </w:r>
    </w:p>
    <w:p w14:paraId="68733C09" w14:textId="350C0EFD" w:rsidR="00D83E64" w:rsidRDefault="00D83E64" w:rsidP="00D83E64"/>
    <w:p w14:paraId="60A241A2" w14:textId="27F3E0A1" w:rsidR="00D83E64" w:rsidRDefault="00D83E64" w:rsidP="00D83E64">
      <w:r>
        <w:rPr>
          <w:noProof/>
        </w:rPr>
        <w:drawing>
          <wp:inline distT="0" distB="0" distL="0" distR="0" wp14:anchorId="51FD49C4" wp14:editId="53CA3F2D">
            <wp:extent cx="5943600" cy="1068705"/>
            <wp:effectExtent l="0" t="0" r="0" b="0"/>
            <wp:docPr id="12682198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1988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69BD" w14:textId="77777777" w:rsidR="00D83E64" w:rsidRDefault="00D83E64" w:rsidP="00D83E64"/>
    <w:p w14:paraId="5858ECD7" w14:textId="77777777" w:rsidR="00D83E64" w:rsidRDefault="00D83E64" w:rsidP="00D83E64"/>
    <w:p w14:paraId="25F21CC2" w14:textId="77777777" w:rsidR="00D83E64" w:rsidRPr="00D83E64" w:rsidRDefault="00D83E64" w:rsidP="00D83E64">
      <w:pPr>
        <w:rPr>
          <w:b/>
          <w:bCs/>
          <w:lang w:val="en-IN"/>
        </w:rPr>
      </w:pPr>
      <w:r>
        <w:t xml:space="preserve">   </w:t>
      </w:r>
      <w:r w:rsidRPr="00D83E64">
        <w:rPr>
          <w:b/>
          <w:bCs/>
          <w:lang w:val="en-IN"/>
        </w:rPr>
        <w:t>Enable Static Website Hosting</w:t>
      </w:r>
    </w:p>
    <w:p w14:paraId="5445FF10" w14:textId="3A8DC18E" w:rsidR="00D83E64" w:rsidRPr="00D83E64" w:rsidRDefault="00D83E64" w:rsidP="00D83E64">
      <w:pPr>
        <w:ind w:left="720"/>
        <w:rPr>
          <w:lang w:val="en-IN"/>
        </w:rPr>
      </w:pPr>
      <w:r>
        <w:rPr>
          <w:lang w:val="en-IN"/>
        </w:rPr>
        <w:t>.</w:t>
      </w:r>
      <w:r w:rsidRPr="00D83E64">
        <w:rPr>
          <w:lang w:val="en-IN"/>
        </w:rPr>
        <w:t>Open your bucket.</w:t>
      </w:r>
    </w:p>
    <w:p w14:paraId="1C56F8AF" w14:textId="645F640A" w:rsidR="00D83E64" w:rsidRPr="00D83E64" w:rsidRDefault="00D83E64" w:rsidP="00D83E64">
      <w:pPr>
        <w:ind w:left="720"/>
        <w:rPr>
          <w:lang w:val="en-IN"/>
        </w:rPr>
      </w:pPr>
      <w:r>
        <w:rPr>
          <w:lang w:val="en-IN"/>
        </w:rPr>
        <w:t>.</w:t>
      </w:r>
      <w:r w:rsidRPr="00D83E64">
        <w:rPr>
          <w:lang w:val="en-IN"/>
        </w:rPr>
        <w:t xml:space="preserve">Go to </w:t>
      </w:r>
      <w:r w:rsidRPr="00D83E64">
        <w:rPr>
          <w:b/>
          <w:bCs/>
          <w:lang w:val="en-IN"/>
        </w:rPr>
        <w:t>"Properties."</w:t>
      </w:r>
    </w:p>
    <w:p w14:paraId="4F8F0C51" w14:textId="35E319BE" w:rsidR="00D83E64" w:rsidRPr="00D83E64" w:rsidRDefault="00D83E64" w:rsidP="00D83E64">
      <w:pPr>
        <w:ind w:left="720"/>
        <w:rPr>
          <w:lang w:val="en-IN"/>
        </w:rPr>
      </w:pPr>
      <w:r>
        <w:rPr>
          <w:lang w:val="en-IN"/>
        </w:rPr>
        <w:t>.</w:t>
      </w:r>
      <w:r w:rsidRPr="00D83E64">
        <w:rPr>
          <w:lang w:val="en-IN"/>
        </w:rPr>
        <w:t xml:space="preserve">Scroll down to </w:t>
      </w:r>
      <w:r w:rsidRPr="00D83E64">
        <w:rPr>
          <w:b/>
          <w:bCs/>
          <w:lang w:val="en-IN"/>
        </w:rPr>
        <w:t>"Static website hosting."</w:t>
      </w:r>
    </w:p>
    <w:p w14:paraId="3DD868DA" w14:textId="2ABD2938" w:rsidR="00D83E64" w:rsidRPr="00D83E64" w:rsidRDefault="00D83E64" w:rsidP="00D83E64">
      <w:pPr>
        <w:ind w:left="720"/>
        <w:rPr>
          <w:lang w:val="en-IN"/>
        </w:rPr>
      </w:pPr>
      <w:r>
        <w:rPr>
          <w:lang w:val="en-IN"/>
        </w:rPr>
        <w:t>.</w:t>
      </w:r>
      <w:r w:rsidRPr="00D83E64">
        <w:rPr>
          <w:lang w:val="en-IN"/>
        </w:rPr>
        <w:t xml:space="preserve">Click </w:t>
      </w:r>
      <w:r w:rsidRPr="00D83E64">
        <w:rPr>
          <w:b/>
          <w:bCs/>
          <w:lang w:val="en-IN"/>
        </w:rPr>
        <w:t>"Edit."</w:t>
      </w:r>
    </w:p>
    <w:p w14:paraId="323B3C7A" w14:textId="19BAB4F7" w:rsidR="00D83E64" w:rsidRPr="00D83E64" w:rsidRDefault="00D83E64" w:rsidP="00D83E64">
      <w:pPr>
        <w:ind w:left="720"/>
        <w:rPr>
          <w:lang w:val="en-IN"/>
        </w:rPr>
      </w:pPr>
      <w:r>
        <w:rPr>
          <w:lang w:val="en-IN"/>
        </w:rPr>
        <w:t>.</w:t>
      </w:r>
      <w:r w:rsidRPr="00D83E64">
        <w:rPr>
          <w:lang w:val="en-IN"/>
        </w:rPr>
        <w:t>Enable static website hosting.</w:t>
      </w:r>
    </w:p>
    <w:p w14:paraId="258BE086" w14:textId="1E4A0BFD" w:rsidR="00D83E64" w:rsidRPr="00D83E64" w:rsidRDefault="00D83E64" w:rsidP="00D83E64">
      <w:pPr>
        <w:ind w:left="720"/>
        <w:rPr>
          <w:lang w:val="en-IN"/>
        </w:rPr>
      </w:pPr>
      <w:r>
        <w:rPr>
          <w:lang w:val="en-IN"/>
        </w:rPr>
        <w:t>.</w:t>
      </w:r>
      <w:r w:rsidRPr="00D83E64">
        <w:rPr>
          <w:lang w:val="en-IN"/>
        </w:rPr>
        <w:t xml:space="preserve">Enter </w:t>
      </w:r>
      <w:r w:rsidRPr="00D83E64">
        <w:rPr>
          <w:b/>
          <w:bCs/>
          <w:lang w:val="en-IN"/>
        </w:rPr>
        <w:t>Index document</w:t>
      </w:r>
      <w:r w:rsidRPr="00D83E64">
        <w:rPr>
          <w:lang w:val="en-IN"/>
        </w:rPr>
        <w:t xml:space="preserve"> (e.g., index.html).</w:t>
      </w:r>
    </w:p>
    <w:p w14:paraId="0231441C" w14:textId="5AAC47C4" w:rsidR="00D83E64" w:rsidRPr="00D83E64" w:rsidRDefault="00D83E64" w:rsidP="00D83E64">
      <w:pPr>
        <w:ind w:left="720"/>
        <w:rPr>
          <w:lang w:val="en-IN"/>
        </w:rPr>
      </w:pPr>
      <w:r>
        <w:rPr>
          <w:lang w:val="en-IN"/>
        </w:rPr>
        <w:t>.</w:t>
      </w:r>
      <w:r w:rsidRPr="00D83E64">
        <w:rPr>
          <w:lang w:val="en-IN"/>
        </w:rPr>
        <w:t xml:space="preserve">(Optional) Enter </w:t>
      </w:r>
      <w:r w:rsidRPr="00D83E64">
        <w:rPr>
          <w:b/>
          <w:bCs/>
          <w:lang w:val="en-IN"/>
        </w:rPr>
        <w:t>Error document</w:t>
      </w:r>
      <w:r w:rsidRPr="00D83E64">
        <w:rPr>
          <w:lang w:val="en-IN"/>
        </w:rPr>
        <w:t xml:space="preserve"> (e.g., error.html).</w:t>
      </w:r>
    </w:p>
    <w:p w14:paraId="370E87F7" w14:textId="02002586" w:rsidR="00D83E64" w:rsidRPr="00D83E64" w:rsidRDefault="00D83E64" w:rsidP="00D83E64">
      <w:pPr>
        <w:ind w:left="720"/>
        <w:rPr>
          <w:lang w:val="en-IN"/>
        </w:rPr>
      </w:pPr>
      <w:r>
        <w:rPr>
          <w:lang w:val="en-IN"/>
        </w:rPr>
        <w:t>.</w:t>
      </w:r>
      <w:r w:rsidRPr="00D83E64">
        <w:rPr>
          <w:lang w:val="en-IN"/>
        </w:rPr>
        <w:t xml:space="preserve">Click </w:t>
      </w:r>
      <w:r w:rsidRPr="00D83E64">
        <w:rPr>
          <w:b/>
          <w:bCs/>
          <w:lang w:val="en-IN"/>
        </w:rPr>
        <w:t>"Save changes."</w:t>
      </w:r>
    </w:p>
    <w:p w14:paraId="470341F8" w14:textId="4382E580" w:rsidR="00D83E64" w:rsidRDefault="00D83E64" w:rsidP="00D83E64"/>
    <w:p w14:paraId="40614F70" w14:textId="77777777" w:rsidR="002E36BC" w:rsidRDefault="002E36BC" w:rsidP="002E36BC"/>
    <w:p w14:paraId="7FD368C5" w14:textId="5ECF09C3" w:rsidR="002E36BC" w:rsidRDefault="002E36BC" w:rsidP="002E36BC">
      <w:r>
        <w:rPr>
          <w:noProof/>
        </w:rPr>
        <w:drawing>
          <wp:inline distT="0" distB="0" distL="0" distR="0" wp14:anchorId="47B6561B" wp14:editId="7F996F6C">
            <wp:extent cx="5943600" cy="2898140"/>
            <wp:effectExtent l="0" t="0" r="0" b="0"/>
            <wp:docPr id="119429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93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F094" w14:textId="77777777" w:rsidR="00D83E64" w:rsidRDefault="00D83E64" w:rsidP="002E36BC"/>
    <w:p w14:paraId="22CEF43F" w14:textId="37273A68" w:rsidR="00D83E64" w:rsidRDefault="00D83E64" w:rsidP="002E36BC">
      <w:r>
        <w:t xml:space="preserve">.Create 2 files  in </w:t>
      </w:r>
      <w:proofErr w:type="spellStart"/>
      <w:r>
        <w:t>gitbash</w:t>
      </w:r>
      <w:proofErr w:type="spellEnd"/>
    </w:p>
    <w:p w14:paraId="121F88CC" w14:textId="77777777" w:rsidR="002E36BC" w:rsidRDefault="002E36BC" w:rsidP="002E36BC"/>
    <w:p w14:paraId="6325E3ED" w14:textId="54344CF8" w:rsidR="002E36BC" w:rsidRDefault="002E36BC" w:rsidP="002E36BC">
      <w:r>
        <w:rPr>
          <w:noProof/>
        </w:rPr>
        <w:drawing>
          <wp:inline distT="0" distB="0" distL="0" distR="0" wp14:anchorId="7579A3D3" wp14:editId="500499B0">
            <wp:extent cx="4238625" cy="2400300"/>
            <wp:effectExtent l="0" t="0" r="9525" b="0"/>
            <wp:docPr id="125452496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24966" name="Picture 1" descr="A computer screen shot of a program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5B98" w14:textId="77777777" w:rsidR="00D83E64" w:rsidRDefault="00D83E64" w:rsidP="002E36BC"/>
    <w:p w14:paraId="22ACA51B" w14:textId="77777777" w:rsidR="00D83E64" w:rsidRPr="00D83E64" w:rsidRDefault="00D83E64" w:rsidP="00D83E64">
      <w:pPr>
        <w:rPr>
          <w:b/>
          <w:bCs/>
          <w:lang w:val="en-IN"/>
        </w:rPr>
      </w:pPr>
      <w:r w:rsidRPr="00D83E64">
        <w:rPr>
          <w:b/>
          <w:bCs/>
          <w:lang w:val="en-IN"/>
        </w:rPr>
        <w:t>Upload Your Website Files</w:t>
      </w:r>
    </w:p>
    <w:p w14:paraId="5446B7ED" w14:textId="7BF3459D" w:rsidR="00D83E64" w:rsidRPr="00D83E64" w:rsidRDefault="00D83E64" w:rsidP="00D83E64">
      <w:pPr>
        <w:ind w:left="720"/>
        <w:rPr>
          <w:lang w:val="en-IN"/>
        </w:rPr>
      </w:pPr>
      <w:r>
        <w:rPr>
          <w:lang w:val="en-IN"/>
        </w:rPr>
        <w:t xml:space="preserve"> .</w:t>
      </w:r>
      <w:r w:rsidRPr="00D83E64">
        <w:rPr>
          <w:lang w:val="en-IN"/>
        </w:rPr>
        <w:t xml:space="preserve">Go to the </w:t>
      </w:r>
      <w:r w:rsidRPr="00D83E64">
        <w:rPr>
          <w:b/>
          <w:bCs/>
          <w:lang w:val="en-IN"/>
        </w:rPr>
        <w:t>"Objects"</w:t>
      </w:r>
      <w:r w:rsidRPr="00D83E64">
        <w:rPr>
          <w:lang w:val="en-IN"/>
        </w:rPr>
        <w:t xml:space="preserve"> tab of your bucket.</w:t>
      </w:r>
    </w:p>
    <w:p w14:paraId="380AE500" w14:textId="70F6F65C" w:rsidR="00D83E64" w:rsidRPr="00D83E64" w:rsidRDefault="00D83E64" w:rsidP="00D83E64">
      <w:pPr>
        <w:ind w:left="720"/>
        <w:rPr>
          <w:lang w:val="en-IN"/>
        </w:rPr>
      </w:pPr>
      <w:r>
        <w:rPr>
          <w:lang w:val="en-IN"/>
        </w:rPr>
        <w:t>.</w:t>
      </w:r>
      <w:r w:rsidRPr="00D83E64">
        <w:rPr>
          <w:lang w:val="en-IN"/>
        </w:rPr>
        <w:t xml:space="preserve">Click </w:t>
      </w:r>
      <w:r w:rsidRPr="00D83E64">
        <w:rPr>
          <w:b/>
          <w:bCs/>
          <w:lang w:val="en-IN"/>
        </w:rPr>
        <w:t>"Upload."</w:t>
      </w:r>
    </w:p>
    <w:p w14:paraId="15000C0A" w14:textId="27A14594" w:rsidR="00D83E64" w:rsidRPr="00D83E64" w:rsidRDefault="00D83E64" w:rsidP="00D83E64">
      <w:pPr>
        <w:ind w:left="720"/>
        <w:rPr>
          <w:lang w:val="en-IN"/>
        </w:rPr>
      </w:pPr>
      <w:r>
        <w:rPr>
          <w:lang w:val="en-IN"/>
        </w:rPr>
        <w:t>.</w:t>
      </w:r>
      <w:r w:rsidRPr="00D83E64">
        <w:rPr>
          <w:lang w:val="en-IN"/>
        </w:rPr>
        <w:t xml:space="preserve">Add your files (index.html, </w:t>
      </w:r>
      <w:proofErr w:type="spellStart"/>
      <w:r w:rsidRPr="00D83E64">
        <w:rPr>
          <w:lang w:val="en-IN"/>
        </w:rPr>
        <w:t>css</w:t>
      </w:r>
      <w:proofErr w:type="spellEnd"/>
      <w:r w:rsidRPr="00D83E64">
        <w:rPr>
          <w:lang w:val="en-IN"/>
        </w:rPr>
        <w:t xml:space="preserve">, </w:t>
      </w:r>
      <w:proofErr w:type="spellStart"/>
      <w:r w:rsidRPr="00D83E64">
        <w:rPr>
          <w:lang w:val="en-IN"/>
        </w:rPr>
        <w:t>js</w:t>
      </w:r>
      <w:proofErr w:type="spellEnd"/>
      <w:r w:rsidRPr="00D83E64">
        <w:rPr>
          <w:lang w:val="en-IN"/>
        </w:rPr>
        <w:t>).</w:t>
      </w:r>
    </w:p>
    <w:p w14:paraId="3DDAA9B5" w14:textId="5626C004" w:rsidR="00D83E64" w:rsidRPr="00D83E64" w:rsidRDefault="00D83E64" w:rsidP="00D83E64">
      <w:pPr>
        <w:ind w:left="720"/>
        <w:rPr>
          <w:lang w:val="en-IN"/>
        </w:rPr>
      </w:pPr>
      <w:r>
        <w:rPr>
          <w:lang w:val="en-IN"/>
        </w:rPr>
        <w:t>.</w:t>
      </w:r>
      <w:r w:rsidRPr="00D83E64">
        <w:rPr>
          <w:lang w:val="en-IN"/>
        </w:rPr>
        <w:t xml:space="preserve">Before finishing, go to </w:t>
      </w:r>
      <w:r w:rsidRPr="00D83E64">
        <w:rPr>
          <w:b/>
          <w:bCs/>
          <w:lang w:val="en-IN"/>
        </w:rPr>
        <w:t>"Permissions"</w:t>
      </w:r>
      <w:r w:rsidRPr="00D83E64">
        <w:rPr>
          <w:lang w:val="en-IN"/>
        </w:rPr>
        <w:t xml:space="preserve">, and make sure files are </w:t>
      </w:r>
      <w:r w:rsidRPr="00D83E64">
        <w:rPr>
          <w:b/>
          <w:bCs/>
          <w:lang w:val="en-IN"/>
        </w:rPr>
        <w:t>public</w:t>
      </w:r>
    </w:p>
    <w:p w14:paraId="220CC32D" w14:textId="77777777" w:rsidR="00D83E64" w:rsidRDefault="00D83E64" w:rsidP="002E36BC"/>
    <w:p w14:paraId="08B37636" w14:textId="77777777" w:rsidR="002E36BC" w:rsidRDefault="002E36BC" w:rsidP="002E36BC"/>
    <w:p w14:paraId="64C2EF85" w14:textId="77777777" w:rsidR="002E36BC" w:rsidRDefault="002E36BC" w:rsidP="002E36BC"/>
    <w:p w14:paraId="2946876B" w14:textId="77777777" w:rsidR="002E36BC" w:rsidRDefault="002E36BC" w:rsidP="002E36BC"/>
    <w:p w14:paraId="6C692866" w14:textId="261CC246" w:rsidR="002E36BC" w:rsidRDefault="002E36BC" w:rsidP="002E36BC">
      <w:r>
        <w:rPr>
          <w:noProof/>
        </w:rPr>
        <w:lastRenderedPageBreak/>
        <w:drawing>
          <wp:inline distT="0" distB="0" distL="0" distR="0" wp14:anchorId="3855B8C5" wp14:editId="7B6301B1">
            <wp:extent cx="5943600" cy="1417320"/>
            <wp:effectExtent l="0" t="0" r="0" b="0"/>
            <wp:docPr id="956068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6859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E310" w14:textId="77777777" w:rsidR="002E36BC" w:rsidRDefault="002E36BC" w:rsidP="002E36BC"/>
    <w:p w14:paraId="46FBB480" w14:textId="77777777" w:rsidR="00D83E64" w:rsidRDefault="00D83E64" w:rsidP="002E36BC"/>
    <w:p w14:paraId="3ABC4F8E" w14:textId="77777777" w:rsidR="00D83E64" w:rsidRPr="00D83E64" w:rsidRDefault="00D83E64" w:rsidP="00D83E64">
      <w:pPr>
        <w:rPr>
          <w:b/>
          <w:bCs/>
          <w:lang w:val="en-IN"/>
        </w:rPr>
      </w:pPr>
      <w:r w:rsidRPr="00D83E64">
        <w:rPr>
          <w:b/>
          <w:bCs/>
          <w:lang w:val="en-IN"/>
        </w:rPr>
        <w:t>Access Your Static Website</w:t>
      </w:r>
    </w:p>
    <w:p w14:paraId="6544DA7E" w14:textId="5B6A01CA" w:rsidR="00D83E64" w:rsidRPr="00D83E64" w:rsidRDefault="00D83E64" w:rsidP="00D83E64">
      <w:pPr>
        <w:ind w:left="720"/>
        <w:rPr>
          <w:lang w:val="en-IN"/>
        </w:rPr>
      </w:pPr>
      <w:r>
        <w:rPr>
          <w:lang w:val="en-IN"/>
        </w:rPr>
        <w:t>.</w:t>
      </w:r>
      <w:r w:rsidRPr="00D83E64">
        <w:rPr>
          <w:lang w:val="en-IN"/>
        </w:rPr>
        <w:t xml:space="preserve">Go back to </w:t>
      </w:r>
      <w:r w:rsidRPr="00D83E64">
        <w:rPr>
          <w:b/>
          <w:bCs/>
          <w:lang w:val="en-IN"/>
        </w:rPr>
        <w:t>"Properties" → "Static website hosting."</w:t>
      </w:r>
    </w:p>
    <w:p w14:paraId="1D7F00CC" w14:textId="13F93B70" w:rsidR="00D83E64" w:rsidRPr="00D83E64" w:rsidRDefault="00D83E64" w:rsidP="00D83E64">
      <w:pPr>
        <w:ind w:left="720"/>
        <w:rPr>
          <w:lang w:val="en-IN"/>
        </w:rPr>
      </w:pPr>
      <w:r>
        <w:rPr>
          <w:lang w:val="en-IN"/>
        </w:rPr>
        <w:t>.</w:t>
      </w:r>
      <w:r w:rsidRPr="00D83E64">
        <w:rPr>
          <w:lang w:val="en-IN"/>
        </w:rPr>
        <w:t xml:space="preserve">Copy the </w:t>
      </w:r>
      <w:r w:rsidRPr="00D83E64">
        <w:rPr>
          <w:b/>
          <w:bCs/>
          <w:lang w:val="en-IN"/>
        </w:rPr>
        <w:t>Bucket website endpoint</w:t>
      </w:r>
      <w:r w:rsidRPr="00D83E64">
        <w:rPr>
          <w:lang w:val="en-IN"/>
        </w:rPr>
        <w:t xml:space="preserve"> URL.</w:t>
      </w:r>
    </w:p>
    <w:p w14:paraId="2C4E509A" w14:textId="2A1A2F7B" w:rsidR="00D83E64" w:rsidRPr="00D83E64" w:rsidRDefault="00D83E64" w:rsidP="00D83E64">
      <w:pPr>
        <w:ind w:left="720"/>
        <w:rPr>
          <w:lang w:val="en-IN"/>
        </w:rPr>
      </w:pPr>
      <w:r>
        <w:rPr>
          <w:lang w:val="en-IN"/>
        </w:rPr>
        <w:t>.</w:t>
      </w:r>
      <w:r w:rsidRPr="00D83E64">
        <w:rPr>
          <w:lang w:val="en-IN"/>
        </w:rPr>
        <w:t>Open it in your browser — your site is live!</w:t>
      </w:r>
    </w:p>
    <w:p w14:paraId="130F302B" w14:textId="77777777" w:rsidR="00D83E64" w:rsidRDefault="00D83E64" w:rsidP="002E36BC"/>
    <w:p w14:paraId="7BFBBE4C" w14:textId="77777777" w:rsidR="002E36BC" w:rsidRPr="00997731" w:rsidRDefault="002E36BC" w:rsidP="002E36BC"/>
    <w:p w14:paraId="6761F0CE" w14:textId="72D98DC6" w:rsidR="00997731" w:rsidRDefault="00EF16CD">
      <w:r>
        <w:rPr>
          <w:noProof/>
        </w:rPr>
        <w:drawing>
          <wp:inline distT="0" distB="0" distL="0" distR="0" wp14:anchorId="1F20D0E7" wp14:editId="03001B38">
            <wp:extent cx="5943600" cy="2040255"/>
            <wp:effectExtent l="0" t="0" r="0" b="0"/>
            <wp:docPr id="1773736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3631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ECA8" w14:textId="4616A3AE" w:rsidR="00EF16CD" w:rsidRDefault="00D83E64">
      <w:r>
        <w:rPr>
          <w:noProof/>
        </w:rPr>
        <w:drawing>
          <wp:inline distT="0" distB="0" distL="0" distR="0" wp14:anchorId="6D922984" wp14:editId="0A201B9E">
            <wp:extent cx="5943600" cy="1047750"/>
            <wp:effectExtent l="0" t="0" r="0" b="0"/>
            <wp:docPr id="1884324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2482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F3E6" w14:textId="77777777" w:rsidR="00D83E64" w:rsidRDefault="00D83E64"/>
    <w:p w14:paraId="05DA9392" w14:textId="0E9C40A9" w:rsidR="00997731" w:rsidRDefault="00997731" w:rsidP="00D83E64">
      <w:pPr>
        <w:pStyle w:val="ListParagraph"/>
        <w:numPr>
          <w:ilvl w:val="0"/>
          <w:numId w:val="24"/>
        </w:numPr>
      </w:pPr>
      <w:r w:rsidRPr="00997731">
        <w:t>Enable cross region replication on s3 buckets.</w:t>
      </w:r>
    </w:p>
    <w:p w14:paraId="1D5C8E50" w14:textId="39D4425F" w:rsidR="005146E6" w:rsidRDefault="005146E6" w:rsidP="005146E6">
      <w:pPr>
        <w:ind w:left="720"/>
      </w:pPr>
    </w:p>
    <w:p w14:paraId="73814018" w14:textId="77777777" w:rsidR="005146E6" w:rsidRPr="005146E6" w:rsidRDefault="005146E6" w:rsidP="005146E6">
      <w:pPr>
        <w:rPr>
          <w:b/>
          <w:bCs/>
          <w:lang w:val="en-IN"/>
        </w:rPr>
      </w:pPr>
      <w:r>
        <w:t xml:space="preserve">               </w:t>
      </w:r>
      <w:r w:rsidRPr="005146E6">
        <w:rPr>
          <w:b/>
          <w:bCs/>
          <w:lang w:val="en-IN"/>
        </w:rPr>
        <w:t>Create Source and Destination Buckets</w:t>
      </w:r>
    </w:p>
    <w:p w14:paraId="4084C18B" w14:textId="547B2DCC" w:rsidR="005146E6" w:rsidRPr="005146E6" w:rsidRDefault="000B4232" w:rsidP="000B4232">
      <w:pPr>
        <w:ind w:left="720"/>
        <w:rPr>
          <w:lang w:val="en-IN"/>
        </w:rPr>
      </w:pPr>
      <w:r>
        <w:rPr>
          <w:lang w:val="en-IN"/>
        </w:rPr>
        <w:t>.</w:t>
      </w:r>
      <w:r w:rsidR="005146E6" w:rsidRPr="005146E6">
        <w:rPr>
          <w:lang w:val="en-IN"/>
        </w:rPr>
        <w:t xml:space="preserve">Go to </w:t>
      </w:r>
      <w:hyperlink r:id="rId18" w:tgtFrame="_new" w:history="1">
        <w:r w:rsidR="005146E6" w:rsidRPr="005146E6">
          <w:rPr>
            <w:rStyle w:val="Hyperlink"/>
            <w:lang w:val="en-IN"/>
          </w:rPr>
          <w:t>S3 Console</w:t>
        </w:r>
      </w:hyperlink>
      <w:r w:rsidR="005146E6" w:rsidRPr="005146E6">
        <w:rPr>
          <w:lang w:val="en-IN"/>
        </w:rPr>
        <w:t>.</w:t>
      </w:r>
    </w:p>
    <w:p w14:paraId="4001CFD5" w14:textId="2EAA408D" w:rsidR="005146E6" w:rsidRPr="005146E6" w:rsidRDefault="000B4232" w:rsidP="000B4232">
      <w:pPr>
        <w:ind w:left="720"/>
        <w:rPr>
          <w:lang w:val="en-IN"/>
        </w:rPr>
      </w:pPr>
      <w:r>
        <w:rPr>
          <w:lang w:val="en-IN"/>
        </w:rPr>
        <w:t>.</w:t>
      </w:r>
      <w:r w:rsidR="005146E6" w:rsidRPr="005146E6">
        <w:rPr>
          <w:lang w:val="en-IN"/>
        </w:rPr>
        <w:t xml:space="preserve">Create </w:t>
      </w:r>
      <w:r w:rsidR="005146E6" w:rsidRPr="005146E6">
        <w:rPr>
          <w:b/>
          <w:bCs/>
          <w:lang w:val="en-IN"/>
        </w:rPr>
        <w:t>Source Bucket</w:t>
      </w:r>
      <w:r w:rsidR="005146E6" w:rsidRPr="005146E6">
        <w:rPr>
          <w:lang w:val="en-IN"/>
        </w:rPr>
        <w:t xml:space="preserve"> (e.g., source-bucket-</w:t>
      </w:r>
      <w:proofErr w:type="spellStart"/>
      <w:r w:rsidR="005146E6" w:rsidRPr="005146E6">
        <w:rPr>
          <w:lang w:val="en-IN"/>
        </w:rPr>
        <w:t>xyz</w:t>
      </w:r>
      <w:proofErr w:type="spellEnd"/>
      <w:r w:rsidR="005146E6" w:rsidRPr="005146E6">
        <w:rPr>
          <w:lang w:val="en-IN"/>
        </w:rPr>
        <w:t>) in Region A.</w:t>
      </w:r>
    </w:p>
    <w:p w14:paraId="26CBDB8B" w14:textId="53FAA79D" w:rsidR="0023024C" w:rsidRPr="005146E6" w:rsidRDefault="000B4232" w:rsidP="000B4232">
      <w:pPr>
        <w:ind w:left="720"/>
        <w:rPr>
          <w:lang w:val="en-IN"/>
        </w:rPr>
      </w:pPr>
      <w:r>
        <w:rPr>
          <w:lang w:val="en-IN"/>
        </w:rPr>
        <w:t>.</w:t>
      </w:r>
      <w:r w:rsidR="005146E6" w:rsidRPr="005146E6">
        <w:rPr>
          <w:lang w:val="en-IN"/>
        </w:rPr>
        <w:t xml:space="preserve">Create </w:t>
      </w:r>
      <w:r w:rsidR="005146E6" w:rsidRPr="005146E6">
        <w:rPr>
          <w:b/>
          <w:bCs/>
          <w:lang w:val="en-IN"/>
        </w:rPr>
        <w:t>Destination Bucket</w:t>
      </w:r>
      <w:r w:rsidR="005146E6" w:rsidRPr="005146E6">
        <w:rPr>
          <w:lang w:val="en-IN"/>
        </w:rPr>
        <w:t xml:space="preserve"> (e.g., destination-bucket-</w:t>
      </w:r>
      <w:proofErr w:type="spellStart"/>
      <w:r w:rsidR="005146E6" w:rsidRPr="005146E6">
        <w:rPr>
          <w:lang w:val="en-IN"/>
        </w:rPr>
        <w:t>abc</w:t>
      </w:r>
      <w:proofErr w:type="spellEnd"/>
      <w:r w:rsidR="005146E6" w:rsidRPr="005146E6">
        <w:rPr>
          <w:lang w:val="en-IN"/>
        </w:rPr>
        <w:t>) in Region B.</w:t>
      </w:r>
    </w:p>
    <w:p w14:paraId="5EE5AFFC" w14:textId="45FBE738" w:rsidR="0023024C" w:rsidRDefault="005146E6" w:rsidP="0023024C">
      <w:pPr>
        <w:pStyle w:val="ListParagraph"/>
      </w:pPr>
      <w:r>
        <w:rPr>
          <w:noProof/>
        </w:rPr>
        <w:lastRenderedPageBreak/>
        <w:drawing>
          <wp:inline distT="0" distB="0" distL="0" distR="0" wp14:anchorId="6BE22463" wp14:editId="29C04D07">
            <wp:extent cx="5943600" cy="1450340"/>
            <wp:effectExtent l="0" t="0" r="0" b="0"/>
            <wp:docPr id="10151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55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3448" w14:textId="77777777" w:rsidR="005146E6" w:rsidRDefault="005146E6" w:rsidP="0023024C">
      <w:pPr>
        <w:pStyle w:val="ListParagraph"/>
      </w:pPr>
    </w:p>
    <w:p w14:paraId="46B58F1C" w14:textId="77777777" w:rsidR="005146E6" w:rsidRPr="005146E6" w:rsidRDefault="005146E6" w:rsidP="005146E6">
      <w:pPr>
        <w:pStyle w:val="ListParagraph"/>
        <w:rPr>
          <w:b/>
          <w:bCs/>
          <w:lang w:val="en-IN"/>
        </w:rPr>
      </w:pPr>
      <w:r w:rsidRPr="005146E6">
        <w:rPr>
          <w:b/>
          <w:bCs/>
          <w:lang w:val="en-IN"/>
        </w:rPr>
        <w:t>Enable Versioning on Both Buckets</w:t>
      </w:r>
    </w:p>
    <w:p w14:paraId="3E400634" w14:textId="0E1845BF" w:rsidR="005146E6" w:rsidRPr="005146E6" w:rsidRDefault="000B4232" w:rsidP="000B4232">
      <w:pPr>
        <w:pStyle w:val="ListParagraph"/>
        <w:rPr>
          <w:lang w:val="en-IN"/>
        </w:rPr>
      </w:pPr>
      <w:r>
        <w:rPr>
          <w:lang w:val="en-IN"/>
        </w:rPr>
        <w:t>.</w:t>
      </w:r>
      <w:r w:rsidR="005146E6" w:rsidRPr="005146E6">
        <w:rPr>
          <w:lang w:val="en-IN"/>
        </w:rPr>
        <w:t>Open each bucket.</w:t>
      </w:r>
    </w:p>
    <w:p w14:paraId="393ADB59" w14:textId="4ABD97C4" w:rsidR="005146E6" w:rsidRPr="000B4232" w:rsidRDefault="000B4232" w:rsidP="000B4232">
      <w:pPr>
        <w:ind w:left="360"/>
        <w:rPr>
          <w:lang w:val="en-IN"/>
        </w:rPr>
      </w:pPr>
      <w:r>
        <w:rPr>
          <w:lang w:val="en-IN"/>
        </w:rPr>
        <w:t xml:space="preserve">        .</w:t>
      </w:r>
      <w:r w:rsidR="005146E6" w:rsidRPr="000B4232">
        <w:rPr>
          <w:lang w:val="en-IN"/>
        </w:rPr>
        <w:t xml:space="preserve">Go to </w:t>
      </w:r>
      <w:r w:rsidR="005146E6" w:rsidRPr="000B4232">
        <w:rPr>
          <w:b/>
          <w:bCs/>
          <w:lang w:val="en-IN"/>
        </w:rPr>
        <w:t>Properties.</w:t>
      </w:r>
    </w:p>
    <w:p w14:paraId="21FDB2BC" w14:textId="5F6275A9" w:rsidR="005146E6" w:rsidRPr="000B4232" w:rsidRDefault="000B4232" w:rsidP="000B4232">
      <w:pPr>
        <w:rPr>
          <w:lang w:val="en-IN"/>
        </w:rPr>
      </w:pPr>
      <w:r>
        <w:rPr>
          <w:lang w:val="en-IN"/>
        </w:rPr>
        <w:t xml:space="preserve">                .</w:t>
      </w:r>
      <w:r w:rsidR="005146E6" w:rsidRPr="000B4232">
        <w:rPr>
          <w:lang w:val="en-IN"/>
        </w:rPr>
        <w:t xml:space="preserve">Enable </w:t>
      </w:r>
      <w:r w:rsidR="005146E6" w:rsidRPr="000B4232">
        <w:rPr>
          <w:b/>
          <w:bCs/>
          <w:lang w:val="en-IN"/>
        </w:rPr>
        <w:t>Versioning.</w:t>
      </w:r>
    </w:p>
    <w:p w14:paraId="2FF203FF" w14:textId="77777777" w:rsidR="005146E6" w:rsidRDefault="005146E6" w:rsidP="0023024C">
      <w:pPr>
        <w:pStyle w:val="ListParagraph"/>
      </w:pPr>
    </w:p>
    <w:p w14:paraId="3CD16809" w14:textId="1DA99488" w:rsidR="005146E6" w:rsidRDefault="005146E6" w:rsidP="0023024C">
      <w:pPr>
        <w:pStyle w:val="ListParagraph"/>
      </w:pPr>
      <w:r>
        <w:rPr>
          <w:noProof/>
        </w:rPr>
        <w:drawing>
          <wp:inline distT="0" distB="0" distL="0" distR="0" wp14:anchorId="0DB3D956" wp14:editId="7C162908">
            <wp:extent cx="5943600" cy="2425700"/>
            <wp:effectExtent l="0" t="0" r="0" b="0"/>
            <wp:docPr id="297664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6406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B49A" w14:textId="77777777" w:rsidR="0023024C" w:rsidRDefault="0023024C" w:rsidP="0023024C"/>
    <w:p w14:paraId="0BACD5E1" w14:textId="3C702D1D" w:rsidR="0023024C" w:rsidRDefault="0023024C" w:rsidP="00D83E64">
      <w:pPr>
        <w:pStyle w:val="ListParagraph"/>
      </w:pPr>
      <w:r>
        <w:rPr>
          <w:noProof/>
        </w:rPr>
        <w:drawing>
          <wp:inline distT="0" distB="0" distL="0" distR="0" wp14:anchorId="367F932B" wp14:editId="3F1CC3CA">
            <wp:extent cx="5943600" cy="1691005"/>
            <wp:effectExtent l="0" t="0" r="0" b="4445"/>
            <wp:docPr id="1693804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0442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01E7" w14:textId="77777777" w:rsidR="005146E6" w:rsidRDefault="005146E6" w:rsidP="00D83E64">
      <w:pPr>
        <w:pStyle w:val="ListParagraph"/>
      </w:pPr>
    </w:p>
    <w:p w14:paraId="71BAB753" w14:textId="77777777" w:rsidR="000B4232" w:rsidRPr="000B4232" w:rsidRDefault="000B4232" w:rsidP="000B4232">
      <w:pPr>
        <w:pStyle w:val="ListParagraph"/>
        <w:rPr>
          <w:b/>
          <w:bCs/>
          <w:lang w:val="en-IN"/>
        </w:rPr>
      </w:pPr>
      <w:r w:rsidRPr="000B4232">
        <w:rPr>
          <w:b/>
          <w:bCs/>
          <w:lang w:val="en-IN"/>
        </w:rPr>
        <w:t>Step 3: Set Up Replication Rule in Source Bucket</w:t>
      </w:r>
    </w:p>
    <w:p w14:paraId="2317D7A7" w14:textId="01CE7437" w:rsidR="000B4232" w:rsidRPr="000B4232" w:rsidRDefault="000B4232" w:rsidP="000B4232">
      <w:pPr>
        <w:pStyle w:val="ListParagraph"/>
        <w:rPr>
          <w:lang w:val="en-IN"/>
        </w:rPr>
      </w:pPr>
      <w:r>
        <w:rPr>
          <w:lang w:val="en-IN"/>
        </w:rPr>
        <w:t>.</w:t>
      </w:r>
      <w:r w:rsidRPr="000B4232">
        <w:rPr>
          <w:lang w:val="en-IN"/>
        </w:rPr>
        <w:t xml:space="preserve">Go to your </w:t>
      </w:r>
      <w:r w:rsidRPr="000B4232">
        <w:rPr>
          <w:b/>
          <w:bCs/>
          <w:lang w:val="en-IN"/>
        </w:rPr>
        <w:t>Source Bucket</w:t>
      </w:r>
      <w:r w:rsidRPr="000B4232">
        <w:rPr>
          <w:lang w:val="en-IN"/>
        </w:rPr>
        <w:t xml:space="preserve"> → </w:t>
      </w:r>
      <w:r w:rsidRPr="000B4232">
        <w:rPr>
          <w:b/>
          <w:bCs/>
          <w:lang w:val="en-IN"/>
        </w:rPr>
        <w:t>Management.</w:t>
      </w:r>
    </w:p>
    <w:p w14:paraId="64B8D5BE" w14:textId="04F33896" w:rsidR="000B4232" w:rsidRPr="000B4232" w:rsidRDefault="000B4232" w:rsidP="000B4232">
      <w:pPr>
        <w:pStyle w:val="ListParagraph"/>
        <w:rPr>
          <w:lang w:val="en-IN"/>
        </w:rPr>
      </w:pPr>
      <w:r>
        <w:rPr>
          <w:lang w:val="en-IN"/>
        </w:rPr>
        <w:t>.</w:t>
      </w:r>
      <w:r w:rsidRPr="000B4232">
        <w:rPr>
          <w:lang w:val="en-IN"/>
        </w:rPr>
        <w:t xml:space="preserve">Click </w:t>
      </w:r>
      <w:r w:rsidRPr="000B4232">
        <w:rPr>
          <w:b/>
          <w:bCs/>
          <w:lang w:val="en-IN"/>
        </w:rPr>
        <w:t>"Create replication rule."</w:t>
      </w:r>
    </w:p>
    <w:p w14:paraId="21ECBD15" w14:textId="03483A5A" w:rsidR="000B4232" w:rsidRPr="000B4232" w:rsidRDefault="000B4232" w:rsidP="000B4232">
      <w:pPr>
        <w:pStyle w:val="ListParagraph"/>
        <w:rPr>
          <w:lang w:val="en-IN"/>
        </w:rPr>
      </w:pPr>
      <w:r>
        <w:rPr>
          <w:lang w:val="en-IN"/>
        </w:rPr>
        <w:t>.</w:t>
      </w:r>
      <w:r w:rsidRPr="000B4232">
        <w:rPr>
          <w:lang w:val="en-IN"/>
        </w:rPr>
        <w:t>Enter rule name.</w:t>
      </w:r>
    </w:p>
    <w:p w14:paraId="121E870E" w14:textId="5F48B4AD" w:rsidR="000B4232" w:rsidRPr="000B4232" w:rsidRDefault="000B4232" w:rsidP="000B4232">
      <w:pPr>
        <w:pStyle w:val="ListParagraph"/>
        <w:rPr>
          <w:lang w:val="en-IN"/>
        </w:rPr>
      </w:pPr>
      <w:r>
        <w:rPr>
          <w:lang w:val="en-IN"/>
        </w:rPr>
        <w:t>.</w:t>
      </w:r>
      <w:r w:rsidRPr="000B4232">
        <w:rPr>
          <w:lang w:val="en-IN"/>
        </w:rPr>
        <w:t>Scope:</w:t>
      </w:r>
    </w:p>
    <w:p w14:paraId="382FCEF2" w14:textId="77777777" w:rsidR="000B4232" w:rsidRPr="000B4232" w:rsidRDefault="000B4232" w:rsidP="000B4232">
      <w:pPr>
        <w:pStyle w:val="ListParagraph"/>
        <w:numPr>
          <w:ilvl w:val="1"/>
          <w:numId w:val="33"/>
        </w:numPr>
        <w:rPr>
          <w:lang w:val="en-IN"/>
        </w:rPr>
      </w:pPr>
      <w:r w:rsidRPr="000B4232">
        <w:rPr>
          <w:b/>
          <w:bCs/>
          <w:lang w:val="en-IN"/>
        </w:rPr>
        <w:t>Entire bucket</w:t>
      </w:r>
      <w:r w:rsidRPr="000B4232">
        <w:rPr>
          <w:lang w:val="en-IN"/>
        </w:rPr>
        <w:t xml:space="preserve"> or specific prefix/tags.</w:t>
      </w:r>
    </w:p>
    <w:p w14:paraId="1D22EFDC" w14:textId="77777777" w:rsidR="000B4232" w:rsidRPr="000B4232" w:rsidRDefault="000B4232" w:rsidP="000B4232">
      <w:pPr>
        <w:pStyle w:val="ListParagraph"/>
        <w:rPr>
          <w:lang w:val="en-IN"/>
        </w:rPr>
      </w:pPr>
      <w:r w:rsidRPr="000B4232">
        <w:rPr>
          <w:lang w:val="en-IN"/>
        </w:rPr>
        <w:t>Destination:</w:t>
      </w:r>
    </w:p>
    <w:p w14:paraId="60588B82" w14:textId="77777777" w:rsidR="000B4232" w:rsidRPr="000B4232" w:rsidRDefault="000B4232" w:rsidP="000B4232">
      <w:pPr>
        <w:pStyle w:val="ListParagraph"/>
        <w:numPr>
          <w:ilvl w:val="1"/>
          <w:numId w:val="33"/>
        </w:numPr>
        <w:rPr>
          <w:lang w:val="en-IN"/>
        </w:rPr>
      </w:pPr>
      <w:r w:rsidRPr="000B4232">
        <w:rPr>
          <w:lang w:val="en-IN"/>
        </w:rPr>
        <w:lastRenderedPageBreak/>
        <w:t xml:space="preserve">Choose </w:t>
      </w:r>
      <w:r w:rsidRPr="000B4232">
        <w:rPr>
          <w:b/>
          <w:bCs/>
          <w:lang w:val="en-IN"/>
        </w:rPr>
        <w:t>"Specify a bucket in another account"</w:t>
      </w:r>
      <w:r w:rsidRPr="000B4232">
        <w:rPr>
          <w:lang w:val="en-IN"/>
        </w:rPr>
        <w:t xml:space="preserve"> (optional) or </w:t>
      </w:r>
      <w:r w:rsidRPr="000B4232">
        <w:rPr>
          <w:b/>
          <w:bCs/>
          <w:lang w:val="en-IN"/>
        </w:rPr>
        <w:t>"This account."</w:t>
      </w:r>
    </w:p>
    <w:p w14:paraId="3FECEA18" w14:textId="77777777" w:rsidR="000B4232" w:rsidRPr="000B4232" w:rsidRDefault="000B4232" w:rsidP="000B4232">
      <w:pPr>
        <w:pStyle w:val="ListParagraph"/>
        <w:numPr>
          <w:ilvl w:val="1"/>
          <w:numId w:val="33"/>
        </w:numPr>
        <w:rPr>
          <w:lang w:val="en-IN"/>
        </w:rPr>
      </w:pPr>
      <w:r w:rsidRPr="000B4232">
        <w:rPr>
          <w:lang w:val="en-IN"/>
        </w:rPr>
        <w:t xml:space="preserve">Select </w:t>
      </w:r>
      <w:r w:rsidRPr="000B4232">
        <w:rPr>
          <w:b/>
          <w:bCs/>
          <w:lang w:val="en-IN"/>
        </w:rPr>
        <w:t>Destination Bucket</w:t>
      </w:r>
      <w:r w:rsidRPr="000B4232">
        <w:rPr>
          <w:lang w:val="en-IN"/>
        </w:rPr>
        <w:t>.</w:t>
      </w:r>
    </w:p>
    <w:p w14:paraId="7EDD7BD3" w14:textId="67EDA9C6" w:rsidR="000B4232" w:rsidRPr="000B4232" w:rsidRDefault="000B4232" w:rsidP="000B4232">
      <w:pPr>
        <w:rPr>
          <w:lang w:val="en-IN"/>
        </w:rPr>
      </w:pPr>
      <w:r>
        <w:rPr>
          <w:lang w:val="en-IN"/>
        </w:rPr>
        <w:t xml:space="preserve">               .</w:t>
      </w:r>
      <w:r w:rsidRPr="000B4232">
        <w:rPr>
          <w:lang w:val="en-IN"/>
        </w:rPr>
        <w:t>IAM Role:</w:t>
      </w:r>
    </w:p>
    <w:p w14:paraId="11E43714" w14:textId="77777777" w:rsidR="000B4232" w:rsidRPr="000B4232" w:rsidRDefault="000B4232" w:rsidP="000B4232">
      <w:pPr>
        <w:pStyle w:val="ListParagraph"/>
        <w:numPr>
          <w:ilvl w:val="1"/>
          <w:numId w:val="33"/>
        </w:numPr>
        <w:rPr>
          <w:lang w:val="en-IN"/>
        </w:rPr>
      </w:pPr>
      <w:r w:rsidRPr="000B4232">
        <w:rPr>
          <w:lang w:val="en-IN"/>
        </w:rPr>
        <w:t xml:space="preserve">Choose </w:t>
      </w:r>
      <w:r w:rsidRPr="000B4232">
        <w:rPr>
          <w:b/>
          <w:bCs/>
          <w:lang w:val="en-IN"/>
        </w:rPr>
        <w:t>Create new role</w:t>
      </w:r>
      <w:r w:rsidRPr="000B4232">
        <w:rPr>
          <w:lang w:val="en-IN"/>
        </w:rPr>
        <w:t xml:space="preserve"> (or select existing replication role).</w:t>
      </w:r>
    </w:p>
    <w:p w14:paraId="7B21C39E" w14:textId="6357127E" w:rsidR="000B4232" w:rsidRPr="000B4232" w:rsidRDefault="000B4232" w:rsidP="000B4232">
      <w:pPr>
        <w:pStyle w:val="ListParagraph"/>
        <w:rPr>
          <w:lang w:val="en-IN"/>
        </w:rPr>
      </w:pPr>
      <w:r>
        <w:rPr>
          <w:lang w:val="en-IN"/>
        </w:rPr>
        <w:t>.(</w:t>
      </w:r>
      <w:r w:rsidRPr="000B4232">
        <w:rPr>
          <w:lang w:val="en-IN"/>
        </w:rPr>
        <w:t>Optional) Replicate delete markers and existing objects.</w:t>
      </w:r>
    </w:p>
    <w:p w14:paraId="595A7DEE" w14:textId="5BFCE50C" w:rsidR="000B4232" w:rsidRPr="000B4232" w:rsidRDefault="000B4232" w:rsidP="000B4232">
      <w:pPr>
        <w:pStyle w:val="ListParagraph"/>
        <w:rPr>
          <w:lang w:val="en-IN"/>
        </w:rPr>
      </w:pPr>
      <w:r>
        <w:rPr>
          <w:lang w:val="en-IN"/>
        </w:rPr>
        <w:t>.</w:t>
      </w:r>
      <w:r w:rsidRPr="000B4232">
        <w:rPr>
          <w:lang w:val="en-IN"/>
        </w:rPr>
        <w:t>Save the rule.</w:t>
      </w:r>
    </w:p>
    <w:p w14:paraId="681E2275" w14:textId="77777777" w:rsidR="005146E6" w:rsidRDefault="005146E6" w:rsidP="00D83E64">
      <w:pPr>
        <w:pStyle w:val="ListParagraph"/>
      </w:pPr>
    </w:p>
    <w:p w14:paraId="5580817C" w14:textId="3377A056" w:rsidR="005146E6" w:rsidRDefault="005146E6" w:rsidP="00D83E64">
      <w:pPr>
        <w:pStyle w:val="ListParagraph"/>
      </w:pPr>
      <w:r>
        <w:rPr>
          <w:noProof/>
        </w:rPr>
        <w:drawing>
          <wp:inline distT="0" distB="0" distL="0" distR="0" wp14:anchorId="0F4ECD03" wp14:editId="7F9C0808">
            <wp:extent cx="5943600" cy="2764155"/>
            <wp:effectExtent l="0" t="0" r="0" b="0"/>
            <wp:docPr id="284066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6672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91A4" w14:textId="77777777" w:rsidR="005146E6" w:rsidRDefault="005146E6" w:rsidP="00D83E64">
      <w:pPr>
        <w:pStyle w:val="ListParagraph"/>
      </w:pPr>
    </w:p>
    <w:p w14:paraId="29F736E0" w14:textId="77777777" w:rsidR="005146E6" w:rsidRDefault="005146E6" w:rsidP="00D83E64">
      <w:pPr>
        <w:pStyle w:val="ListParagraph"/>
      </w:pPr>
    </w:p>
    <w:p w14:paraId="1B645BD7" w14:textId="0CF4BB64" w:rsidR="005146E6" w:rsidRDefault="005146E6" w:rsidP="00D83E64">
      <w:pPr>
        <w:pStyle w:val="ListParagraph"/>
      </w:pPr>
      <w:r>
        <w:rPr>
          <w:noProof/>
        </w:rPr>
        <w:drawing>
          <wp:inline distT="0" distB="0" distL="0" distR="0" wp14:anchorId="23C5AEB1" wp14:editId="685EC2CD">
            <wp:extent cx="5943600" cy="1619885"/>
            <wp:effectExtent l="0" t="0" r="0" b="0"/>
            <wp:docPr id="1945537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3704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137A" w14:textId="77777777" w:rsidR="000B4232" w:rsidRDefault="000B4232" w:rsidP="00D83E64">
      <w:pPr>
        <w:pStyle w:val="ListParagraph"/>
      </w:pPr>
    </w:p>
    <w:p w14:paraId="505B42B2" w14:textId="77777777" w:rsidR="000B4232" w:rsidRDefault="000B4232" w:rsidP="00D83E64">
      <w:pPr>
        <w:pStyle w:val="ListParagraph"/>
      </w:pPr>
    </w:p>
    <w:p w14:paraId="12AFADE4" w14:textId="77777777" w:rsidR="000B4232" w:rsidRPr="000B4232" w:rsidRDefault="000B4232" w:rsidP="000B4232">
      <w:pPr>
        <w:pStyle w:val="ListParagraph"/>
        <w:rPr>
          <w:b/>
          <w:bCs/>
          <w:lang w:val="en-IN"/>
        </w:rPr>
      </w:pPr>
      <w:r w:rsidRPr="000B4232">
        <w:rPr>
          <w:b/>
          <w:bCs/>
          <w:lang w:val="en-IN"/>
        </w:rPr>
        <w:t>Validate</w:t>
      </w:r>
    </w:p>
    <w:p w14:paraId="78AEB414" w14:textId="121C1FCE" w:rsidR="000B4232" w:rsidRPr="000B4232" w:rsidRDefault="000B4232" w:rsidP="000B4232">
      <w:pPr>
        <w:pStyle w:val="ListParagraph"/>
        <w:rPr>
          <w:lang w:val="en-IN"/>
        </w:rPr>
      </w:pPr>
      <w:r>
        <w:rPr>
          <w:lang w:val="en-IN"/>
        </w:rPr>
        <w:t>.</w:t>
      </w:r>
      <w:r w:rsidRPr="000B4232">
        <w:rPr>
          <w:lang w:val="en-IN"/>
        </w:rPr>
        <w:t xml:space="preserve">Upload an object to the </w:t>
      </w:r>
      <w:r w:rsidRPr="000B4232">
        <w:rPr>
          <w:b/>
          <w:bCs/>
          <w:lang w:val="en-IN"/>
        </w:rPr>
        <w:t>Source Bucket</w:t>
      </w:r>
      <w:r w:rsidRPr="000B4232">
        <w:rPr>
          <w:lang w:val="en-IN"/>
        </w:rPr>
        <w:t>.</w:t>
      </w:r>
    </w:p>
    <w:p w14:paraId="613F6291" w14:textId="317C8C38" w:rsidR="000B4232" w:rsidRPr="000B4232" w:rsidRDefault="000B4232" w:rsidP="000B4232">
      <w:pPr>
        <w:pStyle w:val="ListParagraph"/>
        <w:rPr>
          <w:lang w:val="en-IN"/>
        </w:rPr>
      </w:pPr>
      <w:r>
        <w:rPr>
          <w:lang w:val="en-IN"/>
        </w:rPr>
        <w:t>.</w:t>
      </w:r>
      <w:r w:rsidRPr="000B4232">
        <w:rPr>
          <w:lang w:val="en-IN"/>
        </w:rPr>
        <w:t>Wait for replication (can take minutes).</w:t>
      </w:r>
    </w:p>
    <w:p w14:paraId="57B545E4" w14:textId="66499F99" w:rsidR="000B4232" w:rsidRPr="000B4232" w:rsidRDefault="000B4232" w:rsidP="000B4232">
      <w:pPr>
        <w:pStyle w:val="ListParagraph"/>
        <w:rPr>
          <w:lang w:val="en-IN"/>
        </w:rPr>
      </w:pPr>
      <w:r>
        <w:rPr>
          <w:lang w:val="en-IN"/>
        </w:rPr>
        <w:t>.</w:t>
      </w:r>
      <w:r w:rsidRPr="000B4232">
        <w:rPr>
          <w:lang w:val="en-IN"/>
        </w:rPr>
        <w:t xml:space="preserve">Check </w:t>
      </w:r>
      <w:r w:rsidRPr="000B4232">
        <w:rPr>
          <w:b/>
          <w:bCs/>
          <w:lang w:val="en-IN"/>
        </w:rPr>
        <w:t>Destination Bucket</w:t>
      </w:r>
      <w:r w:rsidRPr="000B4232">
        <w:rPr>
          <w:lang w:val="en-IN"/>
        </w:rPr>
        <w:t xml:space="preserve"> in other region — object should appear.</w:t>
      </w:r>
    </w:p>
    <w:p w14:paraId="0DDFEE19" w14:textId="77777777" w:rsidR="000B4232" w:rsidRDefault="000B4232" w:rsidP="00D83E64">
      <w:pPr>
        <w:pStyle w:val="ListParagraph"/>
      </w:pPr>
    </w:p>
    <w:p w14:paraId="4DDB126D" w14:textId="609C37CA" w:rsidR="005146E6" w:rsidRDefault="005146E6" w:rsidP="00D83E64">
      <w:pPr>
        <w:pStyle w:val="ListParagraph"/>
      </w:pPr>
      <w:r>
        <w:rPr>
          <w:noProof/>
        </w:rPr>
        <w:lastRenderedPageBreak/>
        <w:drawing>
          <wp:inline distT="0" distB="0" distL="0" distR="0" wp14:anchorId="64151F9D" wp14:editId="558F68AB">
            <wp:extent cx="5943600" cy="1955800"/>
            <wp:effectExtent l="0" t="0" r="0" b="6350"/>
            <wp:docPr id="1385813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1373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EC4" w14:textId="77777777" w:rsidR="005146E6" w:rsidRDefault="005146E6" w:rsidP="00D83E64">
      <w:pPr>
        <w:pStyle w:val="ListParagraph"/>
      </w:pPr>
    </w:p>
    <w:p w14:paraId="52FE11FD" w14:textId="654EB167" w:rsidR="005146E6" w:rsidRDefault="005146E6" w:rsidP="00D83E64">
      <w:pPr>
        <w:pStyle w:val="ListParagraph"/>
      </w:pPr>
      <w:r>
        <w:rPr>
          <w:noProof/>
        </w:rPr>
        <w:drawing>
          <wp:inline distT="0" distB="0" distL="0" distR="0" wp14:anchorId="16F89C1B" wp14:editId="46354E31">
            <wp:extent cx="5943600" cy="2078990"/>
            <wp:effectExtent l="0" t="0" r="0" b="0"/>
            <wp:docPr id="656316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1697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BCF7" w14:textId="77777777" w:rsidR="000B4232" w:rsidRDefault="000B4232" w:rsidP="00D83E64">
      <w:pPr>
        <w:pStyle w:val="ListParagraph"/>
      </w:pPr>
    </w:p>
    <w:p w14:paraId="1B499588" w14:textId="77777777" w:rsidR="000B4232" w:rsidRDefault="000B4232" w:rsidP="00D83E64">
      <w:pPr>
        <w:pStyle w:val="ListParagraph"/>
      </w:pPr>
    </w:p>
    <w:p w14:paraId="3ADE5EDF" w14:textId="78FDDAA9" w:rsidR="00997731" w:rsidRDefault="00997731" w:rsidP="000B4232">
      <w:pPr>
        <w:pStyle w:val="ListParagraph"/>
        <w:numPr>
          <w:ilvl w:val="0"/>
          <w:numId w:val="24"/>
        </w:numPr>
      </w:pPr>
      <w:r w:rsidRPr="00997731">
        <w:t xml:space="preserve">Configure bucket </w:t>
      </w:r>
      <w:proofErr w:type="spellStart"/>
      <w:r w:rsidRPr="00997731">
        <w:t>policy,only</w:t>
      </w:r>
      <w:proofErr w:type="spellEnd"/>
      <w:r w:rsidRPr="00997731">
        <w:t xml:space="preserve"> Admin user can see the objects of s3 bucket.</w:t>
      </w:r>
    </w:p>
    <w:p w14:paraId="64DCBC1C" w14:textId="2E553481" w:rsidR="0071372B" w:rsidRDefault="0071372B" w:rsidP="0071372B">
      <w:pPr>
        <w:pStyle w:val="ListParagraph"/>
      </w:pPr>
    </w:p>
    <w:p w14:paraId="7DC18D9A" w14:textId="77777777" w:rsidR="0071372B" w:rsidRPr="0071372B" w:rsidRDefault="0071372B" w:rsidP="0071372B">
      <w:pPr>
        <w:pStyle w:val="ListParagraph"/>
        <w:rPr>
          <w:b/>
          <w:bCs/>
          <w:lang w:val="en-IN"/>
        </w:rPr>
      </w:pPr>
      <w:r w:rsidRPr="0071372B">
        <w:rPr>
          <w:b/>
          <w:bCs/>
          <w:lang w:val="en-IN"/>
        </w:rPr>
        <w:t>Step 1: Confirm IAM user Admin exists and get ARN</w:t>
      </w:r>
    </w:p>
    <w:p w14:paraId="05624B0E" w14:textId="77777777" w:rsidR="0071372B" w:rsidRPr="0071372B" w:rsidRDefault="0071372B" w:rsidP="00404721">
      <w:pPr>
        <w:pStyle w:val="ListParagraph"/>
        <w:rPr>
          <w:lang w:val="en-IN"/>
        </w:rPr>
      </w:pPr>
      <w:r w:rsidRPr="0071372B">
        <w:rPr>
          <w:lang w:val="en-IN"/>
        </w:rPr>
        <w:t xml:space="preserve">Go to </w:t>
      </w:r>
      <w:r w:rsidRPr="0071372B">
        <w:rPr>
          <w:b/>
          <w:bCs/>
          <w:lang w:val="en-IN"/>
        </w:rPr>
        <w:t>IAM → Users</w:t>
      </w:r>
      <w:r w:rsidRPr="0071372B">
        <w:rPr>
          <w:lang w:val="en-IN"/>
        </w:rPr>
        <w:t>.</w:t>
      </w:r>
    </w:p>
    <w:p w14:paraId="26E6002D" w14:textId="77777777" w:rsidR="0071372B" w:rsidRPr="0071372B" w:rsidRDefault="0071372B" w:rsidP="00404721">
      <w:pPr>
        <w:pStyle w:val="ListParagraph"/>
        <w:rPr>
          <w:lang w:val="en-IN"/>
        </w:rPr>
      </w:pPr>
      <w:r w:rsidRPr="0071372B">
        <w:rPr>
          <w:lang w:val="en-IN"/>
        </w:rPr>
        <w:t>Confirm the user Admin exists.</w:t>
      </w:r>
    </w:p>
    <w:p w14:paraId="60A178A4" w14:textId="2E326124" w:rsidR="0071372B" w:rsidRDefault="0071372B" w:rsidP="00404721">
      <w:pPr>
        <w:pStyle w:val="ListParagraph"/>
        <w:rPr>
          <w:lang w:val="en-IN"/>
        </w:rPr>
      </w:pPr>
      <w:r w:rsidRPr="0071372B">
        <w:rPr>
          <w:lang w:val="en-IN"/>
        </w:rPr>
        <w:t xml:space="preserve">Copy its </w:t>
      </w:r>
      <w:r w:rsidRPr="0071372B">
        <w:rPr>
          <w:b/>
          <w:bCs/>
          <w:lang w:val="en-IN"/>
        </w:rPr>
        <w:t>full ARN</w:t>
      </w:r>
      <w:r w:rsidRPr="0071372B">
        <w:rPr>
          <w:lang w:val="en-IN"/>
        </w:rPr>
        <w:t xml:space="preserve">, </w:t>
      </w:r>
    </w:p>
    <w:p w14:paraId="3AD6DC41" w14:textId="77777777" w:rsidR="00AF0A32" w:rsidRDefault="00AF0A32" w:rsidP="00AF0A32">
      <w:pPr>
        <w:ind w:left="360"/>
        <w:rPr>
          <w:lang w:val="en-IN"/>
        </w:rPr>
      </w:pPr>
    </w:p>
    <w:p w14:paraId="7031E284" w14:textId="574DC420" w:rsidR="00AF0A32" w:rsidRDefault="00AF0A32" w:rsidP="00AF0A32">
      <w:pPr>
        <w:ind w:left="360"/>
      </w:pPr>
      <w:r w:rsidRPr="00AF0A32">
        <w:t>Step 2: Configure bucket policy to allow only this user</w:t>
      </w:r>
    </w:p>
    <w:p w14:paraId="0139675D" w14:textId="77777777" w:rsidR="00AF0A32" w:rsidRDefault="00AF0A32" w:rsidP="00AF0A32">
      <w:pPr>
        <w:ind w:left="360"/>
      </w:pPr>
    </w:p>
    <w:p w14:paraId="2B95EE00" w14:textId="77777777" w:rsidR="00FA0D59" w:rsidRPr="00FA0D59" w:rsidRDefault="00FA0D59" w:rsidP="00FA0D59">
      <w:pPr>
        <w:ind w:left="360"/>
        <w:rPr>
          <w:b/>
          <w:bCs/>
          <w:lang w:val="en-IN"/>
        </w:rPr>
      </w:pPr>
      <w:r w:rsidRPr="00FA0D59">
        <w:rPr>
          <w:b/>
          <w:bCs/>
          <w:lang w:val="en-IN"/>
        </w:rPr>
        <w:t>Step 3: Apply the policy</w:t>
      </w:r>
    </w:p>
    <w:p w14:paraId="31D84F17" w14:textId="77777777" w:rsidR="00FA0D59" w:rsidRPr="00FA0D59" w:rsidRDefault="00FA0D59" w:rsidP="00FA0D59">
      <w:pPr>
        <w:ind w:left="360"/>
        <w:rPr>
          <w:b/>
          <w:bCs/>
          <w:lang w:val="en-IN"/>
        </w:rPr>
      </w:pPr>
      <w:r w:rsidRPr="00FA0D59">
        <w:rPr>
          <w:b/>
          <w:bCs/>
          <w:lang w:val="en-IN"/>
        </w:rPr>
        <w:t>Option 1: From AWS Console</w:t>
      </w:r>
    </w:p>
    <w:p w14:paraId="525EFE12" w14:textId="77777777" w:rsidR="00FA0D59" w:rsidRPr="00FA0D59" w:rsidRDefault="00FA0D59" w:rsidP="00404721">
      <w:pPr>
        <w:ind w:left="720"/>
        <w:rPr>
          <w:lang w:val="en-IN"/>
        </w:rPr>
      </w:pPr>
      <w:r w:rsidRPr="00FA0D59">
        <w:rPr>
          <w:lang w:val="en-IN"/>
        </w:rPr>
        <w:t xml:space="preserve">Go to </w:t>
      </w:r>
      <w:r w:rsidRPr="00FA0D59">
        <w:rPr>
          <w:b/>
          <w:bCs/>
          <w:lang w:val="en-IN"/>
        </w:rPr>
        <w:t xml:space="preserve">S3 → Select bucket </w:t>
      </w:r>
      <w:proofErr w:type="spellStart"/>
      <w:r w:rsidRPr="00FA0D59">
        <w:rPr>
          <w:b/>
          <w:bCs/>
          <w:lang w:val="en-IN"/>
        </w:rPr>
        <w:t>moranithinlifecyclebucket</w:t>
      </w:r>
      <w:proofErr w:type="spellEnd"/>
      <w:r w:rsidRPr="00FA0D59">
        <w:rPr>
          <w:b/>
          <w:bCs/>
          <w:lang w:val="en-IN"/>
        </w:rPr>
        <w:t xml:space="preserve"> → Permissions → Bucket policy</w:t>
      </w:r>
      <w:r w:rsidRPr="00FA0D59">
        <w:rPr>
          <w:lang w:val="en-IN"/>
        </w:rPr>
        <w:t>.</w:t>
      </w:r>
    </w:p>
    <w:p w14:paraId="2145D4C7" w14:textId="77777777" w:rsidR="00FA0D59" w:rsidRPr="00FA0D59" w:rsidRDefault="00FA0D59" w:rsidP="00404721">
      <w:pPr>
        <w:ind w:left="720"/>
        <w:rPr>
          <w:lang w:val="en-IN"/>
        </w:rPr>
      </w:pPr>
      <w:r w:rsidRPr="00FA0D59">
        <w:rPr>
          <w:lang w:val="en-IN"/>
        </w:rPr>
        <w:t>Paste the above JSON.</w:t>
      </w:r>
    </w:p>
    <w:p w14:paraId="0F00A0C6" w14:textId="113959BF" w:rsidR="00FA0D59" w:rsidRPr="00FA0D59" w:rsidRDefault="00404721" w:rsidP="00404721">
      <w:pPr>
        <w:ind w:left="360"/>
        <w:rPr>
          <w:lang w:val="en-IN"/>
        </w:rPr>
      </w:pPr>
      <w:r>
        <w:rPr>
          <w:lang w:val="en-IN"/>
        </w:rPr>
        <w:t xml:space="preserve">       </w:t>
      </w:r>
      <w:r w:rsidR="00FA0D59" w:rsidRPr="00FA0D59">
        <w:rPr>
          <w:lang w:val="en-IN"/>
        </w:rPr>
        <w:t>Save.</w:t>
      </w:r>
    </w:p>
    <w:p w14:paraId="1A7A1657" w14:textId="77777777" w:rsidR="00AF0A32" w:rsidRPr="00AF0A32" w:rsidRDefault="00AF0A32" w:rsidP="00AF0A32">
      <w:pPr>
        <w:ind w:left="360"/>
        <w:rPr>
          <w:lang w:val="en-IN"/>
        </w:rPr>
      </w:pPr>
    </w:p>
    <w:p w14:paraId="65093C25" w14:textId="77777777" w:rsidR="0071372B" w:rsidRDefault="0071372B" w:rsidP="0071372B">
      <w:pPr>
        <w:pStyle w:val="ListParagraph"/>
      </w:pPr>
    </w:p>
    <w:p w14:paraId="24F38A2E" w14:textId="77777777" w:rsidR="007D4B07" w:rsidRDefault="007D4B07" w:rsidP="007D4B07"/>
    <w:p w14:paraId="3FB96144" w14:textId="77777777" w:rsidR="007D4B07" w:rsidRDefault="007D4B07" w:rsidP="007D4B07"/>
    <w:p w14:paraId="63379F33" w14:textId="128A499B" w:rsidR="007D4B07" w:rsidRDefault="007D4B07" w:rsidP="007D4B07">
      <w:pPr>
        <w:pStyle w:val="ListParagraph"/>
      </w:pPr>
      <w:r>
        <w:rPr>
          <w:noProof/>
        </w:rPr>
        <w:lastRenderedPageBreak/>
        <w:drawing>
          <wp:inline distT="0" distB="0" distL="0" distR="0" wp14:anchorId="5E366DB0" wp14:editId="4BB28F95">
            <wp:extent cx="5943600" cy="2809875"/>
            <wp:effectExtent l="0" t="0" r="0" b="9525"/>
            <wp:docPr id="1640068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6857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D048" w14:textId="77777777" w:rsidR="00D41132" w:rsidRDefault="00D41132" w:rsidP="007D4B07">
      <w:pPr>
        <w:pStyle w:val="ListParagraph"/>
      </w:pPr>
    </w:p>
    <w:p w14:paraId="0213AC78" w14:textId="6F74A1DC" w:rsidR="00D41132" w:rsidRDefault="00D41132" w:rsidP="007D4B07">
      <w:pPr>
        <w:pStyle w:val="ListParagraph"/>
      </w:pPr>
      <w:r>
        <w:rPr>
          <w:noProof/>
        </w:rPr>
        <w:drawing>
          <wp:inline distT="0" distB="0" distL="0" distR="0" wp14:anchorId="687273C6" wp14:editId="18458C55">
            <wp:extent cx="5943600" cy="2480310"/>
            <wp:effectExtent l="0" t="0" r="0" b="0"/>
            <wp:docPr id="1444954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5408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AAC6" w14:textId="77777777" w:rsidR="00FA0D59" w:rsidRDefault="00FA0D59" w:rsidP="007D4B07">
      <w:pPr>
        <w:pStyle w:val="ListParagraph"/>
      </w:pPr>
    </w:p>
    <w:p w14:paraId="30A711A1" w14:textId="77777777" w:rsidR="00FA0D59" w:rsidRDefault="00FA0D59" w:rsidP="007D4B07">
      <w:pPr>
        <w:pStyle w:val="ListParagraph"/>
      </w:pPr>
    </w:p>
    <w:p w14:paraId="2D0D4252" w14:textId="77777777" w:rsidR="00FA0D59" w:rsidRDefault="00FA0D59" w:rsidP="007D4B07">
      <w:pPr>
        <w:pStyle w:val="ListParagraph"/>
      </w:pPr>
    </w:p>
    <w:p w14:paraId="130EF885" w14:textId="77777777" w:rsidR="00FA0D59" w:rsidRDefault="00FA0D59" w:rsidP="007D4B07">
      <w:pPr>
        <w:pStyle w:val="ListParagraph"/>
      </w:pPr>
    </w:p>
    <w:p w14:paraId="61187011" w14:textId="77777777" w:rsidR="00404721" w:rsidRPr="00404721" w:rsidRDefault="00404721" w:rsidP="00404721">
      <w:pPr>
        <w:pStyle w:val="ListParagraph"/>
        <w:rPr>
          <w:b/>
          <w:bCs/>
          <w:lang w:val="en-IN"/>
        </w:rPr>
      </w:pPr>
      <w:r w:rsidRPr="00404721">
        <w:rPr>
          <w:b/>
          <w:bCs/>
          <w:lang w:val="en-IN"/>
        </w:rPr>
        <w:t>Step 4: Test the access</w:t>
      </w:r>
    </w:p>
    <w:p w14:paraId="01902993" w14:textId="77777777" w:rsidR="00404721" w:rsidRPr="00404721" w:rsidRDefault="00404721" w:rsidP="00404721">
      <w:pPr>
        <w:pStyle w:val="ListParagraph"/>
        <w:rPr>
          <w:b/>
          <w:bCs/>
          <w:lang w:val="en-IN"/>
        </w:rPr>
      </w:pPr>
      <w:r w:rsidRPr="00404721">
        <w:rPr>
          <w:b/>
          <w:bCs/>
          <w:lang w:val="en-IN"/>
        </w:rPr>
        <w:t>Test as Admin user:</w:t>
      </w:r>
    </w:p>
    <w:p w14:paraId="1297A760" w14:textId="7DFB4141" w:rsidR="00404721" w:rsidRPr="00404721" w:rsidRDefault="00404721" w:rsidP="00404721">
      <w:pPr>
        <w:rPr>
          <w:lang w:val="en-IN"/>
        </w:rPr>
      </w:pPr>
      <w:r>
        <w:rPr>
          <w:lang w:val="en-IN"/>
        </w:rPr>
        <w:t xml:space="preserve">            </w:t>
      </w:r>
      <w:r w:rsidRPr="00404721">
        <w:rPr>
          <w:lang w:val="en-IN"/>
        </w:rPr>
        <w:t>Login to AWS Console using Admin user.</w:t>
      </w:r>
    </w:p>
    <w:p w14:paraId="5EFCBF7A" w14:textId="53E6EA42" w:rsidR="00404721" w:rsidRPr="00404721" w:rsidRDefault="00404721" w:rsidP="00404721">
      <w:pPr>
        <w:ind w:left="360"/>
        <w:rPr>
          <w:lang w:val="en-IN"/>
        </w:rPr>
      </w:pPr>
      <w:r>
        <w:rPr>
          <w:lang w:val="en-IN"/>
        </w:rPr>
        <w:t xml:space="preserve">      </w:t>
      </w:r>
      <w:r w:rsidRPr="00404721">
        <w:rPr>
          <w:lang w:val="en-IN"/>
        </w:rPr>
        <w:t xml:space="preserve">Try </w:t>
      </w:r>
      <w:r w:rsidRPr="00404721">
        <w:rPr>
          <w:b/>
          <w:bCs/>
          <w:lang w:val="en-IN"/>
        </w:rPr>
        <w:t>list objects</w:t>
      </w:r>
      <w:r w:rsidRPr="00404721">
        <w:rPr>
          <w:lang w:val="en-IN"/>
        </w:rPr>
        <w:t xml:space="preserve"> or </w:t>
      </w:r>
      <w:r w:rsidRPr="00404721">
        <w:rPr>
          <w:b/>
          <w:bCs/>
          <w:lang w:val="en-IN"/>
        </w:rPr>
        <w:t>upload files</w:t>
      </w:r>
      <w:r w:rsidRPr="00404721">
        <w:rPr>
          <w:lang w:val="en-IN"/>
        </w:rPr>
        <w:t xml:space="preserve"> → </w:t>
      </w:r>
      <w:r w:rsidRPr="00404721">
        <w:rPr>
          <w:rFonts w:ascii="Segoe UI Emoji" w:hAnsi="Segoe UI Emoji" w:cs="Segoe UI Emoji"/>
          <w:lang w:val="en-IN"/>
        </w:rPr>
        <w:t>✅</w:t>
      </w:r>
      <w:r w:rsidRPr="00404721">
        <w:rPr>
          <w:lang w:val="en-IN"/>
        </w:rPr>
        <w:t xml:space="preserve"> Should work.</w:t>
      </w:r>
    </w:p>
    <w:p w14:paraId="5BEC5996" w14:textId="77777777" w:rsidR="00FA0D59" w:rsidRDefault="00FA0D59" w:rsidP="007D4B07">
      <w:pPr>
        <w:pStyle w:val="ListParagraph"/>
      </w:pPr>
    </w:p>
    <w:p w14:paraId="1941BEF1" w14:textId="77777777" w:rsidR="00D41132" w:rsidRDefault="00D41132" w:rsidP="007D4B07">
      <w:pPr>
        <w:pStyle w:val="ListParagraph"/>
      </w:pPr>
    </w:p>
    <w:p w14:paraId="5E546F71" w14:textId="77777777" w:rsidR="00D41132" w:rsidRDefault="00D41132" w:rsidP="007D4B07">
      <w:pPr>
        <w:pStyle w:val="ListParagraph"/>
      </w:pPr>
    </w:p>
    <w:p w14:paraId="123A934C" w14:textId="58BD66C2" w:rsidR="007857C7" w:rsidRDefault="007857C7" w:rsidP="007857C7">
      <w:r>
        <w:t xml:space="preserve">  </w:t>
      </w:r>
    </w:p>
    <w:p w14:paraId="51837760" w14:textId="77777777" w:rsidR="007857C7" w:rsidRDefault="007857C7" w:rsidP="007857C7"/>
    <w:p w14:paraId="590DE1DF" w14:textId="77777777" w:rsidR="007857C7" w:rsidRDefault="007857C7" w:rsidP="007857C7"/>
    <w:p w14:paraId="66D6EEAC" w14:textId="48576B81" w:rsidR="007857C7" w:rsidRDefault="007857C7" w:rsidP="007857C7">
      <w:r>
        <w:rPr>
          <w:noProof/>
        </w:rPr>
        <w:lastRenderedPageBreak/>
        <w:drawing>
          <wp:inline distT="0" distB="0" distL="0" distR="0" wp14:anchorId="5CC41532" wp14:editId="78075351">
            <wp:extent cx="5943600" cy="2967990"/>
            <wp:effectExtent l="0" t="0" r="0" b="3810"/>
            <wp:docPr id="4909260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2600" name="Picture 1" descr="A computer screen shot of a black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B665" w14:textId="7FE47B14" w:rsidR="00A853ED" w:rsidRDefault="00A853ED" w:rsidP="00A853ED">
      <w:pPr>
        <w:ind w:left="720"/>
      </w:pPr>
    </w:p>
    <w:p w14:paraId="4B511020" w14:textId="09950380" w:rsidR="00A853ED" w:rsidRDefault="00A853ED" w:rsidP="00A853ED">
      <w:r>
        <w:t xml:space="preserve">                     </w:t>
      </w:r>
    </w:p>
    <w:p w14:paraId="4BE05A87" w14:textId="77777777" w:rsidR="000B4232" w:rsidRDefault="000B4232" w:rsidP="000B4232">
      <w:pPr>
        <w:pStyle w:val="ListParagraph"/>
      </w:pPr>
    </w:p>
    <w:p w14:paraId="3288B6D7" w14:textId="77777777" w:rsidR="000B4232" w:rsidRDefault="000B4232" w:rsidP="000B4232">
      <w:pPr>
        <w:pStyle w:val="ListParagraph"/>
      </w:pPr>
    </w:p>
    <w:p w14:paraId="5BFE624D" w14:textId="28F8F84F" w:rsidR="00997731" w:rsidRDefault="00997731" w:rsidP="000665C8">
      <w:pPr>
        <w:pStyle w:val="ListParagraph"/>
        <w:numPr>
          <w:ilvl w:val="0"/>
          <w:numId w:val="24"/>
        </w:numPr>
      </w:pPr>
      <w:r w:rsidRPr="00997731">
        <w:t>Setup lifecycle policies to automatically transition or delete objects based on specific criteria.</w:t>
      </w:r>
    </w:p>
    <w:p w14:paraId="0312A51F" w14:textId="77777777" w:rsidR="00F370F7" w:rsidRDefault="00F370F7" w:rsidP="00F370F7">
      <w:pPr>
        <w:pStyle w:val="ListParagraph"/>
      </w:pPr>
    </w:p>
    <w:p w14:paraId="4F6C2FB0" w14:textId="77777777" w:rsidR="00F370F7" w:rsidRPr="00F370F7" w:rsidRDefault="00F370F7" w:rsidP="00F370F7">
      <w:pPr>
        <w:pStyle w:val="ListParagraph"/>
        <w:rPr>
          <w:b/>
          <w:bCs/>
          <w:lang w:val="en-IN"/>
        </w:rPr>
      </w:pPr>
      <w:r w:rsidRPr="00F370F7">
        <w:rPr>
          <w:b/>
          <w:bCs/>
          <w:lang w:val="en-IN"/>
        </w:rPr>
        <w:t>Step 1: Create an S3 Bucket</w:t>
      </w:r>
    </w:p>
    <w:p w14:paraId="046E5FE3" w14:textId="77777777" w:rsidR="00F370F7" w:rsidRPr="00F370F7" w:rsidRDefault="00F370F7" w:rsidP="00F370F7">
      <w:pPr>
        <w:pStyle w:val="ListParagraph"/>
        <w:numPr>
          <w:ilvl w:val="0"/>
          <w:numId w:val="35"/>
        </w:numPr>
        <w:rPr>
          <w:lang w:val="en-IN"/>
        </w:rPr>
      </w:pPr>
      <w:r w:rsidRPr="00F370F7">
        <w:rPr>
          <w:lang w:val="en-IN"/>
        </w:rPr>
        <w:t xml:space="preserve">Go to </w:t>
      </w:r>
      <w:r w:rsidRPr="00F370F7">
        <w:rPr>
          <w:b/>
          <w:bCs/>
          <w:lang w:val="en-IN"/>
        </w:rPr>
        <w:t>AWS Management Console → S3 → Create bucket</w:t>
      </w:r>
      <w:r w:rsidRPr="00F370F7">
        <w:rPr>
          <w:lang w:val="en-IN"/>
        </w:rPr>
        <w:t>.</w:t>
      </w:r>
    </w:p>
    <w:p w14:paraId="19613EFD" w14:textId="77777777" w:rsidR="00F370F7" w:rsidRPr="00F370F7" w:rsidRDefault="00F370F7" w:rsidP="00F370F7">
      <w:pPr>
        <w:pStyle w:val="ListParagraph"/>
        <w:numPr>
          <w:ilvl w:val="0"/>
          <w:numId w:val="35"/>
        </w:numPr>
        <w:rPr>
          <w:lang w:val="en-IN"/>
        </w:rPr>
      </w:pPr>
      <w:r w:rsidRPr="00F370F7">
        <w:rPr>
          <w:b/>
          <w:bCs/>
          <w:lang w:val="en-IN"/>
        </w:rPr>
        <w:t>Bucket name</w:t>
      </w:r>
      <w:r w:rsidRPr="00F370F7">
        <w:rPr>
          <w:lang w:val="en-IN"/>
        </w:rPr>
        <w:t>:</w:t>
      </w:r>
      <w:r w:rsidRPr="00F370F7">
        <w:rPr>
          <w:lang w:val="en-IN"/>
        </w:rPr>
        <w:br/>
        <w:t xml:space="preserve">Example: </w:t>
      </w:r>
      <w:proofErr w:type="spellStart"/>
      <w:r w:rsidRPr="00F370F7">
        <w:rPr>
          <w:lang w:val="en-IN"/>
        </w:rPr>
        <w:t>moranithin</w:t>
      </w:r>
      <w:proofErr w:type="spellEnd"/>
      <w:r w:rsidRPr="00F370F7">
        <w:rPr>
          <w:lang w:val="en-IN"/>
        </w:rPr>
        <w:t>-lifecycle-bucket.</w:t>
      </w:r>
    </w:p>
    <w:p w14:paraId="42BA3A3D" w14:textId="77777777" w:rsidR="00F370F7" w:rsidRPr="00F370F7" w:rsidRDefault="00F370F7" w:rsidP="00F370F7">
      <w:pPr>
        <w:pStyle w:val="ListParagraph"/>
        <w:numPr>
          <w:ilvl w:val="0"/>
          <w:numId w:val="35"/>
        </w:numPr>
        <w:rPr>
          <w:lang w:val="en-IN"/>
        </w:rPr>
      </w:pPr>
      <w:r w:rsidRPr="00F370F7">
        <w:rPr>
          <w:b/>
          <w:bCs/>
          <w:lang w:val="en-IN"/>
        </w:rPr>
        <w:t>Region</w:t>
      </w:r>
      <w:r w:rsidRPr="00F370F7">
        <w:rPr>
          <w:lang w:val="en-IN"/>
        </w:rPr>
        <w:t>:</w:t>
      </w:r>
      <w:r w:rsidRPr="00F370F7">
        <w:rPr>
          <w:lang w:val="en-IN"/>
        </w:rPr>
        <w:br/>
        <w:t>Choose US East (N. Virginia) (us-east-1) (or your preferred region).</w:t>
      </w:r>
    </w:p>
    <w:p w14:paraId="7D591730" w14:textId="77777777" w:rsidR="00F370F7" w:rsidRPr="00F370F7" w:rsidRDefault="00F370F7" w:rsidP="00F370F7">
      <w:pPr>
        <w:pStyle w:val="ListParagraph"/>
        <w:numPr>
          <w:ilvl w:val="0"/>
          <w:numId w:val="35"/>
        </w:numPr>
        <w:rPr>
          <w:lang w:val="en-IN"/>
        </w:rPr>
      </w:pPr>
      <w:r w:rsidRPr="00F370F7">
        <w:rPr>
          <w:lang w:val="en-IN"/>
        </w:rPr>
        <w:t xml:space="preserve">Keep </w:t>
      </w:r>
      <w:r w:rsidRPr="00F370F7">
        <w:rPr>
          <w:b/>
          <w:bCs/>
          <w:lang w:val="en-IN"/>
        </w:rPr>
        <w:t>Block all public access ON</w:t>
      </w:r>
      <w:r w:rsidRPr="00F370F7">
        <w:rPr>
          <w:lang w:val="en-IN"/>
        </w:rPr>
        <w:t xml:space="preserve"> (recommended).</w:t>
      </w:r>
    </w:p>
    <w:p w14:paraId="5DDB9541" w14:textId="77777777" w:rsidR="00F370F7" w:rsidRPr="00F370F7" w:rsidRDefault="00F370F7" w:rsidP="00F370F7">
      <w:pPr>
        <w:pStyle w:val="ListParagraph"/>
        <w:numPr>
          <w:ilvl w:val="0"/>
          <w:numId w:val="35"/>
        </w:numPr>
        <w:rPr>
          <w:lang w:val="en-IN"/>
        </w:rPr>
      </w:pPr>
      <w:r w:rsidRPr="00F370F7">
        <w:rPr>
          <w:lang w:val="en-IN"/>
        </w:rPr>
        <w:t xml:space="preserve">Click </w:t>
      </w:r>
      <w:r w:rsidRPr="00F370F7">
        <w:rPr>
          <w:b/>
          <w:bCs/>
          <w:lang w:val="en-IN"/>
        </w:rPr>
        <w:t>Create bucket</w:t>
      </w:r>
      <w:r w:rsidRPr="00F370F7">
        <w:rPr>
          <w:lang w:val="en-IN"/>
        </w:rPr>
        <w:t>.</w:t>
      </w:r>
    </w:p>
    <w:p w14:paraId="4D95B6D7" w14:textId="67354F01" w:rsidR="00F370F7" w:rsidRDefault="005E6455" w:rsidP="00F370F7">
      <w:pPr>
        <w:pStyle w:val="ListParagraph"/>
      </w:pPr>
      <w:r>
        <w:rPr>
          <w:noProof/>
        </w:rPr>
        <w:drawing>
          <wp:inline distT="0" distB="0" distL="0" distR="0" wp14:anchorId="0324D9F2" wp14:editId="490983E1">
            <wp:extent cx="5943600" cy="1237615"/>
            <wp:effectExtent l="0" t="0" r="0" b="635"/>
            <wp:docPr id="1231115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1518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2C98" w14:textId="77777777" w:rsidR="00E33811" w:rsidRPr="00E33811" w:rsidRDefault="00E33811" w:rsidP="00E33811">
      <w:pPr>
        <w:pStyle w:val="ListParagraph"/>
        <w:rPr>
          <w:b/>
          <w:bCs/>
          <w:lang w:val="en-IN"/>
        </w:rPr>
      </w:pPr>
      <w:r w:rsidRPr="00E33811">
        <w:rPr>
          <w:b/>
          <w:bCs/>
          <w:lang w:val="en-IN"/>
        </w:rPr>
        <w:t>Step 3: Create Lifecycle Rule (Corrected)</w:t>
      </w:r>
    </w:p>
    <w:p w14:paraId="69229CC2" w14:textId="77777777" w:rsidR="00E33811" w:rsidRPr="00E33811" w:rsidRDefault="00E33811" w:rsidP="00E33811">
      <w:pPr>
        <w:pStyle w:val="ListParagraph"/>
        <w:numPr>
          <w:ilvl w:val="0"/>
          <w:numId w:val="36"/>
        </w:numPr>
        <w:rPr>
          <w:lang w:val="en-IN"/>
        </w:rPr>
      </w:pPr>
      <w:r w:rsidRPr="00E33811">
        <w:rPr>
          <w:lang w:val="en-IN"/>
        </w:rPr>
        <w:t xml:space="preserve">Go to </w:t>
      </w:r>
      <w:r w:rsidRPr="00E33811">
        <w:rPr>
          <w:b/>
          <w:bCs/>
          <w:lang w:val="en-IN"/>
        </w:rPr>
        <w:t>S3 → Click your bucket → Management tab → Lifecycle rules</w:t>
      </w:r>
      <w:r w:rsidRPr="00E33811">
        <w:rPr>
          <w:lang w:val="en-IN"/>
        </w:rPr>
        <w:t>.</w:t>
      </w:r>
    </w:p>
    <w:p w14:paraId="6FE49AA3" w14:textId="77777777" w:rsidR="00E33811" w:rsidRPr="00E33811" w:rsidRDefault="00E33811" w:rsidP="00E33811">
      <w:pPr>
        <w:pStyle w:val="ListParagraph"/>
        <w:numPr>
          <w:ilvl w:val="0"/>
          <w:numId w:val="36"/>
        </w:numPr>
        <w:rPr>
          <w:lang w:val="en-IN"/>
        </w:rPr>
      </w:pPr>
      <w:r w:rsidRPr="00E33811">
        <w:rPr>
          <w:lang w:val="en-IN"/>
        </w:rPr>
        <w:t xml:space="preserve">Click </w:t>
      </w:r>
      <w:r w:rsidRPr="00E33811">
        <w:rPr>
          <w:b/>
          <w:bCs/>
          <w:lang w:val="en-IN"/>
        </w:rPr>
        <w:t>Create lifecycle rule</w:t>
      </w:r>
      <w:r w:rsidRPr="00E33811">
        <w:rPr>
          <w:lang w:val="en-IN"/>
        </w:rPr>
        <w:t>.</w:t>
      </w:r>
    </w:p>
    <w:p w14:paraId="300D4917" w14:textId="77777777" w:rsidR="00E33811" w:rsidRPr="00E33811" w:rsidRDefault="00E33811" w:rsidP="00E33811">
      <w:pPr>
        <w:pStyle w:val="ListParagraph"/>
        <w:numPr>
          <w:ilvl w:val="0"/>
          <w:numId w:val="36"/>
        </w:numPr>
        <w:rPr>
          <w:lang w:val="en-IN"/>
        </w:rPr>
      </w:pPr>
      <w:r w:rsidRPr="00E33811">
        <w:rPr>
          <w:lang w:val="en-IN"/>
        </w:rPr>
        <w:t>Enter rule name:</w:t>
      </w:r>
      <w:r w:rsidRPr="00E33811">
        <w:rPr>
          <w:lang w:val="en-IN"/>
        </w:rPr>
        <w:br/>
        <w:t xml:space="preserve">Example: </w:t>
      </w:r>
      <w:proofErr w:type="spellStart"/>
      <w:r w:rsidRPr="00E33811">
        <w:rPr>
          <w:lang w:val="en-IN"/>
        </w:rPr>
        <w:t>CorrectTransitionAndDeleteRule</w:t>
      </w:r>
      <w:proofErr w:type="spellEnd"/>
      <w:r w:rsidRPr="00E33811">
        <w:rPr>
          <w:lang w:val="en-IN"/>
        </w:rPr>
        <w:t>.</w:t>
      </w:r>
    </w:p>
    <w:p w14:paraId="08B9C429" w14:textId="77777777" w:rsidR="00E33811" w:rsidRPr="00E33811" w:rsidRDefault="00E33811" w:rsidP="00E33811">
      <w:pPr>
        <w:pStyle w:val="ListParagraph"/>
        <w:numPr>
          <w:ilvl w:val="0"/>
          <w:numId w:val="36"/>
        </w:numPr>
        <w:rPr>
          <w:lang w:val="en-IN"/>
        </w:rPr>
      </w:pPr>
      <w:r w:rsidRPr="00E33811">
        <w:rPr>
          <w:b/>
          <w:bCs/>
          <w:lang w:val="en-IN"/>
        </w:rPr>
        <w:t>Scope of rule</w:t>
      </w:r>
      <w:r w:rsidRPr="00E33811">
        <w:rPr>
          <w:lang w:val="en-IN"/>
        </w:rPr>
        <w:t>:</w:t>
      </w:r>
      <w:r w:rsidRPr="00E33811">
        <w:rPr>
          <w:lang w:val="en-IN"/>
        </w:rPr>
        <w:br/>
        <w:t xml:space="preserve">Select </w:t>
      </w:r>
      <w:r w:rsidRPr="00E33811">
        <w:rPr>
          <w:b/>
          <w:bCs/>
          <w:lang w:val="en-IN"/>
        </w:rPr>
        <w:t>Apply to all objects in the bucket</w:t>
      </w:r>
      <w:r w:rsidRPr="00E33811">
        <w:rPr>
          <w:lang w:val="en-IN"/>
        </w:rPr>
        <w:t>.</w:t>
      </w:r>
    </w:p>
    <w:p w14:paraId="02494A58" w14:textId="77777777" w:rsidR="005E6455" w:rsidRDefault="005E6455" w:rsidP="00F370F7">
      <w:pPr>
        <w:pStyle w:val="ListParagraph"/>
      </w:pPr>
    </w:p>
    <w:p w14:paraId="648DB4D8" w14:textId="0BE9C1E4" w:rsidR="00E35726" w:rsidRDefault="00E35726" w:rsidP="00E35726">
      <w:pPr>
        <w:pStyle w:val="ListParagraph"/>
      </w:pPr>
    </w:p>
    <w:p w14:paraId="5CBE4F01" w14:textId="526F8C02" w:rsidR="00E35726" w:rsidRDefault="00E35726" w:rsidP="00E35726">
      <w:pPr>
        <w:pStyle w:val="ListParagraph"/>
      </w:pPr>
      <w:r>
        <w:rPr>
          <w:noProof/>
        </w:rPr>
        <w:lastRenderedPageBreak/>
        <w:drawing>
          <wp:inline distT="0" distB="0" distL="0" distR="0" wp14:anchorId="1C5B0677" wp14:editId="5B9A560B">
            <wp:extent cx="5943600" cy="2673985"/>
            <wp:effectExtent l="0" t="0" r="0" b="0"/>
            <wp:docPr id="547950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5084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79E6" w14:textId="77777777" w:rsidR="002D233C" w:rsidRDefault="002D233C" w:rsidP="00E35726">
      <w:pPr>
        <w:pStyle w:val="ListParagraph"/>
      </w:pPr>
    </w:p>
    <w:p w14:paraId="276715E4" w14:textId="77777777" w:rsidR="00E33811" w:rsidRDefault="00E33811" w:rsidP="00E35726">
      <w:pPr>
        <w:pStyle w:val="ListParagraph"/>
      </w:pPr>
    </w:p>
    <w:p w14:paraId="60E76565" w14:textId="77777777" w:rsidR="00FC3CB4" w:rsidRPr="00FC3CB4" w:rsidRDefault="00FC3CB4" w:rsidP="00FC3CB4">
      <w:pPr>
        <w:pStyle w:val="ListParagraph"/>
        <w:rPr>
          <w:b/>
          <w:bCs/>
          <w:lang w:val="en-IN"/>
        </w:rPr>
      </w:pPr>
      <w:r w:rsidRPr="00FC3CB4">
        <w:rPr>
          <w:b/>
          <w:bCs/>
          <w:lang w:val="en-IN"/>
        </w:rPr>
        <w:t>Step 4: Add Transitions</w:t>
      </w:r>
    </w:p>
    <w:p w14:paraId="2829C356" w14:textId="77777777" w:rsidR="00FC3CB4" w:rsidRPr="00FC3CB4" w:rsidRDefault="00FC3CB4" w:rsidP="00FC3CB4">
      <w:pPr>
        <w:pStyle w:val="ListParagraph"/>
        <w:rPr>
          <w:b/>
          <w:bCs/>
          <w:lang w:val="en-IN"/>
        </w:rPr>
      </w:pPr>
      <w:r w:rsidRPr="00FC3CB4">
        <w:rPr>
          <w:b/>
          <w:bCs/>
          <w:lang w:val="en-IN"/>
        </w:rPr>
        <w:t>4.1 First transition (Standard-IA after 30 days)</w:t>
      </w:r>
    </w:p>
    <w:p w14:paraId="65378671" w14:textId="77777777" w:rsidR="00FC3CB4" w:rsidRPr="00FC3CB4" w:rsidRDefault="00FC3CB4" w:rsidP="00FC3CB4">
      <w:pPr>
        <w:pStyle w:val="ListParagraph"/>
        <w:numPr>
          <w:ilvl w:val="0"/>
          <w:numId w:val="37"/>
        </w:numPr>
        <w:rPr>
          <w:lang w:val="en-IN"/>
        </w:rPr>
      </w:pPr>
      <w:r w:rsidRPr="00FC3CB4">
        <w:rPr>
          <w:lang w:val="en-IN"/>
        </w:rPr>
        <w:t xml:space="preserve">Check </w:t>
      </w:r>
      <w:r w:rsidRPr="00FC3CB4">
        <w:rPr>
          <w:b/>
          <w:bCs/>
          <w:lang w:val="en-IN"/>
        </w:rPr>
        <w:t>Transition current versions of objects between storage classes</w:t>
      </w:r>
      <w:r w:rsidRPr="00FC3CB4">
        <w:rPr>
          <w:lang w:val="en-IN"/>
        </w:rPr>
        <w:t>.</w:t>
      </w:r>
    </w:p>
    <w:p w14:paraId="1E2D92D7" w14:textId="77777777" w:rsidR="00FC3CB4" w:rsidRPr="00FC3CB4" w:rsidRDefault="00FC3CB4" w:rsidP="00FC3CB4">
      <w:pPr>
        <w:pStyle w:val="ListParagraph"/>
        <w:numPr>
          <w:ilvl w:val="0"/>
          <w:numId w:val="37"/>
        </w:numPr>
        <w:rPr>
          <w:lang w:val="en-IN"/>
        </w:rPr>
      </w:pPr>
      <w:r w:rsidRPr="00FC3CB4">
        <w:rPr>
          <w:lang w:val="en-IN"/>
        </w:rPr>
        <w:t xml:space="preserve">Click </w:t>
      </w:r>
      <w:r w:rsidRPr="00FC3CB4">
        <w:rPr>
          <w:b/>
          <w:bCs/>
          <w:lang w:val="en-IN"/>
        </w:rPr>
        <w:t>Add transition</w:t>
      </w:r>
      <w:r w:rsidRPr="00FC3CB4">
        <w:rPr>
          <w:lang w:val="en-IN"/>
        </w:rPr>
        <w:t>.</w:t>
      </w:r>
    </w:p>
    <w:p w14:paraId="55670A43" w14:textId="77777777" w:rsidR="00FC3CB4" w:rsidRPr="00FC3CB4" w:rsidRDefault="00FC3CB4" w:rsidP="00FC3CB4">
      <w:pPr>
        <w:pStyle w:val="ListParagraph"/>
        <w:numPr>
          <w:ilvl w:val="1"/>
          <w:numId w:val="37"/>
        </w:numPr>
        <w:rPr>
          <w:lang w:val="en-IN"/>
        </w:rPr>
      </w:pPr>
      <w:r w:rsidRPr="00FC3CB4">
        <w:rPr>
          <w:lang w:val="en-IN"/>
        </w:rPr>
        <w:t xml:space="preserve">Days after object creation: </w:t>
      </w:r>
      <w:r w:rsidRPr="00FC3CB4">
        <w:rPr>
          <w:b/>
          <w:bCs/>
          <w:lang w:val="en-IN"/>
        </w:rPr>
        <w:t>30</w:t>
      </w:r>
    </w:p>
    <w:p w14:paraId="6D01831B" w14:textId="77777777" w:rsidR="00FC3CB4" w:rsidRPr="00FC3CB4" w:rsidRDefault="00FC3CB4" w:rsidP="00FC3CB4">
      <w:pPr>
        <w:pStyle w:val="ListParagraph"/>
        <w:numPr>
          <w:ilvl w:val="1"/>
          <w:numId w:val="37"/>
        </w:numPr>
        <w:rPr>
          <w:lang w:val="en-IN"/>
        </w:rPr>
      </w:pPr>
      <w:r w:rsidRPr="00FC3CB4">
        <w:rPr>
          <w:lang w:val="en-IN"/>
        </w:rPr>
        <w:t xml:space="preserve">Destination storage class: </w:t>
      </w:r>
      <w:r w:rsidRPr="00FC3CB4">
        <w:rPr>
          <w:b/>
          <w:bCs/>
          <w:lang w:val="en-IN"/>
        </w:rPr>
        <w:t>Standard-IA</w:t>
      </w:r>
    </w:p>
    <w:p w14:paraId="6E0F89AF" w14:textId="77777777" w:rsidR="00FC3CB4" w:rsidRPr="00FC3CB4" w:rsidRDefault="00FC3CB4" w:rsidP="00FC3CB4">
      <w:pPr>
        <w:pStyle w:val="ListParagraph"/>
        <w:rPr>
          <w:b/>
          <w:bCs/>
          <w:lang w:val="en-IN"/>
        </w:rPr>
      </w:pPr>
      <w:r w:rsidRPr="00FC3CB4">
        <w:rPr>
          <w:b/>
          <w:bCs/>
          <w:lang w:val="en-IN"/>
        </w:rPr>
        <w:t>4.2 Second transition (Glacier after 60 days)</w:t>
      </w:r>
    </w:p>
    <w:p w14:paraId="6521E78C" w14:textId="77777777" w:rsidR="00FC3CB4" w:rsidRPr="00FC3CB4" w:rsidRDefault="00FC3CB4" w:rsidP="00FC3CB4">
      <w:pPr>
        <w:pStyle w:val="ListParagraph"/>
        <w:numPr>
          <w:ilvl w:val="0"/>
          <w:numId w:val="38"/>
        </w:numPr>
        <w:rPr>
          <w:lang w:val="en-IN"/>
        </w:rPr>
      </w:pPr>
      <w:r w:rsidRPr="00FC3CB4">
        <w:rPr>
          <w:lang w:val="en-IN"/>
        </w:rPr>
        <w:t xml:space="preserve">Click </w:t>
      </w:r>
      <w:r w:rsidRPr="00FC3CB4">
        <w:rPr>
          <w:b/>
          <w:bCs/>
          <w:lang w:val="en-IN"/>
        </w:rPr>
        <w:t>Add transition again</w:t>
      </w:r>
      <w:r w:rsidRPr="00FC3CB4">
        <w:rPr>
          <w:lang w:val="en-IN"/>
        </w:rPr>
        <w:t>.</w:t>
      </w:r>
    </w:p>
    <w:p w14:paraId="60BCD221" w14:textId="77777777" w:rsidR="00FC3CB4" w:rsidRPr="00FC3CB4" w:rsidRDefault="00FC3CB4" w:rsidP="00FC3CB4">
      <w:pPr>
        <w:pStyle w:val="ListParagraph"/>
        <w:numPr>
          <w:ilvl w:val="1"/>
          <w:numId w:val="38"/>
        </w:numPr>
        <w:rPr>
          <w:lang w:val="en-IN"/>
        </w:rPr>
      </w:pPr>
      <w:r w:rsidRPr="00FC3CB4">
        <w:rPr>
          <w:lang w:val="en-IN"/>
        </w:rPr>
        <w:t xml:space="preserve">Days after object creation: </w:t>
      </w:r>
      <w:r w:rsidRPr="00FC3CB4">
        <w:rPr>
          <w:b/>
          <w:bCs/>
          <w:lang w:val="en-IN"/>
        </w:rPr>
        <w:t>60</w:t>
      </w:r>
    </w:p>
    <w:p w14:paraId="46D627E3" w14:textId="77777777" w:rsidR="00FC3CB4" w:rsidRPr="00FC3CB4" w:rsidRDefault="00FC3CB4" w:rsidP="00FC3CB4">
      <w:pPr>
        <w:pStyle w:val="ListParagraph"/>
        <w:numPr>
          <w:ilvl w:val="1"/>
          <w:numId w:val="38"/>
        </w:numPr>
        <w:rPr>
          <w:lang w:val="en-IN"/>
        </w:rPr>
      </w:pPr>
      <w:r w:rsidRPr="00FC3CB4">
        <w:rPr>
          <w:lang w:val="en-IN"/>
        </w:rPr>
        <w:t xml:space="preserve">Destination storage class: </w:t>
      </w:r>
      <w:r w:rsidRPr="00FC3CB4">
        <w:rPr>
          <w:b/>
          <w:bCs/>
          <w:lang w:val="en-IN"/>
        </w:rPr>
        <w:t>Glacier Flexible Retrieval</w:t>
      </w:r>
    </w:p>
    <w:p w14:paraId="20C4F886" w14:textId="77777777" w:rsidR="00FC3CB4" w:rsidRPr="00FC3CB4" w:rsidRDefault="00FC3CB4" w:rsidP="00FC3CB4">
      <w:pPr>
        <w:pStyle w:val="ListParagraph"/>
        <w:rPr>
          <w:lang w:val="en-IN"/>
        </w:rPr>
      </w:pPr>
      <w:r w:rsidRPr="00FC3CB4">
        <w:rPr>
          <w:lang w:val="en-IN"/>
        </w:rPr>
        <w:pict w14:anchorId="27F79A4E">
          <v:rect id="_x0000_i1031" style="width:0;height:1.5pt" o:hralign="center" o:hrstd="t" o:hr="t" fillcolor="#a0a0a0" stroked="f"/>
        </w:pict>
      </w:r>
    </w:p>
    <w:p w14:paraId="3F7EE3FA" w14:textId="77777777" w:rsidR="00FC3CB4" w:rsidRPr="00FC3CB4" w:rsidRDefault="00FC3CB4" w:rsidP="00FC3CB4">
      <w:pPr>
        <w:pStyle w:val="ListParagraph"/>
        <w:rPr>
          <w:b/>
          <w:bCs/>
          <w:lang w:val="en-IN"/>
        </w:rPr>
      </w:pPr>
      <w:r w:rsidRPr="00FC3CB4">
        <w:rPr>
          <w:b/>
          <w:bCs/>
          <w:lang w:val="en-IN"/>
        </w:rPr>
        <w:t>Step 5: Configure expiration (delete after 365 days)</w:t>
      </w:r>
    </w:p>
    <w:p w14:paraId="01FCC99D" w14:textId="77777777" w:rsidR="00FC3CB4" w:rsidRPr="00FC3CB4" w:rsidRDefault="00FC3CB4" w:rsidP="00FC3CB4">
      <w:pPr>
        <w:pStyle w:val="ListParagraph"/>
        <w:numPr>
          <w:ilvl w:val="0"/>
          <w:numId w:val="39"/>
        </w:numPr>
        <w:rPr>
          <w:lang w:val="en-IN"/>
        </w:rPr>
      </w:pPr>
      <w:r w:rsidRPr="00FC3CB4">
        <w:rPr>
          <w:lang w:val="en-IN"/>
        </w:rPr>
        <w:t xml:space="preserve">Check </w:t>
      </w:r>
      <w:r w:rsidRPr="00FC3CB4">
        <w:rPr>
          <w:b/>
          <w:bCs/>
          <w:lang w:val="en-IN"/>
        </w:rPr>
        <w:t>Expire current versions of objects</w:t>
      </w:r>
      <w:r w:rsidRPr="00FC3CB4">
        <w:rPr>
          <w:lang w:val="en-IN"/>
        </w:rPr>
        <w:t>.</w:t>
      </w:r>
    </w:p>
    <w:p w14:paraId="59CF2CB4" w14:textId="77777777" w:rsidR="00FC3CB4" w:rsidRPr="00FC3CB4" w:rsidRDefault="00FC3CB4" w:rsidP="00FC3CB4">
      <w:pPr>
        <w:pStyle w:val="ListParagraph"/>
        <w:numPr>
          <w:ilvl w:val="1"/>
          <w:numId w:val="39"/>
        </w:numPr>
        <w:rPr>
          <w:lang w:val="en-IN"/>
        </w:rPr>
      </w:pPr>
      <w:r w:rsidRPr="00FC3CB4">
        <w:rPr>
          <w:lang w:val="en-IN"/>
        </w:rPr>
        <w:t xml:space="preserve">Days after object creation: </w:t>
      </w:r>
      <w:r w:rsidRPr="00FC3CB4">
        <w:rPr>
          <w:b/>
          <w:bCs/>
          <w:lang w:val="en-IN"/>
        </w:rPr>
        <w:t>365</w:t>
      </w:r>
    </w:p>
    <w:p w14:paraId="2AE1A731" w14:textId="77777777" w:rsidR="00E33811" w:rsidRDefault="00E33811" w:rsidP="00E35726">
      <w:pPr>
        <w:pStyle w:val="ListParagraph"/>
      </w:pPr>
    </w:p>
    <w:p w14:paraId="533C8EDA" w14:textId="1948E874" w:rsidR="002D233C" w:rsidRDefault="002D233C" w:rsidP="00E35726">
      <w:pPr>
        <w:pStyle w:val="ListParagraph"/>
      </w:pPr>
      <w:r>
        <w:rPr>
          <w:noProof/>
        </w:rPr>
        <w:drawing>
          <wp:inline distT="0" distB="0" distL="0" distR="0" wp14:anchorId="1D0A6F27" wp14:editId="139221D3">
            <wp:extent cx="5943600" cy="1983740"/>
            <wp:effectExtent l="0" t="0" r="0" b="0"/>
            <wp:docPr id="958876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7629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614E" w14:textId="77777777" w:rsidR="00FC3CB4" w:rsidRPr="00FC3CB4" w:rsidRDefault="00FC3CB4" w:rsidP="00FC3CB4">
      <w:pPr>
        <w:pStyle w:val="ListParagraph"/>
        <w:rPr>
          <w:b/>
          <w:bCs/>
          <w:lang w:val="en-IN"/>
        </w:rPr>
      </w:pPr>
      <w:r w:rsidRPr="00FC3CB4">
        <w:rPr>
          <w:b/>
          <w:bCs/>
          <w:lang w:val="en-IN"/>
        </w:rPr>
        <w:t>Step 6: Review and create rule</w:t>
      </w:r>
    </w:p>
    <w:p w14:paraId="5213B57E" w14:textId="77777777" w:rsidR="00FC3CB4" w:rsidRPr="00FC3CB4" w:rsidRDefault="00FC3CB4" w:rsidP="00FC3CB4">
      <w:pPr>
        <w:pStyle w:val="ListParagraph"/>
        <w:numPr>
          <w:ilvl w:val="0"/>
          <w:numId w:val="40"/>
        </w:numPr>
        <w:rPr>
          <w:lang w:val="en-IN"/>
        </w:rPr>
      </w:pPr>
      <w:r w:rsidRPr="00FC3CB4">
        <w:rPr>
          <w:lang w:val="en-IN"/>
        </w:rPr>
        <w:t>Confirm your settings:</w:t>
      </w:r>
    </w:p>
    <w:p w14:paraId="5926798A" w14:textId="77777777" w:rsidR="00FC3CB4" w:rsidRPr="00FC3CB4" w:rsidRDefault="00FC3CB4" w:rsidP="00FC3CB4">
      <w:pPr>
        <w:pStyle w:val="ListParagraph"/>
        <w:numPr>
          <w:ilvl w:val="1"/>
          <w:numId w:val="40"/>
        </w:numPr>
        <w:rPr>
          <w:lang w:val="en-IN"/>
        </w:rPr>
      </w:pPr>
      <w:r w:rsidRPr="00FC3CB4">
        <w:rPr>
          <w:rFonts w:ascii="Segoe UI Symbol" w:hAnsi="Segoe UI Symbol" w:cs="Segoe UI Symbol"/>
          <w:lang w:val="en-IN"/>
        </w:rPr>
        <w:t>✔</w:t>
      </w:r>
      <w:r w:rsidRPr="00FC3CB4">
        <w:rPr>
          <w:lang w:val="en-IN"/>
        </w:rPr>
        <w:t xml:space="preserve"> Day 30 → Standard-IA</w:t>
      </w:r>
    </w:p>
    <w:p w14:paraId="34118A03" w14:textId="77777777" w:rsidR="00FC3CB4" w:rsidRPr="00FC3CB4" w:rsidRDefault="00FC3CB4" w:rsidP="00FC3CB4">
      <w:pPr>
        <w:pStyle w:val="ListParagraph"/>
        <w:numPr>
          <w:ilvl w:val="1"/>
          <w:numId w:val="40"/>
        </w:numPr>
        <w:rPr>
          <w:lang w:val="en-IN"/>
        </w:rPr>
      </w:pPr>
      <w:r w:rsidRPr="00FC3CB4">
        <w:rPr>
          <w:rFonts w:ascii="Segoe UI Symbol" w:hAnsi="Segoe UI Symbol" w:cs="Segoe UI Symbol"/>
          <w:lang w:val="en-IN"/>
        </w:rPr>
        <w:lastRenderedPageBreak/>
        <w:t>✔</w:t>
      </w:r>
      <w:r w:rsidRPr="00FC3CB4">
        <w:rPr>
          <w:lang w:val="en-IN"/>
        </w:rPr>
        <w:t xml:space="preserve"> Day 60 → Glacier Flexible Retrieval</w:t>
      </w:r>
    </w:p>
    <w:p w14:paraId="1FE857A1" w14:textId="77777777" w:rsidR="00FC3CB4" w:rsidRPr="00FC3CB4" w:rsidRDefault="00FC3CB4" w:rsidP="00FC3CB4">
      <w:pPr>
        <w:pStyle w:val="ListParagraph"/>
        <w:numPr>
          <w:ilvl w:val="1"/>
          <w:numId w:val="40"/>
        </w:numPr>
        <w:rPr>
          <w:lang w:val="en-IN"/>
        </w:rPr>
      </w:pPr>
      <w:r w:rsidRPr="00FC3CB4">
        <w:rPr>
          <w:rFonts w:ascii="Segoe UI Symbol" w:hAnsi="Segoe UI Symbol" w:cs="Segoe UI Symbol"/>
          <w:lang w:val="en-IN"/>
        </w:rPr>
        <w:t>✔</w:t>
      </w:r>
      <w:r w:rsidRPr="00FC3CB4">
        <w:rPr>
          <w:lang w:val="en-IN"/>
        </w:rPr>
        <w:t xml:space="preserve"> Day 365 → Delete</w:t>
      </w:r>
    </w:p>
    <w:p w14:paraId="2F767A5B" w14:textId="77777777" w:rsidR="00FC3CB4" w:rsidRPr="00FC3CB4" w:rsidRDefault="00FC3CB4" w:rsidP="00FC3CB4">
      <w:pPr>
        <w:pStyle w:val="ListParagraph"/>
        <w:numPr>
          <w:ilvl w:val="0"/>
          <w:numId w:val="40"/>
        </w:numPr>
        <w:rPr>
          <w:lang w:val="en-IN"/>
        </w:rPr>
      </w:pPr>
      <w:r w:rsidRPr="00FC3CB4">
        <w:rPr>
          <w:lang w:val="en-IN"/>
        </w:rPr>
        <w:t xml:space="preserve">Click </w:t>
      </w:r>
      <w:r w:rsidRPr="00FC3CB4">
        <w:rPr>
          <w:b/>
          <w:bCs/>
          <w:lang w:val="en-IN"/>
        </w:rPr>
        <w:t>Create rule</w:t>
      </w:r>
      <w:r w:rsidRPr="00FC3CB4">
        <w:rPr>
          <w:lang w:val="en-IN"/>
        </w:rPr>
        <w:t>.</w:t>
      </w:r>
    </w:p>
    <w:p w14:paraId="2E36983A" w14:textId="77777777" w:rsidR="00FC3CB4" w:rsidRDefault="00FC3CB4" w:rsidP="00E35726">
      <w:pPr>
        <w:pStyle w:val="ListParagraph"/>
      </w:pPr>
    </w:p>
    <w:p w14:paraId="6E538C71" w14:textId="77777777" w:rsidR="002D233C" w:rsidRDefault="002D233C" w:rsidP="00E35726">
      <w:pPr>
        <w:pStyle w:val="ListParagraph"/>
      </w:pPr>
    </w:p>
    <w:p w14:paraId="25884F44" w14:textId="77777777" w:rsidR="002D233C" w:rsidRDefault="002D233C" w:rsidP="00E35726">
      <w:pPr>
        <w:pStyle w:val="ListParagraph"/>
      </w:pPr>
    </w:p>
    <w:p w14:paraId="65C6182A" w14:textId="7C2A2754" w:rsidR="002D233C" w:rsidRDefault="003A33DA" w:rsidP="00E35726">
      <w:pPr>
        <w:pStyle w:val="ListParagraph"/>
      </w:pPr>
      <w:r>
        <w:rPr>
          <w:noProof/>
        </w:rPr>
        <w:drawing>
          <wp:inline distT="0" distB="0" distL="0" distR="0" wp14:anchorId="7833CB02" wp14:editId="0C53985A">
            <wp:extent cx="5943600" cy="2711450"/>
            <wp:effectExtent l="0" t="0" r="0" b="0"/>
            <wp:docPr id="10549157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15762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BBB4" w14:textId="77777777" w:rsidR="00FC3CB4" w:rsidRDefault="00FC3CB4" w:rsidP="00E35726">
      <w:pPr>
        <w:pStyle w:val="ListParagraph"/>
      </w:pPr>
    </w:p>
    <w:p w14:paraId="28FFFBAE" w14:textId="77777777" w:rsidR="00FC3CB4" w:rsidRDefault="00FC3CB4" w:rsidP="00E35726">
      <w:pPr>
        <w:pStyle w:val="ListParagraph"/>
      </w:pPr>
    </w:p>
    <w:p w14:paraId="1439E6B0" w14:textId="77777777" w:rsidR="003A33DA" w:rsidRDefault="003A33DA" w:rsidP="00E35726">
      <w:pPr>
        <w:pStyle w:val="ListParagraph"/>
      </w:pPr>
    </w:p>
    <w:p w14:paraId="7425BCA6" w14:textId="1F84F5AB" w:rsidR="00F370F7" w:rsidRDefault="00F370F7" w:rsidP="00E35726">
      <w:pPr>
        <w:pStyle w:val="ListParagraph"/>
      </w:pPr>
      <w:r>
        <w:rPr>
          <w:noProof/>
        </w:rPr>
        <w:drawing>
          <wp:inline distT="0" distB="0" distL="0" distR="0" wp14:anchorId="4AD16C93" wp14:editId="2CE148F1">
            <wp:extent cx="5943600" cy="1238885"/>
            <wp:effectExtent l="0" t="0" r="0" b="0"/>
            <wp:docPr id="1786396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9653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9341" w14:textId="77777777" w:rsidR="000665C8" w:rsidRDefault="000665C8" w:rsidP="000665C8">
      <w:pPr>
        <w:pStyle w:val="ListParagraph"/>
      </w:pPr>
    </w:p>
    <w:p w14:paraId="3B3BCA4D" w14:textId="4BA62C3B" w:rsidR="00997731" w:rsidRDefault="00997731" w:rsidP="00725134">
      <w:pPr>
        <w:pStyle w:val="ListParagraph"/>
        <w:numPr>
          <w:ilvl w:val="0"/>
          <w:numId w:val="24"/>
        </w:numPr>
      </w:pPr>
      <w:r w:rsidRPr="00997731">
        <w:t xml:space="preserve">Push some objects in s3 using AWS CLI. </w:t>
      </w:r>
    </w:p>
    <w:p w14:paraId="2F1AF7BD" w14:textId="77777777" w:rsidR="00971ACF" w:rsidRDefault="00971ACF" w:rsidP="00971ACF">
      <w:pPr>
        <w:pStyle w:val="ListParagraph"/>
      </w:pPr>
    </w:p>
    <w:p w14:paraId="3F4717A9" w14:textId="584D9229" w:rsidR="00971ACF" w:rsidRDefault="00AF5982" w:rsidP="00ED2596">
      <w:pPr>
        <w:pStyle w:val="ListParagraph"/>
        <w:numPr>
          <w:ilvl w:val="2"/>
          <w:numId w:val="37"/>
        </w:numPr>
      </w:pPr>
      <w:r>
        <w:t xml:space="preserve">Run: </w:t>
      </w:r>
      <w:proofErr w:type="spellStart"/>
      <w:r>
        <w:t>aws</w:t>
      </w:r>
      <w:proofErr w:type="spellEnd"/>
      <w:r>
        <w:t xml:space="preserve"> configure </w:t>
      </w:r>
    </w:p>
    <w:p w14:paraId="4E37DAA5" w14:textId="14AB2C06" w:rsidR="00AF5982" w:rsidRDefault="00AF5982" w:rsidP="00ED2596">
      <w:pPr>
        <w:pStyle w:val="ListParagraph"/>
        <w:numPr>
          <w:ilvl w:val="2"/>
          <w:numId w:val="37"/>
        </w:numPr>
      </w:pPr>
      <w:r>
        <w:t xml:space="preserve">Then give access key, </w:t>
      </w:r>
      <w:proofErr w:type="spellStart"/>
      <w:r>
        <w:t>securitykey,</w:t>
      </w:r>
      <w:r w:rsidR="00B51BBC">
        <w:t>region,json</w:t>
      </w:r>
      <w:proofErr w:type="spellEnd"/>
      <w:r w:rsidR="00B51BBC">
        <w:t>.</w:t>
      </w:r>
    </w:p>
    <w:p w14:paraId="639109F9" w14:textId="77777777" w:rsidR="00B51BBC" w:rsidRDefault="00B51BBC" w:rsidP="00B51BBC">
      <w:pPr>
        <w:pStyle w:val="ListParagraph"/>
        <w:ind w:left="2160"/>
      </w:pPr>
    </w:p>
    <w:p w14:paraId="57892C43" w14:textId="21AD976F" w:rsidR="00AF73F8" w:rsidRDefault="00AF73F8" w:rsidP="00B51BBC">
      <w:pPr>
        <w:pStyle w:val="ListParagraph"/>
        <w:ind w:left="2160"/>
      </w:pPr>
      <w:r>
        <w:t>THEN RUN:</w:t>
      </w:r>
    </w:p>
    <w:p w14:paraId="126E97B1" w14:textId="5360FC1F" w:rsidR="00AF73F8" w:rsidRDefault="00AF73F8" w:rsidP="00B51BBC">
      <w:pPr>
        <w:pStyle w:val="ListParagraph"/>
        <w:ind w:left="2160"/>
      </w:pPr>
      <w:r>
        <w:t>=&gt;</w:t>
      </w:r>
      <w:proofErr w:type="spellStart"/>
      <w:r w:rsidRPr="00AF73F8">
        <w:t>aws</w:t>
      </w:r>
      <w:proofErr w:type="spellEnd"/>
      <w:r w:rsidRPr="00AF73F8">
        <w:t xml:space="preserve"> </w:t>
      </w:r>
      <w:proofErr w:type="spellStart"/>
      <w:r w:rsidRPr="00AF73F8">
        <w:t>sts</w:t>
      </w:r>
      <w:proofErr w:type="spellEnd"/>
      <w:r w:rsidRPr="00AF73F8">
        <w:t xml:space="preserve"> get-caller-identity</w:t>
      </w:r>
      <w:r>
        <w:t>.</w:t>
      </w:r>
    </w:p>
    <w:p w14:paraId="1F076FA7" w14:textId="62863993" w:rsidR="00AF73F8" w:rsidRDefault="008223CC" w:rsidP="00B51BBC">
      <w:pPr>
        <w:pStyle w:val="ListParagraph"/>
        <w:ind w:left="2160"/>
      </w:pPr>
      <w:r w:rsidRPr="008223CC">
        <w:t>Create some test files locally</w:t>
      </w:r>
    </w:p>
    <w:p w14:paraId="0E30DACB" w14:textId="53D0E575" w:rsidR="008223CC" w:rsidRDefault="008223CC" w:rsidP="008223CC">
      <w:pPr>
        <w:pStyle w:val="ListParagraph"/>
        <w:ind w:left="2160"/>
      </w:pPr>
      <w:r>
        <w:t>Touch car</w:t>
      </w:r>
      <w:r>
        <w:t xml:space="preserve"> &gt; file1.txt</w:t>
      </w:r>
    </w:p>
    <w:p w14:paraId="6D1F8764" w14:textId="7C80DE76" w:rsidR="002C14D6" w:rsidRDefault="008223CC" w:rsidP="008223CC">
      <w:pPr>
        <w:pStyle w:val="ListParagraph"/>
        <w:ind w:left="2160"/>
      </w:pPr>
      <w:r>
        <w:t xml:space="preserve">Touch </w:t>
      </w:r>
      <w:r w:rsidR="002C14D6">
        <w:t>bus</w:t>
      </w:r>
      <w:r>
        <w:t xml:space="preserve"> &gt; file1.txt</w:t>
      </w:r>
    </w:p>
    <w:p w14:paraId="20AE3C69" w14:textId="250306C7" w:rsidR="008223CC" w:rsidRDefault="008223CC" w:rsidP="008223CC">
      <w:pPr>
        <w:pStyle w:val="ListParagraph"/>
        <w:ind w:left="2160"/>
      </w:pPr>
      <w:r>
        <w:t xml:space="preserve">Touch </w:t>
      </w:r>
      <w:r w:rsidR="002C14D6">
        <w:t>bike</w:t>
      </w:r>
      <w:r>
        <w:t xml:space="preserve"> &gt; file1.txt</w:t>
      </w:r>
    </w:p>
    <w:p w14:paraId="3EAD7D57" w14:textId="191DEE1B" w:rsidR="008223CC" w:rsidRDefault="008223CC" w:rsidP="008223CC">
      <w:pPr>
        <w:pStyle w:val="ListParagraph"/>
        <w:ind w:left="2160"/>
      </w:pPr>
    </w:p>
    <w:p w14:paraId="4FBA2352" w14:textId="3E81C20C" w:rsidR="00351F19" w:rsidRDefault="00351F19" w:rsidP="008223CC">
      <w:pPr>
        <w:pStyle w:val="ListParagraph"/>
        <w:ind w:left="2160"/>
      </w:pPr>
      <w:r w:rsidRPr="00351F19">
        <w:t>Upload (push) files to S3 bucket</w:t>
      </w:r>
    </w:p>
    <w:p w14:paraId="1A547A4B" w14:textId="77777777" w:rsidR="00351F19" w:rsidRDefault="00351F19" w:rsidP="00351F19">
      <w:pPr>
        <w:pStyle w:val="ListParagraph"/>
        <w:ind w:left="2160"/>
      </w:pPr>
      <w:proofErr w:type="spellStart"/>
      <w:r>
        <w:t>aws</w:t>
      </w:r>
      <w:proofErr w:type="spellEnd"/>
      <w:r>
        <w:t xml:space="preserve"> s3 cp file1.txt s3://moranithin-lifecycle-bucket/</w:t>
      </w:r>
    </w:p>
    <w:p w14:paraId="35E45215" w14:textId="77777777" w:rsidR="00351F19" w:rsidRDefault="00351F19" w:rsidP="00351F19">
      <w:pPr>
        <w:pStyle w:val="ListParagraph"/>
        <w:ind w:left="2160"/>
      </w:pPr>
      <w:proofErr w:type="spellStart"/>
      <w:r>
        <w:lastRenderedPageBreak/>
        <w:t>aws</w:t>
      </w:r>
      <w:proofErr w:type="spellEnd"/>
      <w:r>
        <w:t xml:space="preserve"> s3 cp file2.txt s3://moranithin-lifecycle-bucket/</w:t>
      </w:r>
    </w:p>
    <w:p w14:paraId="2B8035E4" w14:textId="132DCA5F" w:rsidR="00351F19" w:rsidRDefault="00351F19" w:rsidP="00351F19">
      <w:pPr>
        <w:pStyle w:val="ListParagraph"/>
        <w:ind w:left="2160"/>
      </w:pPr>
      <w:proofErr w:type="spellStart"/>
      <w:r>
        <w:t>aws</w:t>
      </w:r>
      <w:proofErr w:type="spellEnd"/>
      <w:r>
        <w:t xml:space="preserve"> s3 cp file3.txt s3://moranithin-lifecycle-bucket/</w:t>
      </w:r>
    </w:p>
    <w:p w14:paraId="4F4E36D1" w14:textId="77777777" w:rsidR="00351F19" w:rsidRDefault="00351F19" w:rsidP="00351F19">
      <w:pPr>
        <w:pStyle w:val="ListParagraph"/>
        <w:ind w:left="2160"/>
      </w:pPr>
    </w:p>
    <w:p w14:paraId="56E67E77" w14:textId="248314D2" w:rsidR="00351F19" w:rsidRDefault="00904D35" w:rsidP="00351F19">
      <w:pPr>
        <w:pStyle w:val="ListParagraph"/>
        <w:ind w:left="2160"/>
      </w:pPr>
      <w:r w:rsidRPr="00904D35">
        <w:t>Verify files in the bucket</w:t>
      </w:r>
    </w:p>
    <w:p w14:paraId="29EFBA7E" w14:textId="1CD5D0EC" w:rsidR="00904D35" w:rsidRDefault="00904D35" w:rsidP="00351F19">
      <w:pPr>
        <w:pStyle w:val="ListParagraph"/>
        <w:ind w:left="2160"/>
      </w:pPr>
      <w:proofErr w:type="spellStart"/>
      <w:r w:rsidRPr="00904D35">
        <w:t>aws</w:t>
      </w:r>
      <w:proofErr w:type="spellEnd"/>
      <w:r w:rsidRPr="00904D35">
        <w:t xml:space="preserve"> s3 ls s3://moranithin-lifecycle-bucket/</w:t>
      </w:r>
    </w:p>
    <w:p w14:paraId="4EE88A9D" w14:textId="77777777" w:rsidR="00904D35" w:rsidRDefault="00904D35" w:rsidP="00351F19">
      <w:pPr>
        <w:pStyle w:val="ListParagraph"/>
        <w:ind w:left="2160"/>
      </w:pPr>
    </w:p>
    <w:p w14:paraId="761B9D0B" w14:textId="2D29DB34" w:rsidR="00904D35" w:rsidRDefault="001854FC" w:rsidP="00351F19">
      <w:pPr>
        <w:pStyle w:val="ListParagraph"/>
        <w:ind w:left="2160"/>
      </w:pPr>
      <w:r w:rsidRPr="001854FC">
        <w:t>Upload a full folder recursively</w:t>
      </w:r>
    </w:p>
    <w:p w14:paraId="310504C7" w14:textId="77777777" w:rsidR="001854FC" w:rsidRDefault="001854FC" w:rsidP="001854FC">
      <w:pPr>
        <w:pStyle w:val="ListParagraph"/>
        <w:ind w:left="2160"/>
      </w:pPr>
      <w:proofErr w:type="spellStart"/>
      <w:r>
        <w:t>mkdir</w:t>
      </w:r>
      <w:proofErr w:type="spellEnd"/>
      <w:r>
        <w:t xml:space="preserve"> </w:t>
      </w:r>
      <w:proofErr w:type="spellStart"/>
      <w:r>
        <w:t>testfolder</w:t>
      </w:r>
      <w:proofErr w:type="spellEnd"/>
    </w:p>
    <w:p w14:paraId="28950349" w14:textId="77777777" w:rsidR="001854FC" w:rsidRDefault="001854FC" w:rsidP="001854FC">
      <w:pPr>
        <w:pStyle w:val="ListParagraph"/>
        <w:ind w:left="2160"/>
      </w:pPr>
      <w:r>
        <w:t xml:space="preserve">echo "File in folder" &gt; </w:t>
      </w:r>
      <w:proofErr w:type="spellStart"/>
      <w:r>
        <w:t>testfolder</w:t>
      </w:r>
      <w:proofErr w:type="spellEnd"/>
      <w:r>
        <w:t>/folderfile1.txt</w:t>
      </w:r>
    </w:p>
    <w:p w14:paraId="77ABDBD0" w14:textId="77777777" w:rsidR="001854FC" w:rsidRDefault="001854FC" w:rsidP="001854FC">
      <w:pPr>
        <w:pStyle w:val="ListParagraph"/>
        <w:ind w:left="2160"/>
      </w:pPr>
    </w:p>
    <w:p w14:paraId="72BBF4F3" w14:textId="171CA1AB" w:rsidR="001854FC" w:rsidRDefault="001854FC" w:rsidP="001854FC">
      <w:pPr>
        <w:pStyle w:val="ListParagraph"/>
        <w:ind w:left="2160"/>
      </w:pPr>
      <w:proofErr w:type="spellStart"/>
      <w:r>
        <w:t>aws</w:t>
      </w:r>
      <w:proofErr w:type="spellEnd"/>
      <w:r>
        <w:t xml:space="preserve"> s3 cp </w:t>
      </w:r>
      <w:proofErr w:type="spellStart"/>
      <w:r>
        <w:t>testfolder</w:t>
      </w:r>
      <w:proofErr w:type="spellEnd"/>
      <w:r>
        <w:t>/ s3://moranithin-lifecycle-bucket/testfolder/ --recursive</w:t>
      </w:r>
    </w:p>
    <w:p w14:paraId="0068B2F6" w14:textId="77777777" w:rsidR="00725134" w:rsidRDefault="00725134" w:rsidP="00725134">
      <w:pPr>
        <w:pStyle w:val="ListParagraph"/>
      </w:pPr>
    </w:p>
    <w:p w14:paraId="1F13C3EE" w14:textId="27DC50ED" w:rsidR="00725134" w:rsidRDefault="00725134" w:rsidP="00725134">
      <w:pPr>
        <w:pStyle w:val="ListParagraph"/>
      </w:pPr>
      <w:r>
        <w:rPr>
          <w:noProof/>
        </w:rPr>
        <w:drawing>
          <wp:inline distT="0" distB="0" distL="0" distR="0" wp14:anchorId="4A196D30" wp14:editId="08A381AD">
            <wp:extent cx="5943600" cy="3582035"/>
            <wp:effectExtent l="0" t="0" r="0" b="0"/>
            <wp:docPr id="129966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640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9A45" w14:textId="77777777" w:rsidR="00725134" w:rsidRDefault="00725134" w:rsidP="00725134">
      <w:pPr>
        <w:pStyle w:val="ListParagraph"/>
      </w:pPr>
    </w:p>
    <w:p w14:paraId="3023A040" w14:textId="3DABB790" w:rsidR="00725134" w:rsidRDefault="00971ACF" w:rsidP="00725134">
      <w:pPr>
        <w:pStyle w:val="ListParagraph"/>
      </w:pPr>
      <w:r>
        <w:rPr>
          <w:noProof/>
        </w:rPr>
        <w:lastRenderedPageBreak/>
        <w:drawing>
          <wp:inline distT="0" distB="0" distL="0" distR="0" wp14:anchorId="7FADEFF7" wp14:editId="40BECE2A">
            <wp:extent cx="5943600" cy="2891155"/>
            <wp:effectExtent l="0" t="0" r="0" b="4445"/>
            <wp:docPr id="1130370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7022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11B7" w14:textId="77777777" w:rsidR="001854FC" w:rsidRDefault="001854FC" w:rsidP="00725134">
      <w:pPr>
        <w:pStyle w:val="ListParagraph"/>
      </w:pPr>
    </w:p>
    <w:p w14:paraId="6C915C75" w14:textId="045C9C94" w:rsidR="00997731" w:rsidRDefault="00997731" w:rsidP="008D1C2E">
      <w:pPr>
        <w:pStyle w:val="ListParagraph"/>
        <w:numPr>
          <w:ilvl w:val="0"/>
          <w:numId w:val="24"/>
        </w:numPr>
      </w:pPr>
      <w:r w:rsidRPr="00997731">
        <w:t xml:space="preserve">Write a bash script to create s3 bucket. </w:t>
      </w:r>
    </w:p>
    <w:p w14:paraId="69FC051A" w14:textId="77777777" w:rsidR="008D1C2E" w:rsidRDefault="008D1C2E" w:rsidP="008D1C2E">
      <w:pPr>
        <w:pStyle w:val="ListParagraph"/>
      </w:pPr>
    </w:p>
    <w:p w14:paraId="2B7916CC" w14:textId="5DAABB21" w:rsidR="00CF4A21" w:rsidRPr="00CF4A21" w:rsidRDefault="00CF4A21" w:rsidP="00CF4A21">
      <w:pPr>
        <w:pStyle w:val="ListParagraph"/>
        <w:rPr>
          <w:lang w:val="en-IN"/>
        </w:rPr>
      </w:pPr>
      <w:r>
        <w:t>Run:</w:t>
      </w:r>
      <w:r w:rsidRPr="00CF4A21">
        <w:rPr>
          <w:rFonts w:ascii="Lucida Console" w:hAnsi="Lucida Console" w:cs="Lucida Console"/>
          <w:sz w:val="18"/>
          <w:szCs w:val="18"/>
          <w:lang w:val="en-IN"/>
        </w:rPr>
        <w:t xml:space="preserve"> </w:t>
      </w:r>
      <w:r w:rsidRPr="00CF4A21">
        <w:rPr>
          <w:lang w:val="en-IN"/>
        </w:rPr>
        <w:t>touch creates3bucket.sh</w:t>
      </w:r>
    </w:p>
    <w:p w14:paraId="4D64885D" w14:textId="77777777" w:rsidR="009B765A" w:rsidRDefault="009B765A" w:rsidP="009B765A">
      <w:pPr>
        <w:pStyle w:val="ListParagraph"/>
        <w:rPr>
          <w:lang w:val="en-IN"/>
        </w:rPr>
      </w:pPr>
      <w:r>
        <w:t>=&gt;</w:t>
      </w:r>
      <w:r w:rsidRPr="009B765A">
        <w:rPr>
          <w:lang w:val="en-IN"/>
        </w:rPr>
        <w:t xml:space="preserve"> vi creates3bucket.sh</w:t>
      </w:r>
    </w:p>
    <w:p w14:paraId="23C1D927" w14:textId="77777777" w:rsidR="00AC4859" w:rsidRDefault="00AC4859" w:rsidP="009B765A">
      <w:pPr>
        <w:pStyle w:val="ListParagraph"/>
        <w:rPr>
          <w:lang w:val="en-IN"/>
        </w:rPr>
      </w:pPr>
    </w:p>
    <w:p w14:paraId="7FCEC540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>#!/bin/bash</w:t>
      </w:r>
    </w:p>
    <w:p w14:paraId="3A721C8A" w14:textId="77777777" w:rsidR="00893DC9" w:rsidRPr="00893DC9" w:rsidRDefault="00893DC9" w:rsidP="00893DC9">
      <w:pPr>
        <w:pStyle w:val="ListParagraph"/>
        <w:rPr>
          <w:lang w:val="en-IN"/>
        </w:rPr>
      </w:pPr>
    </w:p>
    <w:p w14:paraId="46BDB060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># Script to create an S3 bucket intelligently for any region</w:t>
      </w:r>
    </w:p>
    <w:p w14:paraId="76242F55" w14:textId="77777777" w:rsidR="00893DC9" w:rsidRPr="00893DC9" w:rsidRDefault="00893DC9" w:rsidP="00893DC9">
      <w:pPr>
        <w:pStyle w:val="ListParagraph"/>
        <w:rPr>
          <w:lang w:val="en-IN"/>
        </w:rPr>
      </w:pPr>
    </w:p>
    <w:p w14:paraId="6538D5A0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>BUCKET_NAME=$1</w:t>
      </w:r>
    </w:p>
    <w:p w14:paraId="50683DCE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>REGION=$2</w:t>
      </w:r>
    </w:p>
    <w:p w14:paraId="4A17EA24" w14:textId="77777777" w:rsidR="00893DC9" w:rsidRPr="00893DC9" w:rsidRDefault="00893DC9" w:rsidP="00893DC9">
      <w:pPr>
        <w:pStyle w:val="ListParagraph"/>
        <w:rPr>
          <w:lang w:val="en-IN"/>
        </w:rPr>
      </w:pPr>
    </w:p>
    <w:p w14:paraId="127E4CE9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>if [ -z "$BUCKET_NAME" ] || [ -z "$REGION" ]; then</w:t>
      </w:r>
    </w:p>
    <w:p w14:paraId="1259345B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 xml:space="preserve">    echo "Usage: $0 &lt;bucket-name&gt; &lt;region&gt;"</w:t>
      </w:r>
    </w:p>
    <w:p w14:paraId="033A32E5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 xml:space="preserve">    exit 1</w:t>
      </w:r>
    </w:p>
    <w:p w14:paraId="6ABF38A1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>fi</w:t>
      </w:r>
    </w:p>
    <w:p w14:paraId="44EC7698" w14:textId="77777777" w:rsidR="00893DC9" w:rsidRPr="00893DC9" w:rsidRDefault="00893DC9" w:rsidP="00893DC9">
      <w:pPr>
        <w:pStyle w:val="ListParagraph"/>
        <w:rPr>
          <w:lang w:val="en-IN"/>
        </w:rPr>
      </w:pPr>
    </w:p>
    <w:p w14:paraId="3E8E8A99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>echo "Creating S3 bucket: $BUCKET_NAME in region: $REGION"</w:t>
      </w:r>
    </w:p>
    <w:p w14:paraId="7D67E034" w14:textId="77777777" w:rsidR="00893DC9" w:rsidRPr="00893DC9" w:rsidRDefault="00893DC9" w:rsidP="00893DC9">
      <w:pPr>
        <w:pStyle w:val="ListParagraph"/>
        <w:rPr>
          <w:lang w:val="en-IN"/>
        </w:rPr>
      </w:pPr>
    </w:p>
    <w:p w14:paraId="151115D1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 xml:space="preserve"># Special case for us-east-1 where </w:t>
      </w:r>
      <w:proofErr w:type="spellStart"/>
      <w:r w:rsidRPr="00893DC9">
        <w:rPr>
          <w:lang w:val="en-IN"/>
        </w:rPr>
        <w:t>LocationConstraint</w:t>
      </w:r>
      <w:proofErr w:type="spellEnd"/>
      <w:r w:rsidRPr="00893DC9">
        <w:rPr>
          <w:lang w:val="en-IN"/>
        </w:rPr>
        <w:t xml:space="preserve"> is not required</w:t>
      </w:r>
    </w:p>
    <w:p w14:paraId="4B7EAE32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>if [ "$REGION" == "us-east-1" ]; then</w:t>
      </w:r>
    </w:p>
    <w:p w14:paraId="55ED81A4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 xml:space="preserve">    </w:t>
      </w:r>
      <w:proofErr w:type="spellStart"/>
      <w:r w:rsidRPr="00893DC9">
        <w:rPr>
          <w:lang w:val="en-IN"/>
        </w:rPr>
        <w:t>aws</w:t>
      </w:r>
      <w:proofErr w:type="spellEnd"/>
      <w:r w:rsidRPr="00893DC9">
        <w:rPr>
          <w:lang w:val="en-IN"/>
        </w:rPr>
        <w:t xml:space="preserve"> s3api create-bucket --bucket "$BUCKET_NAME" --region "$REGION"</w:t>
      </w:r>
    </w:p>
    <w:p w14:paraId="13934360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>else</w:t>
      </w:r>
    </w:p>
    <w:p w14:paraId="138C88B4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 xml:space="preserve">    </w:t>
      </w:r>
      <w:proofErr w:type="spellStart"/>
      <w:r w:rsidRPr="00893DC9">
        <w:rPr>
          <w:lang w:val="en-IN"/>
        </w:rPr>
        <w:t>aws</w:t>
      </w:r>
      <w:proofErr w:type="spellEnd"/>
      <w:r w:rsidRPr="00893DC9">
        <w:rPr>
          <w:lang w:val="en-IN"/>
        </w:rPr>
        <w:t xml:space="preserve"> s3api create-bucket --bucket "$BUCKET_NAME" --region "$REGION" \</w:t>
      </w:r>
    </w:p>
    <w:p w14:paraId="1165182B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 xml:space="preserve">    --create-bucket-configuration </w:t>
      </w:r>
      <w:proofErr w:type="spellStart"/>
      <w:r w:rsidRPr="00893DC9">
        <w:rPr>
          <w:lang w:val="en-IN"/>
        </w:rPr>
        <w:t>LocationConstraint</w:t>
      </w:r>
      <w:proofErr w:type="spellEnd"/>
      <w:r w:rsidRPr="00893DC9">
        <w:rPr>
          <w:lang w:val="en-IN"/>
        </w:rPr>
        <w:t>="$REGION"</w:t>
      </w:r>
    </w:p>
    <w:p w14:paraId="6E5CD4A1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>fi</w:t>
      </w:r>
    </w:p>
    <w:p w14:paraId="7A56085D" w14:textId="77777777" w:rsidR="00893DC9" w:rsidRPr="00893DC9" w:rsidRDefault="00893DC9" w:rsidP="00893DC9">
      <w:pPr>
        <w:pStyle w:val="ListParagraph"/>
        <w:rPr>
          <w:lang w:val="en-IN"/>
        </w:rPr>
      </w:pPr>
    </w:p>
    <w:p w14:paraId="518BDCEF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># Check if the bucket was created successfully</w:t>
      </w:r>
    </w:p>
    <w:p w14:paraId="7DA78E1E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>if [ $? -</w:t>
      </w:r>
      <w:proofErr w:type="spellStart"/>
      <w:r w:rsidRPr="00893DC9">
        <w:rPr>
          <w:lang w:val="en-IN"/>
        </w:rPr>
        <w:t>eq</w:t>
      </w:r>
      <w:proofErr w:type="spellEnd"/>
      <w:r w:rsidRPr="00893DC9">
        <w:rPr>
          <w:lang w:val="en-IN"/>
        </w:rPr>
        <w:t xml:space="preserve"> 0 ]; then</w:t>
      </w:r>
    </w:p>
    <w:p w14:paraId="2004182D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 xml:space="preserve">    echo "</w:t>
      </w:r>
      <w:r w:rsidRPr="00893DC9">
        <w:rPr>
          <w:rFonts w:ascii="Segoe UI Emoji" w:hAnsi="Segoe UI Emoji" w:cs="Segoe UI Emoji"/>
          <w:lang w:val="en-IN"/>
        </w:rPr>
        <w:t>✅</w:t>
      </w:r>
      <w:r w:rsidRPr="00893DC9">
        <w:rPr>
          <w:lang w:val="en-IN"/>
        </w:rPr>
        <w:t xml:space="preserve"> Bucket created successfully."</w:t>
      </w:r>
    </w:p>
    <w:p w14:paraId="582032D0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lastRenderedPageBreak/>
        <w:t>else</w:t>
      </w:r>
    </w:p>
    <w:p w14:paraId="664A45CE" w14:textId="77777777" w:rsidR="00893DC9" w:rsidRPr="00893DC9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 xml:space="preserve">    echo "</w:t>
      </w:r>
      <w:r w:rsidRPr="00893DC9">
        <w:rPr>
          <w:rFonts w:ascii="Segoe UI Emoji" w:hAnsi="Segoe UI Emoji" w:cs="Segoe UI Emoji"/>
          <w:lang w:val="en-IN"/>
        </w:rPr>
        <w:t>❌</w:t>
      </w:r>
      <w:r w:rsidRPr="00893DC9">
        <w:rPr>
          <w:lang w:val="en-IN"/>
        </w:rPr>
        <w:t xml:space="preserve"> Failed to create bucket."</w:t>
      </w:r>
    </w:p>
    <w:p w14:paraId="528ECF10" w14:textId="13189837" w:rsidR="004144E5" w:rsidRDefault="00893DC9" w:rsidP="00893DC9">
      <w:pPr>
        <w:pStyle w:val="ListParagraph"/>
        <w:rPr>
          <w:lang w:val="en-IN"/>
        </w:rPr>
      </w:pPr>
      <w:r w:rsidRPr="00893DC9">
        <w:rPr>
          <w:lang w:val="en-IN"/>
        </w:rPr>
        <w:t>F</w:t>
      </w:r>
      <w:r w:rsidRPr="00893DC9">
        <w:rPr>
          <w:lang w:val="en-IN"/>
        </w:rPr>
        <w:t>i</w:t>
      </w:r>
    </w:p>
    <w:p w14:paraId="67ADCB5B" w14:textId="77777777" w:rsidR="00893DC9" w:rsidRDefault="00893DC9" w:rsidP="00893DC9">
      <w:pPr>
        <w:pStyle w:val="ListParagraph"/>
        <w:rPr>
          <w:lang w:val="en-IN"/>
        </w:rPr>
      </w:pPr>
    </w:p>
    <w:p w14:paraId="1AF62B77" w14:textId="0C69E8A9" w:rsidR="00893DC9" w:rsidRPr="009B765A" w:rsidRDefault="00AC4859" w:rsidP="00893DC9">
      <w:pPr>
        <w:pStyle w:val="ListParagraph"/>
        <w:rPr>
          <w:lang w:val="en-IN"/>
        </w:rPr>
      </w:pPr>
      <w:r>
        <w:rPr>
          <w:lang w:val="en-IN"/>
        </w:rPr>
        <w:t>=&gt;</w:t>
      </w:r>
      <w:r w:rsidR="00893DC9">
        <w:rPr>
          <w:lang w:val="en-IN"/>
        </w:rPr>
        <w:t>Run:</w:t>
      </w:r>
    </w:p>
    <w:p w14:paraId="446F397F" w14:textId="7622B291" w:rsidR="004144E5" w:rsidRPr="004144E5" w:rsidRDefault="009B765A" w:rsidP="004144E5">
      <w:pPr>
        <w:pStyle w:val="ListParagraph"/>
        <w:rPr>
          <w:lang w:val="en-IN"/>
        </w:rPr>
      </w:pPr>
      <w:r>
        <w:t>=&gt;</w:t>
      </w:r>
      <w:r w:rsidR="004144E5" w:rsidRPr="004144E5">
        <w:rPr>
          <w:rFonts w:ascii="Lucida Console" w:hAnsi="Lucida Console" w:cs="Lucida Console"/>
          <w:sz w:val="18"/>
          <w:szCs w:val="18"/>
          <w:lang w:val="en-IN"/>
        </w:rPr>
        <w:t xml:space="preserve"> </w:t>
      </w:r>
      <w:proofErr w:type="spellStart"/>
      <w:r w:rsidR="004144E5" w:rsidRPr="004144E5">
        <w:rPr>
          <w:lang w:val="en-IN"/>
        </w:rPr>
        <w:t>chmod</w:t>
      </w:r>
      <w:proofErr w:type="spellEnd"/>
      <w:r w:rsidR="004144E5" w:rsidRPr="004144E5">
        <w:rPr>
          <w:lang w:val="en-IN"/>
        </w:rPr>
        <w:t xml:space="preserve"> +x creates3bucket.sh</w:t>
      </w:r>
    </w:p>
    <w:p w14:paraId="79FDA68F" w14:textId="77777777" w:rsidR="004144E5" w:rsidRPr="004144E5" w:rsidRDefault="004144E5" w:rsidP="004144E5">
      <w:pPr>
        <w:pStyle w:val="ListParagraph"/>
        <w:rPr>
          <w:lang w:val="en-IN"/>
        </w:rPr>
      </w:pPr>
    </w:p>
    <w:p w14:paraId="5C6F9342" w14:textId="77777777" w:rsidR="004144E5" w:rsidRPr="004144E5" w:rsidRDefault="004144E5" w:rsidP="004144E5">
      <w:pPr>
        <w:pStyle w:val="ListParagraph"/>
        <w:rPr>
          <w:lang w:val="en-IN"/>
        </w:rPr>
      </w:pPr>
      <w:r>
        <w:t>=&gt;</w:t>
      </w:r>
      <w:r w:rsidRPr="004144E5">
        <w:rPr>
          <w:lang w:val="en-IN"/>
        </w:rPr>
        <w:t xml:space="preserve"> ./creates3bucket.sh </w:t>
      </w:r>
      <w:proofErr w:type="spellStart"/>
      <w:r w:rsidRPr="004144E5">
        <w:rPr>
          <w:lang w:val="en-IN"/>
        </w:rPr>
        <w:t>morareddynewbucket</w:t>
      </w:r>
      <w:proofErr w:type="spellEnd"/>
      <w:r w:rsidRPr="004144E5">
        <w:rPr>
          <w:lang w:val="en-IN"/>
        </w:rPr>
        <w:t xml:space="preserve"> us-east-1</w:t>
      </w:r>
    </w:p>
    <w:p w14:paraId="2E29CC4A" w14:textId="3F712B7C" w:rsidR="00CF4A21" w:rsidRDefault="00CF4A21" w:rsidP="008D1C2E">
      <w:pPr>
        <w:pStyle w:val="ListParagraph"/>
      </w:pPr>
    </w:p>
    <w:p w14:paraId="25476A92" w14:textId="77777777" w:rsidR="008D1C2E" w:rsidRDefault="008D1C2E" w:rsidP="008D1C2E">
      <w:pPr>
        <w:pStyle w:val="ListParagraph"/>
      </w:pPr>
    </w:p>
    <w:p w14:paraId="2D86916B" w14:textId="2DDF0D7E" w:rsidR="008D1C2E" w:rsidRDefault="00BF5BF2" w:rsidP="008D1C2E">
      <w:pPr>
        <w:pStyle w:val="ListParagraph"/>
      </w:pPr>
      <w:r>
        <w:rPr>
          <w:noProof/>
        </w:rPr>
        <w:drawing>
          <wp:inline distT="0" distB="0" distL="0" distR="0" wp14:anchorId="61155D15" wp14:editId="0CC19933">
            <wp:extent cx="5943600" cy="2735580"/>
            <wp:effectExtent l="0" t="0" r="0" b="7620"/>
            <wp:docPr id="187243336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33366" name="Picture 1" descr="A computer screen shot of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E85E" w14:textId="77777777" w:rsidR="00205CE4" w:rsidRDefault="00205CE4" w:rsidP="008D1C2E">
      <w:pPr>
        <w:pStyle w:val="ListParagraph"/>
      </w:pPr>
    </w:p>
    <w:p w14:paraId="4D480DA8" w14:textId="79984BD3" w:rsidR="00205CE4" w:rsidRDefault="00205CE4" w:rsidP="008D1C2E">
      <w:pPr>
        <w:pStyle w:val="ListParagraph"/>
      </w:pPr>
      <w:r>
        <w:rPr>
          <w:noProof/>
        </w:rPr>
        <w:drawing>
          <wp:inline distT="0" distB="0" distL="0" distR="0" wp14:anchorId="62A1D948" wp14:editId="0CC31781">
            <wp:extent cx="5943600" cy="2013585"/>
            <wp:effectExtent l="0" t="0" r="0" b="5715"/>
            <wp:docPr id="19184570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57047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4558" w14:textId="77777777" w:rsidR="00205CE4" w:rsidRDefault="00205CE4" w:rsidP="008D1C2E">
      <w:pPr>
        <w:pStyle w:val="ListParagraph"/>
      </w:pPr>
    </w:p>
    <w:p w14:paraId="6B5C78A6" w14:textId="77777777" w:rsidR="00205CE4" w:rsidRDefault="00205CE4" w:rsidP="008D1C2E">
      <w:pPr>
        <w:pStyle w:val="ListParagraph"/>
      </w:pPr>
    </w:p>
    <w:p w14:paraId="656E29AE" w14:textId="5F7945AF" w:rsidR="00A9204E" w:rsidRDefault="00997731" w:rsidP="0096048C">
      <w:pPr>
        <w:pStyle w:val="ListParagraph"/>
        <w:numPr>
          <w:ilvl w:val="0"/>
          <w:numId w:val="24"/>
        </w:numPr>
      </w:pPr>
      <w:r w:rsidRPr="00997731">
        <w:t xml:space="preserve">Upload one 1 </w:t>
      </w:r>
      <w:proofErr w:type="spellStart"/>
      <w:r w:rsidRPr="00997731">
        <w:t>gb</w:t>
      </w:r>
      <w:proofErr w:type="spellEnd"/>
      <w:r w:rsidRPr="00997731">
        <w:t xml:space="preserve"> of file to s3 using cli.</w:t>
      </w:r>
    </w:p>
    <w:p w14:paraId="47C8051F" w14:textId="77777777" w:rsidR="0096048C" w:rsidRDefault="0096048C" w:rsidP="0096048C"/>
    <w:p w14:paraId="71115EB3" w14:textId="01DBDB3D" w:rsidR="0096048C" w:rsidRDefault="002D0197" w:rsidP="0096048C">
      <w:r>
        <w:t xml:space="preserve">              </w:t>
      </w:r>
      <w:r w:rsidRPr="002D0197">
        <w:t>Step 1: Create a 1 GB file using Windows command inside Git Bash</w:t>
      </w:r>
    </w:p>
    <w:p w14:paraId="550FD84A" w14:textId="48A7961D" w:rsidR="008823ED" w:rsidRDefault="008823ED" w:rsidP="0096048C">
      <w:r>
        <w:t xml:space="preserve">                     </w:t>
      </w:r>
      <w:proofErr w:type="spellStart"/>
      <w:r w:rsidR="00CA0AED" w:rsidRPr="00CA0AED">
        <w:t>cmd</w:t>
      </w:r>
      <w:proofErr w:type="spellEnd"/>
      <w:r w:rsidR="00CA0AED" w:rsidRPr="00CA0AED">
        <w:t xml:space="preserve"> /c "</w:t>
      </w:r>
      <w:proofErr w:type="spellStart"/>
      <w:r w:rsidR="00CA0AED" w:rsidRPr="00CA0AED">
        <w:t>fsutil</w:t>
      </w:r>
      <w:proofErr w:type="spellEnd"/>
      <w:r w:rsidR="00CA0AED" w:rsidRPr="00CA0AED">
        <w:t xml:space="preserve"> file </w:t>
      </w:r>
      <w:proofErr w:type="spellStart"/>
      <w:r w:rsidR="00CA0AED" w:rsidRPr="00CA0AED">
        <w:t>createnew</w:t>
      </w:r>
      <w:proofErr w:type="spellEnd"/>
      <w:r w:rsidR="00CA0AED" w:rsidRPr="00CA0AED">
        <w:t xml:space="preserve"> testfile-1gb.bin 1073741824"</w:t>
      </w:r>
    </w:p>
    <w:p w14:paraId="360048D9" w14:textId="77777777" w:rsidR="002D0197" w:rsidRDefault="002D0197" w:rsidP="0096048C"/>
    <w:p w14:paraId="51E8A6E6" w14:textId="77777777" w:rsidR="008823ED" w:rsidRDefault="008823ED" w:rsidP="0096048C"/>
    <w:p w14:paraId="706A9641" w14:textId="09F186BB" w:rsidR="008823ED" w:rsidRDefault="008823ED" w:rsidP="0096048C">
      <w:r>
        <w:t xml:space="preserve">           </w:t>
      </w:r>
      <w:r w:rsidRPr="008823ED">
        <w:t>Upload the file to S3 using AWS CLI</w:t>
      </w:r>
    </w:p>
    <w:p w14:paraId="2E0D798E" w14:textId="5B415470" w:rsidR="00CA0AED" w:rsidRDefault="00CA0AED" w:rsidP="0096048C">
      <w:r>
        <w:lastRenderedPageBreak/>
        <w:t xml:space="preserve">             </w:t>
      </w:r>
      <w:proofErr w:type="spellStart"/>
      <w:r w:rsidR="00B81748" w:rsidRPr="00B81748">
        <w:t>aws</w:t>
      </w:r>
      <w:proofErr w:type="spellEnd"/>
      <w:r w:rsidR="00B81748" w:rsidRPr="00B81748">
        <w:t xml:space="preserve"> s3 cp /c/Users/acer/Desktop/testfile-1gb.bin s3://morareddynewbucket/</w:t>
      </w:r>
    </w:p>
    <w:p w14:paraId="6759E50F" w14:textId="77777777" w:rsidR="00B81748" w:rsidRDefault="00B81748" w:rsidP="0096048C"/>
    <w:p w14:paraId="19D1A1AC" w14:textId="6ACA5066" w:rsidR="0096048C" w:rsidRDefault="0096048C" w:rsidP="0096048C">
      <w:r>
        <w:t xml:space="preserve">   </w:t>
      </w:r>
      <w:r>
        <w:rPr>
          <w:noProof/>
        </w:rPr>
        <w:drawing>
          <wp:inline distT="0" distB="0" distL="0" distR="0" wp14:anchorId="6E7B3BE2" wp14:editId="2816E6DA">
            <wp:extent cx="5943600" cy="1685925"/>
            <wp:effectExtent l="0" t="0" r="0" b="9525"/>
            <wp:docPr id="1617224302" name="Picture 1" descr="A black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24302" name="Picture 1" descr="A black screen with many colorful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3945" w14:textId="77777777" w:rsidR="00C8149C" w:rsidRDefault="00C8149C" w:rsidP="0096048C"/>
    <w:p w14:paraId="678EB454" w14:textId="3E34BD3D" w:rsidR="00C8149C" w:rsidRDefault="00C8149C" w:rsidP="0096048C">
      <w:r>
        <w:t>After uploading file it will show in your bucket</w:t>
      </w:r>
    </w:p>
    <w:p w14:paraId="365226A2" w14:textId="77777777" w:rsidR="0096048C" w:rsidRDefault="0096048C" w:rsidP="0096048C"/>
    <w:p w14:paraId="21F48256" w14:textId="2E648621" w:rsidR="0096048C" w:rsidRDefault="00263B3C" w:rsidP="0096048C">
      <w:r>
        <w:rPr>
          <w:noProof/>
        </w:rPr>
        <w:drawing>
          <wp:inline distT="0" distB="0" distL="0" distR="0" wp14:anchorId="617A7016" wp14:editId="36EA8D51">
            <wp:extent cx="5943600" cy="1940560"/>
            <wp:effectExtent l="0" t="0" r="0" b="2540"/>
            <wp:docPr id="813040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4045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6CF6787"/>
    <w:multiLevelType w:val="multilevel"/>
    <w:tmpl w:val="C5BAF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F3C2922"/>
    <w:multiLevelType w:val="multilevel"/>
    <w:tmpl w:val="83585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75F5C18"/>
    <w:multiLevelType w:val="multilevel"/>
    <w:tmpl w:val="B3B23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47703B6"/>
    <w:multiLevelType w:val="multilevel"/>
    <w:tmpl w:val="F5A2D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1F36DD"/>
    <w:multiLevelType w:val="hybridMultilevel"/>
    <w:tmpl w:val="6420B4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DB594F"/>
    <w:multiLevelType w:val="multilevel"/>
    <w:tmpl w:val="C7361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C714C6"/>
    <w:multiLevelType w:val="multilevel"/>
    <w:tmpl w:val="519A0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6D115BE"/>
    <w:multiLevelType w:val="multilevel"/>
    <w:tmpl w:val="9EA0D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08403D"/>
    <w:multiLevelType w:val="multilevel"/>
    <w:tmpl w:val="55728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7DD317F"/>
    <w:multiLevelType w:val="multilevel"/>
    <w:tmpl w:val="2FA05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4AAC7191"/>
    <w:multiLevelType w:val="multilevel"/>
    <w:tmpl w:val="09EC1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7B6AFC"/>
    <w:multiLevelType w:val="multilevel"/>
    <w:tmpl w:val="3F680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5ABC36FF"/>
    <w:multiLevelType w:val="multilevel"/>
    <w:tmpl w:val="1D1AE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643164FD"/>
    <w:multiLevelType w:val="multilevel"/>
    <w:tmpl w:val="24C2B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E921EDE"/>
    <w:multiLevelType w:val="multilevel"/>
    <w:tmpl w:val="CE764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FAF61C0"/>
    <w:multiLevelType w:val="multilevel"/>
    <w:tmpl w:val="7DB87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4F4C1E"/>
    <w:multiLevelType w:val="multilevel"/>
    <w:tmpl w:val="C6BCA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C92997"/>
    <w:multiLevelType w:val="multilevel"/>
    <w:tmpl w:val="8F902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bullet"/>
      <w:lvlText w:val=""/>
      <w:lvlJc w:val="left"/>
      <w:pPr>
        <w:ind w:left="2203" w:hanging="360"/>
      </w:pPr>
      <w:rPr>
        <w:rFonts w:ascii="Wingdings" w:eastAsiaTheme="minorHAnsi" w:hAnsi="Wingdings" w:cstheme="minorBid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735B2D"/>
    <w:multiLevelType w:val="multilevel"/>
    <w:tmpl w:val="08C27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2" w15:restartNumberingAfterBreak="0">
    <w:nsid w:val="7EEE537B"/>
    <w:multiLevelType w:val="multilevel"/>
    <w:tmpl w:val="A502C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0313484">
    <w:abstractNumId w:val="31"/>
  </w:num>
  <w:num w:numId="2" w16cid:durableId="370886003">
    <w:abstractNumId w:val="13"/>
  </w:num>
  <w:num w:numId="3" w16cid:durableId="11956579">
    <w:abstractNumId w:val="10"/>
  </w:num>
  <w:num w:numId="4" w16cid:durableId="986279973">
    <w:abstractNumId w:val="36"/>
  </w:num>
  <w:num w:numId="5" w16cid:durableId="2032757659">
    <w:abstractNumId w:val="15"/>
  </w:num>
  <w:num w:numId="6" w16cid:durableId="1847355606">
    <w:abstractNumId w:val="23"/>
  </w:num>
  <w:num w:numId="7" w16cid:durableId="2092658706">
    <w:abstractNumId w:val="28"/>
  </w:num>
  <w:num w:numId="8" w16cid:durableId="1592087774">
    <w:abstractNumId w:val="9"/>
  </w:num>
  <w:num w:numId="9" w16cid:durableId="956378151">
    <w:abstractNumId w:val="7"/>
  </w:num>
  <w:num w:numId="10" w16cid:durableId="297957553">
    <w:abstractNumId w:val="6"/>
  </w:num>
  <w:num w:numId="11" w16cid:durableId="581991436">
    <w:abstractNumId w:val="5"/>
  </w:num>
  <w:num w:numId="12" w16cid:durableId="880243156">
    <w:abstractNumId w:val="4"/>
  </w:num>
  <w:num w:numId="13" w16cid:durableId="1772703393">
    <w:abstractNumId w:val="8"/>
  </w:num>
  <w:num w:numId="14" w16cid:durableId="105472145">
    <w:abstractNumId w:val="3"/>
  </w:num>
  <w:num w:numId="15" w16cid:durableId="113210821">
    <w:abstractNumId w:val="2"/>
  </w:num>
  <w:num w:numId="16" w16cid:durableId="705446235">
    <w:abstractNumId w:val="1"/>
  </w:num>
  <w:num w:numId="17" w16cid:durableId="1291550238">
    <w:abstractNumId w:val="0"/>
  </w:num>
  <w:num w:numId="18" w16cid:durableId="1917090236">
    <w:abstractNumId w:val="17"/>
  </w:num>
  <w:num w:numId="19" w16cid:durableId="831064635">
    <w:abstractNumId w:val="18"/>
  </w:num>
  <w:num w:numId="20" w16cid:durableId="37048175">
    <w:abstractNumId w:val="33"/>
  </w:num>
  <w:num w:numId="21" w16cid:durableId="1384789918">
    <w:abstractNumId w:val="24"/>
  </w:num>
  <w:num w:numId="22" w16cid:durableId="1738821429">
    <w:abstractNumId w:val="12"/>
  </w:num>
  <w:num w:numId="23" w16cid:durableId="325091075">
    <w:abstractNumId w:val="41"/>
  </w:num>
  <w:num w:numId="24" w16cid:durableId="1264923705">
    <w:abstractNumId w:val="20"/>
  </w:num>
  <w:num w:numId="25" w16cid:durableId="310327654">
    <w:abstractNumId w:val="37"/>
  </w:num>
  <w:num w:numId="26" w16cid:durableId="123428670">
    <w:abstractNumId w:val="14"/>
  </w:num>
  <w:num w:numId="27" w16cid:durableId="984554857">
    <w:abstractNumId w:val="19"/>
  </w:num>
  <w:num w:numId="28" w16cid:durableId="1909269843">
    <w:abstractNumId w:val="21"/>
  </w:num>
  <w:num w:numId="29" w16cid:durableId="1758214178">
    <w:abstractNumId w:val="35"/>
  </w:num>
  <w:num w:numId="30" w16cid:durableId="304552418">
    <w:abstractNumId w:val="26"/>
  </w:num>
  <w:num w:numId="31" w16cid:durableId="253058032">
    <w:abstractNumId w:val="40"/>
  </w:num>
  <w:num w:numId="32" w16cid:durableId="343089814">
    <w:abstractNumId w:val="42"/>
  </w:num>
  <w:num w:numId="33" w16cid:durableId="866143603">
    <w:abstractNumId w:val="22"/>
  </w:num>
  <w:num w:numId="34" w16cid:durableId="1512525091">
    <w:abstractNumId w:val="25"/>
  </w:num>
  <w:num w:numId="35" w16cid:durableId="1799374588">
    <w:abstractNumId w:val="32"/>
  </w:num>
  <w:num w:numId="36" w16cid:durableId="598759190">
    <w:abstractNumId w:val="34"/>
  </w:num>
  <w:num w:numId="37" w16cid:durableId="858272906">
    <w:abstractNumId w:val="39"/>
  </w:num>
  <w:num w:numId="38" w16cid:durableId="769277185">
    <w:abstractNumId w:val="27"/>
  </w:num>
  <w:num w:numId="39" w16cid:durableId="82537168">
    <w:abstractNumId w:val="16"/>
  </w:num>
  <w:num w:numId="40" w16cid:durableId="1322734567">
    <w:abstractNumId w:val="29"/>
  </w:num>
  <w:num w:numId="41" w16cid:durableId="766845692">
    <w:abstractNumId w:val="38"/>
  </w:num>
  <w:num w:numId="42" w16cid:durableId="577011445">
    <w:abstractNumId w:val="11"/>
  </w:num>
  <w:num w:numId="43" w16cid:durableId="36040207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731"/>
    <w:rsid w:val="000665C8"/>
    <w:rsid w:val="000B4232"/>
    <w:rsid w:val="001854FC"/>
    <w:rsid w:val="00205CE4"/>
    <w:rsid w:val="0023024C"/>
    <w:rsid w:val="00263B3C"/>
    <w:rsid w:val="002C14D6"/>
    <w:rsid w:val="002D0197"/>
    <w:rsid w:val="002D233C"/>
    <w:rsid w:val="002E36BC"/>
    <w:rsid w:val="00351F19"/>
    <w:rsid w:val="003A33DA"/>
    <w:rsid w:val="00404721"/>
    <w:rsid w:val="004144E5"/>
    <w:rsid w:val="004D232A"/>
    <w:rsid w:val="005146E6"/>
    <w:rsid w:val="005E6455"/>
    <w:rsid w:val="00645252"/>
    <w:rsid w:val="006D3D74"/>
    <w:rsid w:val="006E778F"/>
    <w:rsid w:val="0071372B"/>
    <w:rsid w:val="00725134"/>
    <w:rsid w:val="007857C7"/>
    <w:rsid w:val="007D4B07"/>
    <w:rsid w:val="008223CC"/>
    <w:rsid w:val="0083569A"/>
    <w:rsid w:val="008823ED"/>
    <w:rsid w:val="00893DC9"/>
    <w:rsid w:val="008D1C2E"/>
    <w:rsid w:val="00904D35"/>
    <w:rsid w:val="0096048C"/>
    <w:rsid w:val="00971ACF"/>
    <w:rsid w:val="00997731"/>
    <w:rsid w:val="009B765A"/>
    <w:rsid w:val="00A853ED"/>
    <w:rsid w:val="00A9204E"/>
    <w:rsid w:val="00AC4859"/>
    <w:rsid w:val="00AF0A32"/>
    <w:rsid w:val="00AF5982"/>
    <w:rsid w:val="00AF73F8"/>
    <w:rsid w:val="00B51BBC"/>
    <w:rsid w:val="00B81748"/>
    <w:rsid w:val="00BF5BF2"/>
    <w:rsid w:val="00C8149C"/>
    <w:rsid w:val="00CA0AED"/>
    <w:rsid w:val="00CF4A21"/>
    <w:rsid w:val="00D41132"/>
    <w:rsid w:val="00D83E64"/>
    <w:rsid w:val="00E33811"/>
    <w:rsid w:val="00E35726"/>
    <w:rsid w:val="00ED2596"/>
    <w:rsid w:val="00EF16CD"/>
    <w:rsid w:val="00F018D5"/>
    <w:rsid w:val="00F370F7"/>
    <w:rsid w:val="00FA0D59"/>
    <w:rsid w:val="00FC3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3AAF3"/>
  <w15:chartTrackingRefBased/>
  <w15:docId w15:val="{40B95CFB-BA77-4201-ACE5-2226993FD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99773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83E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s3.console.aws.amazon.com/s3/home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3.console.aws.amazon.com/s3/home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IN%7bFCE14BD2-6962-4354-ABAD-CBF8609065D6%7d\%7b0CAE0BA8-AE59-48C5-8DDD-5A745C124D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{0CAE0BA8-AE59-48C5-8DDD-5A745C124D88}tf02786999_win32.dotx</Template>
  <TotalTime>315</TotalTime>
  <Pages>15</Pages>
  <Words>995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Nithinreddy Mora</cp:lastModifiedBy>
  <cp:revision>41</cp:revision>
  <dcterms:created xsi:type="dcterms:W3CDTF">2025-05-13T09:12:00Z</dcterms:created>
  <dcterms:modified xsi:type="dcterms:W3CDTF">2025-05-13T14:49:00Z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