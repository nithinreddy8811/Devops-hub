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4AAEA3" w14:textId="77777777" w:rsidR="00A7688B" w:rsidRPr="00A7688B" w:rsidRDefault="0051327F">
      <w:pPr>
        <w:rPr>
          <w:b/>
          <w:bCs/>
        </w:rPr>
      </w:pPr>
      <w:r w:rsidRPr="00A7688B">
        <w:rPr>
          <w:b/>
          <w:bCs/>
        </w:rPr>
        <w:t xml:space="preserve">Setting up Transit Gateway and VPC Endpoints for a Multi-VPC </w:t>
      </w:r>
      <w:r w:rsidRPr="00A7688B">
        <w:rPr>
          <w:b/>
          <w:bCs/>
        </w:rPr>
        <w:br/>
        <w:t>Architecture</w:t>
      </w:r>
    </w:p>
    <w:p w14:paraId="73EDF9A5" w14:textId="6230C6E2" w:rsidR="00A9204E" w:rsidRDefault="0051327F">
      <w:r w:rsidRPr="0051327F">
        <w:br/>
        <w:t xml:space="preserve">Scenario: A large organization is migrating its on-premises infrastructure to </w:t>
      </w:r>
      <w:r w:rsidRPr="0051327F">
        <w:br/>
        <w:t xml:space="preserve">the AWS cloud. The organization's architecture involves multiple VPCs for </w:t>
      </w:r>
      <w:r w:rsidRPr="0051327F">
        <w:br/>
        <w:t xml:space="preserve">different departments and applications, each requiring secure </w:t>
      </w:r>
      <w:r w:rsidRPr="0051327F">
        <w:br/>
        <w:t>communication with centralized services and external resources. The IT team</w:t>
      </w:r>
      <w:r w:rsidRPr="0051327F">
        <w:br/>
        <w:t xml:space="preserve">needs to design and implement a scalable and efficient network architecture </w:t>
      </w:r>
      <w:r w:rsidRPr="0051327F">
        <w:br/>
        <w:t xml:space="preserve">to accommodate the organization's growth and ensure robust connectivity </w:t>
      </w:r>
      <w:r w:rsidRPr="0051327F">
        <w:br/>
        <w:t>between VPCs and external services.</w:t>
      </w:r>
      <w:r w:rsidRPr="0051327F">
        <w:br/>
        <w:t xml:space="preserve">Objectives: Design and deploy a scalable network architecture using AWS </w:t>
      </w:r>
      <w:r w:rsidRPr="0051327F">
        <w:br/>
        <w:t xml:space="preserve">Transit Gateway to simplify network connectivity between multiple VPCs. </w:t>
      </w:r>
      <w:r w:rsidRPr="0051327F">
        <w:br/>
        <w:t xml:space="preserve">Configure VPC endpoints to securely access AWS services without internet </w:t>
      </w:r>
      <w:r w:rsidRPr="0051327F">
        <w:br/>
        <w:t xml:space="preserve">gateways or NAT gateways, ensuring data privacy and minimizing exposure </w:t>
      </w:r>
      <w:r w:rsidRPr="0051327F">
        <w:br/>
        <w:t>to external threats.</w:t>
      </w:r>
      <w:r w:rsidRPr="0051327F">
        <w:br/>
        <w:t xml:space="preserve">Design and deploy a scalable network architecture using AWS Transit </w:t>
      </w:r>
      <w:r w:rsidRPr="0051327F">
        <w:br/>
        <w:t>Gateway to simplify network connectivity between multiple VPCs</w:t>
      </w:r>
      <w:r w:rsidRPr="0051327F">
        <w:br/>
        <w:t>4 regions</w:t>
      </w:r>
      <w:r w:rsidRPr="0051327F">
        <w:br/>
        <w:t>Oregon us-west-2</w:t>
      </w:r>
      <w:r w:rsidRPr="0051327F">
        <w:br/>
        <w:t>Tokyo ap-northeast-1</w:t>
      </w:r>
      <w:r w:rsidRPr="0051327F">
        <w:br/>
        <w:t>Frankfurt eu-central-1</w:t>
      </w:r>
      <w:r w:rsidRPr="0051327F">
        <w:br/>
        <w:t>Paris  eu-west-3</w:t>
      </w:r>
      <w:r w:rsidRPr="0051327F">
        <w:br/>
        <w:t>Oregon us-west-2</w:t>
      </w:r>
      <w:r w:rsidRPr="0051327F">
        <w:br/>
        <w:t xml:space="preserve">To set </w:t>
      </w:r>
      <w:proofErr w:type="spellStart"/>
      <w:r w:rsidRPr="0051327F">
        <w:t>uo</w:t>
      </w:r>
      <w:proofErr w:type="spellEnd"/>
      <w:r w:rsidRPr="0051327F">
        <w:t xml:space="preserve"> </w:t>
      </w:r>
      <w:proofErr w:type="spellStart"/>
      <w:r w:rsidRPr="0051327F">
        <w:t>Tansit</w:t>
      </w:r>
      <w:proofErr w:type="spellEnd"/>
      <w:r w:rsidRPr="0051327F">
        <w:t xml:space="preserve"> Gateway and VPC endpoints for a multi VPC Architecture</w:t>
      </w:r>
      <w:r w:rsidRPr="0051327F">
        <w:br/>
        <w:t xml:space="preserve"> I have selected 4 regions in AWS</w:t>
      </w:r>
      <w:r w:rsidRPr="0051327F">
        <w:br/>
        <w:t xml:space="preserve">1. </w:t>
      </w:r>
      <w:proofErr w:type="gramStart"/>
      <w:r w:rsidRPr="0051327F">
        <w:t>Oregon :</w:t>
      </w:r>
      <w:proofErr w:type="gramEnd"/>
      <w:r w:rsidRPr="0051327F">
        <w:t xml:space="preserve"> us-west-2</w:t>
      </w:r>
      <w:r w:rsidRPr="0051327F">
        <w:br/>
        <w:t xml:space="preserve">2. </w:t>
      </w:r>
      <w:proofErr w:type="gramStart"/>
      <w:r w:rsidRPr="0051327F">
        <w:t>Tokyo :</w:t>
      </w:r>
      <w:proofErr w:type="gramEnd"/>
      <w:r w:rsidRPr="0051327F">
        <w:t xml:space="preserve"> ap-northeast-1</w:t>
      </w:r>
    </w:p>
    <w:p w14:paraId="72FFFCA6" w14:textId="77777777" w:rsidR="00CA6F35" w:rsidRPr="00CA6F35" w:rsidRDefault="00CA6F35" w:rsidP="00CA6F35">
      <w:pPr>
        <w:rPr>
          <w:lang w:val="en-IN"/>
        </w:rPr>
      </w:pPr>
      <w:r w:rsidRPr="00CA6F35">
        <w:rPr>
          <w:lang w:val="en-IN"/>
        </w:rPr>
        <w:br/>
        <w:t>3. Frankfurt: eu-central-1</w:t>
      </w:r>
    </w:p>
    <w:p w14:paraId="618C6F47" w14:textId="712F49CE" w:rsidR="00CA6F35" w:rsidRDefault="00CA6F35" w:rsidP="00CA6F35">
      <w:pPr>
        <w:rPr>
          <w:lang w:val="en-IN"/>
        </w:rPr>
      </w:pPr>
      <w:r w:rsidRPr="00CA6F35">
        <w:rPr>
          <w:lang w:val="en-IN"/>
        </w:rPr>
        <w:t>4. Paris: eu-west-3</w:t>
      </w:r>
      <w:r w:rsidRPr="00CA6F35">
        <w:rPr>
          <w:lang w:val="en-IN"/>
        </w:rPr>
        <w:br/>
        <w:t xml:space="preserve"> </w:t>
      </w:r>
      <w:r w:rsidRPr="00CA6F35">
        <w:rPr>
          <w:lang w:val="en-IN"/>
        </w:rPr>
        <w:br/>
        <w:t xml:space="preserve">Considering </w:t>
      </w:r>
      <w:proofErr w:type="spellStart"/>
      <w:r w:rsidRPr="00CA6F35">
        <w:rPr>
          <w:lang w:val="en-IN"/>
        </w:rPr>
        <w:t>oregon</w:t>
      </w:r>
      <w:proofErr w:type="spellEnd"/>
      <w:r w:rsidRPr="00CA6F35">
        <w:rPr>
          <w:lang w:val="en-IN"/>
        </w:rPr>
        <w:t xml:space="preserve"> as hub and spoke region for remaining regions</w:t>
      </w:r>
      <w:r w:rsidRPr="00CA6F35">
        <w:rPr>
          <w:lang w:val="en-IN"/>
        </w:rPr>
        <w:br/>
        <w:t xml:space="preserve"> </w:t>
      </w:r>
      <w:r w:rsidRPr="00CA6F35">
        <w:rPr>
          <w:lang w:val="en-IN"/>
        </w:rPr>
        <w:br/>
        <w:t>Consider Oregon region</w:t>
      </w:r>
      <w:r w:rsidRPr="00CA6F35">
        <w:rPr>
          <w:lang w:val="en-IN"/>
        </w:rPr>
        <w:br/>
        <w:t>Create VPC</w:t>
      </w:r>
      <w:r w:rsidRPr="00CA6F35">
        <w:rPr>
          <w:lang w:val="en-IN"/>
        </w:rPr>
        <w:br/>
        <w:t>Go to Amazon AWS console in that select VPC</w:t>
      </w:r>
      <w:r w:rsidRPr="00CA6F35">
        <w:rPr>
          <w:lang w:val="en-IN"/>
        </w:rPr>
        <w:br/>
        <w:t>select create VPC</w:t>
      </w:r>
      <w:r w:rsidRPr="00CA6F35">
        <w:rPr>
          <w:lang w:val="en-IN"/>
        </w:rPr>
        <w:br/>
        <w:t xml:space="preserve">Name: </w:t>
      </w:r>
      <w:proofErr w:type="spellStart"/>
      <w:r w:rsidRPr="00CA6F35">
        <w:rPr>
          <w:lang w:val="en-IN"/>
        </w:rPr>
        <w:t>vpchuboregon</w:t>
      </w:r>
      <w:proofErr w:type="spellEnd"/>
      <w:r w:rsidRPr="00CA6F35">
        <w:rPr>
          <w:lang w:val="en-IN"/>
        </w:rPr>
        <w:br/>
        <w:t>CIDR: 10.0.0.0/16</w:t>
      </w:r>
      <w:r w:rsidRPr="00CA6F35">
        <w:rPr>
          <w:lang w:val="en-IN"/>
        </w:rPr>
        <w:br/>
        <w:t xml:space="preserve"> </w:t>
      </w:r>
      <w:r w:rsidRPr="00CA6F35">
        <w:rPr>
          <w:lang w:val="en-IN"/>
        </w:rPr>
        <w:br/>
        <w:t xml:space="preserve">Create internet gateway and attach </w:t>
      </w:r>
      <w:proofErr w:type="spellStart"/>
      <w:r w:rsidRPr="00CA6F35">
        <w:rPr>
          <w:lang w:val="en-IN"/>
        </w:rPr>
        <w:t>vpc</w:t>
      </w:r>
      <w:proofErr w:type="spellEnd"/>
      <w:r w:rsidRPr="00CA6F35">
        <w:rPr>
          <w:lang w:val="en-IN"/>
        </w:rPr>
        <w:t xml:space="preserve"> created</w:t>
      </w:r>
      <w:r w:rsidRPr="00CA6F35">
        <w:rPr>
          <w:lang w:val="en-IN"/>
        </w:rPr>
        <w:br/>
        <w:t xml:space="preserve"> </w:t>
      </w:r>
      <w:r w:rsidRPr="00CA6F35">
        <w:rPr>
          <w:lang w:val="en-IN"/>
        </w:rPr>
        <w:br/>
        <w:t>Create Subnets:</w:t>
      </w:r>
      <w:r w:rsidRPr="00CA6F35">
        <w:rPr>
          <w:lang w:val="en-IN"/>
        </w:rPr>
        <w:br/>
        <w:t>Public subnet :10.0.1.0/24</w:t>
      </w:r>
      <w:r w:rsidRPr="00CA6F35">
        <w:rPr>
          <w:lang w:val="en-IN"/>
        </w:rPr>
        <w:br/>
        <w:t>Private subnet:10.0.2.0/24</w:t>
      </w:r>
      <w:r w:rsidRPr="00CA6F35">
        <w:rPr>
          <w:lang w:val="en-IN"/>
        </w:rPr>
        <w:br/>
        <w:t xml:space="preserve"> </w:t>
      </w:r>
      <w:r w:rsidRPr="00CA6F35">
        <w:rPr>
          <w:lang w:val="en-IN"/>
        </w:rPr>
        <w:br/>
        <w:t>Create Transit Gateway</w:t>
      </w:r>
      <w:r w:rsidRPr="00CA6F35">
        <w:rPr>
          <w:lang w:val="en-IN"/>
        </w:rPr>
        <w:br/>
        <w:t>Configure transit gateway with default ASN number 64512</w:t>
      </w:r>
      <w:r w:rsidRPr="00CA6F35">
        <w:rPr>
          <w:lang w:val="en-IN"/>
        </w:rPr>
        <w:br/>
      </w:r>
      <w:r w:rsidRPr="00CA6F35">
        <w:rPr>
          <w:lang w:val="en-IN"/>
        </w:rPr>
        <w:lastRenderedPageBreak/>
        <w:t xml:space="preserve">Now go to Transit Gateway attachments and create 1 attachment with </w:t>
      </w:r>
      <w:r w:rsidRPr="00CA6F35">
        <w:rPr>
          <w:lang w:val="en-IN"/>
        </w:rPr>
        <w:br/>
        <w:t xml:space="preserve">created </w:t>
      </w:r>
      <w:proofErr w:type="spellStart"/>
      <w:r w:rsidRPr="00CA6F35">
        <w:rPr>
          <w:lang w:val="en-IN"/>
        </w:rPr>
        <w:t>vpc</w:t>
      </w:r>
      <w:proofErr w:type="spellEnd"/>
      <w:r w:rsidRPr="00CA6F35">
        <w:rPr>
          <w:lang w:val="en-IN"/>
        </w:rPr>
        <w:t>-hub-</w:t>
      </w:r>
      <w:proofErr w:type="spellStart"/>
      <w:r w:rsidRPr="00CA6F35">
        <w:rPr>
          <w:lang w:val="en-IN"/>
        </w:rPr>
        <w:t>oregon</w:t>
      </w:r>
      <w:proofErr w:type="spellEnd"/>
    </w:p>
    <w:p w14:paraId="43D28575" w14:textId="77777777" w:rsidR="008B3DF1" w:rsidRDefault="008B3DF1" w:rsidP="00CA6F35">
      <w:pPr>
        <w:rPr>
          <w:lang w:val="en-IN"/>
        </w:rPr>
      </w:pPr>
    </w:p>
    <w:p w14:paraId="24295466" w14:textId="77777777" w:rsidR="00156801" w:rsidRPr="00CA6F35" w:rsidRDefault="00156801" w:rsidP="00CA6F35">
      <w:pPr>
        <w:rPr>
          <w:lang w:val="en-IN"/>
        </w:rPr>
      </w:pPr>
    </w:p>
    <w:p w14:paraId="32669840" w14:textId="638B9537" w:rsidR="00CA6F35" w:rsidRDefault="00156801">
      <w:r>
        <w:rPr>
          <w:noProof/>
        </w:rPr>
        <w:drawing>
          <wp:inline distT="0" distB="0" distL="0" distR="0" wp14:anchorId="7CE856B6" wp14:editId="4C43AAAD">
            <wp:extent cx="5943600" cy="1471930"/>
            <wp:effectExtent l="0" t="0" r="0" b="0"/>
            <wp:docPr id="1412401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015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CB09" w14:textId="77777777" w:rsidR="00F331C5" w:rsidRDefault="00F331C5"/>
    <w:p w14:paraId="7A76E16D" w14:textId="75499692" w:rsidR="00F331C5" w:rsidRDefault="00F331C5">
      <w:r>
        <w:rPr>
          <w:noProof/>
        </w:rPr>
        <w:drawing>
          <wp:inline distT="0" distB="0" distL="0" distR="0" wp14:anchorId="23226816" wp14:editId="1B91D63E">
            <wp:extent cx="5943600" cy="1962785"/>
            <wp:effectExtent l="0" t="0" r="0" b="0"/>
            <wp:docPr id="161326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62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9904" w14:textId="77777777" w:rsidR="00F331C5" w:rsidRDefault="00F331C5"/>
    <w:p w14:paraId="4BF02EE6" w14:textId="5DCDFFFF" w:rsidR="00F331C5" w:rsidRDefault="00652E6A">
      <w:r>
        <w:rPr>
          <w:noProof/>
        </w:rPr>
        <w:drawing>
          <wp:inline distT="0" distB="0" distL="0" distR="0" wp14:anchorId="42E2B93F" wp14:editId="2FF6E036">
            <wp:extent cx="5943600" cy="1725295"/>
            <wp:effectExtent l="0" t="0" r="0" b="8255"/>
            <wp:docPr id="7875281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2810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09E0" w14:textId="77777777" w:rsidR="001836D8" w:rsidRDefault="001836D8"/>
    <w:p w14:paraId="33A8F540" w14:textId="4EF03F06" w:rsidR="001836D8" w:rsidRDefault="001836D8">
      <w:r>
        <w:rPr>
          <w:noProof/>
        </w:rPr>
        <w:drawing>
          <wp:inline distT="0" distB="0" distL="0" distR="0" wp14:anchorId="71AEA50A" wp14:editId="547C2E44">
            <wp:extent cx="5943600" cy="1330960"/>
            <wp:effectExtent l="0" t="0" r="0" b="2540"/>
            <wp:docPr id="4213435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4352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A8A9" w14:textId="77777777" w:rsidR="001836D8" w:rsidRDefault="001836D8"/>
    <w:p w14:paraId="32D72D27" w14:textId="6048C957" w:rsidR="001836D8" w:rsidRDefault="007B72DD">
      <w:r>
        <w:rPr>
          <w:noProof/>
        </w:rPr>
        <w:lastRenderedPageBreak/>
        <w:drawing>
          <wp:inline distT="0" distB="0" distL="0" distR="0" wp14:anchorId="6360E6F2" wp14:editId="0178D066">
            <wp:extent cx="5943600" cy="1410335"/>
            <wp:effectExtent l="0" t="0" r="0" b="0"/>
            <wp:docPr id="155566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61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EE14" w14:textId="47A2DA1E" w:rsidR="00FD7D56" w:rsidRDefault="00FD7D56">
      <w:pPr>
        <w:rPr>
          <w:b/>
          <w:bCs/>
        </w:rPr>
      </w:pPr>
      <w:r w:rsidRPr="00FD7D56">
        <w:rPr>
          <w:b/>
          <w:bCs/>
        </w:rPr>
        <w:t>Tokyo ap-northeast-1</w:t>
      </w:r>
    </w:p>
    <w:p w14:paraId="22ABAE78" w14:textId="6F274E6D" w:rsidR="00FD7D56" w:rsidRDefault="00BF10C8">
      <w:r w:rsidRPr="00BF10C8">
        <w:t>Create VPC</w:t>
      </w:r>
      <w:r w:rsidRPr="00BF10C8">
        <w:br/>
        <w:t>Go to Amazon AWS console in that select VPC</w:t>
      </w:r>
      <w:r w:rsidRPr="00BF10C8">
        <w:br/>
        <w:t>select create VPC</w:t>
      </w:r>
      <w:r w:rsidRPr="00BF10C8">
        <w:br/>
        <w:t xml:space="preserve">Name: </w:t>
      </w:r>
      <w:proofErr w:type="spellStart"/>
      <w:r w:rsidRPr="00BF10C8">
        <w:t>vpc-tokyo</w:t>
      </w:r>
      <w:proofErr w:type="spellEnd"/>
      <w:r w:rsidRPr="00BF10C8">
        <w:br/>
        <w:t>CIDR: 11.0.0.0/16</w:t>
      </w:r>
      <w:r w:rsidRPr="00BF10C8">
        <w:br/>
        <w:t xml:space="preserve"> </w:t>
      </w:r>
      <w:r w:rsidRPr="00BF10C8">
        <w:br/>
        <w:t xml:space="preserve">Create internet gateway and attach </w:t>
      </w:r>
      <w:proofErr w:type="spellStart"/>
      <w:r w:rsidRPr="00BF10C8">
        <w:t>vpc</w:t>
      </w:r>
      <w:proofErr w:type="spellEnd"/>
      <w:r w:rsidRPr="00BF10C8">
        <w:t xml:space="preserve"> created</w:t>
      </w:r>
      <w:r w:rsidRPr="00BF10C8">
        <w:br/>
        <w:t xml:space="preserve"> </w:t>
      </w:r>
      <w:r w:rsidRPr="00BF10C8">
        <w:br/>
        <w:t>Create Subnets:</w:t>
      </w:r>
      <w:r w:rsidRPr="00BF10C8">
        <w:br/>
        <w:t>Public subnet :11.0.1.0/24</w:t>
      </w:r>
      <w:r w:rsidRPr="00BF10C8">
        <w:br/>
        <w:t>Private subnet:11.0.2.0/24</w:t>
      </w:r>
      <w:r w:rsidRPr="00BF10C8">
        <w:br/>
        <w:t xml:space="preserve"> </w:t>
      </w:r>
      <w:r w:rsidRPr="00BF10C8">
        <w:br/>
        <w:t>Create Transit Gateway</w:t>
      </w:r>
      <w:r w:rsidRPr="00BF10C8">
        <w:br/>
        <w:t>Configure transit gateway with default ASN number 64513</w:t>
      </w:r>
      <w:r w:rsidRPr="00BF10C8">
        <w:br/>
        <w:t>Now go to Transit Gateway attachments and create 1 attachment with</w:t>
      </w:r>
      <w:r w:rsidR="00D14B4E">
        <w:t xml:space="preserve"> </w:t>
      </w:r>
      <w:r w:rsidR="00D14B4E" w:rsidRPr="00D14B4E">
        <w:br/>
        <w:t xml:space="preserve">created </w:t>
      </w:r>
      <w:proofErr w:type="spellStart"/>
      <w:r w:rsidR="00D14B4E" w:rsidRPr="00D14B4E">
        <w:t>vpc-tokyo</w:t>
      </w:r>
      <w:proofErr w:type="spellEnd"/>
    </w:p>
    <w:p w14:paraId="41A8C59D" w14:textId="77777777" w:rsidR="003951C6" w:rsidRDefault="003951C6"/>
    <w:p w14:paraId="7D8AE7B6" w14:textId="77777777" w:rsidR="003951C6" w:rsidRDefault="003951C6"/>
    <w:p w14:paraId="2B75556B" w14:textId="6355D126" w:rsidR="00D14B4E" w:rsidRDefault="003951C6">
      <w:r>
        <w:rPr>
          <w:noProof/>
        </w:rPr>
        <w:drawing>
          <wp:inline distT="0" distB="0" distL="0" distR="0" wp14:anchorId="6E459590" wp14:editId="1EEB9467">
            <wp:extent cx="5943600" cy="1277620"/>
            <wp:effectExtent l="0" t="0" r="0" b="0"/>
            <wp:docPr id="12354458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4580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A603A" w14:textId="4080FA75" w:rsidR="006D3F44" w:rsidRDefault="006D3F44">
      <w:r>
        <w:rPr>
          <w:noProof/>
        </w:rPr>
        <w:drawing>
          <wp:inline distT="0" distB="0" distL="0" distR="0" wp14:anchorId="2F1542F5" wp14:editId="60B60A56">
            <wp:extent cx="5943600" cy="1776730"/>
            <wp:effectExtent l="0" t="0" r="0" b="0"/>
            <wp:docPr id="9082226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2266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FED0" w14:textId="27443F38" w:rsidR="00ED4F16" w:rsidRDefault="00C02323">
      <w:r>
        <w:rPr>
          <w:noProof/>
        </w:rPr>
        <w:lastRenderedPageBreak/>
        <w:drawing>
          <wp:inline distT="0" distB="0" distL="0" distR="0" wp14:anchorId="003A1426" wp14:editId="678CF9C4">
            <wp:extent cx="5943600" cy="1661160"/>
            <wp:effectExtent l="0" t="0" r="0" b="0"/>
            <wp:docPr id="20378931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9315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77C3" w14:textId="156F1AFD" w:rsidR="003B7C01" w:rsidRDefault="006525DC">
      <w:r>
        <w:rPr>
          <w:noProof/>
        </w:rPr>
        <w:drawing>
          <wp:inline distT="0" distB="0" distL="0" distR="0" wp14:anchorId="626B1B5F" wp14:editId="2D0E582A">
            <wp:extent cx="5943600" cy="1329690"/>
            <wp:effectExtent l="0" t="0" r="0" b="3810"/>
            <wp:docPr id="7108399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3999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C8B3" w14:textId="59F3F8D4" w:rsidR="006525DC" w:rsidRPr="00614E49" w:rsidRDefault="00614E49">
      <w:pPr>
        <w:rPr>
          <w:b/>
          <w:bCs/>
        </w:rPr>
      </w:pPr>
      <w:r w:rsidRPr="00614E49">
        <w:rPr>
          <w:b/>
          <w:bCs/>
        </w:rPr>
        <w:t>Frankfurt eu-central-1</w:t>
      </w:r>
    </w:p>
    <w:p w14:paraId="68B0B6F2" w14:textId="77777777" w:rsidR="003951C6" w:rsidRDefault="003951C6"/>
    <w:p w14:paraId="631C67F3" w14:textId="77777777" w:rsidR="00D14B4E" w:rsidRDefault="00D14B4E"/>
    <w:p w14:paraId="7118C488" w14:textId="1129ED7D" w:rsidR="00D14B4E" w:rsidRDefault="00DD59B6">
      <w:r w:rsidRPr="00DD59B6">
        <w:t>Create VPC</w:t>
      </w:r>
      <w:r w:rsidRPr="00DD59B6">
        <w:br/>
        <w:t>Go to Amazon AWS console in that select VPC</w:t>
      </w:r>
      <w:r w:rsidRPr="00DD59B6">
        <w:br/>
        <w:t>select create VPC</w:t>
      </w:r>
      <w:r w:rsidRPr="00DD59B6">
        <w:br/>
        <w:t xml:space="preserve">Name: </w:t>
      </w:r>
      <w:proofErr w:type="spellStart"/>
      <w:r w:rsidRPr="00DD59B6">
        <w:t>vpc-frankfurt</w:t>
      </w:r>
      <w:proofErr w:type="spellEnd"/>
      <w:r w:rsidRPr="00DD59B6">
        <w:br/>
        <w:t>CIDR: 12.0.0.0/16</w:t>
      </w:r>
      <w:r w:rsidRPr="00DD59B6">
        <w:br/>
        <w:t xml:space="preserve"> </w:t>
      </w:r>
      <w:r w:rsidRPr="00DD59B6">
        <w:br/>
        <w:t xml:space="preserve">Create internet gateway and attach </w:t>
      </w:r>
      <w:proofErr w:type="spellStart"/>
      <w:r w:rsidRPr="00DD59B6">
        <w:t>vpc</w:t>
      </w:r>
      <w:proofErr w:type="spellEnd"/>
      <w:r w:rsidRPr="00DD59B6">
        <w:t xml:space="preserve"> created</w:t>
      </w:r>
      <w:r w:rsidRPr="00DD59B6">
        <w:br/>
        <w:t xml:space="preserve"> </w:t>
      </w:r>
      <w:r w:rsidRPr="00DD59B6">
        <w:br/>
        <w:t>Create Subnets:</w:t>
      </w:r>
      <w:r w:rsidRPr="00DD59B6">
        <w:br/>
        <w:t>Public subnet :12.0.1.0/24</w:t>
      </w:r>
      <w:r w:rsidRPr="00DD59B6">
        <w:br/>
        <w:t>Private subnet:12.0.2.0/24</w:t>
      </w:r>
      <w:r w:rsidRPr="00DD59B6">
        <w:br/>
        <w:t xml:space="preserve"> </w:t>
      </w:r>
      <w:r w:rsidRPr="00DD59B6">
        <w:br/>
        <w:t>Create Transit Gateway</w:t>
      </w:r>
      <w:r w:rsidRPr="00DD59B6">
        <w:br/>
        <w:t>Configure transit gateway with default ASN number 64514</w:t>
      </w:r>
      <w:r w:rsidRPr="00DD59B6">
        <w:br/>
        <w:t>Now go to Transit Gateway attachments and create 1 attachment with</w:t>
      </w:r>
      <w:r w:rsidR="00255556" w:rsidRPr="00255556">
        <w:br/>
        <w:t xml:space="preserve">created </w:t>
      </w:r>
      <w:proofErr w:type="spellStart"/>
      <w:r w:rsidR="00255556" w:rsidRPr="00255556">
        <w:t>vpc-frankfurt</w:t>
      </w:r>
      <w:proofErr w:type="spellEnd"/>
    </w:p>
    <w:p w14:paraId="403B4D82" w14:textId="77777777" w:rsidR="00255556" w:rsidRDefault="00255556"/>
    <w:p w14:paraId="2BD02873" w14:textId="08BC5DEE" w:rsidR="00AC19DA" w:rsidRDefault="00AC19DA">
      <w:r>
        <w:rPr>
          <w:noProof/>
        </w:rPr>
        <w:drawing>
          <wp:inline distT="0" distB="0" distL="0" distR="0" wp14:anchorId="3D6C3998" wp14:editId="3BAD8BE4">
            <wp:extent cx="5943600" cy="1235710"/>
            <wp:effectExtent l="0" t="0" r="0" b="2540"/>
            <wp:docPr id="19040687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6877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AD6E" w14:textId="0B641CF9" w:rsidR="00C35034" w:rsidRDefault="00C35034">
      <w:r>
        <w:rPr>
          <w:noProof/>
        </w:rPr>
        <w:lastRenderedPageBreak/>
        <w:drawing>
          <wp:inline distT="0" distB="0" distL="0" distR="0" wp14:anchorId="1AB82811" wp14:editId="7AAE2DCE">
            <wp:extent cx="5943600" cy="2004695"/>
            <wp:effectExtent l="0" t="0" r="0" b="0"/>
            <wp:docPr id="3512463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4636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FD4B" w14:textId="629D1B6F" w:rsidR="00C35034" w:rsidRDefault="00C35034">
      <w:r>
        <w:t xml:space="preserve"> </w:t>
      </w:r>
    </w:p>
    <w:p w14:paraId="64F8D63D" w14:textId="0C863D87" w:rsidR="00C35034" w:rsidRDefault="00CD0CDC">
      <w:r>
        <w:rPr>
          <w:noProof/>
        </w:rPr>
        <w:drawing>
          <wp:inline distT="0" distB="0" distL="0" distR="0" wp14:anchorId="14F30B29" wp14:editId="56F1D9CE">
            <wp:extent cx="5943600" cy="1576070"/>
            <wp:effectExtent l="0" t="0" r="0" b="5080"/>
            <wp:docPr id="3179332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3322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F3EA" w14:textId="54074469" w:rsidR="00A4235A" w:rsidRDefault="00A4235A">
      <w:r>
        <w:rPr>
          <w:noProof/>
        </w:rPr>
        <w:drawing>
          <wp:inline distT="0" distB="0" distL="0" distR="0" wp14:anchorId="35D84B1C" wp14:editId="2B2AF2F8">
            <wp:extent cx="5943600" cy="1243965"/>
            <wp:effectExtent l="0" t="0" r="0" b="0"/>
            <wp:docPr id="10307011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701168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9223" w14:textId="3377C0A1" w:rsidR="001A5D73" w:rsidRDefault="001A5D73">
      <w:r>
        <w:rPr>
          <w:noProof/>
        </w:rPr>
        <w:drawing>
          <wp:inline distT="0" distB="0" distL="0" distR="0" wp14:anchorId="1425B59C" wp14:editId="39A7D601">
            <wp:extent cx="5943600" cy="2069465"/>
            <wp:effectExtent l="0" t="0" r="0" b="6985"/>
            <wp:docPr id="222186752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86752" name="Picture 1" descr="A computer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7372" w14:textId="77777777" w:rsidR="00283DBB" w:rsidRPr="00283DBB" w:rsidRDefault="00283DBB" w:rsidP="00283DBB">
      <w:pPr>
        <w:rPr>
          <w:lang w:val="en-IN"/>
        </w:rPr>
      </w:pPr>
      <w:proofErr w:type="gramStart"/>
      <w:r w:rsidRPr="00283DBB">
        <w:rPr>
          <w:b/>
          <w:bCs/>
          <w:lang w:val="en-IN"/>
        </w:rPr>
        <w:t>Paris  eu</w:t>
      </w:r>
      <w:proofErr w:type="gramEnd"/>
      <w:r w:rsidRPr="00283DBB">
        <w:rPr>
          <w:b/>
          <w:bCs/>
          <w:lang w:val="en-IN"/>
        </w:rPr>
        <w:t>-west-3</w:t>
      </w:r>
      <w:r w:rsidRPr="00283DBB">
        <w:rPr>
          <w:lang w:val="en-IN"/>
        </w:rPr>
        <w:br/>
        <w:t>Create VPC</w:t>
      </w:r>
      <w:r w:rsidRPr="00283DBB">
        <w:rPr>
          <w:lang w:val="en-IN"/>
        </w:rPr>
        <w:br/>
        <w:t>Go to Amazon AWS console in that select VPC</w:t>
      </w:r>
      <w:r w:rsidRPr="00283DBB">
        <w:rPr>
          <w:lang w:val="en-IN"/>
        </w:rPr>
        <w:br/>
        <w:t>select create VPC</w:t>
      </w:r>
      <w:r w:rsidRPr="00283DBB">
        <w:rPr>
          <w:lang w:val="en-IN"/>
        </w:rPr>
        <w:br/>
        <w:t xml:space="preserve">Name: </w:t>
      </w:r>
      <w:proofErr w:type="spellStart"/>
      <w:r w:rsidRPr="00283DBB">
        <w:rPr>
          <w:lang w:val="en-IN"/>
        </w:rPr>
        <w:t>vpc</w:t>
      </w:r>
      <w:proofErr w:type="spellEnd"/>
      <w:r w:rsidRPr="00283DBB">
        <w:rPr>
          <w:lang w:val="en-IN"/>
        </w:rPr>
        <w:t>-Paris</w:t>
      </w:r>
      <w:r w:rsidRPr="00283DBB">
        <w:rPr>
          <w:lang w:val="en-IN"/>
        </w:rPr>
        <w:br/>
        <w:t>CIDR: 13.0.0.0/16</w:t>
      </w:r>
      <w:r w:rsidRPr="00283DBB">
        <w:rPr>
          <w:lang w:val="en-IN"/>
        </w:rPr>
        <w:br/>
      </w:r>
      <w:r w:rsidRPr="00283DBB">
        <w:rPr>
          <w:lang w:val="en-IN"/>
        </w:rPr>
        <w:lastRenderedPageBreak/>
        <w:t xml:space="preserve"> </w:t>
      </w:r>
      <w:r w:rsidRPr="00283DBB">
        <w:rPr>
          <w:lang w:val="en-IN"/>
        </w:rPr>
        <w:br/>
        <w:t xml:space="preserve">Create internet gateway and attach </w:t>
      </w:r>
      <w:proofErr w:type="spellStart"/>
      <w:r w:rsidRPr="00283DBB">
        <w:rPr>
          <w:lang w:val="en-IN"/>
        </w:rPr>
        <w:t>vpc</w:t>
      </w:r>
      <w:proofErr w:type="spellEnd"/>
      <w:r w:rsidRPr="00283DBB">
        <w:rPr>
          <w:lang w:val="en-IN"/>
        </w:rPr>
        <w:t xml:space="preserve"> created</w:t>
      </w:r>
      <w:r w:rsidRPr="00283DBB">
        <w:rPr>
          <w:lang w:val="en-IN"/>
        </w:rPr>
        <w:br/>
        <w:t xml:space="preserve"> </w:t>
      </w:r>
    </w:p>
    <w:p w14:paraId="1401C34B" w14:textId="2E3ACA10" w:rsidR="00283DBB" w:rsidRPr="00283DBB" w:rsidRDefault="00283DBB" w:rsidP="00283DBB">
      <w:pPr>
        <w:rPr>
          <w:lang w:val="en-IN"/>
        </w:rPr>
      </w:pPr>
      <w:r w:rsidRPr="00283DBB">
        <w:rPr>
          <w:lang w:val="en-IN"/>
        </w:rPr>
        <w:t>Create Subnets:</w:t>
      </w:r>
      <w:r w:rsidRPr="00283DBB">
        <w:rPr>
          <w:lang w:val="en-IN"/>
        </w:rPr>
        <w:br/>
        <w:t>Public subnet :13.0.1.0/24</w:t>
      </w:r>
      <w:r w:rsidRPr="00283DBB">
        <w:rPr>
          <w:lang w:val="en-IN"/>
        </w:rPr>
        <w:br/>
        <w:t>Private subnet:13.0.2.0/24</w:t>
      </w:r>
      <w:r w:rsidRPr="00283DBB">
        <w:rPr>
          <w:lang w:val="en-IN"/>
        </w:rPr>
        <w:br/>
        <w:t xml:space="preserve"> </w:t>
      </w:r>
      <w:r w:rsidRPr="00283DBB">
        <w:rPr>
          <w:lang w:val="en-IN"/>
        </w:rPr>
        <w:br/>
        <w:t>Create Transit Gateway</w:t>
      </w:r>
      <w:r w:rsidRPr="00283DBB">
        <w:rPr>
          <w:lang w:val="en-IN"/>
        </w:rPr>
        <w:br/>
        <w:t>Configure transit gateway with default ASN number 64515</w:t>
      </w:r>
      <w:r w:rsidRPr="00283DBB">
        <w:rPr>
          <w:lang w:val="en-IN"/>
        </w:rPr>
        <w:br/>
        <w:t>Now go to Transit Gateway attachments and create 1 attachment with</w:t>
      </w:r>
      <w:r w:rsidR="00434D45" w:rsidRPr="00434D45">
        <w:br/>
        <w:t xml:space="preserve">created </w:t>
      </w:r>
      <w:proofErr w:type="spellStart"/>
      <w:r w:rsidR="00434D45" w:rsidRPr="00434D45">
        <w:t>vpc</w:t>
      </w:r>
      <w:proofErr w:type="spellEnd"/>
      <w:r w:rsidR="00434D45" w:rsidRPr="00434D45">
        <w:t>-Paris</w:t>
      </w:r>
      <w:r w:rsidRPr="00283DBB">
        <w:rPr>
          <w:lang w:val="en-IN"/>
        </w:rPr>
        <w:t xml:space="preserve"> </w:t>
      </w:r>
    </w:p>
    <w:p w14:paraId="3336D236" w14:textId="6715080F" w:rsidR="001A5D73" w:rsidRDefault="00434D45">
      <w:r w:rsidRPr="00434D45">
        <w:br/>
      </w:r>
    </w:p>
    <w:p w14:paraId="144EB964" w14:textId="741160DE" w:rsidR="00A4235A" w:rsidRDefault="00D736CA">
      <w:r>
        <w:rPr>
          <w:noProof/>
        </w:rPr>
        <w:drawing>
          <wp:inline distT="0" distB="0" distL="0" distR="0" wp14:anchorId="59BE2440" wp14:editId="628CFEB8">
            <wp:extent cx="5943600" cy="1362710"/>
            <wp:effectExtent l="0" t="0" r="0" b="8890"/>
            <wp:docPr id="12609207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2073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4516" w14:textId="32254FBE" w:rsidR="00931B6F" w:rsidRDefault="00931B6F">
      <w:r>
        <w:rPr>
          <w:noProof/>
        </w:rPr>
        <w:drawing>
          <wp:inline distT="0" distB="0" distL="0" distR="0" wp14:anchorId="5C70FCDF" wp14:editId="074F1E12">
            <wp:extent cx="5943600" cy="1952625"/>
            <wp:effectExtent l="0" t="0" r="0" b="9525"/>
            <wp:docPr id="20698588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58879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3950" w14:textId="316CD9A9" w:rsidR="00BE5024" w:rsidRDefault="00BE5024">
      <w:r>
        <w:rPr>
          <w:noProof/>
        </w:rPr>
        <w:drawing>
          <wp:inline distT="0" distB="0" distL="0" distR="0" wp14:anchorId="37E7030F" wp14:editId="74239CB6">
            <wp:extent cx="5943600" cy="1632585"/>
            <wp:effectExtent l="0" t="0" r="0" b="5715"/>
            <wp:docPr id="14392565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5659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857B" w14:textId="5D788765" w:rsidR="007C78C9" w:rsidRDefault="007C78C9">
      <w:r>
        <w:rPr>
          <w:noProof/>
        </w:rPr>
        <w:lastRenderedPageBreak/>
        <w:drawing>
          <wp:inline distT="0" distB="0" distL="0" distR="0" wp14:anchorId="73EF23ED" wp14:editId="07F933C4">
            <wp:extent cx="5943600" cy="1456690"/>
            <wp:effectExtent l="0" t="0" r="0" b="0"/>
            <wp:docPr id="3567441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4413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7E18" w14:textId="1E6E3514" w:rsidR="007C78C9" w:rsidRDefault="00071173">
      <w:r>
        <w:rPr>
          <w:noProof/>
        </w:rPr>
        <w:drawing>
          <wp:inline distT="0" distB="0" distL="0" distR="0" wp14:anchorId="04F6FA1D" wp14:editId="038937B6">
            <wp:extent cx="5943600" cy="1508760"/>
            <wp:effectExtent l="0" t="0" r="0" b="0"/>
            <wp:docPr id="20182029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0290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7EEE" w14:textId="77777777" w:rsidR="00A51E4D" w:rsidRPr="00A51E4D" w:rsidRDefault="00A51E4D" w:rsidP="00A51E4D">
      <w:pPr>
        <w:rPr>
          <w:lang w:val="en-IN"/>
        </w:rPr>
      </w:pPr>
      <w:r w:rsidRPr="00A51E4D">
        <w:rPr>
          <w:lang w:val="en-IN"/>
        </w:rPr>
        <w:t>Multi-VPC-Peering-TGW</w:t>
      </w:r>
      <w:r w:rsidRPr="00A51E4D">
        <w:rPr>
          <w:lang w:val="en-IN"/>
        </w:rPr>
        <w:br/>
        <w:t>Create Transit Gateway</w:t>
      </w:r>
      <w:r w:rsidRPr="00A51E4D">
        <w:rPr>
          <w:lang w:val="en-IN"/>
        </w:rPr>
        <w:br/>
        <w:t>Configure transit gateway with default ASN number 64515</w:t>
      </w:r>
    </w:p>
    <w:p w14:paraId="7B1F6DF6" w14:textId="77777777" w:rsidR="00A51E4D" w:rsidRPr="00A51E4D" w:rsidRDefault="00A51E4D" w:rsidP="00A51E4D">
      <w:pPr>
        <w:rPr>
          <w:lang w:val="en-IN"/>
        </w:rPr>
      </w:pPr>
      <w:r w:rsidRPr="00A51E4D">
        <w:rPr>
          <w:lang w:val="en-IN"/>
        </w:rPr>
        <w:t xml:space="preserve">Now go to Transit Gateway attachments and create 1 attachment with </w:t>
      </w:r>
      <w:r w:rsidRPr="00A51E4D">
        <w:rPr>
          <w:lang w:val="en-IN"/>
        </w:rPr>
        <w:br/>
        <w:t xml:space="preserve">created </w:t>
      </w:r>
      <w:proofErr w:type="spellStart"/>
      <w:r w:rsidRPr="00A51E4D">
        <w:rPr>
          <w:lang w:val="en-IN"/>
        </w:rPr>
        <w:t>vpc</w:t>
      </w:r>
      <w:proofErr w:type="spellEnd"/>
      <w:r w:rsidRPr="00A51E4D">
        <w:rPr>
          <w:lang w:val="en-IN"/>
        </w:rPr>
        <w:t>-Paris</w:t>
      </w:r>
      <w:r w:rsidRPr="00A51E4D">
        <w:rPr>
          <w:lang w:val="en-IN"/>
        </w:rPr>
        <w:br/>
        <w:t xml:space="preserve"> </w:t>
      </w:r>
      <w:r w:rsidRPr="00A51E4D">
        <w:rPr>
          <w:lang w:val="en-IN"/>
        </w:rPr>
        <w:br/>
        <w:t>Now again select Oregon region</w:t>
      </w:r>
      <w:r w:rsidRPr="00A51E4D">
        <w:rPr>
          <w:lang w:val="en-IN"/>
        </w:rPr>
        <w:br/>
        <w:t>Go to Transit Gateway attachments</w:t>
      </w:r>
      <w:r w:rsidRPr="00A51E4D">
        <w:rPr>
          <w:lang w:val="en-IN"/>
        </w:rPr>
        <w:br/>
        <w:t xml:space="preserve">Create transit gateway attachment there select attachment type as peering </w:t>
      </w:r>
      <w:r w:rsidRPr="00A51E4D">
        <w:rPr>
          <w:lang w:val="en-IN"/>
        </w:rPr>
        <w:br/>
        <w:t>select appropriate id and subnet ids</w:t>
      </w:r>
      <w:r w:rsidRPr="00A51E4D">
        <w:rPr>
          <w:lang w:val="en-IN"/>
        </w:rPr>
        <w:br/>
        <w:t xml:space="preserve">create </w:t>
      </w:r>
      <w:proofErr w:type="spellStart"/>
      <w:r w:rsidRPr="00A51E4D">
        <w:rPr>
          <w:lang w:val="en-IN"/>
        </w:rPr>
        <w:t>vpc</w:t>
      </w:r>
      <w:proofErr w:type="spellEnd"/>
      <w:r w:rsidRPr="00A51E4D">
        <w:rPr>
          <w:lang w:val="en-IN"/>
        </w:rPr>
        <w:t xml:space="preserve"> peering attachment</w:t>
      </w:r>
      <w:r w:rsidRPr="00A51E4D">
        <w:rPr>
          <w:lang w:val="en-IN"/>
        </w:rPr>
        <w:br/>
        <w:t xml:space="preserve">same repeat for other regions create transit gateway peering attachments </w:t>
      </w:r>
      <w:r w:rsidRPr="00A51E4D">
        <w:rPr>
          <w:lang w:val="en-IN"/>
        </w:rPr>
        <w:br/>
        <w:t>with respective configurations</w:t>
      </w:r>
      <w:r w:rsidRPr="00A51E4D">
        <w:rPr>
          <w:lang w:val="en-IN"/>
        </w:rPr>
        <w:br/>
        <w:t xml:space="preserve">send the request to accept to peering for transit gateway and accept in </w:t>
      </w:r>
      <w:r w:rsidRPr="00A51E4D">
        <w:rPr>
          <w:lang w:val="en-IN"/>
        </w:rPr>
        <w:br/>
        <w:t>respective regions</w:t>
      </w:r>
      <w:r w:rsidRPr="00A51E4D">
        <w:rPr>
          <w:lang w:val="en-IN"/>
        </w:rPr>
        <w:br/>
        <w:t xml:space="preserve"> </w:t>
      </w:r>
      <w:r w:rsidRPr="00A51E4D">
        <w:rPr>
          <w:lang w:val="en-IN"/>
        </w:rPr>
        <w:br/>
        <w:t>Now come to Transit gateway Route table</w:t>
      </w:r>
      <w:r w:rsidRPr="00A51E4D">
        <w:rPr>
          <w:lang w:val="en-IN"/>
        </w:rPr>
        <w:br/>
        <w:t>check for propagation is enabled for hub region</w:t>
      </w:r>
      <w:r w:rsidRPr="00A51E4D">
        <w:rPr>
          <w:lang w:val="en-IN"/>
        </w:rPr>
        <w:br/>
        <w:t>Now create the static Routes with resource as peering</w:t>
      </w:r>
      <w:r w:rsidRPr="00A51E4D">
        <w:rPr>
          <w:lang w:val="en-IN"/>
        </w:rPr>
        <w:br/>
        <w:t>11.0.0.0/16 transit gateway</w:t>
      </w:r>
      <w:r w:rsidRPr="00A51E4D">
        <w:rPr>
          <w:lang w:val="en-IN"/>
        </w:rPr>
        <w:br/>
        <w:t>12.0.0.0/16 transit gateway</w:t>
      </w:r>
      <w:r w:rsidRPr="00A51E4D">
        <w:rPr>
          <w:lang w:val="en-IN"/>
        </w:rPr>
        <w:br/>
        <w:t>13.0.0.0/16 transit gateway</w:t>
      </w:r>
      <w:r w:rsidRPr="00A51E4D">
        <w:rPr>
          <w:lang w:val="en-IN"/>
        </w:rPr>
        <w:br/>
        <w:t xml:space="preserve"> </w:t>
      </w:r>
    </w:p>
    <w:p w14:paraId="5BF93A40" w14:textId="668FF9F4" w:rsidR="00A51E4D" w:rsidRDefault="000863F0">
      <w:r w:rsidRPr="000863F0">
        <w:br/>
        <w:t>Same repeat for other regions and create appropriate static routes</w:t>
      </w:r>
    </w:p>
    <w:p w14:paraId="78B5DD65" w14:textId="77777777" w:rsidR="000863F0" w:rsidRDefault="000863F0"/>
    <w:p w14:paraId="0BF1A9C6" w14:textId="16778AB2" w:rsidR="000863F0" w:rsidRDefault="00DA0D26">
      <w:r>
        <w:rPr>
          <w:noProof/>
        </w:rPr>
        <w:lastRenderedPageBreak/>
        <w:drawing>
          <wp:inline distT="0" distB="0" distL="0" distR="0" wp14:anchorId="03109EEB" wp14:editId="67703467">
            <wp:extent cx="5943600" cy="1646555"/>
            <wp:effectExtent l="0" t="0" r="0" b="0"/>
            <wp:docPr id="1030618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183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E42D" w14:textId="77777777" w:rsidR="00DA0D26" w:rsidRDefault="00DA0D26"/>
    <w:p w14:paraId="730C35C3" w14:textId="77777777" w:rsidR="00D736CA" w:rsidRDefault="00D736CA"/>
    <w:p w14:paraId="034A5D81" w14:textId="0E9F5DB6" w:rsidR="00CD0CDC" w:rsidRDefault="00C241AE">
      <w:r>
        <w:rPr>
          <w:noProof/>
        </w:rPr>
        <w:drawing>
          <wp:inline distT="0" distB="0" distL="0" distR="0" wp14:anchorId="12DAC91D" wp14:editId="23503EAC">
            <wp:extent cx="5943600" cy="1865630"/>
            <wp:effectExtent l="0" t="0" r="0" b="1270"/>
            <wp:docPr id="3415452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45271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5401" w14:textId="15860A46" w:rsidR="00292AE7" w:rsidRDefault="00292AE7">
      <w:r>
        <w:rPr>
          <w:noProof/>
        </w:rPr>
        <w:drawing>
          <wp:inline distT="0" distB="0" distL="0" distR="0" wp14:anchorId="5244EABB" wp14:editId="2B9D0185">
            <wp:extent cx="5943600" cy="1235710"/>
            <wp:effectExtent l="0" t="0" r="0" b="2540"/>
            <wp:docPr id="12222182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18286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8B9D" w14:textId="7BFE82B8" w:rsidR="00292AE7" w:rsidRDefault="00E51EC4">
      <w:r>
        <w:rPr>
          <w:noProof/>
        </w:rPr>
        <w:drawing>
          <wp:inline distT="0" distB="0" distL="0" distR="0" wp14:anchorId="6DE9D057" wp14:editId="618E1F53">
            <wp:extent cx="5943600" cy="2926715"/>
            <wp:effectExtent l="0" t="0" r="0" b="6985"/>
            <wp:docPr id="12118025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02510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0A15" w14:textId="77777777" w:rsidR="00AC19DA" w:rsidRDefault="00AC19DA"/>
    <w:p w14:paraId="5381E46B" w14:textId="6AD62FA1" w:rsidR="00285EBE" w:rsidRDefault="00285EBE">
      <w:r w:rsidRPr="00285EBE">
        <w:lastRenderedPageBreak/>
        <w:t xml:space="preserve">Now </w:t>
      </w:r>
      <w:proofErr w:type="spellStart"/>
      <w:r w:rsidRPr="00285EBE">
        <w:t>its</w:t>
      </w:r>
      <w:proofErr w:type="spellEnd"/>
      <w:r w:rsidRPr="00285EBE">
        <w:t xml:space="preserve"> time to launch the EC2 instances in AWS console</w:t>
      </w:r>
      <w:r w:rsidRPr="00285EBE">
        <w:br/>
        <w:t>Paris-Ec2-instance</w:t>
      </w:r>
      <w:r w:rsidRPr="00285EBE">
        <w:br/>
        <w:t xml:space="preserve">Now create the private ec2- instance in </w:t>
      </w:r>
      <w:proofErr w:type="spellStart"/>
      <w:r w:rsidRPr="00285EBE">
        <w:t>aws</w:t>
      </w:r>
      <w:proofErr w:type="spellEnd"/>
      <w:r w:rsidRPr="00285EBE">
        <w:t xml:space="preserve"> by selecting appropriate </w:t>
      </w:r>
      <w:proofErr w:type="spellStart"/>
      <w:r w:rsidRPr="00285EBE">
        <w:t>vpc</w:t>
      </w:r>
      <w:proofErr w:type="spellEnd"/>
      <w:r w:rsidRPr="00285EBE">
        <w:t xml:space="preserve"> </w:t>
      </w:r>
      <w:r w:rsidRPr="00285EBE">
        <w:br/>
        <w:t>created and subnet as private subnet and launch the instance</w:t>
      </w:r>
    </w:p>
    <w:p w14:paraId="64E4F55F" w14:textId="627D350B" w:rsidR="00285EBE" w:rsidRDefault="00451849">
      <w:r>
        <w:rPr>
          <w:noProof/>
        </w:rPr>
        <w:drawing>
          <wp:inline distT="0" distB="0" distL="0" distR="0" wp14:anchorId="7868E09A" wp14:editId="7E97554A">
            <wp:extent cx="5943600" cy="1379855"/>
            <wp:effectExtent l="0" t="0" r="0" b="0"/>
            <wp:docPr id="21170695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69503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D30D" w14:textId="350F6F73" w:rsidR="00451849" w:rsidRDefault="00451849">
      <w:r>
        <w:rPr>
          <w:noProof/>
        </w:rPr>
        <w:drawing>
          <wp:inline distT="0" distB="0" distL="0" distR="0" wp14:anchorId="2C336A31" wp14:editId="62251E12">
            <wp:extent cx="5943600" cy="1400810"/>
            <wp:effectExtent l="0" t="0" r="0" b="8890"/>
            <wp:docPr id="3945483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48326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EE2D" w14:textId="44FF7DB1" w:rsidR="00451849" w:rsidRDefault="00451849">
      <w:r>
        <w:t xml:space="preserve"> </w:t>
      </w:r>
    </w:p>
    <w:p w14:paraId="60BE6D86" w14:textId="46C8B307" w:rsidR="00451849" w:rsidRDefault="001622C3">
      <w:r>
        <w:rPr>
          <w:noProof/>
        </w:rPr>
        <w:drawing>
          <wp:inline distT="0" distB="0" distL="0" distR="0" wp14:anchorId="1C88DD20" wp14:editId="4F736DB2">
            <wp:extent cx="5943600" cy="1156335"/>
            <wp:effectExtent l="0" t="0" r="0" b="5715"/>
            <wp:docPr id="19829254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25444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E84C" w14:textId="1A442773" w:rsidR="001622C3" w:rsidRDefault="001622C3">
      <w:r>
        <w:t xml:space="preserve"> </w:t>
      </w:r>
    </w:p>
    <w:p w14:paraId="6FFA5E91" w14:textId="266D55BC" w:rsidR="001622C3" w:rsidRDefault="001622C3">
      <w:r>
        <w:rPr>
          <w:noProof/>
        </w:rPr>
        <w:drawing>
          <wp:inline distT="0" distB="0" distL="0" distR="0" wp14:anchorId="4B7ED9CC" wp14:editId="2BA90160">
            <wp:extent cx="5943600" cy="1087755"/>
            <wp:effectExtent l="0" t="0" r="0" b="0"/>
            <wp:docPr id="11348696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69651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DD58" w14:textId="77777777" w:rsidR="001622C3" w:rsidRDefault="001622C3"/>
    <w:p w14:paraId="0154C227" w14:textId="77777777" w:rsidR="001622C3" w:rsidRDefault="001622C3"/>
    <w:p w14:paraId="48224428" w14:textId="6EF1526D" w:rsidR="001622C3" w:rsidRDefault="009C7631">
      <w:r w:rsidRPr="009C7631">
        <w:t>Now access CLI/</w:t>
      </w:r>
      <w:proofErr w:type="spellStart"/>
      <w:r w:rsidRPr="009C7631">
        <w:t>Gitbash</w:t>
      </w:r>
      <w:proofErr w:type="spellEnd"/>
      <w:r w:rsidRPr="009C7631">
        <w:br/>
        <w:t>Connect your Oregon (hub) public instance using ssh –</w:t>
      </w:r>
      <w:proofErr w:type="spellStart"/>
      <w:r w:rsidRPr="009C7631">
        <w:t>i</w:t>
      </w:r>
      <w:proofErr w:type="spellEnd"/>
      <w:r w:rsidRPr="009C7631">
        <w:t xml:space="preserve"> </w:t>
      </w:r>
      <w:proofErr w:type="spellStart"/>
      <w:r w:rsidRPr="009C7631">
        <w:t>oregon.pem</w:t>
      </w:r>
      <w:proofErr w:type="spellEnd"/>
      <w:r w:rsidRPr="009C7631">
        <w:t xml:space="preserve"> ec2-</w:t>
      </w:r>
      <w:r w:rsidRPr="009C7631">
        <w:br/>
      </w:r>
      <w:proofErr w:type="spellStart"/>
      <w:r w:rsidRPr="009C7631">
        <w:t>user@public</w:t>
      </w:r>
      <w:proofErr w:type="spellEnd"/>
      <w:r w:rsidRPr="009C7631">
        <w:t xml:space="preserve"> </w:t>
      </w:r>
      <w:proofErr w:type="spellStart"/>
      <w:r w:rsidRPr="009C7631">
        <w:t>ip</w:t>
      </w:r>
      <w:proofErr w:type="spellEnd"/>
      <w:r w:rsidRPr="009C7631">
        <w:br/>
        <w:t xml:space="preserve">Once the connection is established check for remote connectivity of other </w:t>
      </w:r>
      <w:r w:rsidRPr="009C7631">
        <w:br/>
        <w:t>region instances</w:t>
      </w:r>
      <w:r w:rsidRPr="009C7631">
        <w:br/>
        <w:t xml:space="preserve">Ping private </w:t>
      </w:r>
      <w:proofErr w:type="spellStart"/>
      <w:r w:rsidRPr="009C7631">
        <w:t>ip</w:t>
      </w:r>
      <w:proofErr w:type="spellEnd"/>
      <w:r w:rsidRPr="009C7631">
        <w:t xml:space="preserve"> of </w:t>
      </w:r>
      <w:proofErr w:type="spellStart"/>
      <w:r w:rsidRPr="009C7631">
        <w:t>tokyo</w:t>
      </w:r>
      <w:proofErr w:type="spellEnd"/>
      <w:r w:rsidRPr="009C7631">
        <w:t xml:space="preserve"> instance</w:t>
      </w:r>
      <w:r w:rsidRPr="009C7631">
        <w:br/>
        <w:t xml:space="preserve">Ping private </w:t>
      </w:r>
      <w:proofErr w:type="spellStart"/>
      <w:r w:rsidRPr="009C7631">
        <w:t>ip</w:t>
      </w:r>
      <w:proofErr w:type="spellEnd"/>
      <w:r w:rsidRPr="009C7631">
        <w:t xml:space="preserve"> of Frankfurt instance</w:t>
      </w:r>
      <w:r w:rsidRPr="009C7631">
        <w:br/>
        <w:t xml:space="preserve">Ping private </w:t>
      </w:r>
      <w:proofErr w:type="spellStart"/>
      <w:r w:rsidRPr="009C7631">
        <w:t>ip</w:t>
      </w:r>
      <w:proofErr w:type="spellEnd"/>
      <w:r w:rsidRPr="009C7631">
        <w:t xml:space="preserve"> of Paris instance</w:t>
      </w:r>
      <w:r w:rsidRPr="009C7631">
        <w:br/>
        <w:t xml:space="preserve">That means we have successfully Design and deploy a scalable network </w:t>
      </w:r>
      <w:r w:rsidRPr="009C7631">
        <w:br/>
      </w:r>
      <w:r w:rsidRPr="009C7631">
        <w:lastRenderedPageBreak/>
        <w:t>architecture using AWS Transit Gateway to simplify network connectivity</w:t>
      </w:r>
      <w:r w:rsidR="008A21AB" w:rsidRPr="008A21AB">
        <w:rPr>
          <w:rFonts w:ascii="Arial" w:hAnsi="Arial" w:cs="Arial"/>
          <w:sz w:val="23"/>
          <w:szCs w:val="23"/>
        </w:rPr>
        <w:t xml:space="preserve"> </w:t>
      </w:r>
      <w:r w:rsidR="008A21AB" w:rsidRPr="008A21AB">
        <w:br/>
        <w:t>between multiple VPCs</w:t>
      </w:r>
    </w:p>
    <w:p w14:paraId="2CF82A72" w14:textId="0C68E018" w:rsidR="008A21AB" w:rsidRDefault="008A21AB">
      <w:r>
        <w:rPr>
          <w:noProof/>
        </w:rPr>
        <w:drawing>
          <wp:inline distT="0" distB="0" distL="0" distR="0" wp14:anchorId="2E699DCF" wp14:editId="6AE218A3">
            <wp:extent cx="5943600" cy="3910330"/>
            <wp:effectExtent l="0" t="0" r="0" b="0"/>
            <wp:docPr id="195645451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54511" name="Picture 1" descr="A screenshot of a computer screen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837D" w14:textId="77777777" w:rsidR="008A21AB" w:rsidRDefault="008A21AB"/>
    <w:p w14:paraId="665480DB" w14:textId="7964E321" w:rsidR="008A21AB" w:rsidRDefault="00296A87">
      <w:r>
        <w:rPr>
          <w:noProof/>
        </w:rPr>
        <w:lastRenderedPageBreak/>
        <w:drawing>
          <wp:inline distT="0" distB="0" distL="0" distR="0" wp14:anchorId="2E6A728F" wp14:editId="3F47B374">
            <wp:extent cx="5943600" cy="4014470"/>
            <wp:effectExtent l="0" t="0" r="0" b="5080"/>
            <wp:docPr id="1581092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929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033E" w14:textId="77777777" w:rsidR="00296A87" w:rsidRDefault="00296A87"/>
    <w:p w14:paraId="723FB923" w14:textId="77777777" w:rsidR="00296A87" w:rsidRPr="00BF10C8" w:rsidRDefault="00296A87"/>
    <w:sectPr w:rsidR="00296A87" w:rsidRPr="00BF10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727849207">
    <w:abstractNumId w:val="19"/>
  </w:num>
  <w:num w:numId="2" w16cid:durableId="730006134">
    <w:abstractNumId w:val="12"/>
  </w:num>
  <w:num w:numId="3" w16cid:durableId="461920351">
    <w:abstractNumId w:val="10"/>
  </w:num>
  <w:num w:numId="4" w16cid:durableId="238096320">
    <w:abstractNumId w:val="21"/>
  </w:num>
  <w:num w:numId="5" w16cid:durableId="73741797">
    <w:abstractNumId w:val="13"/>
  </w:num>
  <w:num w:numId="6" w16cid:durableId="1711807103">
    <w:abstractNumId w:val="16"/>
  </w:num>
  <w:num w:numId="7" w16cid:durableId="1807236633">
    <w:abstractNumId w:val="18"/>
  </w:num>
  <w:num w:numId="8" w16cid:durableId="17706564">
    <w:abstractNumId w:val="9"/>
  </w:num>
  <w:num w:numId="9" w16cid:durableId="1155143458">
    <w:abstractNumId w:val="7"/>
  </w:num>
  <w:num w:numId="10" w16cid:durableId="742488103">
    <w:abstractNumId w:val="6"/>
  </w:num>
  <w:num w:numId="11" w16cid:durableId="2091194532">
    <w:abstractNumId w:val="5"/>
  </w:num>
  <w:num w:numId="12" w16cid:durableId="87311523">
    <w:abstractNumId w:val="4"/>
  </w:num>
  <w:num w:numId="13" w16cid:durableId="472872980">
    <w:abstractNumId w:val="8"/>
  </w:num>
  <w:num w:numId="14" w16cid:durableId="1872111849">
    <w:abstractNumId w:val="3"/>
  </w:num>
  <w:num w:numId="15" w16cid:durableId="1710374572">
    <w:abstractNumId w:val="2"/>
  </w:num>
  <w:num w:numId="16" w16cid:durableId="1502037854">
    <w:abstractNumId w:val="1"/>
  </w:num>
  <w:num w:numId="17" w16cid:durableId="1949388137">
    <w:abstractNumId w:val="0"/>
  </w:num>
  <w:num w:numId="18" w16cid:durableId="1264072655">
    <w:abstractNumId w:val="14"/>
  </w:num>
  <w:num w:numId="19" w16cid:durableId="2130540450">
    <w:abstractNumId w:val="15"/>
  </w:num>
  <w:num w:numId="20" w16cid:durableId="624042968">
    <w:abstractNumId w:val="20"/>
  </w:num>
  <w:num w:numId="21" w16cid:durableId="1903977932">
    <w:abstractNumId w:val="17"/>
  </w:num>
  <w:num w:numId="22" w16cid:durableId="1468932011">
    <w:abstractNumId w:val="11"/>
  </w:num>
  <w:num w:numId="23" w16cid:durableId="150053368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C74"/>
    <w:rsid w:val="00071173"/>
    <w:rsid w:val="000863F0"/>
    <w:rsid w:val="00156801"/>
    <w:rsid w:val="001622C3"/>
    <w:rsid w:val="001836D8"/>
    <w:rsid w:val="001A5D73"/>
    <w:rsid w:val="00255556"/>
    <w:rsid w:val="00283DBB"/>
    <w:rsid w:val="00285EBE"/>
    <w:rsid w:val="00292AE7"/>
    <w:rsid w:val="00296A87"/>
    <w:rsid w:val="003951C6"/>
    <w:rsid w:val="003B7C01"/>
    <w:rsid w:val="00434D45"/>
    <w:rsid w:val="00451849"/>
    <w:rsid w:val="0051327F"/>
    <w:rsid w:val="00614E49"/>
    <w:rsid w:val="00645252"/>
    <w:rsid w:val="006525DC"/>
    <w:rsid w:val="00652E6A"/>
    <w:rsid w:val="006D3D74"/>
    <w:rsid w:val="006D3F44"/>
    <w:rsid w:val="007B72DD"/>
    <w:rsid w:val="007C78C9"/>
    <w:rsid w:val="00816C74"/>
    <w:rsid w:val="0083569A"/>
    <w:rsid w:val="00897B4D"/>
    <w:rsid w:val="008A21AB"/>
    <w:rsid w:val="008B3DF1"/>
    <w:rsid w:val="00931B6F"/>
    <w:rsid w:val="009C7631"/>
    <w:rsid w:val="00A4235A"/>
    <w:rsid w:val="00A51E4D"/>
    <w:rsid w:val="00A7688B"/>
    <w:rsid w:val="00A9204E"/>
    <w:rsid w:val="00AC19DA"/>
    <w:rsid w:val="00BE5024"/>
    <w:rsid w:val="00BF10C8"/>
    <w:rsid w:val="00C02323"/>
    <w:rsid w:val="00C241AE"/>
    <w:rsid w:val="00C35034"/>
    <w:rsid w:val="00CA6F35"/>
    <w:rsid w:val="00CD0CDC"/>
    <w:rsid w:val="00D14B4E"/>
    <w:rsid w:val="00D736CA"/>
    <w:rsid w:val="00DA0D26"/>
    <w:rsid w:val="00DD59B6"/>
    <w:rsid w:val="00E51EC4"/>
    <w:rsid w:val="00ED4F16"/>
    <w:rsid w:val="00F331C5"/>
    <w:rsid w:val="00FD7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D7110"/>
  <w15:chartTrackingRefBased/>
  <w15:docId w15:val="{EF3CF5CE-2399-4807-956D-BA4606CFD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85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82060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491250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8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067752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1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965172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18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49118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157473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67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125160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028462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3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23407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658197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5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83731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169173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4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AppData\Local\Microsoft\Office\16.0\DTS\en-IN%7bFCE14BD2-6962-4354-ABAD-CBF8609065D6%7d\%7b0CAE0BA8-AE59-48C5-8DDD-5A745C124D88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{0CAE0BA8-AE59-48C5-8DDD-5A745C124D88}tf02786999_win32.dotx</Template>
  <TotalTime>199</TotalTime>
  <Pages>11</Pages>
  <Words>703</Words>
  <Characters>4012</Characters>
  <Application>Microsoft Office Word</Application>
  <DocSecurity>0</DocSecurity>
  <Lines>33</Lines>
  <Paragraphs>9</Paragraphs>
  <ScaleCrop>false</ScaleCrop>
  <Company/>
  <LinksUpToDate>false</LinksUpToDate>
  <CharactersWithSpaces>4706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Nithinreddy Mora</cp:lastModifiedBy>
  <cp:revision>46</cp:revision>
  <dcterms:created xsi:type="dcterms:W3CDTF">2025-05-15T10:03:00Z</dcterms:created>
  <dcterms:modified xsi:type="dcterms:W3CDTF">2025-05-15T13:39:00Z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