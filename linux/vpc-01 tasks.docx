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93A4FE" w14:textId="5E1AD791" w:rsidR="00904FB3" w:rsidRDefault="00904FB3" w:rsidP="00904FB3">
      <w:pPr>
        <w:pStyle w:val="ListParagraph"/>
        <w:numPr>
          <w:ilvl w:val="0"/>
          <w:numId w:val="24"/>
        </w:numPr>
      </w:pPr>
      <w:r w:rsidRPr="00904FB3">
        <w:t>Create VPC with 2 private and 2 public subnets.</w:t>
      </w:r>
    </w:p>
    <w:p w14:paraId="7CBCA4B0" w14:textId="77777777" w:rsidR="005F2293" w:rsidRDefault="005F2293" w:rsidP="005F2293"/>
    <w:p w14:paraId="2B49E037" w14:textId="35A9A09A" w:rsidR="005F2293" w:rsidRPr="005F2293" w:rsidRDefault="005F2293" w:rsidP="005F2293">
      <w:pPr>
        <w:rPr>
          <w:b/>
          <w:bCs/>
          <w:lang w:val="en-IN"/>
        </w:rPr>
      </w:pPr>
      <w:r>
        <w:rPr>
          <w:b/>
          <w:bCs/>
          <w:lang w:val="en-IN"/>
        </w:rPr>
        <w:t xml:space="preserve">          </w:t>
      </w:r>
      <w:r w:rsidRPr="005F2293">
        <w:rPr>
          <w:b/>
          <w:bCs/>
          <w:lang w:val="en-IN"/>
        </w:rPr>
        <w:t>. Go to the VPC Dashboard</w:t>
      </w:r>
    </w:p>
    <w:p w14:paraId="6822A214" w14:textId="77777777" w:rsidR="005F2293" w:rsidRPr="005F2293" w:rsidRDefault="005F2293" w:rsidP="005F2293">
      <w:pPr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In the search bar, type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"VPC"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and go to the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VPC Dashboard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>.</w:t>
      </w:r>
    </w:p>
    <w:p w14:paraId="4C2B6157" w14:textId="650A7368" w:rsidR="005F2293" w:rsidRPr="005F2293" w:rsidRDefault="005F2293" w:rsidP="005F2293">
      <w:pPr>
        <w:numPr>
          <w:ilvl w:val="0"/>
          <w:numId w:val="25"/>
        </w:numPr>
        <w:rPr>
          <w:lang w:val="en-IN"/>
        </w:rPr>
      </w:pPr>
      <w:r w:rsidRPr="005F2293">
        <w:t xml:space="preserve">Click </w:t>
      </w:r>
      <w:r w:rsidRPr="005F2293">
        <w:rPr>
          <w:b/>
          <w:bCs/>
        </w:rPr>
        <w:t>“Create VPC”</w:t>
      </w:r>
    </w:p>
    <w:p w14:paraId="719A664C" w14:textId="2D4109C8" w:rsidR="005F2293" w:rsidRPr="005F2293" w:rsidRDefault="005F2293" w:rsidP="005F2293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5F2293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Name</w:t>
      </w:r>
      <w:proofErr w:type="gramEnd"/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 xml:space="preserve"> tag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  <w:r w:rsidRPr="005F2293">
        <w:rPr>
          <w:rFonts w:ascii="Courier New" w:eastAsia="Times New Roman" w:hAnsi="Courier New" w:cs="Courier New"/>
          <w:sz w:val="20"/>
          <w:szCs w:val="20"/>
          <w:lang w:val="en-IN" w:eastAsia="en-IN"/>
        </w:rPr>
        <w:t>MyVPC</w:t>
      </w:r>
      <w:r>
        <w:rPr>
          <w:rFonts w:ascii="Courier New" w:eastAsia="Times New Roman" w:hAnsi="Courier New" w:cs="Courier New"/>
          <w:sz w:val="20"/>
          <w:szCs w:val="20"/>
          <w:lang w:val="en-IN" w:eastAsia="en-IN"/>
        </w:rPr>
        <w:t>01</w:t>
      </w:r>
    </w:p>
    <w:p w14:paraId="4B536BE4" w14:textId="77777777" w:rsidR="005F2293" w:rsidRPr="005F2293" w:rsidRDefault="005F2293" w:rsidP="005F2293">
      <w:pPr>
        <w:pStyle w:val="ListParagraph"/>
        <w:numPr>
          <w:ilvl w:val="0"/>
          <w:numId w:val="25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proofErr w:type="gramStart"/>
      <w:r w:rsidRPr="005F2293">
        <w:rPr>
          <w:rFonts w:ascii="Times New Roman" w:eastAsia="Times New Roman" w:hAnsi="Symbol" w:cs="Times New Roman"/>
          <w:sz w:val="24"/>
          <w:szCs w:val="24"/>
          <w:lang w:val="en-IN" w:eastAsia="en-IN"/>
        </w:rPr>
        <w:t>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IPv</w:t>
      </w:r>
      <w:proofErr w:type="gramEnd"/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4 CIDR block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: </w:t>
      </w:r>
      <w:r w:rsidRPr="005F2293">
        <w:rPr>
          <w:rFonts w:ascii="Courier New" w:eastAsia="Times New Roman" w:hAnsi="Courier New" w:cs="Courier New"/>
          <w:sz w:val="20"/>
          <w:szCs w:val="20"/>
          <w:lang w:val="en-IN" w:eastAsia="en-IN"/>
        </w:rPr>
        <w:t>10.0.0.0/16</w:t>
      </w:r>
    </w:p>
    <w:p w14:paraId="72341105" w14:textId="2E9099ED" w:rsidR="005F2293" w:rsidRPr="005F2293" w:rsidRDefault="005F2293" w:rsidP="005F2293">
      <w:pPr>
        <w:numPr>
          <w:ilvl w:val="0"/>
          <w:numId w:val="25"/>
        </w:numPr>
        <w:rPr>
          <w:lang w:val="en-IN"/>
        </w:rPr>
      </w:pPr>
      <w:r>
        <w:rPr>
          <w:lang w:val="en-IN"/>
        </w:rPr>
        <w:t xml:space="preserve">Create </w:t>
      </w:r>
      <w:proofErr w:type="spellStart"/>
      <w:r>
        <w:rPr>
          <w:lang w:val="en-IN"/>
        </w:rPr>
        <w:t>vpc</w:t>
      </w:r>
      <w:proofErr w:type="spellEnd"/>
    </w:p>
    <w:p w14:paraId="285127E5" w14:textId="77777777" w:rsidR="005F2293" w:rsidRPr="005F2293" w:rsidRDefault="005F2293" w:rsidP="005F2293">
      <w:pPr>
        <w:rPr>
          <w:b/>
          <w:bCs/>
          <w:lang w:val="en-IN"/>
        </w:rPr>
      </w:pPr>
      <w:r w:rsidRPr="005F2293">
        <w:rPr>
          <w:b/>
          <w:bCs/>
          <w:lang w:val="en-IN"/>
        </w:rPr>
        <w:t>Create Subnets</w:t>
      </w:r>
    </w:p>
    <w:p w14:paraId="4C743D74" w14:textId="77777777" w:rsidR="005F2293" w:rsidRPr="005F2293" w:rsidRDefault="005F2293" w:rsidP="005F2293">
      <w:pPr>
        <w:rPr>
          <w:b/>
          <w:bCs/>
          <w:lang w:val="en-IN"/>
        </w:rPr>
      </w:pPr>
      <w:r w:rsidRPr="005F2293">
        <w:rPr>
          <w:rFonts w:ascii="Segoe UI Emoji" w:hAnsi="Segoe UI Emoji" w:cs="Segoe UI Emoji"/>
          <w:b/>
          <w:bCs/>
          <w:lang w:val="en-IN"/>
        </w:rPr>
        <w:t>📍</w:t>
      </w:r>
      <w:r w:rsidRPr="005F2293">
        <w:rPr>
          <w:b/>
          <w:bCs/>
          <w:lang w:val="en-IN"/>
        </w:rPr>
        <w:t xml:space="preserve"> Public Subnet 1</w:t>
      </w:r>
    </w:p>
    <w:p w14:paraId="22666D00" w14:textId="77777777" w:rsidR="005F2293" w:rsidRPr="005F2293" w:rsidRDefault="005F2293" w:rsidP="005F2293">
      <w:pPr>
        <w:numPr>
          <w:ilvl w:val="0"/>
          <w:numId w:val="27"/>
        </w:numPr>
        <w:rPr>
          <w:lang w:val="en-IN"/>
        </w:rPr>
      </w:pPr>
      <w:r w:rsidRPr="005F2293">
        <w:rPr>
          <w:lang w:val="en-IN"/>
        </w:rPr>
        <w:t xml:space="preserve">Go to </w:t>
      </w:r>
      <w:r w:rsidRPr="005F2293">
        <w:rPr>
          <w:b/>
          <w:bCs/>
          <w:lang w:val="en-IN"/>
        </w:rPr>
        <w:t>Subnets &gt; Create subnet</w:t>
      </w:r>
    </w:p>
    <w:p w14:paraId="4E705504" w14:textId="77777777" w:rsidR="005F2293" w:rsidRPr="005F2293" w:rsidRDefault="005F2293" w:rsidP="005F2293">
      <w:pPr>
        <w:numPr>
          <w:ilvl w:val="0"/>
          <w:numId w:val="27"/>
        </w:numPr>
        <w:rPr>
          <w:lang w:val="en-IN"/>
        </w:rPr>
      </w:pPr>
      <w:r w:rsidRPr="005F2293">
        <w:rPr>
          <w:b/>
          <w:bCs/>
          <w:lang w:val="en-IN"/>
        </w:rPr>
        <w:t>VPC ID</w:t>
      </w:r>
      <w:r w:rsidRPr="005F2293">
        <w:rPr>
          <w:lang w:val="en-IN"/>
        </w:rPr>
        <w:t xml:space="preserve">: Choose </w:t>
      </w:r>
      <w:proofErr w:type="spellStart"/>
      <w:r w:rsidRPr="005F2293">
        <w:rPr>
          <w:lang w:val="en-IN"/>
        </w:rPr>
        <w:t>MyCustomVPC</w:t>
      </w:r>
      <w:proofErr w:type="spellEnd"/>
    </w:p>
    <w:p w14:paraId="467A6740" w14:textId="77777777" w:rsidR="005F2293" w:rsidRPr="005F2293" w:rsidRDefault="005F2293" w:rsidP="005F2293">
      <w:pPr>
        <w:numPr>
          <w:ilvl w:val="0"/>
          <w:numId w:val="27"/>
        </w:numPr>
        <w:rPr>
          <w:lang w:val="en-IN"/>
        </w:rPr>
      </w:pPr>
      <w:r w:rsidRPr="005F2293">
        <w:rPr>
          <w:b/>
          <w:bCs/>
          <w:lang w:val="en-IN"/>
        </w:rPr>
        <w:t>Subnet name</w:t>
      </w:r>
      <w:r w:rsidRPr="005F2293">
        <w:rPr>
          <w:lang w:val="en-IN"/>
        </w:rPr>
        <w:t>: Public-Subnet-1</w:t>
      </w:r>
    </w:p>
    <w:p w14:paraId="60D7D232" w14:textId="77777777" w:rsidR="005F2293" w:rsidRPr="005F2293" w:rsidRDefault="005F2293" w:rsidP="005F2293">
      <w:pPr>
        <w:numPr>
          <w:ilvl w:val="0"/>
          <w:numId w:val="27"/>
        </w:numPr>
        <w:rPr>
          <w:lang w:val="en-IN"/>
        </w:rPr>
      </w:pPr>
      <w:r w:rsidRPr="005F2293">
        <w:rPr>
          <w:b/>
          <w:bCs/>
          <w:lang w:val="en-IN"/>
        </w:rPr>
        <w:t>Availability Zone</w:t>
      </w:r>
      <w:r w:rsidRPr="005F2293">
        <w:rPr>
          <w:lang w:val="en-IN"/>
        </w:rPr>
        <w:t>: Pick one (e.g., us-east-1a)</w:t>
      </w:r>
    </w:p>
    <w:p w14:paraId="52A7C119" w14:textId="77777777" w:rsidR="005F2293" w:rsidRPr="005F2293" w:rsidRDefault="005F2293" w:rsidP="005F2293">
      <w:pPr>
        <w:numPr>
          <w:ilvl w:val="0"/>
          <w:numId w:val="27"/>
        </w:numPr>
        <w:rPr>
          <w:lang w:val="en-IN"/>
        </w:rPr>
      </w:pPr>
      <w:r w:rsidRPr="005F2293">
        <w:rPr>
          <w:b/>
          <w:bCs/>
          <w:lang w:val="en-IN"/>
        </w:rPr>
        <w:t>IPv4 CIDR block</w:t>
      </w:r>
      <w:r w:rsidRPr="005F2293">
        <w:rPr>
          <w:lang w:val="en-IN"/>
        </w:rPr>
        <w:t>: 10.0.1.0/24</w:t>
      </w:r>
    </w:p>
    <w:p w14:paraId="08A7BC5E" w14:textId="77777777" w:rsidR="005F2293" w:rsidRPr="005F2293" w:rsidRDefault="005F2293" w:rsidP="005F2293">
      <w:pPr>
        <w:rPr>
          <w:b/>
          <w:bCs/>
          <w:lang w:val="en-IN"/>
        </w:rPr>
      </w:pPr>
      <w:r w:rsidRPr="005F2293">
        <w:rPr>
          <w:rFonts w:ascii="Segoe UI Emoji" w:hAnsi="Segoe UI Emoji" w:cs="Segoe UI Emoji"/>
          <w:b/>
          <w:bCs/>
          <w:lang w:val="en-IN"/>
        </w:rPr>
        <w:t>📍</w:t>
      </w:r>
      <w:r w:rsidRPr="005F2293">
        <w:rPr>
          <w:b/>
          <w:bCs/>
          <w:lang w:val="en-IN"/>
        </w:rPr>
        <w:t xml:space="preserve"> Public Subnet 2</w:t>
      </w:r>
    </w:p>
    <w:p w14:paraId="25F22549" w14:textId="77777777" w:rsidR="005F2293" w:rsidRPr="005F2293" w:rsidRDefault="005F2293" w:rsidP="005F2293">
      <w:pPr>
        <w:numPr>
          <w:ilvl w:val="0"/>
          <w:numId w:val="28"/>
        </w:numPr>
        <w:rPr>
          <w:lang w:val="en-IN"/>
        </w:rPr>
      </w:pPr>
      <w:r w:rsidRPr="005F2293">
        <w:rPr>
          <w:lang w:val="en-IN"/>
        </w:rPr>
        <w:t>Same process, use:</w:t>
      </w:r>
    </w:p>
    <w:p w14:paraId="558D31C4" w14:textId="77777777" w:rsidR="005F2293" w:rsidRPr="005F2293" w:rsidRDefault="005F2293" w:rsidP="005F2293">
      <w:pPr>
        <w:numPr>
          <w:ilvl w:val="1"/>
          <w:numId w:val="28"/>
        </w:numPr>
        <w:rPr>
          <w:lang w:val="en-IN"/>
        </w:rPr>
      </w:pPr>
      <w:r w:rsidRPr="005F2293">
        <w:rPr>
          <w:b/>
          <w:bCs/>
          <w:lang w:val="en-IN"/>
        </w:rPr>
        <w:t>Name</w:t>
      </w:r>
      <w:r w:rsidRPr="005F2293">
        <w:rPr>
          <w:lang w:val="en-IN"/>
        </w:rPr>
        <w:t>: Public-Subnet-2</w:t>
      </w:r>
    </w:p>
    <w:p w14:paraId="24BB1AA6" w14:textId="77777777" w:rsidR="005F2293" w:rsidRPr="005F2293" w:rsidRDefault="005F2293" w:rsidP="005F2293">
      <w:pPr>
        <w:numPr>
          <w:ilvl w:val="1"/>
          <w:numId w:val="28"/>
        </w:numPr>
        <w:rPr>
          <w:lang w:val="en-IN"/>
        </w:rPr>
      </w:pPr>
      <w:r w:rsidRPr="005F2293">
        <w:rPr>
          <w:b/>
          <w:bCs/>
          <w:lang w:val="en-IN"/>
        </w:rPr>
        <w:t>AZ</w:t>
      </w:r>
      <w:r w:rsidRPr="005F2293">
        <w:rPr>
          <w:lang w:val="en-IN"/>
        </w:rPr>
        <w:t>: us-east-1b</w:t>
      </w:r>
    </w:p>
    <w:p w14:paraId="38FA221B" w14:textId="77777777" w:rsidR="005F2293" w:rsidRPr="005F2293" w:rsidRDefault="005F2293" w:rsidP="005F2293">
      <w:pPr>
        <w:numPr>
          <w:ilvl w:val="1"/>
          <w:numId w:val="28"/>
        </w:numPr>
        <w:rPr>
          <w:lang w:val="en-IN"/>
        </w:rPr>
      </w:pPr>
      <w:r w:rsidRPr="005F2293">
        <w:rPr>
          <w:b/>
          <w:bCs/>
          <w:lang w:val="en-IN"/>
        </w:rPr>
        <w:t>CIDR</w:t>
      </w:r>
      <w:r w:rsidRPr="005F2293">
        <w:rPr>
          <w:lang w:val="en-IN"/>
        </w:rPr>
        <w:t>: 10.0.2.0/24</w:t>
      </w:r>
    </w:p>
    <w:p w14:paraId="6EFB2A71" w14:textId="77777777" w:rsidR="005F2293" w:rsidRPr="005F2293" w:rsidRDefault="005F2293" w:rsidP="005F2293">
      <w:pPr>
        <w:rPr>
          <w:b/>
          <w:bCs/>
          <w:lang w:val="en-IN"/>
        </w:rPr>
      </w:pPr>
      <w:r w:rsidRPr="005F2293">
        <w:rPr>
          <w:rFonts w:ascii="Segoe UI Emoji" w:hAnsi="Segoe UI Emoji" w:cs="Segoe UI Emoji"/>
          <w:b/>
          <w:bCs/>
          <w:lang w:val="en-IN"/>
        </w:rPr>
        <w:t>📍</w:t>
      </w:r>
      <w:r w:rsidRPr="005F2293">
        <w:rPr>
          <w:b/>
          <w:bCs/>
          <w:lang w:val="en-IN"/>
        </w:rPr>
        <w:t xml:space="preserve"> Private Subnet 1</w:t>
      </w:r>
    </w:p>
    <w:p w14:paraId="34981994" w14:textId="77777777" w:rsidR="005F2293" w:rsidRPr="005F2293" w:rsidRDefault="005F2293" w:rsidP="005F2293">
      <w:pPr>
        <w:numPr>
          <w:ilvl w:val="0"/>
          <w:numId w:val="29"/>
        </w:numPr>
        <w:rPr>
          <w:lang w:val="en-IN"/>
        </w:rPr>
      </w:pPr>
      <w:r w:rsidRPr="005F2293">
        <w:rPr>
          <w:b/>
          <w:bCs/>
          <w:lang w:val="en-IN"/>
        </w:rPr>
        <w:t>Name</w:t>
      </w:r>
      <w:r w:rsidRPr="005F2293">
        <w:rPr>
          <w:lang w:val="en-IN"/>
        </w:rPr>
        <w:t>: Private-Subnet-1</w:t>
      </w:r>
    </w:p>
    <w:p w14:paraId="4A1A053A" w14:textId="77777777" w:rsidR="005F2293" w:rsidRPr="005F2293" w:rsidRDefault="005F2293" w:rsidP="005F2293">
      <w:pPr>
        <w:numPr>
          <w:ilvl w:val="0"/>
          <w:numId w:val="29"/>
        </w:numPr>
        <w:rPr>
          <w:lang w:val="en-IN"/>
        </w:rPr>
      </w:pPr>
      <w:r w:rsidRPr="005F2293">
        <w:rPr>
          <w:b/>
          <w:bCs/>
          <w:lang w:val="en-IN"/>
        </w:rPr>
        <w:t>AZ</w:t>
      </w:r>
      <w:r w:rsidRPr="005F2293">
        <w:rPr>
          <w:lang w:val="en-IN"/>
        </w:rPr>
        <w:t>: us-east-1a</w:t>
      </w:r>
    </w:p>
    <w:p w14:paraId="63476054" w14:textId="77777777" w:rsidR="005F2293" w:rsidRPr="005F2293" w:rsidRDefault="005F2293" w:rsidP="005F2293">
      <w:pPr>
        <w:numPr>
          <w:ilvl w:val="0"/>
          <w:numId w:val="29"/>
        </w:numPr>
        <w:rPr>
          <w:lang w:val="en-IN"/>
        </w:rPr>
      </w:pPr>
      <w:r w:rsidRPr="005F2293">
        <w:rPr>
          <w:b/>
          <w:bCs/>
          <w:lang w:val="en-IN"/>
        </w:rPr>
        <w:t>CIDR</w:t>
      </w:r>
      <w:r w:rsidRPr="005F2293">
        <w:rPr>
          <w:lang w:val="en-IN"/>
        </w:rPr>
        <w:t>: 10.0.3.0/24</w:t>
      </w:r>
    </w:p>
    <w:p w14:paraId="444763B0" w14:textId="77777777" w:rsidR="005F2293" w:rsidRPr="005F2293" w:rsidRDefault="005F2293" w:rsidP="005F2293">
      <w:pPr>
        <w:rPr>
          <w:b/>
          <w:bCs/>
          <w:lang w:val="en-IN"/>
        </w:rPr>
      </w:pPr>
      <w:r w:rsidRPr="005F2293">
        <w:rPr>
          <w:rFonts w:ascii="Segoe UI Emoji" w:hAnsi="Segoe UI Emoji" w:cs="Segoe UI Emoji"/>
          <w:b/>
          <w:bCs/>
          <w:lang w:val="en-IN"/>
        </w:rPr>
        <w:t>📍</w:t>
      </w:r>
      <w:r w:rsidRPr="005F2293">
        <w:rPr>
          <w:b/>
          <w:bCs/>
          <w:lang w:val="en-IN"/>
        </w:rPr>
        <w:t xml:space="preserve"> Private Subnet 2</w:t>
      </w:r>
    </w:p>
    <w:p w14:paraId="01C8235E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b/>
          <w:bCs/>
          <w:lang w:val="en-IN"/>
        </w:rPr>
        <w:t>Name</w:t>
      </w:r>
      <w:r w:rsidRPr="005F2293">
        <w:rPr>
          <w:lang w:val="en-IN"/>
        </w:rPr>
        <w:t>: Private-Subnet-2</w:t>
      </w:r>
    </w:p>
    <w:p w14:paraId="76018B1C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b/>
          <w:bCs/>
          <w:lang w:val="en-IN"/>
        </w:rPr>
        <w:t>AZ</w:t>
      </w:r>
      <w:r w:rsidRPr="005F2293">
        <w:rPr>
          <w:lang w:val="en-IN"/>
        </w:rPr>
        <w:t>: us-east-1b</w:t>
      </w:r>
    </w:p>
    <w:p w14:paraId="3442B9B2" w14:textId="77777777" w:rsid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b/>
          <w:bCs/>
          <w:lang w:val="en-IN"/>
        </w:rPr>
        <w:t>CIDR</w:t>
      </w:r>
      <w:r w:rsidRPr="005F2293">
        <w:rPr>
          <w:lang w:val="en-IN"/>
        </w:rPr>
        <w:t>: 10.0.4.0/24</w:t>
      </w:r>
    </w:p>
    <w:p w14:paraId="2E7C28AD" w14:textId="77777777" w:rsidR="005F2293" w:rsidRPr="005F2293" w:rsidRDefault="005F2293" w:rsidP="005F2293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</w:pPr>
      <w:r w:rsidRPr="005F2293">
        <w:rPr>
          <w:rFonts w:ascii="Times New Roman" w:eastAsia="Times New Roman" w:hAnsi="Times New Roman" w:cs="Times New Roman"/>
          <w:b/>
          <w:bCs/>
          <w:sz w:val="27"/>
          <w:szCs w:val="27"/>
          <w:lang w:val="en-IN" w:eastAsia="en-IN"/>
        </w:rPr>
        <w:t>Create Internet Gateway</w:t>
      </w:r>
    </w:p>
    <w:p w14:paraId="6C314A57" w14:textId="77777777" w:rsidR="005F2293" w:rsidRPr="005F2293" w:rsidRDefault="005F2293" w:rsidP="005F2293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Go to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Internet Gateways &gt; Create Internet Gateway</w:t>
      </w:r>
    </w:p>
    <w:p w14:paraId="39FDCF1C" w14:textId="77777777" w:rsidR="005F2293" w:rsidRPr="005F2293" w:rsidRDefault="005F2293" w:rsidP="005F2293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Name: </w:t>
      </w:r>
      <w:proofErr w:type="spellStart"/>
      <w:r w:rsidRPr="005F2293">
        <w:rPr>
          <w:rFonts w:ascii="Courier New" w:eastAsia="Times New Roman" w:hAnsi="Courier New" w:cs="Courier New"/>
          <w:sz w:val="20"/>
          <w:szCs w:val="20"/>
          <w:lang w:val="en-IN" w:eastAsia="en-IN"/>
        </w:rPr>
        <w:t>MyIGW</w:t>
      </w:r>
      <w:proofErr w:type="spellEnd"/>
    </w:p>
    <w:p w14:paraId="58FF4767" w14:textId="77777777" w:rsidR="005F2293" w:rsidRPr="005F2293" w:rsidRDefault="005F2293" w:rsidP="005F2293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Click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Create</w:t>
      </w:r>
    </w:p>
    <w:p w14:paraId="54631947" w14:textId="77777777" w:rsidR="005F2293" w:rsidRPr="005F2293" w:rsidRDefault="005F2293" w:rsidP="005F2293">
      <w:pPr>
        <w:numPr>
          <w:ilvl w:val="0"/>
          <w:numId w:val="30"/>
        </w:numPr>
        <w:spacing w:before="100" w:beforeAutospacing="1" w:after="100" w:afterAutospacing="1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Then select the IGW &gt; </w:t>
      </w:r>
      <w:r w:rsidRPr="005F2293">
        <w:rPr>
          <w:rFonts w:ascii="Times New Roman" w:eastAsia="Times New Roman" w:hAnsi="Times New Roman" w:cs="Times New Roman"/>
          <w:b/>
          <w:bCs/>
          <w:sz w:val="24"/>
          <w:szCs w:val="24"/>
          <w:lang w:val="en-IN" w:eastAsia="en-IN"/>
        </w:rPr>
        <w:t>Actions &gt; Attach to VPC</w:t>
      </w:r>
      <w:r w:rsidRPr="005F2293"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  <w:t xml:space="preserve"> &gt; select </w:t>
      </w:r>
      <w:proofErr w:type="spellStart"/>
      <w:r w:rsidRPr="005F2293">
        <w:rPr>
          <w:rFonts w:ascii="Courier New" w:eastAsia="Times New Roman" w:hAnsi="Courier New" w:cs="Courier New"/>
          <w:sz w:val="20"/>
          <w:szCs w:val="20"/>
          <w:lang w:val="en-IN" w:eastAsia="en-IN"/>
        </w:rPr>
        <w:t>MyCustomVPC</w:t>
      </w:r>
      <w:proofErr w:type="spellEnd"/>
    </w:p>
    <w:p w14:paraId="5E097D95" w14:textId="77777777" w:rsidR="005F2293" w:rsidRPr="005F2293" w:rsidRDefault="005F2293" w:rsidP="005F2293">
      <w:pPr>
        <w:numPr>
          <w:ilvl w:val="0"/>
          <w:numId w:val="30"/>
        </w:numPr>
        <w:rPr>
          <w:b/>
          <w:bCs/>
          <w:lang w:val="en-IN"/>
        </w:rPr>
      </w:pPr>
      <w:r w:rsidRPr="005F2293">
        <w:rPr>
          <w:b/>
          <w:bCs/>
          <w:lang w:val="en-IN"/>
        </w:rPr>
        <w:t>Update Route Table for Public Subnets</w:t>
      </w:r>
    </w:p>
    <w:p w14:paraId="2D239971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Go to </w:t>
      </w:r>
      <w:r w:rsidRPr="005F2293">
        <w:rPr>
          <w:b/>
          <w:bCs/>
          <w:lang w:val="en-IN"/>
        </w:rPr>
        <w:t>Route Tables</w:t>
      </w:r>
    </w:p>
    <w:p w14:paraId="49C2557F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>Find the main route table or create a new one</w:t>
      </w:r>
    </w:p>
    <w:p w14:paraId="3F56D3FC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Associate it with </w:t>
      </w:r>
      <w:r w:rsidRPr="005F2293">
        <w:rPr>
          <w:b/>
          <w:bCs/>
          <w:lang w:val="en-IN"/>
        </w:rPr>
        <w:t>Public-Subnet-1</w:t>
      </w:r>
      <w:r w:rsidRPr="005F2293">
        <w:rPr>
          <w:lang w:val="en-IN"/>
        </w:rPr>
        <w:t xml:space="preserve"> and </w:t>
      </w:r>
      <w:r w:rsidRPr="005F2293">
        <w:rPr>
          <w:b/>
          <w:bCs/>
          <w:lang w:val="en-IN"/>
        </w:rPr>
        <w:t>Public-Subnet-2</w:t>
      </w:r>
    </w:p>
    <w:p w14:paraId="010F4524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>Edit routes:</w:t>
      </w:r>
    </w:p>
    <w:p w14:paraId="41DC1A58" w14:textId="77777777" w:rsidR="005F2293" w:rsidRPr="005F2293" w:rsidRDefault="005F2293" w:rsidP="005F2293">
      <w:pPr>
        <w:numPr>
          <w:ilvl w:val="0"/>
          <w:numId w:val="30"/>
        </w:numPr>
        <w:tabs>
          <w:tab w:val="num" w:pos="1440"/>
        </w:tabs>
        <w:rPr>
          <w:lang w:val="en-IN"/>
        </w:rPr>
      </w:pPr>
      <w:r w:rsidRPr="005F2293">
        <w:rPr>
          <w:lang w:val="en-IN"/>
        </w:rPr>
        <w:t xml:space="preserve">Add route: 0.0.0.0/0 → Target: your </w:t>
      </w:r>
      <w:r w:rsidRPr="005F2293">
        <w:rPr>
          <w:b/>
          <w:bCs/>
          <w:lang w:val="en-IN"/>
        </w:rPr>
        <w:t>Internet Gateway</w:t>
      </w:r>
    </w:p>
    <w:p w14:paraId="2B143AB3" w14:textId="77777777" w:rsidR="005F2293" w:rsidRDefault="005F2293" w:rsidP="005F2293">
      <w:pPr>
        <w:ind w:left="360"/>
        <w:rPr>
          <w:b/>
          <w:bCs/>
          <w:lang w:val="en-IN"/>
        </w:rPr>
      </w:pPr>
    </w:p>
    <w:p w14:paraId="6C2512AD" w14:textId="77777777" w:rsidR="005F2293" w:rsidRDefault="005F2293" w:rsidP="005F2293">
      <w:pPr>
        <w:tabs>
          <w:tab w:val="num" w:pos="720"/>
        </w:tabs>
        <w:ind w:left="360"/>
        <w:rPr>
          <w:b/>
          <w:bCs/>
          <w:lang w:val="en-IN"/>
        </w:rPr>
      </w:pPr>
      <w:r w:rsidRPr="005F2293">
        <w:rPr>
          <w:b/>
          <w:bCs/>
          <w:lang w:val="en-IN"/>
        </w:rPr>
        <w:t xml:space="preserve">Create NAT Gateway </w:t>
      </w:r>
    </w:p>
    <w:p w14:paraId="6C2F2E6C" w14:textId="2A740722" w:rsidR="005F2293" w:rsidRPr="005F2293" w:rsidRDefault="005F2293" w:rsidP="005F2293">
      <w:pPr>
        <w:tabs>
          <w:tab w:val="num" w:pos="720"/>
        </w:tabs>
        <w:ind w:left="360"/>
        <w:rPr>
          <w:lang w:val="en-IN"/>
        </w:rPr>
      </w:pPr>
      <w:r>
        <w:rPr>
          <w:b/>
          <w:bCs/>
          <w:lang w:val="en-IN"/>
        </w:rPr>
        <w:t xml:space="preserve">    </w:t>
      </w:r>
      <w:r w:rsidRPr="005F2293">
        <w:rPr>
          <w:lang w:val="en-IN"/>
        </w:rPr>
        <w:t xml:space="preserve">Go to </w:t>
      </w:r>
      <w:r w:rsidRPr="005F2293">
        <w:rPr>
          <w:b/>
          <w:bCs/>
          <w:lang w:val="en-IN"/>
        </w:rPr>
        <w:t>NAT Gateways</w:t>
      </w:r>
    </w:p>
    <w:p w14:paraId="6914DF24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Click </w:t>
      </w:r>
      <w:r w:rsidRPr="005F2293">
        <w:rPr>
          <w:b/>
          <w:bCs/>
          <w:lang w:val="en-IN"/>
        </w:rPr>
        <w:t>Create NAT Gateway</w:t>
      </w:r>
    </w:p>
    <w:p w14:paraId="60C1564C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b/>
          <w:bCs/>
          <w:lang w:val="en-IN"/>
        </w:rPr>
        <w:t>Subnet</w:t>
      </w:r>
      <w:r w:rsidRPr="005F2293">
        <w:rPr>
          <w:lang w:val="en-IN"/>
        </w:rPr>
        <w:t>: Choose one of your public subnets</w:t>
      </w:r>
    </w:p>
    <w:p w14:paraId="741882DD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b/>
          <w:bCs/>
          <w:lang w:val="en-IN"/>
        </w:rPr>
        <w:lastRenderedPageBreak/>
        <w:t>Elastic IP</w:t>
      </w:r>
      <w:r w:rsidRPr="005F2293">
        <w:rPr>
          <w:lang w:val="en-IN"/>
        </w:rPr>
        <w:t>: Allocate or use existing</w:t>
      </w:r>
    </w:p>
    <w:p w14:paraId="6B614FA5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Click </w:t>
      </w:r>
      <w:r w:rsidRPr="005F2293">
        <w:rPr>
          <w:b/>
          <w:bCs/>
          <w:lang w:val="en-IN"/>
        </w:rPr>
        <w:t>Create</w:t>
      </w:r>
    </w:p>
    <w:p w14:paraId="0F39546C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Then update the </w:t>
      </w:r>
      <w:r w:rsidRPr="005F2293">
        <w:rPr>
          <w:b/>
          <w:bCs/>
          <w:lang w:val="en-IN"/>
        </w:rPr>
        <w:t>private subnet route table</w:t>
      </w:r>
      <w:r w:rsidRPr="005F2293">
        <w:rPr>
          <w:lang w:val="en-IN"/>
        </w:rPr>
        <w:t>:</w:t>
      </w:r>
    </w:p>
    <w:p w14:paraId="256860DE" w14:textId="77777777" w:rsidR="005F2293" w:rsidRPr="005F2293" w:rsidRDefault="005F2293" w:rsidP="005F2293">
      <w:pPr>
        <w:numPr>
          <w:ilvl w:val="0"/>
          <w:numId w:val="30"/>
        </w:numPr>
        <w:rPr>
          <w:lang w:val="en-IN"/>
        </w:rPr>
      </w:pPr>
      <w:r w:rsidRPr="005F2293">
        <w:rPr>
          <w:lang w:val="en-IN"/>
        </w:rPr>
        <w:t xml:space="preserve">Add route 0.0.0.0/0 → Target: the </w:t>
      </w:r>
      <w:r w:rsidRPr="005F2293">
        <w:rPr>
          <w:b/>
          <w:bCs/>
          <w:lang w:val="en-IN"/>
        </w:rPr>
        <w:t>NAT Gateway</w:t>
      </w:r>
    </w:p>
    <w:p w14:paraId="047F9B08" w14:textId="77777777" w:rsidR="005F2293" w:rsidRPr="005F2293" w:rsidRDefault="005F2293" w:rsidP="005F2293">
      <w:pPr>
        <w:ind w:left="360"/>
        <w:rPr>
          <w:lang w:val="en-IN"/>
        </w:rPr>
      </w:pPr>
    </w:p>
    <w:p w14:paraId="57EF8469" w14:textId="77777777" w:rsidR="005F2293" w:rsidRDefault="005F2293" w:rsidP="005F2293"/>
    <w:p w14:paraId="79ABB625" w14:textId="22D439BD" w:rsidR="005F2293" w:rsidRDefault="005F2293" w:rsidP="005F2293">
      <w:pPr>
        <w:pStyle w:val="ListParagraph"/>
      </w:pPr>
      <w:r>
        <w:rPr>
          <w:noProof/>
        </w:rPr>
        <w:drawing>
          <wp:inline distT="0" distB="0" distL="0" distR="0" wp14:anchorId="42B7C973" wp14:editId="1DF31303">
            <wp:extent cx="5943600" cy="1811655"/>
            <wp:effectExtent l="0" t="0" r="0" b="0"/>
            <wp:docPr id="8124864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4864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2074" w14:textId="77777777" w:rsidR="005F2293" w:rsidRDefault="005F2293" w:rsidP="005F2293">
      <w:pPr>
        <w:pStyle w:val="ListParagraph"/>
      </w:pPr>
    </w:p>
    <w:p w14:paraId="2C15BB87" w14:textId="77777777" w:rsidR="005F2293" w:rsidRDefault="005F2293" w:rsidP="005F2293">
      <w:pPr>
        <w:pStyle w:val="ListParagraph"/>
      </w:pPr>
    </w:p>
    <w:p w14:paraId="0C9A4328" w14:textId="77777777" w:rsidR="005F2293" w:rsidRDefault="005F2293" w:rsidP="005F2293">
      <w:pPr>
        <w:pStyle w:val="ListParagraph"/>
      </w:pPr>
    </w:p>
    <w:p w14:paraId="0985244F" w14:textId="32567203" w:rsidR="005F2293" w:rsidRDefault="005F2293" w:rsidP="005F2293">
      <w:pPr>
        <w:pStyle w:val="ListParagraph"/>
      </w:pPr>
      <w:r>
        <w:rPr>
          <w:noProof/>
        </w:rPr>
        <w:drawing>
          <wp:inline distT="0" distB="0" distL="0" distR="0" wp14:anchorId="3960B2F5" wp14:editId="54DCC9DA">
            <wp:extent cx="5943600" cy="2441575"/>
            <wp:effectExtent l="0" t="0" r="0" b="0"/>
            <wp:docPr id="180314913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149138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AE9DE" w14:textId="77777777" w:rsidR="00904FB3" w:rsidRDefault="00904FB3" w:rsidP="00904FB3">
      <w:pPr>
        <w:pStyle w:val="ListParagraph"/>
      </w:pPr>
    </w:p>
    <w:p w14:paraId="1A33166F" w14:textId="5AA46844" w:rsidR="00904FB3" w:rsidRDefault="00904FB3" w:rsidP="005F2293">
      <w:pPr>
        <w:pStyle w:val="ListParagraph"/>
        <w:numPr>
          <w:ilvl w:val="0"/>
          <w:numId w:val="24"/>
        </w:numPr>
      </w:pPr>
      <w:r w:rsidRPr="00904FB3">
        <w:t xml:space="preserve">Enable DNS Hostname in VPC </w:t>
      </w:r>
    </w:p>
    <w:p w14:paraId="7F7DF35D" w14:textId="77777777" w:rsidR="005F2293" w:rsidRDefault="005F2293" w:rsidP="005F2293">
      <w:pPr>
        <w:pStyle w:val="ListParagraph"/>
      </w:pPr>
    </w:p>
    <w:p w14:paraId="24C6D8A0" w14:textId="2DD00CBA" w:rsidR="005F2293" w:rsidRDefault="005F2293" w:rsidP="005F2293">
      <w:pPr>
        <w:pStyle w:val="ListParagraph"/>
      </w:pPr>
      <w:r>
        <w:t xml:space="preserve"> </w:t>
      </w:r>
      <w:r w:rsidRPr="005F2293">
        <w:t>Click the checkbox next to your custom VPC</w:t>
      </w:r>
    </w:p>
    <w:p w14:paraId="60543F73" w14:textId="77777777" w:rsidR="00813036" w:rsidRPr="00813036" w:rsidRDefault="00813036" w:rsidP="00813036">
      <w:pPr>
        <w:pStyle w:val="ListParagraph"/>
        <w:rPr>
          <w:lang w:val="en-IN"/>
        </w:rPr>
      </w:pPr>
      <w:proofErr w:type="gramStart"/>
      <w:r w:rsidRPr="00813036">
        <w:rPr>
          <w:lang w:val="en-IN"/>
        </w:rPr>
        <w:t>  With</w:t>
      </w:r>
      <w:proofErr w:type="gramEnd"/>
      <w:r w:rsidRPr="00813036">
        <w:rPr>
          <w:lang w:val="en-IN"/>
        </w:rPr>
        <w:t xml:space="preserve"> the VPC selected, click </w:t>
      </w:r>
      <w:r w:rsidRPr="00813036">
        <w:rPr>
          <w:b/>
          <w:bCs/>
          <w:lang w:val="en-IN"/>
        </w:rPr>
        <w:t>Actions &gt; Edit VPC settings</w:t>
      </w:r>
    </w:p>
    <w:p w14:paraId="1B1308F4" w14:textId="77777777" w:rsidR="00813036" w:rsidRPr="00813036" w:rsidRDefault="00813036" w:rsidP="00813036">
      <w:pPr>
        <w:pStyle w:val="ListParagraph"/>
        <w:rPr>
          <w:lang w:val="en-IN"/>
        </w:rPr>
      </w:pPr>
      <w:proofErr w:type="gramStart"/>
      <w:r w:rsidRPr="00813036">
        <w:rPr>
          <w:lang w:val="en-IN"/>
        </w:rPr>
        <w:t>  Set</w:t>
      </w:r>
      <w:proofErr w:type="gramEnd"/>
      <w:r w:rsidRPr="00813036">
        <w:rPr>
          <w:lang w:val="en-IN"/>
        </w:rPr>
        <w:t xml:space="preserve"> the following:</w:t>
      </w:r>
    </w:p>
    <w:p w14:paraId="444B3AE1" w14:textId="77777777" w:rsidR="00813036" w:rsidRPr="00813036" w:rsidRDefault="00813036" w:rsidP="00813036">
      <w:pPr>
        <w:pStyle w:val="ListParagraph"/>
        <w:numPr>
          <w:ilvl w:val="0"/>
          <w:numId w:val="35"/>
        </w:numPr>
        <w:rPr>
          <w:lang w:val="en-IN"/>
        </w:rPr>
      </w:pPr>
      <w:r w:rsidRPr="00813036">
        <w:rPr>
          <w:rFonts w:ascii="Segoe UI Emoji" w:hAnsi="Segoe UI Emoji" w:cs="Segoe UI Emoji"/>
          <w:lang w:val="en-IN"/>
        </w:rPr>
        <w:t>✅</w:t>
      </w:r>
      <w:r w:rsidRPr="00813036">
        <w:rPr>
          <w:lang w:val="en-IN"/>
        </w:rPr>
        <w:t xml:space="preserve"> </w:t>
      </w:r>
      <w:r w:rsidRPr="00813036">
        <w:rPr>
          <w:b/>
          <w:bCs/>
          <w:lang w:val="en-IN"/>
        </w:rPr>
        <w:t>Enable DNS hostnames</w:t>
      </w:r>
      <w:r w:rsidRPr="00813036">
        <w:rPr>
          <w:lang w:val="en-IN"/>
        </w:rPr>
        <w:t xml:space="preserve"> → check this</w:t>
      </w:r>
    </w:p>
    <w:p w14:paraId="151E9319" w14:textId="77777777" w:rsidR="00813036" w:rsidRPr="00813036" w:rsidRDefault="00813036" w:rsidP="00813036">
      <w:pPr>
        <w:pStyle w:val="ListParagraph"/>
        <w:numPr>
          <w:ilvl w:val="0"/>
          <w:numId w:val="35"/>
        </w:numPr>
        <w:rPr>
          <w:lang w:val="en-IN"/>
        </w:rPr>
      </w:pPr>
      <w:r w:rsidRPr="00813036">
        <w:rPr>
          <w:rFonts w:ascii="Segoe UI Emoji" w:hAnsi="Segoe UI Emoji" w:cs="Segoe UI Emoji"/>
          <w:lang w:val="en-IN"/>
        </w:rPr>
        <w:t>✅</w:t>
      </w:r>
      <w:r w:rsidRPr="00813036">
        <w:rPr>
          <w:lang w:val="en-IN"/>
        </w:rPr>
        <w:t xml:space="preserve"> (Optional) </w:t>
      </w:r>
      <w:r w:rsidRPr="00813036">
        <w:rPr>
          <w:b/>
          <w:bCs/>
          <w:lang w:val="en-IN"/>
        </w:rPr>
        <w:t>Enable DNS resolution</w:t>
      </w:r>
      <w:r w:rsidRPr="00813036">
        <w:rPr>
          <w:lang w:val="en-IN"/>
        </w:rPr>
        <w:t xml:space="preserve"> → keep this enabled (usually is by default)</w:t>
      </w:r>
    </w:p>
    <w:p w14:paraId="50FDD2E3" w14:textId="77777777" w:rsidR="00813036" w:rsidRPr="00813036" w:rsidRDefault="00813036" w:rsidP="00813036">
      <w:pPr>
        <w:pStyle w:val="ListParagraph"/>
        <w:rPr>
          <w:lang w:val="en-IN"/>
        </w:rPr>
      </w:pPr>
      <w:proofErr w:type="gramStart"/>
      <w:r w:rsidRPr="00813036">
        <w:rPr>
          <w:lang w:val="en-IN"/>
        </w:rPr>
        <w:t>  Click</w:t>
      </w:r>
      <w:proofErr w:type="gramEnd"/>
      <w:r w:rsidRPr="00813036">
        <w:rPr>
          <w:lang w:val="en-IN"/>
        </w:rPr>
        <w:t xml:space="preserve"> </w:t>
      </w:r>
      <w:r w:rsidRPr="00813036">
        <w:rPr>
          <w:b/>
          <w:bCs/>
          <w:lang w:val="en-IN"/>
        </w:rPr>
        <w:t>Save</w:t>
      </w:r>
    </w:p>
    <w:p w14:paraId="536AA024" w14:textId="77777777" w:rsidR="005F2293" w:rsidRDefault="005F2293" w:rsidP="005F2293">
      <w:pPr>
        <w:pStyle w:val="ListParagraph"/>
      </w:pPr>
    </w:p>
    <w:p w14:paraId="5148384B" w14:textId="70F95233" w:rsidR="005F2293" w:rsidRDefault="005F2293" w:rsidP="005F2293">
      <w:pPr>
        <w:ind w:left="360"/>
      </w:pPr>
      <w:r>
        <w:rPr>
          <w:noProof/>
        </w:rPr>
        <w:lastRenderedPageBreak/>
        <w:drawing>
          <wp:inline distT="0" distB="0" distL="0" distR="0" wp14:anchorId="27D374E0" wp14:editId="04A2FA68">
            <wp:extent cx="5943600" cy="2643505"/>
            <wp:effectExtent l="0" t="0" r="0" b="4445"/>
            <wp:docPr id="4244061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40617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2235" w14:textId="00935543" w:rsidR="00110C9E" w:rsidRDefault="00904FB3" w:rsidP="00110C9E">
      <w:pPr>
        <w:pStyle w:val="ListParagraph"/>
        <w:numPr>
          <w:ilvl w:val="0"/>
          <w:numId w:val="24"/>
        </w:numPr>
      </w:pPr>
      <w:r w:rsidRPr="00904FB3">
        <w:t xml:space="preserve">Enable Auto Assign Public </w:t>
      </w:r>
      <w:proofErr w:type="spellStart"/>
      <w:r w:rsidRPr="00904FB3">
        <w:t>ip</w:t>
      </w:r>
      <w:proofErr w:type="spellEnd"/>
      <w:r w:rsidRPr="00904FB3">
        <w:t xml:space="preserve"> in 2 public subnets</w:t>
      </w:r>
    </w:p>
    <w:p w14:paraId="73EEEBFF" w14:textId="55168402" w:rsidR="00110C9E" w:rsidRPr="00110C9E" w:rsidRDefault="00110C9E" w:rsidP="00110C9E">
      <w:pPr>
        <w:pStyle w:val="ListParagraph"/>
      </w:pPr>
    </w:p>
    <w:p w14:paraId="0D390AF2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b/>
          <w:bCs/>
          <w:lang w:val="en-IN"/>
        </w:rPr>
        <w:t>Go to VPC Dashboard → Subnets</w:t>
      </w:r>
    </w:p>
    <w:p w14:paraId="6065A886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lang w:val="en-IN"/>
        </w:rPr>
        <w:t xml:space="preserve">Click the </w:t>
      </w:r>
      <w:r w:rsidRPr="00110C9E">
        <w:rPr>
          <w:b/>
          <w:bCs/>
          <w:lang w:val="en-IN"/>
        </w:rPr>
        <w:t>Subnet ID</w:t>
      </w:r>
      <w:r w:rsidRPr="00110C9E">
        <w:rPr>
          <w:lang w:val="en-IN"/>
        </w:rPr>
        <w:t xml:space="preserve"> (not the checkbox) for the </w:t>
      </w:r>
      <w:r w:rsidRPr="00110C9E">
        <w:rPr>
          <w:b/>
          <w:bCs/>
          <w:lang w:val="en-IN"/>
        </w:rPr>
        <w:t>public subnet</w:t>
      </w:r>
    </w:p>
    <w:p w14:paraId="36FF08E1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lang w:val="en-IN"/>
        </w:rPr>
        <w:t xml:space="preserve">Scroll down to the </w:t>
      </w:r>
      <w:r w:rsidRPr="00110C9E">
        <w:rPr>
          <w:b/>
          <w:bCs/>
          <w:lang w:val="en-IN"/>
        </w:rPr>
        <w:t>Subnet settings</w:t>
      </w:r>
      <w:r w:rsidRPr="00110C9E">
        <w:rPr>
          <w:lang w:val="en-IN"/>
        </w:rPr>
        <w:t xml:space="preserve"> section</w:t>
      </w:r>
    </w:p>
    <w:p w14:paraId="71045E4D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lang w:val="en-IN"/>
        </w:rPr>
        <w:t xml:space="preserve">Click the </w:t>
      </w:r>
      <w:r w:rsidRPr="00110C9E">
        <w:rPr>
          <w:b/>
          <w:bCs/>
          <w:lang w:val="en-IN"/>
        </w:rPr>
        <w:t>Edit</w:t>
      </w:r>
      <w:r w:rsidRPr="00110C9E">
        <w:rPr>
          <w:lang w:val="en-IN"/>
        </w:rPr>
        <w:t xml:space="preserve"> button near “Auto-assign IP settings”</w:t>
      </w:r>
    </w:p>
    <w:p w14:paraId="4FA2A383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lang w:val="en-IN"/>
        </w:rPr>
        <w:t>Enable:</w:t>
      </w:r>
    </w:p>
    <w:p w14:paraId="2D67B607" w14:textId="77777777" w:rsidR="00110C9E" w:rsidRPr="00110C9E" w:rsidRDefault="00110C9E" w:rsidP="00110C9E">
      <w:pPr>
        <w:numPr>
          <w:ilvl w:val="1"/>
          <w:numId w:val="37"/>
        </w:numPr>
        <w:rPr>
          <w:lang w:val="en-IN"/>
        </w:rPr>
      </w:pPr>
      <w:r w:rsidRPr="00110C9E">
        <w:rPr>
          <w:rFonts w:ascii="Segoe UI Emoji" w:hAnsi="Segoe UI Emoji" w:cs="Segoe UI Emoji"/>
          <w:lang w:val="en-IN"/>
        </w:rPr>
        <w:t>✅</w:t>
      </w:r>
      <w:r w:rsidRPr="00110C9E">
        <w:rPr>
          <w:lang w:val="en-IN"/>
        </w:rPr>
        <w:t xml:space="preserve"> "Auto-assign IPv4 address"</w:t>
      </w:r>
    </w:p>
    <w:p w14:paraId="7EBEF16C" w14:textId="77777777" w:rsidR="00110C9E" w:rsidRPr="00110C9E" w:rsidRDefault="00110C9E" w:rsidP="00110C9E">
      <w:pPr>
        <w:numPr>
          <w:ilvl w:val="0"/>
          <w:numId w:val="37"/>
        </w:numPr>
        <w:rPr>
          <w:lang w:val="en-IN"/>
        </w:rPr>
      </w:pPr>
      <w:r w:rsidRPr="00110C9E">
        <w:rPr>
          <w:lang w:val="en-IN"/>
        </w:rPr>
        <w:t xml:space="preserve">Click </w:t>
      </w:r>
      <w:r w:rsidRPr="00110C9E">
        <w:rPr>
          <w:b/>
          <w:bCs/>
          <w:lang w:val="en-IN"/>
        </w:rPr>
        <w:t>Save changes</w:t>
      </w:r>
    </w:p>
    <w:p w14:paraId="5B96F823" w14:textId="004A7F35" w:rsidR="00813036" w:rsidRDefault="00813036" w:rsidP="00813036">
      <w:pPr>
        <w:ind w:left="360"/>
      </w:pPr>
    </w:p>
    <w:p w14:paraId="6FE27414" w14:textId="00DB39EB" w:rsidR="00813036" w:rsidRDefault="00813036" w:rsidP="00813036">
      <w:pPr>
        <w:pStyle w:val="ListParagraph"/>
      </w:pPr>
      <w:r>
        <w:rPr>
          <w:noProof/>
        </w:rPr>
        <w:drawing>
          <wp:inline distT="0" distB="0" distL="0" distR="0" wp14:anchorId="75499E45" wp14:editId="0F0E8B69">
            <wp:extent cx="5943600" cy="2597150"/>
            <wp:effectExtent l="0" t="0" r="0" b="0"/>
            <wp:docPr id="2606493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4935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9A59" w14:textId="77777777" w:rsidR="00813036" w:rsidRDefault="00813036" w:rsidP="00813036">
      <w:pPr>
        <w:pStyle w:val="ListParagraph"/>
      </w:pPr>
    </w:p>
    <w:p w14:paraId="7B226572" w14:textId="77777777" w:rsidR="00813036" w:rsidRDefault="00813036" w:rsidP="00813036">
      <w:pPr>
        <w:pStyle w:val="ListParagraph"/>
      </w:pPr>
    </w:p>
    <w:p w14:paraId="728129F9" w14:textId="267964B3" w:rsidR="00813036" w:rsidRDefault="00813036" w:rsidP="00813036">
      <w:pPr>
        <w:pStyle w:val="ListParagraph"/>
      </w:pPr>
      <w:r>
        <w:rPr>
          <w:noProof/>
        </w:rPr>
        <w:lastRenderedPageBreak/>
        <w:drawing>
          <wp:inline distT="0" distB="0" distL="0" distR="0" wp14:anchorId="1A18DE41" wp14:editId="766B6AFF">
            <wp:extent cx="5943600" cy="2381250"/>
            <wp:effectExtent l="0" t="0" r="0" b="0"/>
            <wp:docPr id="1450786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7862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686D2" w14:textId="77777777" w:rsidR="00813036" w:rsidRDefault="00813036" w:rsidP="00813036">
      <w:pPr>
        <w:ind w:left="360"/>
      </w:pPr>
    </w:p>
    <w:p w14:paraId="67E517A7" w14:textId="52FF4D04" w:rsidR="00904FB3" w:rsidRDefault="00904FB3" w:rsidP="00110C9E">
      <w:pPr>
        <w:pStyle w:val="ListParagraph"/>
        <w:numPr>
          <w:ilvl w:val="0"/>
          <w:numId w:val="24"/>
        </w:numPr>
      </w:pPr>
      <w:r w:rsidRPr="00904FB3">
        <w:t>Add 2 private subnets in private route table</w:t>
      </w:r>
    </w:p>
    <w:p w14:paraId="731C52F7" w14:textId="77777777" w:rsidR="00110C9E" w:rsidRDefault="00110C9E" w:rsidP="00110C9E">
      <w:pPr>
        <w:rPr>
          <w:rFonts w:ascii="Segoe UI Emoji" w:hAnsi="Segoe UI Emoji" w:cs="Segoe UI Emoji"/>
          <w:b/>
          <w:bCs/>
          <w:lang w:val="en-IN"/>
        </w:rPr>
      </w:pPr>
    </w:p>
    <w:p w14:paraId="0311EE1B" w14:textId="321B0204" w:rsidR="00110C9E" w:rsidRPr="00110C9E" w:rsidRDefault="00110C9E" w:rsidP="00110C9E">
      <w:pPr>
        <w:rPr>
          <w:b/>
          <w:bCs/>
          <w:lang w:val="en-IN"/>
        </w:rPr>
      </w:pPr>
      <w:r>
        <w:rPr>
          <w:rFonts w:ascii="Segoe UI Emoji" w:hAnsi="Segoe UI Emoji" w:cs="Segoe UI Emoji"/>
          <w:b/>
          <w:bCs/>
          <w:lang w:val="en-IN"/>
        </w:rPr>
        <w:t xml:space="preserve">             </w:t>
      </w:r>
      <w:r w:rsidRPr="00110C9E">
        <w:rPr>
          <w:rFonts w:ascii="Segoe UI Emoji" w:hAnsi="Segoe UI Emoji" w:cs="Segoe UI Emoji"/>
          <w:b/>
          <w:bCs/>
          <w:lang w:val="en-IN"/>
        </w:rPr>
        <w:t>🔹</w:t>
      </w:r>
      <w:r w:rsidRPr="00110C9E">
        <w:rPr>
          <w:b/>
          <w:bCs/>
          <w:lang w:val="en-IN"/>
        </w:rPr>
        <w:t xml:space="preserve"> 1. Go to the VPC Dashboard</w:t>
      </w:r>
    </w:p>
    <w:p w14:paraId="61E82373" w14:textId="77777777" w:rsidR="00110C9E" w:rsidRPr="00110C9E" w:rsidRDefault="00110C9E" w:rsidP="00110C9E">
      <w:pPr>
        <w:numPr>
          <w:ilvl w:val="0"/>
          <w:numId w:val="38"/>
        </w:numPr>
        <w:rPr>
          <w:lang w:val="en-IN"/>
        </w:rPr>
      </w:pPr>
      <w:r w:rsidRPr="00110C9E">
        <w:rPr>
          <w:lang w:val="en-IN"/>
        </w:rPr>
        <w:t xml:space="preserve">Open the </w:t>
      </w:r>
      <w:hyperlink r:id="rId13" w:tgtFrame="_new" w:history="1">
        <w:r w:rsidRPr="00110C9E">
          <w:rPr>
            <w:rStyle w:val="Hyperlink"/>
            <w:lang w:val="en-IN"/>
          </w:rPr>
          <w:t>AWS VPC Console</w:t>
        </w:r>
      </w:hyperlink>
    </w:p>
    <w:p w14:paraId="21A4E1FA" w14:textId="77777777" w:rsidR="00110C9E" w:rsidRPr="00110C9E" w:rsidRDefault="00110C9E" w:rsidP="00110C9E">
      <w:pPr>
        <w:numPr>
          <w:ilvl w:val="0"/>
          <w:numId w:val="38"/>
        </w:numPr>
        <w:rPr>
          <w:lang w:val="en-IN"/>
        </w:rPr>
      </w:pPr>
      <w:r w:rsidRPr="00110C9E">
        <w:rPr>
          <w:lang w:val="en-IN"/>
        </w:rPr>
        <w:t xml:space="preserve">In the left-hand menu, click on </w:t>
      </w:r>
      <w:r w:rsidRPr="00110C9E">
        <w:rPr>
          <w:b/>
          <w:bCs/>
          <w:lang w:val="en-IN"/>
        </w:rPr>
        <w:t>Route Tables</w:t>
      </w:r>
    </w:p>
    <w:p w14:paraId="73023610" w14:textId="7CA4AE77" w:rsidR="00110C9E" w:rsidRPr="00110C9E" w:rsidRDefault="00110C9E" w:rsidP="00110C9E">
      <w:pPr>
        <w:rPr>
          <w:lang w:val="en-IN"/>
        </w:rPr>
      </w:pPr>
      <w:r w:rsidRPr="00110C9E">
        <w:rPr>
          <w:rFonts w:ascii="Segoe UI Emoji" w:hAnsi="Segoe UI Emoji" w:cs="Segoe UI Emoji"/>
          <w:b/>
          <w:bCs/>
          <w:lang w:val="en-IN"/>
        </w:rPr>
        <w:t>🔹</w:t>
      </w:r>
      <w:r w:rsidRPr="00110C9E">
        <w:rPr>
          <w:b/>
          <w:bCs/>
          <w:lang w:val="en-IN"/>
        </w:rPr>
        <w:t xml:space="preserve"> 2. Select Your Private Route Table</w:t>
      </w:r>
    </w:p>
    <w:p w14:paraId="36E0F0E9" w14:textId="77777777" w:rsidR="00110C9E" w:rsidRPr="00110C9E" w:rsidRDefault="00110C9E" w:rsidP="00110C9E">
      <w:pPr>
        <w:numPr>
          <w:ilvl w:val="0"/>
          <w:numId w:val="39"/>
        </w:numPr>
        <w:rPr>
          <w:lang w:val="en-IN"/>
        </w:rPr>
      </w:pPr>
      <w:r w:rsidRPr="00110C9E">
        <w:rPr>
          <w:lang w:val="en-IN"/>
        </w:rPr>
        <w:t xml:space="preserve">Identify your </w:t>
      </w:r>
      <w:r w:rsidRPr="00110C9E">
        <w:rPr>
          <w:b/>
          <w:bCs/>
          <w:lang w:val="en-IN"/>
        </w:rPr>
        <w:t>private route table</w:t>
      </w:r>
      <w:r w:rsidRPr="00110C9E">
        <w:rPr>
          <w:lang w:val="en-IN"/>
        </w:rPr>
        <w:t xml:space="preserve"> (not associated with an internet gateway)</w:t>
      </w:r>
    </w:p>
    <w:p w14:paraId="6E86E01A" w14:textId="77777777" w:rsidR="00110C9E" w:rsidRPr="00110C9E" w:rsidRDefault="00110C9E" w:rsidP="00110C9E">
      <w:pPr>
        <w:numPr>
          <w:ilvl w:val="0"/>
          <w:numId w:val="39"/>
        </w:numPr>
        <w:rPr>
          <w:lang w:val="en-IN"/>
        </w:rPr>
      </w:pPr>
      <w:r w:rsidRPr="00110C9E">
        <w:rPr>
          <w:lang w:val="en-IN"/>
        </w:rPr>
        <w:t xml:space="preserve">Click the </w:t>
      </w:r>
      <w:r w:rsidRPr="00110C9E">
        <w:rPr>
          <w:b/>
          <w:bCs/>
          <w:lang w:val="en-IN"/>
        </w:rPr>
        <w:t>Route Table ID</w:t>
      </w:r>
    </w:p>
    <w:p w14:paraId="69FD8C1F" w14:textId="4CE250CC" w:rsidR="00110C9E" w:rsidRPr="00110C9E" w:rsidRDefault="00110C9E" w:rsidP="00110C9E">
      <w:pPr>
        <w:rPr>
          <w:lang w:val="en-IN"/>
        </w:rPr>
      </w:pPr>
      <w:r w:rsidRPr="00110C9E">
        <w:rPr>
          <w:rFonts w:ascii="Segoe UI Emoji" w:hAnsi="Segoe UI Emoji" w:cs="Segoe UI Emoji"/>
          <w:b/>
          <w:bCs/>
          <w:lang w:val="en-IN"/>
        </w:rPr>
        <w:t>🔹</w:t>
      </w:r>
      <w:r w:rsidRPr="00110C9E">
        <w:rPr>
          <w:b/>
          <w:bCs/>
          <w:lang w:val="en-IN"/>
        </w:rPr>
        <w:t xml:space="preserve"> 3. Go to Subnet Associations</w:t>
      </w:r>
    </w:p>
    <w:p w14:paraId="3EF56A9C" w14:textId="77777777" w:rsidR="00110C9E" w:rsidRPr="00110C9E" w:rsidRDefault="00110C9E" w:rsidP="00110C9E">
      <w:pPr>
        <w:numPr>
          <w:ilvl w:val="0"/>
          <w:numId w:val="40"/>
        </w:numPr>
        <w:rPr>
          <w:lang w:val="en-IN"/>
        </w:rPr>
      </w:pPr>
      <w:r w:rsidRPr="00110C9E">
        <w:rPr>
          <w:lang w:val="en-IN"/>
        </w:rPr>
        <w:t xml:space="preserve">Click the </w:t>
      </w:r>
      <w:r w:rsidRPr="00110C9E">
        <w:rPr>
          <w:b/>
          <w:bCs/>
          <w:lang w:val="en-IN"/>
        </w:rPr>
        <w:t>“Subnet associations”</w:t>
      </w:r>
      <w:r w:rsidRPr="00110C9E">
        <w:rPr>
          <w:lang w:val="en-IN"/>
        </w:rPr>
        <w:t xml:space="preserve"> tab</w:t>
      </w:r>
    </w:p>
    <w:p w14:paraId="6807CB58" w14:textId="77777777" w:rsidR="00110C9E" w:rsidRPr="00110C9E" w:rsidRDefault="00110C9E" w:rsidP="00110C9E">
      <w:pPr>
        <w:numPr>
          <w:ilvl w:val="0"/>
          <w:numId w:val="40"/>
        </w:numPr>
        <w:rPr>
          <w:lang w:val="en-IN"/>
        </w:rPr>
      </w:pPr>
      <w:r w:rsidRPr="00110C9E">
        <w:rPr>
          <w:lang w:val="en-IN"/>
        </w:rPr>
        <w:t xml:space="preserve">Click </w:t>
      </w:r>
      <w:r w:rsidRPr="00110C9E">
        <w:rPr>
          <w:b/>
          <w:bCs/>
          <w:lang w:val="en-IN"/>
        </w:rPr>
        <w:t>“Edit subnet associations”</w:t>
      </w:r>
    </w:p>
    <w:p w14:paraId="39472D15" w14:textId="0F888038" w:rsidR="00110C9E" w:rsidRPr="00110C9E" w:rsidRDefault="00110C9E" w:rsidP="00110C9E">
      <w:pPr>
        <w:rPr>
          <w:lang w:val="en-IN"/>
        </w:rPr>
      </w:pPr>
      <w:r w:rsidRPr="00110C9E">
        <w:rPr>
          <w:rFonts w:ascii="Segoe UI Emoji" w:hAnsi="Segoe UI Emoji" w:cs="Segoe UI Emoji"/>
          <w:b/>
          <w:bCs/>
          <w:lang w:val="en-IN"/>
        </w:rPr>
        <w:t>🔹</w:t>
      </w:r>
      <w:r w:rsidRPr="00110C9E">
        <w:rPr>
          <w:b/>
          <w:bCs/>
          <w:lang w:val="en-IN"/>
        </w:rPr>
        <w:t xml:space="preserve"> 4. Add Your Private Subnets</w:t>
      </w:r>
    </w:p>
    <w:p w14:paraId="7A994A4E" w14:textId="77777777" w:rsidR="00110C9E" w:rsidRPr="00110C9E" w:rsidRDefault="00110C9E" w:rsidP="00110C9E">
      <w:pPr>
        <w:numPr>
          <w:ilvl w:val="0"/>
          <w:numId w:val="41"/>
        </w:numPr>
        <w:rPr>
          <w:lang w:val="en-IN"/>
        </w:rPr>
      </w:pPr>
      <w:r w:rsidRPr="00110C9E">
        <w:rPr>
          <w:lang w:val="en-IN"/>
        </w:rPr>
        <w:t>From the list of available subnets, check the boxes next to:</w:t>
      </w:r>
    </w:p>
    <w:p w14:paraId="65C47DB5" w14:textId="77777777" w:rsidR="00110C9E" w:rsidRPr="00110C9E" w:rsidRDefault="00110C9E" w:rsidP="00110C9E">
      <w:pPr>
        <w:numPr>
          <w:ilvl w:val="1"/>
          <w:numId w:val="41"/>
        </w:numPr>
        <w:rPr>
          <w:lang w:val="en-IN"/>
        </w:rPr>
      </w:pPr>
      <w:r w:rsidRPr="00110C9E">
        <w:rPr>
          <w:lang w:val="en-IN"/>
        </w:rPr>
        <w:t>Private-Subnet-1</w:t>
      </w:r>
    </w:p>
    <w:p w14:paraId="3E176DD5" w14:textId="77777777" w:rsidR="00110C9E" w:rsidRPr="00110C9E" w:rsidRDefault="00110C9E" w:rsidP="00110C9E">
      <w:pPr>
        <w:numPr>
          <w:ilvl w:val="1"/>
          <w:numId w:val="41"/>
        </w:numPr>
        <w:rPr>
          <w:lang w:val="en-IN"/>
        </w:rPr>
      </w:pPr>
      <w:r w:rsidRPr="00110C9E">
        <w:rPr>
          <w:lang w:val="en-IN"/>
        </w:rPr>
        <w:t>Private-Subnet-2</w:t>
      </w:r>
    </w:p>
    <w:p w14:paraId="23DD5F7E" w14:textId="77777777" w:rsidR="00110C9E" w:rsidRPr="00110C9E" w:rsidRDefault="00110C9E" w:rsidP="00110C9E">
      <w:pPr>
        <w:numPr>
          <w:ilvl w:val="0"/>
          <w:numId w:val="41"/>
        </w:numPr>
        <w:rPr>
          <w:lang w:val="en-IN"/>
        </w:rPr>
      </w:pPr>
      <w:r w:rsidRPr="00110C9E">
        <w:rPr>
          <w:lang w:val="en-IN"/>
        </w:rPr>
        <w:t xml:space="preserve">Click </w:t>
      </w:r>
      <w:r w:rsidRPr="00110C9E">
        <w:rPr>
          <w:b/>
          <w:bCs/>
          <w:lang w:val="en-IN"/>
        </w:rPr>
        <w:t>Save associations</w:t>
      </w:r>
    </w:p>
    <w:p w14:paraId="203F74FC" w14:textId="77777777" w:rsidR="00110C9E" w:rsidRDefault="00110C9E" w:rsidP="00110C9E"/>
    <w:p w14:paraId="20293312" w14:textId="77777777" w:rsidR="00110C9E" w:rsidRDefault="00110C9E" w:rsidP="00110C9E"/>
    <w:p w14:paraId="5846F2C6" w14:textId="77777777" w:rsidR="00110C9E" w:rsidRDefault="00110C9E" w:rsidP="00110C9E">
      <w:pPr>
        <w:pStyle w:val="ListParagraph"/>
      </w:pPr>
    </w:p>
    <w:p w14:paraId="0881E130" w14:textId="2B81CFDB" w:rsidR="00110C9E" w:rsidRDefault="00110C9E" w:rsidP="00110C9E">
      <w:pPr>
        <w:pStyle w:val="ListParagraph"/>
      </w:pPr>
      <w:r>
        <w:rPr>
          <w:noProof/>
        </w:rPr>
        <w:drawing>
          <wp:inline distT="0" distB="0" distL="0" distR="0" wp14:anchorId="2E0FC0E1" wp14:editId="0E853F5A">
            <wp:extent cx="5943600" cy="1575435"/>
            <wp:effectExtent l="0" t="0" r="0" b="5715"/>
            <wp:docPr id="14741042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10426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E27F" w14:textId="77777777" w:rsidR="00110C9E" w:rsidRDefault="00110C9E" w:rsidP="00110C9E">
      <w:pPr>
        <w:pStyle w:val="ListParagraph"/>
      </w:pPr>
    </w:p>
    <w:p w14:paraId="39227179" w14:textId="77777777" w:rsidR="00110C9E" w:rsidRDefault="00110C9E" w:rsidP="00110C9E">
      <w:pPr>
        <w:pStyle w:val="ListParagraph"/>
      </w:pPr>
    </w:p>
    <w:p w14:paraId="26DB8F25" w14:textId="0335D34C" w:rsidR="00110C9E" w:rsidRDefault="00110C9E" w:rsidP="00110C9E">
      <w:pPr>
        <w:pStyle w:val="ListParagraph"/>
      </w:pPr>
      <w:r>
        <w:rPr>
          <w:noProof/>
        </w:rPr>
        <w:lastRenderedPageBreak/>
        <w:drawing>
          <wp:inline distT="0" distB="0" distL="0" distR="0" wp14:anchorId="42F7C341" wp14:editId="1CFCB928">
            <wp:extent cx="5943600" cy="1184910"/>
            <wp:effectExtent l="0" t="0" r="0" b="0"/>
            <wp:docPr id="17608786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878654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62905" w14:textId="77777777" w:rsidR="00110C9E" w:rsidRPr="00110C9E" w:rsidRDefault="00110C9E" w:rsidP="00110C9E">
      <w:pPr>
        <w:pStyle w:val="ListParagraph"/>
        <w:rPr>
          <w:b/>
          <w:bCs/>
          <w:lang w:val="en-IN"/>
        </w:rPr>
      </w:pPr>
      <w:r w:rsidRPr="00110C9E">
        <w:rPr>
          <w:rFonts w:ascii="Segoe UI Emoji" w:hAnsi="Segoe UI Emoji" w:cs="Segoe UI Emoji"/>
          <w:b/>
          <w:bCs/>
          <w:lang w:val="en-IN"/>
        </w:rPr>
        <w:t>✅</w:t>
      </w:r>
      <w:r w:rsidRPr="00110C9E">
        <w:rPr>
          <w:b/>
          <w:bCs/>
          <w:lang w:val="en-IN"/>
        </w:rPr>
        <w:t xml:space="preserve"> Result</w:t>
      </w:r>
    </w:p>
    <w:p w14:paraId="052066E8" w14:textId="77777777" w:rsidR="00110C9E" w:rsidRPr="00110C9E" w:rsidRDefault="00110C9E" w:rsidP="00110C9E">
      <w:pPr>
        <w:pStyle w:val="ListParagraph"/>
        <w:rPr>
          <w:lang w:val="en-IN"/>
        </w:rPr>
      </w:pPr>
      <w:r w:rsidRPr="00110C9E">
        <w:rPr>
          <w:lang w:val="en-IN"/>
        </w:rPr>
        <w:t>Your two private subnets are now associated with the private route table, meaning:</w:t>
      </w:r>
    </w:p>
    <w:p w14:paraId="47188DB3" w14:textId="77777777" w:rsidR="00110C9E" w:rsidRPr="00110C9E" w:rsidRDefault="00110C9E" w:rsidP="00110C9E">
      <w:pPr>
        <w:pStyle w:val="ListParagraph"/>
        <w:numPr>
          <w:ilvl w:val="0"/>
          <w:numId w:val="42"/>
        </w:numPr>
        <w:rPr>
          <w:lang w:val="en-IN"/>
        </w:rPr>
      </w:pPr>
      <w:r w:rsidRPr="00110C9E">
        <w:rPr>
          <w:lang w:val="en-IN"/>
        </w:rPr>
        <w:t xml:space="preserve">They will </w:t>
      </w:r>
      <w:r w:rsidRPr="00110C9E">
        <w:rPr>
          <w:b/>
          <w:bCs/>
          <w:lang w:val="en-IN"/>
        </w:rPr>
        <w:t>route traffic through a NAT Gateway (if configured)</w:t>
      </w:r>
      <w:r w:rsidRPr="00110C9E">
        <w:rPr>
          <w:lang w:val="en-IN"/>
        </w:rPr>
        <w:t xml:space="preserve"> instead of directly to the internet.</w:t>
      </w:r>
    </w:p>
    <w:p w14:paraId="1400E771" w14:textId="77777777" w:rsidR="00110C9E" w:rsidRPr="00110C9E" w:rsidRDefault="00110C9E" w:rsidP="00110C9E">
      <w:pPr>
        <w:pStyle w:val="ListParagraph"/>
        <w:numPr>
          <w:ilvl w:val="0"/>
          <w:numId w:val="42"/>
        </w:numPr>
        <w:rPr>
          <w:lang w:val="en-IN"/>
        </w:rPr>
      </w:pPr>
      <w:r w:rsidRPr="00110C9E">
        <w:rPr>
          <w:lang w:val="en-IN"/>
        </w:rPr>
        <w:t xml:space="preserve">They are </w:t>
      </w:r>
      <w:r w:rsidRPr="00110C9E">
        <w:rPr>
          <w:b/>
          <w:bCs/>
          <w:lang w:val="en-IN"/>
        </w:rPr>
        <w:t>not directly exposed to the internet</w:t>
      </w:r>
      <w:r w:rsidRPr="00110C9E">
        <w:rPr>
          <w:lang w:val="en-IN"/>
        </w:rPr>
        <w:t>, which is ideal for databases, backend services, etc.</w:t>
      </w:r>
    </w:p>
    <w:p w14:paraId="0C56802E" w14:textId="77777777" w:rsidR="00110C9E" w:rsidRDefault="00110C9E" w:rsidP="00110C9E">
      <w:pPr>
        <w:pStyle w:val="ListParagraph"/>
      </w:pPr>
    </w:p>
    <w:p w14:paraId="4BBAA957" w14:textId="77777777" w:rsidR="00110C9E" w:rsidRDefault="00110C9E" w:rsidP="00110C9E">
      <w:pPr>
        <w:ind w:left="360"/>
      </w:pPr>
    </w:p>
    <w:p w14:paraId="78D6AF89" w14:textId="5AF9FC65" w:rsidR="00904FB3" w:rsidRDefault="00904FB3" w:rsidP="00110C9E">
      <w:pPr>
        <w:pStyle w:val="ListParagraph"/>
        <w:numPr>
          <w:ilvl w:val="0"/>
          <w:numId w:val="24"/>
        </w:numPr>
      </w:pPr>
      <w:r w:rsidRPr="00904FB3">
        <w:t>Add 2 public subnets in public route table</w:t>
      </w:r>
    </w:p>
    <w:p w14:paraId="7D611001" w14:textId="245774C8" w:rsidR="005D6C3A" w:rsidRDefault="005D6C3A" w:rsidP="005D6C3A">
      <w:pPr>
        <w:ind w:left="720"/>
      </w:pPr>
    </w:p>
    <w:p w14:paraId="57D85FA8" w14:textId="77777777" w:rsidR="005D6C3A" w:rsidRPr="005D6C3A" w:rsidRDefault="005D6C3A" w:rsidP="005D6C3A">
      <w:pPr>
        <w:rPr>
          <w:b/>
          <w:bCs/>
          <w:lang w:val="en-IN"/>
        </w:rPr>
      </w:pPr>
      <w:r>
        <w:t xml:space="preserve">               </w:t>
      </w:r>
      <w:r w:rsidRPr="005D6C3A">
        <w:rPr>
          <w:rFonts w:ascii="Segoe UI Emoji" w:hAnsi="Segoe UI Emoji" w:cs="Segoe UI Emoji"/>
          <w:b/>
          <w:bCs/>
          <w:lang w:val="en-IN"/>
        </w:rPr>
        <w:t>🔹</w:t>
      </w:r>
      <w:r w:rsidRPr="005D6C3A">
        <w:rPr>
          <w:b/>
          <w:bCs/>
          <w:lang w:val="en-IN"/>
        </w:rPr>
        <w:t xml:space="preserve"> 1. Go to the VPC Dashboard</w:t>
      </w:r>
    </w:p>
    <w:p w14:paraId="22DA96E9" w14:textId="77777777" w:rsidR="005D6C3A" w:rsidRPr="005D6C3A" w:rsidRDefault="005D6C3A" w:rsidP="005D6C3A">
      <w:pPr>
        <w:numPr>
          <w:ilvl w:val="0"/>
          <w:numId w:val="43"/>
        </w:numPr>
        <w:rPr>
          <w:lang w:val="en-IN"/>
        </w:rPr>
      </w:pPr>
      <w:r w:rsidRPr="005D6C3A">
        <w:rPr>
          <w:lang w:val="en-IN"/>
        </w:rPr>
        <w:t xml:space="preserve">Open the </w:t>
      </w:r>
      <w:hyperlink r:id="rId16" w:tgtFrame="_new" w:history="1">
        <w:r w:rsidRPr="005D6C3A">
          <w:rPr>
            <w:rStyle w:val="Hyperlink"/>
            <w:lang w:val="en-IN"/>
          </w:rPr>
          <w:t>AWS VPC Console</w:t>
        </w:r>
      </w:hyperlink>
    </w:p>
    <w:p w14:paraId="36DC2B2F" w14:textId="77777777" w:rsidR="005D6C3A" w:rsidRPr="005D6C3A" w:rsidRDefault="005D6C3A" w:rsidP="005D6C3A">
      <w:pPr>
        <w:numPr>
          <w:ilvl w:val="0"/>
          <w:numId w:val="43"/>
        </w:numPr>
        <w:rPr>
          <w:lang w:val="en-IN"/>
        </w:rPr>
      </w:pPr>
      <w:r w:rsidRPr="005D6C3A">
        <w:rPr>
          <w:lang w:val="en-IN"/>
        </w:rPr>
        <w:t xml:space="preserve">In the left-hand menu, click </w:t>
      </w:r>
      <w:r w:rsidRPr="005D6C3A">
        <w:rPr>
          <w:b/>
          <w:bCs/>
          <w:lang w:val="en-IN"/>
        </w:rPr>
        <w:t>Route Tables</w:t>
      </w:r>
    </w:p>
    <w:p w14:paraId="14D3A83D" w14:textId="1FB7A5C7" w:rsidR="005D6C3A" w:rsidRPr="005D6C3A" w:rsidRDefault="005D6C3A" w:rsidP="005D6C3A">
      <w:pPr>
        <w:rPr>
          <w:lang w:val="en-IN"/>
        </w:rPr>
      </w:pPr>
      <w:r w:rsidRPr="005D6C3A">
        <w:rPr>
          <w:rFonts w:ascii="Segoe UI Emoji" w:hAnsi="Segoe UI Emoji" w:cs="Segoe UI Emoji"/>
          <w:b/>
          <w:bCs/>
          <w:lang w:val="en-IN"/>
        </w:rPr>
        <w:t>🔹</w:t>
      </w:r>
      <w:r w:rsidRPr="005D6C3A">
        <w:rPr>
          <w:b/>
          <w:bCs/>
          <w:lang w:val="en-IN"/>
        </w:rPr>
        <w:t xml:space="preserve"> 2. Select Your Public Route Table</w:t>
      </w:r>
    </w:p>
    <w:p w14:paraId="16E9F8F7" w14:textId="77777777" w:rsidR="005D6C3A" w:rsidRPr="005D6C3A" w:rsidRDefault="005D6C3A" w:rsidP="005D6C3A">
      <w:pPr>
        <w:numPr>
          <w:ilvl w:val="0"/>
          <w:numId w:val="44"/>
        </w:numPr>
        <w:rPr>
          <w:lang w:val="en-IN"/>
        </w:rPr>
      </w:pPr>
      <w:r w:rsidRPr="005D6C3A">
        <w:rPr>
          <w:lang w:val="en-IN"/>
        </w:rPr>
        <w:t>Find the route table that is:</w:t>
      </w:r>
    </w:p>
    <w:p w14:paraId="2900D62D" w14:textId="77777777" w:rsidR="005D6C3A" w:rsidRPr="005D6C3A" w:rsidRDefault="005D6C3A" w:rsidP="005D6C3A">
      <w:pPr>
        <w:numPr>
          <w:ilvl w:val="1"/>
          <w:numId w:val="44"/>
        </w:numPr>
        <w:rPr>
          <w:lang w:val="en-IN"/>
        </w:rPr>
      </w:pPr>
      <w:r w:rsidRPr="005D6C3A">
        <w:rPr>
          <w:lang w:val="en-IN"/>
        </w:rPr>
        <w:t xml:space="preserve">Associated with your </w:t>
      </w:r>
      <w:r w:rsidRPr="005D6C3A">
        <w:rPr>
          <w:b/>
          <w:bCs/>
          <w:lang w:val="en-IN"/>
        </w:rPr>
        <w:t>Internet Gateway</w:t>
      </w:r>
    </w:p>
    <w:p w14:paraId="202549E7" w14:textId="77777777" w:rsidR="005D6C3A" w:rsidRPr="005D6C3A" w:rsidRDefault="005D6C3A" w:rsidP="005D6C3A">
      <w:pPr>
        <w:numPr>
          <w:ilvl w:val="1"/>
          <w:numId w:val="44"/>
        </w:numPr>
        <w:rPr>
          <w:lang w:val="en-IN"/>
        </w:rPr>
      </w:pPr>
      <w:r w:rsidRPr="005D6C3A">
        <w:rPr>
          <w:lang w:val="en-IN"/>
        </w:rPr>
        <w:t xml:space="preserve">Contains a route like 0.0.0.0/0 → </w:t>
      </w:r>
      <w:proofErr w:type="spellStart"/>
      <w:r w:rsidRPr="005D6C3A">
        <w:rPr>
          <w:lang w:val="en-IN"/>
        </w:rPr>
        <w:t>igw-xxxx</w:t>
      </w:r>
      <w:proofErr w:type="spellEnd"/>
    </w:p>
    <w:p w14:paraId="5190D651" w14:textId="77777777" w:rsidR="005D6C3A" w:rsidRPr="005D6C3A" w:rsidRDefault="005D6C3A" w:rsidP="005D6C3A">
      <w:pPr>
        <w:numPr>
          <w:ilvl w:val="0"/>
          <w:numId w:val="44"/>
        </w:numPr>
        <w:rPr>
          <w:lang w:val="en-IN"/>
        </w:rPr>
      </w:pPr>
      <w:r w:rsidRPr="005D6C3A">
        <w:rPr>
          <w:lang w:val="en-IN"/>
        </w:rPr>
        <w:t xml:space="preserve">Click the </w:t>
      </w:r>
      <w:r w:rsidRPr="005D6C3A">
        <w:rPr>
          <w:b/>
          <w:bCs/>
          <w:lang w:val="en-IN"/>
        </w:rPr>
        <w:t>Route Table ID</w:t>
      </w:r>
    </w:p>
    <w:p w14:paraId="4EEA0949" w14:textId="648C64FF" w:rsidR="005D6C3A" w:rsidRPr="005D6C3A" w:rsidRDefault="005D6C3A" w:rsidP="005D6C3A">
      <w:pPr>
        <w:rPr>
          <w:lang w:val="en-IN"/>
        </w:rPr>
      </w:pPr>
      <w:r w:rsidRPr="005D6C3A">
        <w:rPr>
          <w:rFonts w:ascii="Segoe UI Emoji" w:hAnsi="Segoe UI Emoji" w:cs="Segoe UI Emoji"/>
          <w:b/>
          <w:bCs/>
          <w:lang w:val="en-IN"/>
        </w:rPr>
        <w:t>🔹</w:t>
      </w:r>
      <w:r w:rsidRPr="005D6C3A">
        <w:rPr>
          <w:b/>
          <w:bCs/>
          <w:lang w:val="en-IN"/>
        </w:rPr>
        <w:t xml:space="preserve"> 3. Go to Subnet Associations</w:t>
      </w:r>
    </w:p>
    <w:p w14:paraId="03730360" w14:textId="77777777" w:rsidR="005D6C3A" w:rsidRPr="005D6C3A" w:rsidRDefault="005D6C3A" w:rsidP="005D6C3A">
      <w:pPr>
        <w:numPr>
          <w:ilvl w:val="0"/>
          <w:numId w:val="45"/>
        </w:numPr>
        <w:rPr>
          <w:lang w:val="en-IN"/>
        </w:rPr>
      </w:pPr>
      <w:r w:rsidRPr="005D6C3A">
        <w:rPr>
          <w:lang w:val="en-IN"/>
        </w:rPr>
        <w:t xml:space="preserve">Click the </w:t>
      </w:r>
      <w:r w:rsidRPr="005D6C3A">
        <w:rPr>
          <w:b/>
          <w:bCs/>
          <w:lang w:val="en-IN"/>
        </w:rPr>
        <w:t>Subnet associations</w:t>
      </w:r>
      <w:r w:rsidRPr="005D6C3A">
        <w:rPr>
          <w:lang w:val="en-IN"/>
        </w:rPr>
        <w:t xml:space="preserve"> tab</w:t>
      </w:r>
    </w:p>
    <w:p w14:paraId="6E5522C9" w14:textId="77777777" w:rsidR="005D6C3A" w:rsidRPr="005D6C3A" w:rsidRDefault="005D6C3A" w:rsidP="005D6C3A">
      <w:pPr>
        <w:numPr>
          <w:ilvl w:val="0"/>
          <w:numId w:val="45"/>
        </w:numPr>
        <w:rPr>
          <w:lang w:val="en-IN"/>
        </w:rPr>
      </w:pPr>
      <w:r w:rsidRPr="005D6C3A">
        <w:rPr>
          <w:lang w:val="en-IN"/>
        </w:rPr>
        <w:t xml:space="preserve">Click </w:t>
      </w:r>
      <w:r w:rsidRPr="005D6C3A">
        <w:rPr>
          <w:b/>
          <w:bCs/>
          <w:lang w:val="en-IN"/>
        </w:rPr>
        <w:t>Edit subnet associations</w:t>
      </w:r>
    </w:p>
    <w:p w14:paraId="348E4808" w14:textId="4A645114" w:rsidR="005D6C3A" w:rsidRPr="005D6C3A" w:rsidRDefault="005D6C3A" w:rsidP="005D6C3A">
      <w:pPr>
        <w:rPr>
          <w:lang w:val="en-IN"/>
        </w:rPr>
      </w:pPr>
      <w:r w:rsidRPr="005D6C3A">
        <w:rPr>
          <w:rFonts w:ascii="Segoe UI Emoji" w:hAnsi="Segoe UI Emoji" w:cs="Segoe UI Emoji"/>
          <w:b/>
          <w:bCs/>
          <w:lang w:val="en-IN"/>
        </w:rPr>
        <w:t>🔹</w:t>
      </w:r>
      <w:r w:rsidRPr="005D6C3A">
        <w:rPr>
          <w:b/>
          <w:bCs/>
          <w:lang w:val="en-IN"/>
        </w:rPr>
        <w:t xml:space="preserve"> 4. Add the Public Subnets</w:t>
      </w:r>
    </w:p>
    <w:p w14:paraId="516E21A3" w14:textId="77777777" w:rsidR="005D6C3A" w:rsidRPr="005D6C3A" w:rsidRDefault="005D6C3A" w:rsidP="005D6C3A">
      <w:pPr>
        <w:numPr>
          <w:ilvl w:val="0"/>
          <w:numId w:val="46"/>
        </w:numPr>
        <w:rPr>
          <w:lang w:val="en-IN"/>
        </w:rPr>
      </w:pPr>
      <w:r w:rsidRPr="005D6C3A">
        <w:rPr>
          <w:lang w:val="en-IN"/>
        </w:rPr>
        <w:t>From the list, check:</w:t>
      </w:r>
    </w:p>
    <w:p w14:paraId="090D560A" w14:textId="77777777" w:rsidR="005D6C3A" w:rsidRPr="005D6C3A" w:rsidRDefault="005D6C3A" w:rsidP="005D6C3A">
      <w:pPr>
        <w:numPr>
          <w:ilvl w:val="1"/>
          <w:numId w:val="46"/>
        </w:numPr>
        <w:rPr>
          <w:lang w:val="en-IN"/>
        </w:rPr>
      </w:pPr>
      <w:r w:rsidRPr="005D6C3A">
        <w:rPr>
          <w:lang w:val="en-IN"/>
        </w:rPr>
        <w:t>Public-Subnet-1</w:t>
      </w:r>
    </w:p>
    <w:p w14:paraId="5FAA7FB8" w14:textId="77777777" w:rsidR="005D6C3A" w:rsidRPr="005D6C3A" w:rsidRDefault="005D6C3A" w:rsidP="005D6C3A">
      <w:pPr>
        <w:numPr>
          <w:ilvl w:val="1"/>
          <w:numId w:val="46"/>
        </w:numPr>
        <w:rPr>
          <w:lang w:val="en-IN"/>
        </w:rPr>
      </w:pPr>
      <w:r w:rsidRPr="005D6C3A">
        <w:rPr>
          <w:lang w:val="en-IN"/>
        </w:rPr>
        <w:t>Public-Subnet-2</w:t>
      </w:r>
    </w:p>
    <w:p w14:paraId="2AF297A0" w14:textId="77777777" w:rsidR="005D6C3A" w:rsidRPr="005D6C3A" w:rsidRDefault="005D6C3A" w:rsidP="005D6C3A">
      <w:pPr>
        <w:numPr>
          <w:ilvl w:val="0"/>
          <w:numId w:val="46"/>
        </w:numPr>
        <w:rPr>
          <w:lang w:val="en-IN"/>
        </w:rPr>
      </w:pPr>
      <w:r w:rsidRPr="005D6C3A">
        <w:rPr>
          <w:lang w:val="en-IN"/>
        </w:rPr>
        <w:t xml:space="preserve">Click </w:t>
      </w:r>
      <w:r w:rsidRPr="005D6C3A">
        <w:rPr>
          <w:b/>
          <w:bCs/>
          <w:lang w:val="en-IN"/>
        </w:rPr>
        <w:t>Save associations</w:t>
      </w:r>
    </w:p>
    <w:p w14:paraId="5AE528B4" w14:textId="37AFB08A" w:rsidR="005D6C3A" w:rsidRDefault="005D6C3A" w:rsidP="005D6C3A"/>
    <w:p w14:paraId="172BC33D" w14:textId="77777777" w:rsidR="005D6C3A" w:rsidRDefault="005D6C3A" w:rsidP="005D6C3A"/>
    <w:p w14:paraId="6059CA3F" w14:textId="77777777" w:rsidR="005D6C3A" w:rsidRDefault="005D6C3A" w:rsidP="005D6C3A"/>
    <w:p w14:paraId="68F7D66F" w14:textId="77777777" w:rsidR="005D6C3A" w:rsidRDefault="005D6C3A" w:rsidP="005D6C3A">
      <w:r>
        <w:rPr>
          <w:noProof/>
        </w:rPr>
        <w:drawing>
          <wp:inline distT="0" distB="0" distL="0" distR="0" wp14:anchorId="148CB4B2" wp14:editId="17337D08">
            <wp:extent cx="5943600" cy="2102485"/>
            <wp:effectExtent l="0" t="0" r="0" b="0"/>
            <wp:docPr id="50172922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29228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75D04" w14:textId="2789B52A" w:rsidR="005D6C3A" w:rsidRDefault="005D6C3A" w:rsidP="005D6C3A">
      <w:r>
        <w:rPr>
          <w:noProof/>
        </w:rPr>
        <w:lastRenderedPageBreak/>
        <w:drawing>
          <wp:inline distT="0" distB="0" distL="0" distR="0" wp14:anchorId="2E76AF55" wp14:editId="01EB4535">
            <wp:extent cx="5943600" cy="1069975"/>
            <wp:effectExtent l="0" t="0" r="0" b="0"/>
            <wp:docPr id="10910273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027326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385A" w14:textId="77777777" w:rsidR="005D6C3A" w:rsidRDefault="005D6C3A" w:rsidP="005D6C3A"/>
    <w:p w14:paraId="51340FC8" w14:textId="77777777" w:rsidR="005D6C3A" w:rsidRPr="005D6C3A" w:rsidRDefault="005D6C3A" w:rsidP="005D6C3A">
      <w:pPr>
        <w:rPr>
          <w:b/>
          <w:bCs/>
          <w:lang w:val="en-IN"/>
        </w:rPr>
      </w:pPr>
      <w:r w:rsidRPr="005D6C3A">
        <w:rPr>
          <w:rFonts w:ascii="Segoe UI Emoji" w:hAnsi="Segoe UI Emoji" w:cs="Segoe UI Emoji"/>
          <w:b/>
          <w:bCs/>
          <w:lang w:val="en-IN"/>
        </w:rPr>
        <w:t>✅</w:t>
      </w:r>
      <w:r w:rsidRPr="005D6C3A">
        <w:rPr>
          <w:b/>
          <w:bCs/>
          <w:lang w:val="en-IN"/>
        </w:rPr>
        <w:t xml:space="preserve"> Result</w:t>
      </w:r>
    </w:p>
    <w:p w14:paraId="554E5860" w14:textId="77777777" w:rsidR="005D6C3A" w:rsidRPr="005D6C3A" w:rsidRDefault="005D6C3A" w:rsidP="005D6C3A">
      <w:pPr>
        <w:rPr>
          <w:lang w:val="en-IN"/>
        </w:rPr>
      </w:pPr>
      <w:r w:rsidRPr="005D6C3A">
        <w:rPr>
          <w:lang w:val="en-IN"/>
        </w:rPr>
        <w:t>Now, your public subnets will:</w:t>
      </w:r>
    </w:p>
    <w:p w14:paraId="39A14A38" w14:textId="77777777" w:rsidR="005D6C3A" w:rsidRPr="005D6C3A" w:rsidRDefault="005D6C3A" w:rsidP="005D6C3A">
      <w:pPr>
        <w:numPr>
          <w:ilvl w:val="0"/>
          <w:numId w:val="47"/>
        </w:numPr>
        <w:rPr>
          <w:lang w:val="en-IN"/>
        </w:rPr>
      </w:pPr>
      <w:r w:rsidRPr="005D6C3A">
        <w:rPr>
          <w:lang w:val="en-IN"/>
        </w:rPr>
        <w:t xml:space="preserve">Inherit the route to the </w:t>
      </w:r>
      <w:r w:rsidRPr="005D6C3A">
        <w:rPr>
          <w:b/>
          <w:bCs/>
          <w:lang w:val="en-IN"/>
        </w:rPr>
        <w:t>Internet Gateway</w:t>
      </w:r>
    </w:p>
    <w:p w14:paraId="7BA91D08" w14:textId="77777777" w:rsidR="005D6C3A" w:rsidRPr="005D6C3A" w:rsidRDefault="005D6C3A" w:rsidP="005D6C3A">
      <w:pPr>
        <w:numPr>
          <w:ilvl w:val="0"/>
          <w:numId w:val="47"/>
        </w:numPr>
        <w:rPr>
          <w:lang w:val="en-IN"/>
        </w:rPr>
      </w:pPr>
      <w:r w:rsidRPr="005D6C3A">
        <w:rPr>
          <w:lang w:val="en-IN"/>
        </w:rPr>
        <w:t>Allow EC2 instances with public IPs to access the internet</w:t>
      </w:r>
    </w:p>
    <w:p w14:paraId="4E9B63FD" w14:textId="77777777" w:rsidR="005D6C3A" w:rsidRDefault="005D6C3A" w:rsidP="005D6C3A"/>
    <w:p w14:paraId="3226078A" w14:textId="77777777" w:rsidR="005D6C3A" w:rsidRDefault="005D6C3A" w:rsidP="005D6C3A"/>
    <w:p w14:paraId="1909B351" w14:textId="77777777" w:rsidR="005D6C3A" w:rsidRDefault="005D6C3A" w:rsidP="005D6C3A"/>
    <w:p w14:paraId="13D12EB8" w14:textId="0B7B9414" w:rsidR="00110C9E" w:rsidRDefault="00110C9E" w:rsidP="00110C9E">
      <w:r>
        <w:t xml:space="preserve">              </w:t>
      </w:r>
    </w:p>
    <w:p w14:paraId="61FE6AB0" w14:textId="7F23CE26" w:rsidR="00904FB3" w:rsidRDefault="00904FB3" w:rsidP="005D6C3A">
      <w:pPr>
        <w:pStyle w:val="ListParagraph"/>
        <w:numPr>
          <w:ilvl w:val="0"/>
          <w:numId w:val="24"/>
        </w:numPr>
      </w:pPr>
      <w:r w:rsidRPr="00904FB3">
        <w:t>Public route table will have the routes to internet and local</w:t>
      </w:r>
    </w:p>
    <w:p w14:paraId="1F8E09D8" w14:textId="24E4202C" w:rsidR="00280936" w:rsidRDefault="00280936" w:rsidP="00280936">
      <w:r>
        <w:t xml:space="preserve">       </w:t>
      </w:r>
    </w:p>
    <w:p w14:paraId="766BEC05" w14:textId="77777777" w:rsidR="00280936" w:rsidRPr="00280936" w:rsidRDefault="00280936" w:rsidP="00280936">
      <w:pPr>
        <w:rPr>
          <w:lang w:val="en-IN"/>
        </w:rPr>
      </w:pPr>
      <w:r>
        <w:t xml:space="preserve">              </w:t>
      </w:r>
      <w:r w:rsidRPr="00280936">
        <w:rPr>
          <w:lang w:val="en-IN"/>
        </w:rPr>
        <w:t xml:space="preserve">In the </w:t>
      </w:r>
      <w:r w:rsidRPr="00280936">
        <w:rPr>
          <w:b/>
          <w:bCs/>
          <w:lang w:val="en-IN"/>
        </w:rPr>
        <w:t>Routes</w:t>
      </w:r>
      <w:r w:rsidRPr="00280936">
        <w:rPr>
          <w:lang w:val="en-IN"/>
        </w:rPr>
        <w:t xml:space="preserve"> tab, you should see these two routes:</w:t>
      </w:r>
    </w:p>
    <w:p w14:paraId="254A7594" w14:textId="77777777" w:rsidR="00280936" w:rsidRPr="00280936" w:rsidRDefault="00280936" w:rsidP="00280936">
      <w:pPr>
        <w:numPr>
          <w:ilvl w:val="0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Internet route:</w:t>
      </w:r>
    </w:p>
    <w:p w14:paraId="348D68B0" w14:textId="77777777" w:rsidR="00280936" w:rsidRPr="00280936" w:rsidRDefault="00280936" w:rsidP="00280936">
      <w:pPr>
        <w:numPr>
          <w:ilvl w:val="1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Destination</w:t>
      </w:r>
      <w:r w:rsidRPr="00280936">
        <w:rPr>
          <w:lang w:val="en-IN"/>
        </w:rPr>
        <w:t>: 0.0.0.0/0</w:t>
      </w:r>
    </w:p>
    <w:p w14:paraId="2FF5EB13" w14:textId="77777777" w:rsidR="00280936" w:rsidRPr="00280936" w:rsidRDefault="00280936" w:rsidP="00280936">
      <w:pPr>
        <w:numPr>
          <w:ilvl w:val="1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Target</w:t>
      </w:r>
      <w:r w:rsidRPr="00280936">
        <w:rPr>
          <w:lang w:val="en-IN"/>
        </w:rPr>
        <w:t xml:space="preserve">: </w:t>
      </w:r>
      <w:proofErr w:type="spellStart"/>
      <w:r w:rsidRPr="00280936">
        <w:rPr>
          <w:lang w:val="en-IN"/>
        </w:rPr>
        <w:t>igw-xxxxxxxx</w:t>
      </w:r>
      <w:proofErr w:type="spellEnd"/>
      <w:r w:rsidRPr="00280936">
        <w:rPr>
          <w:lang w:val="en-IN"/>
        </w:rPr>
        <w:t xml:space="preserve"> (your Internet Gateway)</w:t>
      </w:r>
    </w:p>
    <w:p w14:paraId="08480827" w14:textId="77777777" w:rsidR="00280936" w:rsidRPr="00280936" w:rsidRDefault="00280936" w:rsidP="00280936">
      <w:pPr>
        <w:numPr>
          <w:ilvl w:val="0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Local route:</w:t>
      </w:r>
    </w:p>
    <w:p w14:paraId="4E6D8840" w14:textId="77777777" w:rsidR="00280936" w:rsidRPr="00280936" w:rsidRDefault="00280936" w:rsidP="00280936">
      <w:pPr>
        <w:numPr>
          <w:ilvl w:val="1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Destination</w:t>
      </w:r>
      <w:r w:rsidRPr="00280936">
        <w:rPr>
          <w:lang w:val="en-IN"/>
        </w:rPr>
        <w:t>: 10.0.0.0/16 (or the CIDR block for your VPC)</w:t>
      </w:r>
    </w:p>
    <w:p w14:paraId="5B10CF0C" w14:textId="77777777" w:rsidR="00280936" w:rsidRPr="00280936" w:rsidRDefault="00280936" w:rsidP="00280936">
      <w:pPr>
        <w:numPr>
          <w:ilvl w:val="1"/>
          <w:numId w:val="48"/>
        </w:numPr>
        <w:rPr>
          <w:lang w:val="en-IN"/>
        </w:rPr>
      </w:pPr>
      <w:r w:rsidRPr="00280936">
        <w:rPr>
          <w:b/>
          <w:bCs/>
          <w:lang w:val="en-IN"/>
        </w:rPr>
        <w:t>Target</w:t>
      </w:r>
      <w:r w:rsidRPr="00280936">
        <w:rPr>
          <w:lang w:val="en-IN"/>
        </w:rPr>
        <w:t>: local</w:t>
      </w:r>
    </w:p>
    <w:p w14:paraId="1549EE24" w14:textId="2EE3EA5C" w:rsidR="00280936" w:rsidRDefault="00280936" w:rsidP="00280936"/>
    <w:p w14:paraId="3305C358" w14:textId="0E3360AC" w:rsidR="005D6C3A" w:rsidRDefault="005D6C3A" w:rsidP="00280936">
      <w:pPr>
        <w:ind w:left="720"/>
      </w:pPr>
    </w:p>
    <w:p w14:paraId="381B6661" w14:textId="77777777" w:rsidR="00280936" w:rsidRDefault="00280936" w:rsidP="005D6C3A"/>
    <w:p w14:paraId="633B674A" w14:textId="77777777" w:rsidR="00280936" w:rsidRDefault="00280936" w:rsidP="005D6C3A">
      <w:r>
        <w:t xml:space="preserve">      </w:t>
      </w:r>
      <w:r>
        <w:rPr>
          <w:noProof/>
        </w:rPr>
        <w:drawing>
          <wp:inline distT="0" distB="0" distL="0" distR="0" wp14:anchorId="440F5338" wp14:editId="5453B7DA">
            <wp:extent cx="5943600" cy="1222375"/>
            <wp:effectExtent l="0" t="0" r="0" b="0"/>
            <wp:docPr id="20192818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8183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12437" w14:textId="77777777" w:rsidR="00280936" w:rsidRDefault="00280936" w:rsidP="005D6C3A"/>
    <w:p w14:paraId="77C3DFD6" w14:textId="77777777" w:rsidR="00280936" w:rsidRDefault="00280936" w:rsidP="005D6C3A"/>
    <w:p w14:paraId="48C43721" w14:textId="77777777" w:rsidR="00280936" w:rsidRPr="00280936" w:rsidRDefault="00280936" w:rsidP="00280936">
      <w:pPr>
        <w:rPr>
          <w:lang w:val="en-IN"/>
        </w:rPr>
      </w:pPr>
      <w:r w:rsidRPr="00280936">
        <w:rPr>
          <w:lang w:val="en-IN"/>
        </w:rPr>
        <w:t>Your public route table will now allow:</w:t>
      </w:r>
    </w:p>
    <w:p w14:paraId="2A83BA64" w14:textId="77777777" w:rsidR="00280936" w:rsidRPr="00280936" w:rsidRDefault="00280936" w:rsidP="00280936">
      <w:pPr>
        <w:numPr>
          <w:ilvl w:val="0"/>
          <w:numId w:val="49"/>
        </w:numPr>
        <w:rPr>
          <w:lang w:val="en-IN"/>
        </w:rPr>
      </w:pPr>
      <w:r w:rsidRPr="00280936">
        <w:rPr>
          <w:b/>
          <w:bCs/>
          <w:lang w:val="en-IN"/>
        </w:rPr>
        <w:t>Instances in public subnets</w:t>
      </w:r>
      <w:r w:rsidRPr="00280936">
        <w:rPr>
          <w:lang w:val="en-IN"/>
        </w:rPr>
        <w:t xml:space="preserve"> to access the internet via the </w:t>
      </w:r>
      <w:r w:rsidRPr="00280936">
        <w:rPr>
          <w:b/>
          <w:bCs/>
          <w:lang w:val="en-IN"/>
        </w:rPr>
        <w:t>Internet Gateway</w:t>
      </w:r>
    </w:p>
    <w:p w14:paraId="1A925A28" w14:textId="77777777" w:rsidR="00280936" w:rsidRPr="00280936" w:rsidRDefault="00280936" w:rsidP="00280936">
      <w:pPr>
        <w:numPr>
          <w:ilvl w:val="0"/>
          <w:numId w:val="49"/>
        </w:numPr>
        <w:rPr>
          <w:lang w:val="en-IN"/>
        </w:rPr>
      </w:pPr>
      <w:r w:rsidRPr="00280936">
        <w:rPr>
          <w:b/>
          <w:bCs/>
          <w:lang w:val="en-IN"/>
        </w:rPr>
        <w:t>Instances within the VPC</w:t>
      </w:r>
      <w:r w:rsidRPr="00280936">
        <w:rPr>
          <w:lang w:val="en-IN"/>
        </w:rPr>
        <w:t xml:space="preserve"> to communicate with each other via the </w:t>
      </w:r>
      <w:r w:rsidRPr="00280936">
        <w:rPr>
          <w:b/>
          <w:bCs/>
          <w:lang w:val="en-IN"/>
        </w:rPr>
        <w:t>local route</w:t>
      </w:r>
    </w:p>
    <w:p w14:paraId="2CE2E35C" w14:textId="77777777" w:rsidR="00280936" w:rsidRDefault="00280936" w:rsidP="005D6C3A"/>
    <w:p w14:paraId="315ED0B8" w14:textId="60E8EF91" w:rsidR="00280936" w:rsidRDefault="00280936" w:rsidP="005D6C3A">
      <w:r>
        <w:rPr>
          <w:noProof/>
        </w:rPr>
        <w:lastRenderedPageBreak/>
        <w:drawing>
          <wp:inline distT="0" distB="0" distL="0" distR="0" wp14:anchorId="75A206E7" wp14:editId="1FB3CFDD">
            <wp:extent cx="5943600" cy="3796030"/>
            <wp:effectExtent l="0" t="0" r="0" b="0"/>
            <wp:docPr id="197698150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1509" name="Picture 1" descr="A screen 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2FBBB" w14:textId="77777777" w:rsidR="00280936" w:rsidRDefault="00280936" w:rsidP="005D6C3A"/>
    <w:p w14:paraId="33088A7F" w14:textId="77777777" w:rsidR="00280936" w:rsidRDefault="00280936" w:rsidP="005D6C3A"/>
    <w:p w14:paraId="26BB2944" w14:textId="47A7E6F6" w:rsidR="00904FB3" w:rsidRDefault="00904FB3" w:rsidP="009727E7">
      <w:pPr>
        <w:pStyle w:val="ListParagraph"/>
        <w:numPr>
          <w:ilvl w:val="0"/>
          <w:numId w:val="24"/>
        </w:numPr>
      </w:pPr>
      <w:r w:rsidRPr="00904FB3">
        <w:t xml:space="preserve">Create Ec2 in public subnet with t2micro and install </w:t>
      </w:r>
      <w:proofErr w:type="spellStart"/>
      <w:r w:rsidRPr="00904FB3">
        <w:t>php</w:t>
      </w:r>
      <w:proofErr w:type="spellEnd"/>
    </w:p>
    <w:p w14:paraId="56EC7095" w14:textId="693469B8" w:rsidR="009727E7" w:rsidRDefault="009727E7" w:rsidP="009727E7">
      <w:r>
        <w:t xml:space="preserve">           </w:t>
      </w:r>
    </w:p>
    <w:p w14:paraId="4A955524" w14:textId="77777777" w:rsidR="009727E7" w:rsidRPr="009727E7" w:rsidRDefault="009727E7" w:rsidP="009727E7">
      <w:pPr>
        <w:rPr>
          <w:b/>
          <w:bCs/>
          <w:lang w:val="en-IN"/>
        </w:rPr>
      </w:pPr>
      <w:r w:rsidRPr="009727E7">
        <w:rPr>
          <w:rFonts w:ascii="Segoe UI Emoji" w:hAnsi="Segoe UI Emoji" w:cs="Segoe UI Emoji"/>
          <w:b/>
          <w:bCs/>
          <w:lang w:val="en-IN"/>
        </w:rPr>
        <w:t>🔹</w:t>
      </w:r>
      <w:r w:rsidRPr="009727E7">
        <w:rPr>
          <w:b/>
          <w:bCs/>
          <w:lang w:val="en-IN"/>
        </w:rPr>
        <w:t xml:space="preserve"> Step 1: Open EC2 Launch Wizard</w:t>
      </w:r>
    </w:p>
    <w:p w14:paraId="5DF034D2" w14:textId="77777777" w:rsidR="009727E7" w:rsidRPr="009727E7" w:rsidRDefault="009727E7" w:rsidP="009727E7">
      <w:pPr>
        <w:numPr>
          <w:ilvl w:val="0"/>
          <w:numId w:val="50"/>
        </w:numPr>
        <w:rPr>
          <w:lang w:val="en-IN"/>
        </w:rPr>
      </w:pPr>
      <w:r w:rsidRPr="009727E7">
        <w:rPr>
          <w:lang w:val="en-IN"/>
        </w:rPr>
        <w:t xml:space="preserve">Go to: </w:t>
      </w:r>
      <w:hyperlink r:id="rId21" w:tgtFrame="_new" w:history="1">
        <w:r w:rsidRPr="009727E7">
          <w:rPr>
            <w:rStyle w:val="Hyperlink"/>
            <w:lang w:val="en-IN"/>
          </w:rPr>
          <w:t>EC2 Dashboard</w:t>
        </w:r>
      </w:hyperlink>
    </w:p>
    <w:p w14:paraId="632747F6" w14:textId="77777777" w:rsidR="009727E7" w:rsidRPr="009727E7" w:rsidRDefault="009727E7" w:rsidP="009727E7">
      <w:pPr>
        <w:numPr>
          <w:ilvl w:val="0"/>
          <w:numId w:val="50"/>
        </w:numPr>
        <w:rPr>
          <w:lang w:val="en-IN"/>
        </w:rPr>
      </w:pPr>
      <w:r w:rsidRPr="009727E7">
        <w:rPr>
          <w:lang w:val="en-IN"/>
        </w:rPr>
        <w:t xml:space="preserve">Click </w:t>
      </w:r>
      <w:r w:rsidRPr="009727E7">
        <w:rPr>
          <w:b/>
          <w:bCs/>
          <w:lang w:val="en-IN"/>
        </w:rPr>
        <w:t>"Launch Instance"</w:t>
      </w:r>
    </w:p>
    <w:p w14:paraId="750082E1" w14:textId="77777777" w:rsidR="009727E7" w:rsidRPr="009727E7" w:rsidRDefault="00700865" w:rsidP="009727E7">
      <w:pPr>
        <w:rPr>
          <w:lang w:val="en-IN"/>
        </w:rPr>
      </w:pPr>
      <w:r>
        <w:rPr>
          <w:lang w:val="en-IN"/>
        </w:rPr>
        <w:pict w14:anchorId="5FB8AB6D">
          <v:rect id="_x0000_i1025" style="width:0;height:1.5pt" o:hralign="center" o:hrstd="t" o:hr="t" fillcolor="#a0a0a0" stroked="f"/>
        </w:pict>
      </w:r>
    </w:p>
    <w:p w14:paraId="2FA9DBC3" w14:textId="77777777" w:rsidR="009727E7" w:rsidRPr="009727E7" w:rsidRDefault="009727E7" w:rsidP="009727E7">
      <w:pPr>
        <w:rPr>
          <w:b/>
          <w:bCs/>
          <w:lang w:val="en-IN"/>
        </w:rPr>
      </w:pPr>
      <w:r w:rsidRPr="009727E7">
        <w:rPr>
          <w:rFonts w:ascii="Segoe UI Emoji" w:hAnsi="Segoe UI Emoji" w:cs="Segoe UI Emoji"/>
          <w:b/>
          <w:bCs/>
          <w:lang w:val="en-IN"/>
        </w:rPr>
        <w:t>🔹</w:t>
      </w:r>
      <w:r w:rsidRPr="009727E7">
        <w:rPr>
          <w:b/>
          <w:bCs/>
          <w:lang w:val="en-IN"/>
        </w:rPr>
        <w:t xml:space="preserve"> Step 2: Instance Configuration</w:t>
      </w:r>
    </w:p>
    <w:p w14:paraId="2260A295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Name</w:t>
      </w:r>
      <w:r w:rsidRPr="009727E7">
        <w:rPr>
          <w:lang w:val="en-IN"/>
        </w:rPr>
        <w:t xml:space="preserve">: </w:t>
      </w:r>
      <w:proofErr w:type="spellStart"/>
      <w:r w:rsidRPr="009727E7">
        <w:rPr>
          <w:lang w:val="en-IN"/>
        </w:rPr>
        <w:t>php</w:t>
      </w:r>
      <w:proofErr w:type="spellEnd"/>
      <w:r w:rsidRPr="009727E7">
        <w:rPr>
          <w:lang w:val="en-IN"/>
        </w:rPr>
        <w:t>-server</w:t>
      </w:r>
    </w:p>
    <w:p w14:paraId="7049E054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AMI</w:t>
      </w:r>
      <w:r w:rsidRPr="009727E7">
        <w:rPr>
          <w:lang w:val="en-IN"/>
        </w:rPr>
        <w:t>: Amazon Linux 2 (or Ubuntu if you prefer)</w:t>
      </w:r>
    </w:p>
    <w:p w14:paraId="5D2FEB2D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Instance Type</w:t>
      </w:r>
      <w:r w:rsidRPr="009727E7">
        <w:rPr>
          <w:lang w:val="en-IN"/>
        </w:rPr>
        <w:t>: t</w:t>
      </w:r>
      <w:proofErr w:type="gramStart"/>
      <w:r w:rsidRPr="009727E7">
        <w:rPr>
          <w:lang w:val="en-IN"/>
        </w:rPr>
        <w:t>2.micro</w:t>
      </w:r>
      <w:proofErr w:type="gramEnd"/>
    </w:p>
    <w:p w14:paraId="125E1683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Key Pair</w:t>
      </w:r>
      <w:r w:rsidRPr="009727E7">
        <w:rPr>
          <w:lang w:val="en-IN"/>
        </w:rPr>
        <w:t>: Select your existing key (e.g., car)</w:t>
      </w:r>
    </w:p>
    <w:p w14:paraId="3E92480D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Network Settings</w:t>
      </w:r>
      <w:r w:rsidRPr="009727E7">
        <w:rPr>
          <w:lang w:val="en-IN"/>
        </w:rPr>
        <w:t>:</w:t>
      </w:r>
    </w:p>
    <w:p w14:paraId="0CE2F7DD" w14:textId="77777777" w:rsidR="009727E7" w:rsidRPr="009727E7" w:rsidRDefault="009727E7" w:rsidP="009727E7">
      <w:pPr>
        <w:numPr>
          <w:ilvl w:val="1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VPC</w:t>
      </w:r>
      <w:r w:rsidRPr="009727E7">
        <w:rPr>
          <w:lang w:val="en-IN"/>
        </w:rPr>
        <w:t>: Select your VPC</w:t>
      </w:r>
    </w:p>
    <w:p w14:paraId="7A4B844A" w14:textId="77777777" w:rsidR="009727E7" w:rsidRPr="009727E7" w:rsidRDefault="009727E7" w:rsidP="009727E7">
      <w:pPr>
        <w:numPr>
          <w:ilvl w:val="1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Subnet</w:t>
      </w:r>
      <w:r w:rsidRPr="009727E7">
        <w:rPr>
          <w:lang w:val="en-IN"/>
        </w:rPr>
        <w:t xml:space="preserve">: Choose a </w:t>
      </w:r>
      <w:r w:rsidRPr="009727E7">
        <w:rPr>
          <w:b/>
          <w:bCs/>
          <w:lang w:val="en-IN"/>
        </w:rPr>
        <w:t>public subnet</w:t>
      </w:r>
    </w:p>
    <w:p w14:paraId="3E1F1520" w14:textId="77777777" w:rsidR="009727E7" w:rsidRPr="009727E7" w:rsidRDefault="009727E7" w:rsidP="009727E7">
      <w:pPr>
        <w:numPr>
          <w:ilvl w:val="1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Auto-assign Public IP</w:t>
      </w:r>
      <w:r w:rsidRPr="009727E7">
        <w:rPr>
          <w:lang w:val="en-IN"/>
        </w:rPr>
        <w:t xml:space="preserve">: Enable </w:t>
      </w:r>
      <w:r w:rsidRPr="009727E7">
        <w:rPr>
          <w:rFonts w:ascii="Segoe UI Emoji" w:hAnsi="Segoe UI Emoji" w:cs="Segoe UI Emoji"/>
          <w:lang w:val="en-IN"/>
        </w:rPr>
        <w:t>✅</w:t>
      </w:r>
    </w:p>
    <w:p w14:paraId="497A4B69" w14:textId="77777777" w:rsidR="009727E7" w:rsidRPr="009727E7" w:rsidRDefault="009727E7" w:rsidP="009727E7">
      <w:pPr>
        <w:numPr>
          <w:ilvl w:val="0"/>
          <w:numId w:val="51"/>
        </w:numPr>
        <w:rPr>
          <w:lang w:val="en-IN"/>
        </w:rPr>
      </w:pPr>
      <w:r w:rsidRPr="009727E7">
        <w:rPr>
          <w:b/>
          <w:bCs/>
          <w:lang w:val="en-IN"/>
        </w:rPr>
        <w:t>Security Group</w:t>
      </w:r>
      <w:r w:rsidRPr="009727E7">
        <w:rPr>
          <w:lang w:val="en-IN"/>
        </w:rPr>
        <w:t>:</w:t>
      </w:r>
    </w:p>
    <w:p w14:paraId="73ABCC5D" w14:textId="77777777" w:rsidR="009727E7" w:rsidRPr="009727E7" w:rsidRDefault="009727E7" w:rsidP="009727E7">
      <w:pPr>
        <w:numPr>
          <w:ilvl w:val="1"/>
          <w:numId w:val="51"/>
        </w:numPr>
        <w:rPr>
          <w:lang w:val="en-IN"/>
        </w:rPr>
      </w:pPr>
      <w:r w:rsidRPr="009727E7">
        <w:rPr>
          <w:lang w:val="en-IN"/>
        </w:rPr>
        <w:t xml:space="preserve">Allow </w:t>
      </w:r>
      <w:r w:rsidRPr="009727E7">
        <w:rPr>
          <w:b/>
          <w:bCs/>
          <w:lang w:val="en-IN"/>
        </w:rPr>
        <w:t>SSH (port 22)</w:t>
      </w:r>
    </w:p>
    <w:p w14:paraId="20CC0818" w14:textId="77777777" w:rsidR="009727E7" w:rsidRPr="009727E7" w:rsidRDefault="009727E7" w:rsidP="009727E7">
      <w:pPr>
        <w:numPr>
          <w:ilvl w:val="1"/>
          <w:numId w:val="51"/>
        </w:numPr>
        <w:rPr>
          <w:lang w:val="en-IN"/>
        </w:rPr>
      </w:pPr>
      <w:r w:rsidRPr="009727E7">
        <w:rPr>
          <w:lang w:val="en-IN"/>
        </w:rPr>
        <w:t xml:space="preserve">Allow </w:t>
      </w:r>
      <w:r w:rsidRPr="009727E7">
        <w:rPr>
          <w:b/>
          <w:bCs/>
          <w:lang w:val="en-IN"/>
        </w:rPr>
        <w:t>HTTP (port 80)</w:t>
      </w:r>
    </w:p>
    <w:p w14:paraId="4E5F4162" w14:textId="77777777" w:rsidR="009727E7" w:rsidRPr="009727E7" w:rsidRDefault="009727E7" w:rsidP="009727E7">
      <w:pPr>
        <w:rPr>
          <w:lang w:val="en-IN"/>
        </w:rPr>
      </w:pPr>
      <w:r w:rsidRPr="009727E7">
        <w:rPr>
          <w:lang w:val="en-IN"/>
        </w:rPr>
        <w:t xml:space="preserve">Then click </w:t>
      </w:r>
      <w:r w:rsidRPr="009727E7">
        <w:rPr>
          <w:b/>
          <w:bCs/>
          <w:lang w:val="en-IN"/>
        </w:rPr>
        <w:t>Launch Instance</w:t>
      </w:r>
    </w:p>
    <w:p w14:paraId="1C756DA5" w14:textId="77777777" w:rsidR="009727E7" w:rsidRDefault="009727E7" w:rsidP="009727E7"/>
    <w:p w14:paraId="3483FE37" w14:textId="7610FFC1" w:rsidR="009727E7" w:rsidRDefault="009727E7" w:rsidP="009727E7">
      <w:r>
        <w:rPr>
          <w:noProof/>
        </w:rPr>
        <w:lastRenderedPageBreak/>
        <w:drawing>
          <wp:inline distT="0" distB="0" distL="0" distR="0" wp14:anchorId="05308581" wp14:editId="6F30D0ED">
            <wp:extent cx="5943600" cy="1360170"/>
            <wp:effectExtent l="0" t="0" r="0" b="0"/>
            <wp:docPr id="474907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90771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215C7" w14:textId="77777777" w:rsidR="009727E7" w:rsidRDefault="009727E7" w:rsidP="009727E7"/>
    <w:p w14:paraId="63283E3D" w14:textId="70793082" w:rsidR="009727E7" w:rsidRDefault="009727E7" w:rsidP="009727E7">
      <w:pPr>
        <w:rPr>
          <w:b/>
          <w:bCs/>
        </w:rPr>
      </w:pPr>
      <w:r w:rsidRPr="009727E7">
        <w:t xml:space="preserve">In EC2 → Instances, copy the </w:t>
      </w:r>
      <w:r w:rsidRPr="009727E7">
        <w:rPr>
          <w:b/>
          <w:bCs/>
        </w:rPr>
        <w:t>Public IPv4 Address</w:t>
      </w:r>
    </w:p>
    <w:p w14:paraId="425070BE" w14:textId="379A8BD4" w:rsidR="009727E7" w:rsidRDefault="009727E7" w:rsidP="009727E7">
      <w:pPr>
        <w:rPr>
          <w:b/>
          <w:bCs/>
        </w:rPr>
      </w:pPr>
      <w:r w:rsidRPr="009727E7">
        <w:rPr>
          <w:b/>
          <w:bCs/>
        </w:rPr>
        <w:t>ssh -</w:t>
      </w:r>
      <w:proofErr w:type="spellStart"/>
      <w:r w:rsidRPr="009727E7">
        <w:rPr>
          <w:b/>
          <w:bCs/>
        </w:rPr>
        <w:t>i</w:t>
      </w:r>
      <w:proofErr w:type="spellEnd"/>
      <w:r w:rsidRPr="009727E7">
        <w:rPr>
          <w:b/>
          <w:bCs/>
        </w:rPr>
        <w:t xml:space="preserve"> ~/Downloads/</w:t>
      </w:r>
      <w:proofErr w:type="spellStart"/>
      <w:r w:rsidRPr="009727E7">
        <w:rPr>
          <w:b/>
          <w:bCs/>
        </w:rPr>
        <w:t>car.pem</w:t>
      </w:r>
      <w:proofErr w:type="spellEnd"/>
      <w:r w:rsidRPr="009727E7">
        <w:rPr>
          <w:b/>
          <w:bCs/>
        </w:rPr>
        <w:t xml:space="preserve"> </w:t>
      </w:r>
      <w:hyperlink r:id="rId23" w:history="1">
        <w:r w:rsidRPr="006E26DF">
          <w:rPr>
            <w:rStyle w:val="Hyperlink"/>
            <w:b/>
            <w:bCs/>
          </w:rPr>
          <w:t>ec2-user@54.83.123.250</w:t>
        </w:r>
      </w:hyperlink>
    </w:p>
    <w:p w14:paraId="32C000DF" w14:textId="77777777" w:rsidR="009727E7" w:rsidRDefault="009727E7" w:rsidP="009727E7">
      <w:pPr>
        <w:rPr>
          <w:b/>
          <w:bCs/>
        </w:rPr>
      </w:pPr>
    </w:p>
    <w:p w14:paraId="0446C753" w14:textId="3F776B8B" w:rsidR="009727E7" w:rsidRDefault="009727E7" w:rsidP="009727E7">
      <w:r>
        <w:rPr>
          <w:noProof/>
        </w:rPr>
        <w:drawing>
          <wp:inline distT="0" distB="0" distL="0" distR="0" wp14:anchorId="6365944D" wp14:editId="14EAD330">
            <wp:extent cx="5943600" cy="2278380"/>
            <wp:effectExtent l="0" t="0" r="0" b="7620"/>
            <wp:docPr id="1976989375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989375" name="Picture 1" descr="A computer screen with white text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F2DE" w14:textId="77777777" w:rsidR="009727E7" w:rsidRDefault="009727E7" w:rsidP="009727E7"/>
    <w:p w14:paraId="6E1763C3" w14:textId="77777777" w:rsidR="009727E7" w:rsidRDefault="009727E7" w:rsidP="009727E7"/>
    <w:p w14:paraId="4DB6BA1B" w14:textId="320FCE8F" w:rsidR="009727E7" w:rsidRDefault="009727E7" w:rsidP="009727E7">
      <w:proofErr w:type="spellStart"/>
      <w:r w:rsidRPr="009727E7">
        <w:t>sudo</w:t>
      </w:r>
      <w:proofErr w:type="spellEnd"/>
      <w:r w:rsidRPr="009727E7">
        <w:t xml:space="preserve"> yum update -y</w:t>
      </w:r>
    </w:p>
    <w:p w14:paraId="38A4C02F" w14:textId="57F2F631" w:rsidR="009727E7" w:rsidRDefault="009727E7" w:rsidP="009727E7">
      <w:r w:rsidRPr="009727E7">
        <w:t xml:space="preserve"> </w:t>
      </w:r>
      <w:proofErr w:type="spellStart"/>
      <w:r w:rsidRPr="009727E7">
        <w:t>sudo</w:t>
      </w:r>
      <w:proofErr w:type="spellEnd"/>
      <w:r w:rsidRPr="009727E7">
        <w:t xml:space="preserve"> </w:t>
      </w:r>
      <w:proofErr w:type="spellStart"/>
      <w:r w:rsidRPr="009727E7">
        <w:t>dnf</w:t>
      </w:r>
      <w:proofErr w:type="spellEnd"/>
      <w:r w:rsidRPr="009727E7">
        <w:t xml:space="preserve"> install -y </w:t>
      </w:r>
      <w:proofErr w:type="spellStart"/>
      <w:r w:rsidRPr="009727E7">
        <w:t>php</w:t>
      </w:r>
      <w:proofErr w:type="spellEnd"/>
      <w:r w:rsidRPr="009727E7">
        <w:t xml:space="preserve"> </w:t>
      </w:r>
      <w:proofErr w:type="spellStart"/>
      <w:r w:rsidRPr="009727E7">
        <w:t>php</w:t>
      </w:r>
      <w:proofErr w:type="spellEnd"/>
      <w:r w:rsidRPr="009727E7">
        <w:t xml:space="preserve">-cli </w:t>
      </w:r>
      <w:proofErr w:type="spellStart"/>
      <w:r w:rsidRPr="009727E7">
        <w:t>php-mysqlnd</w:t>
      </w:r>
      <w:proofErr w:type="spellEnd"/>
      <w:r w:rsidRPr="009727E7">
        <w:t xml:space="preserve"> httpd</w:t>
      </w:r>
    </w:p>
    <w:p w14:paraId="08CC9A8D" w14:textId="77777777" w:rsidR="009727E7" w:rsidRDefault="009727E7" w:rsidP="009727E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httpd</w:t>
      </w:r>
    </w:p>
    <w:p w14:paraId="64D5E3B4" w14:textId="2C51C4AD" w:rsidR="009727E7" w:rsidRDefault="009727E7" w:rsidP="009727E7"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enable httpd</w:t>
      </w:r>
    </w:p>
    <w:p w14:paraId="541E9390" w14:textId="77777777" w:rsidR="009727E7" w:rsidRDefault="009727E7" w:rsidP="009727E7"/>
    <w:p w14:paraId="5DAD93A2" w14:textId="44FA186A" w:rsidR="009727E7" w:rsidRDefault="009727E7" w:rsidP="009727E7">
      <w:r>
        <w:rPr>
          <w:noProof/>
        </w:rPr>
        <w:drawing>
          <wp:inline distT="0" distB="0" distL="0" distR="0" wp14:anchorId="49877D6A" wp14:editId="77A13A36">
            <wp:extent cx="5943600" cy="2511425"/>
            <wp:effectExtent l="0" t="0" r="0" b="3175"/>
            <wp:docPr id="9173477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347701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0958A" w14:textId="77777777" w:rsidR="009727E7" w:rsidRDefault="009727E7" w:rsidP="009727E7"/>
    <w:p w14:paraId="307F2E2B" w14:textId="77777777" w:rsidR="009727E7" w:rsidRDefault="009727E7" w:rsidP="009727E7">
      <w:proofErr w:type="spellStart"/>
      <w:r w:rsidRPr="009727E7">
        <w:lastRenderedPageBreak/>
        <w:t>sudo</w:t>
      </w:r>
      <w:proofErr w:type="spellEnd"/>
      <w:r w:rsidRPr="009727E7">
        <w:t xml:space="preserve"> </w:t>
      </w:r>
      <w:proofErr w:type="spellStart"/>
      <w:r w:rsidRPr="009727E7">
        <w:t>systemctl</w:t>
      </w:r>
      <w:proofErr w:type="spellEnd"/>
      <w:r w:rsidRPr="009727E7">
        <w:t xml:space="preserve"> stat</w:t>
      </w:r>
      <w:r>
        <w:t>us</w:t>
      </w:r>
      <w:r w:rsidRPr="009727E7">
        <w:t xml:space="preserve"> httpd</w:t>
      </w:r>
    </w:p>
    <w:p w14:paraId="392FE516" w14:textId="77777777" w:rsidR="009727E7" w:rsidRDefault="009727E7" w:rsidP="009727E7"/>
    <w:p w14:paraId="0D7083DB" w14:textId="01CE17FF" w:rsidR="009727E7" w:rsidRDefault="009727E7" w:rsidP="009727E7">
      <w:r>
        <w:rPr>
          <w:noProof/>
        </w:rPr>
        <w:drawing>
          <wp:inline distT="0" distB="0" distL="0" distR="0" wp14:anchorId="5A7B3EE5" wp14:editId="4AC1F440">
            <wp:extent cx="5943600" cy="1981200"/>
            <wp:effectExtent l="0" t="0" r="0" b="0"/>
            <wp:docPr id="1793821158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821158" name="Picture 1" descr="A computer screen shot of a program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7CA5" w14:textId="77777777" w:rsidR="009727E7" w:rsidRDefault="009727E7" w:rsidP="009727E7"/>
    <w:p w14:paraId="4E6421E4" w14:textId="77777777" w:rsidR="009727E7" w:rsidRDefault="009727E7" w:rsidP="009727E7">
      <w:r w:rsidRPr="009727E7">
        <w:t>Now open a browser and visi</w:t>
      </w:r>
      <w:r>
        <w:t xml:space="preserve">t </w:t>
      </w:r>
    </w:p>
    <w:p w14:paraId="7E9F0977" w14:textId="4E6BDA5B" w:rsidR="009727E7" w:rsidRDefault="009727E7" w:rsidP="009727E7">
      <w:r w:rsidRPr="009727E7">
        <w:t xml:space="preserve"> http://54.83.123.250</w:t>
      </w:r>
      <w:r>
        <w:t>:80</w:t>
      </w:r>
    </w:p>
    <w:p w14:paraId="22F6D48F" w14:textId="77777777" w:rsidR="009727E7" w:rsidRDefault="009727E7" w:rsidP="009727E7"/>
    <w:p w14:paraId="6368C4DE" w14:textId="3000EF43" w:rsidR="009727E7" w:rsidRDefault="009727E7" w:rsidP="009727E7">
      <w:r>
        <w:rPr>
          <w:noProof/>
        </w:rPr>
        <w:drawing>
          <wp:inline distT="0" distB="0" distL="0" distR="0" wp14:anchorId="2EE7B90E" wp14:editId="690AFAFF">
            <wp:extent cx="5943600" cy="3500755"/>
            <wp:effectExtent l="0" t="0" r="0" b="4445"/>
            <wp:docPr id="210090989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909892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E756D" w14:textId="77777777" w:rsidR="00185A4F" w:rsidRDefault="00185A4F" w:rsidP="009727E7"/>
    <w:p w14:paraId="0AD2BD92" w14:textId="2A9AB91D" w:rsidR="00904FB3" w:rsidRDefault="00904FB3" w:rsidP="009727E7">
      <w:pPr>
        <w:pStyle w:val="ListParagraph"/>
        <w:numPr>
          <w:ilvl w:val="0"/>
          <w:numId w:val="24"/>
        </w:numPr>
      </w:pPr>
      <w:proofErr w:type="spellStart"/>
      <w:r w:rsidRPr="00904FB3">
        <w:t>COnfigure</w:t>
      </w:r>
      <w:proofErr w:type="spellEnd"/>
      <w:r w:rsidRPr="00904FB3">
        <w:t xml:space="preserve"> Nat gateway in public subnet and connect to private Instance </w:t>
      </w:r>
    </w:p>
    <w:p w14:paraId="32DB2BEE" w14:textId="79649BA3" w:rsidR="00185A4F" w:rsidRDefault="00185A4F" w:rsidP="00185A4F">
      <w:r>
        <w:t xml:space="preserve">                   </w:t>
      </w:r>
    </w:p>
    <w:p w14:paraId="5EEB5066" w14:textId="77777777" w:rsidR="00381A38" w:rsidRPr="00381A38" w:rsidRDefault="00185A4F" w:rsidP="00381A38">
      <w:pPr>
        <w:rPr>
          <w:lang w:val="en-IN"/>
        </w:rPr>
      </w:pPr>
      <w:r>
        <w:t xml:space="preserve">                     </w:t>
      </w:r>
      <w:proofErr w:type="gramStart"/>
      <w:r w:rsidR="00381A38" w:rsidRPr="00381A38">
        <w:rPr>
          <w:lang w:val="en-IN"/>
        </w:rPr>
        <w:t>  A</w:t>
      </w:r>
      <w:proofErr w:type="gramEnd"/>
      <w:r w:rsidR="00381A38" w:rsidRPr="00381A38">
        <w:rPr>
          <w:lang w:val="en-IN"/>
        </w:rPr>
        <w:t xml:space="preserve"> </w:t>
      </w:r>
      <w:r w:rsidR="00381A38" w:rsidRPr="00381A38">
        <w:rPr>
          <w:b/>
          <w:bCs/>
          <w:lang w:val="en-IN"/>
        </w:rPr>
        <w:t>VPC</w:t>
      </w:r>
      <w:r w:rsidR="00381A38" w:rsidRPr="00381A38">
        <w:rPr>
          <w:lang w:val="en-IN"/>
        </w:rPr>
        <w:t xml:space="preserve"> with </w:t>
      </w:r>
      <w:r w:rsidR="00381A38" w:rsidRPr="00381A38">
        <w:rPr>
          <w:b/>
          <w:bCs/>
          <w:lang w:val="en-IN"/>
        </w:rPr>
        <w:t>at least two subnets</w:t>
      </w:r>
      <w:r w:rsidR="00381A38" w:rsidRPr="00381A38">
        <w:rPr>
          <w:lang w:val="en-IN"/>
        </w:rPr>
        <w:t>:</w:t>
      </w:r>
    </w:p>
    <w:p w14:paraId="047837B1" w14:textId="77777777" w:rsidR="00381A38" w:rsidRPr="00381A38" w:rsidRDefault="00381A38" w:rsidP="00381A38">
      <w:pPr>
        <w:numPr>
          <w:ilvl w:val="0"/>
          <w:numId w:val="52"/>
        </w:numPr>
        <w:rPr>
          <w:lang w:val="en-IN"/>
        </w:rPr>
      </w:pPr>
      <w:r w:rsidRPr="00381A38">
        <w:rPr>
          <w:b/>
          <w:bCs/>
          <w:lang w:val="en-IN"/>
        </w:rPr>
        <w:t>Public subnet</w:t>
      </w:r>
      <w:r w:rsidRPr="00381A38">
        <w:rPr>
          <w:lang w:val="en-IN"/>
        </w:rPr>
        <w:t xml:space="preserve"> (with internet access via Internet Gateway)</w:t>
      </w:r>
    </w:p>
    <w:p w14:paraId="12FD4497" w14:textId="77777777" w:rsidR="00381A38" w:rsidRPr="00381A38" w:rsidRDefault="00381A38" w:rsidP="00381A38">
      <w:pPr>
        <w:numPr>
          <w:ilvl w:val="0"/>
          <w:numId w:val="52"/>
        </w:numPr>
        <w:rPr>
          <w:lang w:val="en-IN"/>
        </w:rPr>
      </w:pPr>
      <w:r w:rsidRPr="00381A38">
        <w:rPr>
          <w:b/>
          <w:bCs/>
          <w:lang w:val="en-IN"/>
        </w:rPr>
        <w:t>Private subnet</w:t>
      </w:r>
      <w:r w:rsidRPr="00381A38">
        <w:rPr>
          <w:lang w:val="en-IN"/>
        </w:rPr>
        <w:t xml:space="preserve"> (no direct internet access)</w:t>
      </w:r>
    </w:p>
    <w:p w14:paraId="193D0CAE" w14:textId="48234A55" w:rsidR="00381A38" w:rsidRPr="00381A38" w:rsidRDefault="00381A38" w:rsidP="00381A38">
      <w:pPr>
        <w:rPr>
          <w:lang w:val="en-IN"/>
        </w:rPr>
      </w:pPr>
      <w:r w:rsidRPr="00381A38">
        <w:rPr>
          <w:lang w:val="en-IN"/>
        </w:rPr>
        <w:t xml:space="preserve">  A </w:t>
      </w:r>
      <w:r w:rsidRPr="00381A38">
        <w:rPr>
          <w:b/>
          <w:bCs/>
          <w:lang w:val="en-IN"/>
        </w:rPr>
        <w:t>private EC2 instance</w:t>
      </w:r>
      <w:r w:rsidRPr="00381A38">
        <w:rPr>
          <w:lang w:val="en-IN"/>
        </w:rPr>
        <w:t xml:space="preserve"> in the private subnet.</w:t>
      </w:r>
    </w:p>
    <w:p w14:paraId="561C2F0C" w14:textId="08A1F43C" w:rsidR="00381A38" w:rsidRPr="00381A38" w:rsidRDefault="00381A38" w:rsidP="00381A38">
      <w:pPr>
        <w:rPr>
          <w:lang w:val="en-IN"/>
        </w:rPr>
      </w:pPr>
      <w:r w:rsidRPr="00381A38">
        <w:rPr>
          <w:lang w:val="en-IN"/>
        </w:rPr>
        <w:t xml:space="preserve">  A </w:t>
      </w:r>
      <w:r w:rsidRPr="00381A38">
        <w:rPr>
          <w:b/>
          <w:bCs/>
          <w:lang w:val="en-IN"/>
        </w:rPr>
        <w:t>public subnet</w:t>
      </w:r>
      <w:r w:rsidRPr="00381A38">
        <w:rPr>
          <w:lang w:val="en-IN"/>
        </w:rPr>
        <w:t xml:space="preserve"> where you’ll deploy the NAT Gateway.</w:t>
      </w:r>
    </w:p>
    <w:p w14:paraId="3E8A869E" w14:textId="72361304" w:rsidR="00381A38" w:rsidRDefault="00381A38" w:rsidP="00185A4F">
      <w:r>
        <w:rPr>
          <w:noProof/>
        </w:rPr>
        <w:lastRenderedPageBreak/>
        <w:drawing>
          <wp:inline distT="0" distB="0" distL="0" distR="0" wp14:anchorId="2327EA73" wp14:editId="14260ECB">
            <wp:extent cx="5943600" cy="1287780"/>
            <wp:effectExtent l="0" t="0" r="0" b="7620"/>
            <wp:docPr id="6355761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7616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23B3" w14:textId="77777777" w:rsidR="00381A38" w:rsidRPr="00381A38" w:rsidRDefault="00381A38" w:rsidP="00381A38">
      <w:pPr>
        <w:rPr>
          <w:lang w:val="en-IN"/>
        </w:rPr>
      </w:pPr>
      <w:r w:rsidRPr="00381A38">
        <w:rPr>
          <w:lang w:val="en-IN"/>
        </w:rPr>
        <w:t>ssh -</w:t>
      </w:r>
      <w:proofErr w:type="spellStart"/>
      <w:r w:rsidRPr="00381A38">
        <w:rPr>
          <w:lang w:val="en-IN"/>
        </w:rPr>
        <w:t>i</w:t>
      </w:r>
      <w:proofErr w:type="spellEnd"/>
      <w:r w:rsidRPr="00381A38">
        <w:rPr>
          <w:lang w:val="en-IN"/>
        </w:rPr>
        <w:t xml:space="preserve"> </w:t>
      </w:r>
      <w:proofErr w:type="spellStart"/>
      <w:r w:rsidRPr="00381A38">
        <w:rPr>
          <w:lang w:val="en-IN"/>
        </w:rPr>
        <w:t>car.pem</w:t>
      </w:r>
      <w:proofErr w:type="spellEnd"/>
      <w:r w:rsidRPr="00381A38">
        <w:rPr>
          <w:lang w:val="en-IN"/>
        </w:rPr>
        <w:t xml:space="preserve"> ec2-user@54.164.82.182</w:t>
      </w:r>
    </w:p>
    <w:p w14:paraId="3F1F2492" w14:textId="7E160285" w:rsidR="00381A38" w:rsidRDefault="00381A38" w:rsidP="00185A4F"/>
    <w:p w14:paraId="3D8EF167" w14:textId="07B7D72C" w:rsidR="00381A38" w:rsidRDefault="00381A38" w:rsidP="00185A4F">
      <w:r>
        <w:rPr>
          <w:noProof/>
        </w:rPr>
        <w:drawing>
          <wp:inline distT="0" distB="0" distL="0" distR="0" wp14:anchorId="32C675E5" wp14:editId="75C0E00C">
            <wp:extent cx="5943600" cy="3886200"/>
            <wp:effectExtent l="0" t="0" r="0" b="0"/>
            <wp:docPr id="1716252725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252725" name="Picture 1" descr="A computer screen shot of a computer program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2C7A5" w14:textId="77777777" w:rsidR="00381A38" w:rsidRDefault="00381A38" w:rsidP="00185A4F"/>
    <w:p w14:paraId="1C1EFF55" w14:textId="570CCFDC" w:rsidR="00381A38" w:rsidRDefault="00381A38" w:rsidP="00185A4F">
      <w:r>
        <w:rPr>
          <w:noProof/>
        </w:rPr>
        <w:lastRenderedPageBreak/>
        <w:drawing>
          <wp:inline distT="0" distB="0" distL="0" distR="0" wp14:anchorId="218F0C8E" wp14:editId="2AA1BDC8">
            <wp:extent cx="5943600" cy="5810885"/>
            <wp:effectExtent l="0" t="0" r="0" b="0"/>
            <wp:docPr id="1323204594" name="Picture 1" descr="A computer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204594" name="Picture 1" descr="A computer screen shot of a computer program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D4848" w14:textId="77777777" w:rsidR="009727E7" w:rsidRDefault="009727E7" w:rsidP="009727E7"/>
    <w:p w14:paraId="2E96DA6C" w14:textId="0860B8A0" w:rsidR="00904FB3" w:rsidRDefault="00904FB3" w:rsidP="00381A38">
      <w:pPr>
        <w:pStyle w:val="ListParagraph"/>
        <w:numPr>
          <w:ilvl w:val="0"/>
          <w:numId w:val="24"/>
        </w:numPr>
      </w:pPr>
      <w:r w:rsidRPr="00904FB3">
        <w:t xml:space="preserve">Install Apache Tomcat in private ec2 and deploy a sample app. </w:t>
      </w:r>
    </w:p>
    <w:p w14:paraId="28767417" w14:textId="77777777" w:rsidR="005D1E6D" w:rsidRDefault="005D1E6D" w:rsidP="005D1E6D">
      <w:pPr>
        <w:pStyle w:val="ListParagraph"/>
      </w:pPr>
    </w:p>
    <w:p w14:paraId="39ED8454" w14:textId="77777777" w:rsidR="000B437F" w:rsidRPr="000B437F" w:rsidRDefault="000B437F" w:rsidP="000B437F">
      <w:pPr>
        <w:pStyle w:val="ListParagraph"/>
        <w:numPr>
          <w:ilvl w:val="0"/>
          <w:numId w:val="54"/>
        </w:numPr>
        <w:rPr>
          <w:lang w:val="en-IN"/>
        </w:rPr>
      </w:pPr>
      <w:r w:rsidRPr="000B437F">
        <w:rPr>
          <w:lang w:val="en-IN"/>
        </w:rPr>
        <w:t xml:space="preserve">Install </w:t>
      </w:r>
      <w:r w:rsidRPr="000B437F">
        <w:rPr>
          <w:b/>
          <w:bCs/>
          <w:lang w:val="en-IN"/>
        </w:rPr>
        <w:t xml:space="preserve">Java 17 (Amazon </w:t>
      </w:r>
      <w:proofErr w:type="spellStart"/>
      <w:r w:rsidRPr="000B437F">
        <w:rPr>
          <w:b/>
          <w:bCs/>
          <w:lang w:val="en-IN"/>
        </w:rPr>
        <w:t>Corretto</w:t>
      </w:r>
      <w:proofErr w:type="spellEnd"/>
      <w:r w:rsidRPr="000B437F">
        <w:rPr>
          <w:b/>
          <w:bCs/>
          <w:lang w:val="en-IN"/>
        </w:rPr>
        <w:t>)</w:t>
      </w:r>
    </w:p>
    <w:p w14:paraId="67FA6B05" w14:textId="77777777" w:rsidR="000B437F" w:rsidRPr="000B437F" w:rsidRDefault="000B437F" w:rsidP="000B437F">
      <w:pPr>
        <w:pStyle w:val="ListParagraph"/>
        <w:numPr>
          <w:ilvl w:val="0"/>
          <w:numId w:val="54"/>
        </w:numPr>
        <w:rPr>
          <w:lang w:val="en-IN"/>
        </w:rPr>
      </w:pPr>
      <w:r w:rsidRPr="000B437F">
        <w:rPr>
          <w:lang w:val="en-IN"/>
        </w:rPr>
        <w:t xml:space="preserve">Install </w:t>
      </w:r>
      <w:r w:rsidRPr="000B437F">
        <w:rPr>
          <w:b/>
          <w:bCs/>
          <w:lang w:val="en-IN"/>
        </w:rPr>
        <w:t>Apache Tomcat 9</w:t>
      </w:r>
    </w:p>
    <w:p w14:paraId="0CE89D39" w14:textId="77777777" w:rsidR="000B437F" w:rsidRPr="000B437F" w:rsidRDefault="000B437F" w:rsidP="000B437F">
      <w:pPr>
        <w:pStyle w:val="ListParagraph"/>
        <w:numPr>
          <w:ilvl w:val="0"/>
          <w:numId w:val="54"/>
        </w:numPr>
        <w:rPr>
          <w:lang w:val="en-IN"/>
        </w:rPr>
      </w:pPr>
      <w:r w:rsidRPr="000B437F">
        <w:rPr>
          <w:lang w:val="en-IN"/>
        </w:rPr>
        <w:t xml:space="preserve">Deploy a </w:t>
      </w:r>
      <w:r w:rsidRPr="000B437F">
        <w:rPr>
          <w:b/>
          <w:bCs/>
          <w:lang w:val="en-IN"/>
        </w:rPr>
        <w:t>sample .war app</w:t>
      </w:r>
    </w:p>
    <w:p w14:paraId="52E45797" w14:textId="77777777" w:rsidR="000B437F" w:rsidRPr="000B437F" w:rsidRDefault="000B437F" w:rsidP="000B437F">
      <w:pPr>
        <w:pStyle w:val="ListParagraph"/>
        <w:numPr>
          <w:ilvl w:val="0"/>
          <w:numId w:val="54"/>
        </w:numPr>
        <w:rPr>
          <w:lang w:val="en-IN"/>
        </w:rPr>
      </w:pPr>
      <w:r w:rsidRPr="000B437F">
        <w:rPr>
          <w:lang w:val="en-IN"/>
        </w:rPr>
        <w:t xml:space="preserve">Run on </w:t>
      </w:r>
      <w:r w:rsidRPr="000B437F">
        <w:rPr>
          <w:b/>
          <w:bCs/>
          <w:lang w:val="en-IN"/>
        </w:rPr>
        <w:t>Amazon Linux 2</w:t>
      </w:r>
      <w:r w:rsidRPr="000B437F">
        <w:rPr>
          <w:lang w:val="en-IN"/>
        </w:rPr>
        <w:t xml:space="preserve"> (or Amazon Linux 2023 with minor adjustments)</w:t>
      </w:r>
    </w:p>
    <w:p w14:paraId="6987C43F" w14:textId="77777777" w:rsidR="00AB5701" w:rsidRDefault="00AB5701" w:rsidP="005D1E6D">
      <w:pPr>
        <w:pStyle w:val="ListParagraph"/>
      </w:pPr>
    </w:p>
    <w:p w14:paraId="41994EDB" w14:textId="27661545" w:rsidR="000B437F" w:rsidRDefault="00115654" w:rsidP="005D1E6D">
      <w:pPr>
        <w:pStyle w:val="ListParagraph"/>
      </w:pPr>
      <w:r>
        <w:t xml:space="preserve">=&gt;launch ec2 server then write the script to </w:t>
      </w:r>
      <w:proofErr w:type="spellStart"/>
      <w:r>
        <w:t>downlad</w:t>
      </w:r>
      <w:proofErr w:type="spellEnd"/>
      <w:r>
        <w:t xml:space="preserve"> </w:t>
      </w:r>
      <w:proofErr w:type="spellStart"/>
      <w:r>
        <w:t>apache</w:t>
      </w:r>
      <w:proofErr w:type="spellEnd"/>
      <w:r>
        <w:t xml:space="preserve"> tomcat.</w:t>
      </w:r>
    </w:p>
    <w:p w14:paraId="5649753B" w14:textId="2B25D3B3" w:rsidR="00176986" w:rsidRDefault="00176986" w:rsidP="005D1E6D">
      <w:pPr>
        <w:pStyle w:val="ListParagraph"/>
      </w:pPr>
      <w:r>
        <w:t xml:space="preserve">=&gt; </w:t>
      </w:r>
      <w:r w:rsidR="00E13B8E">
        <w:t xml:space="preserve">after writhing </w:t>
      </w:r>
      <w:proofErr w:type="gramStart"/>
      <w:r w:rsidR="00E13B8E">
        <w:t>script</w:t>
      </w:r>
      <w:proofErr w:type="gramEnd"/>
      <w:r w:rsidR="00E13B8E">
        <w:t xml:space="preserve"> it will be installed.</w:t>
      </w:r>
    </w:p>
    <w:p w14:paraId="11637955" w14:textId="774C577F" w:rsidR="00E13B8E" w:rsidRDefault="00E13B8E" w:rsidP="005D1E6D">
      <w:pPr>
        <w:pStyle w:val="ListParagraph"/>
      </w:pPr>
      <w:r>
        <w:t>=&gt;then check whether its running or not</w:t>
      </w:r>
      <w:r w:rsidR="001C3D18">
        <w:t>.</w:t>
      </w:r>
    </w:p>
    <w:p w14:paraId="1605E62D" w14:textId="54EE1440" w:rsidR="00AB5701" w:rsidRDefault="00AB5701" w:rsidP="005D1E6D">
      <w:pPr>
        <w:pStyle w:val="ListParagraph"/>
      </w:pPr>
      <w:r>
        <w:rPr>
          <w:noProof/>
        </w:rPr>
        <w:lastRenderedPageBreak/>
        <w:drawing>
          <wp:inline distT="0" distB="0" distL="0" distR="0" wp14:anchorId="4C8BB7F0" wp14:editId="2DE28765">
            <wp:extent cx="5943600" cy="2778125"/>
            <wp:effectExtent l="0" t="0" r="0" b="3175"/>
            <wp:docPr id="1686830017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30017" name="Picture 1" descr="A computer screen with white text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E66E" w14:textId="77777777" w:rsidR="00AB5701" w:rsidRDefault="00AB5701" w:rsidP="005D1E6D">
      <w:pPr>
        <w:pStyle w:val="ListParagraph"/>
      </w:pPr>
    </w:p>
    <w:p w14:paraId="345AE1FF" w14:textId="77777777" w:rsidR="00AB5701" w:rsidRDefault="00AB5701" w:rsidP="005D1E6D">
      <w:pPr>
        <w:pStyle w:val="ListParagraph"/>
      </w:pPr>
    </w:p>
    <w:p w14:paraId="1F56431B" w14:textId="5792ECE2" w:rsidR="00AB5701" w:rsidRDefault="00150274" w:rsidP="005D1E6D">
      <w:pPr>
        <w:pStyle w:val="ListParagraph"/>
      </w:pPr>
      <w:r>
        <w:rPr>
          <w:noProof/>
        </w:rPr>
        <w:drawing>
          <wp:inline distT="0" distB="0" distL="0" distR="0" wp14:anchorId="3A96749C" wp14:editId="29EAC266">
            <wp:extent cx="5943600" cy="1415415"/>
            <wp:effectExtent l="0" t="0" r="0" b="0"/>
            <wp:docPr id="2070449174" name="Picture 1" descr="A computer screen with text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449174" name="Picture 1" descr="A computer screen with text on i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6D71" w14:textId="77777777" w:rsidR="00150274" w:rsidRDefault="00150274" w:rsidP="005D1E6D">
      <w:pPr>
        <w:pStyle w:val="ListParagraph"/>
      </w:pPr>
    </w:p>
    <w:p w14:paraId="68B9A64D" w14:textId="77777777" w:rsidR="00150274" w:rsidRDefault="00150274" w:rsidP="005D1E6D">
      <w:pPr>
        <w:pStyle w:val="ListParagraph"/>
      </w:pPr>
    </w:p>
    <w:p w14:paraId="38A040FB" w14:textId="4144C32B" w:rsidR="00150274" w:rsidRDefault="00150274" w:rsidP="005D1E6D">
      <w:pPr>
        <w:pStyle w:val="ListParagraph"/>
      </w:pPr>
    </w:p>
    <w:p w14:paraId="790F4ABA" w14:textId="77777777" w:rsidR="00457C2D" w:rsidRDefault="00457C2D" w:rsidP="00457C2D">
      <w:pPr>
        <w:pStyle w:val="ListParagraph"/>
      </w:pPr>
    </w:p>
    <w:p w14:paraId="3994467B" w14:textId="286EBAA0" w:rsidR="00381A38" w:rsidRDefault="00381A38" w:rsidP="00381A38">
      <w:pPr>
        <w:pStyle w:val="ListParagraph"/>
      </w:pPr>
      <w:r>
        <w:t xml:space="preserve"> </w:t>
      </w:r>
    </w:p>
    <w:p w14:paraId="78E22A98" w14:textId="00CC980B" w:rsidR="00A9204E" w:rsidRDefault="00904FB3" w:rsidP="009C20C0">
      <w:pPr>
        <w:pStyle w:val="ListParagraph"/>
        <w:numPr>
          <w:ilvl w:val="0"/>
          <w:numId w:val="24"/>
        </w:numPr>
      </w:pPr>
      <w:proofErr w:type="spellStart"/>
      <w:r w:rsidRPr="00904FB3">
        <w:t>COnfigure</w:t>
      </w:r>
      <w:proofErr w:type="spellEnd"/>
      <w:r w:rsidRPr="00904FB3">
        <w:t xml:space="preserve"> VPC flow logs and store the logs in s3 and </w:t>
      </w:r>
      <w:proofErr w:type="spellStart"/>
      <w:r w:rsidRPr="00904FB3">
        <w:t>cloudwatch</w:t>
      </w:r>
      <w:proofErr w:type="spellEnd"/>
      <w:r w:rsidRPr="00904FB3">
        <w:t>.</w:t>
      </w:r>
    </w:p>
    <w:p w14:paraId="3E2B1128" w14:textId="77777777" w:rsidR="007E0053" w:rsidRDefault="007E0053" w:rsidP="007E0053">
      <w:pPr>
        <w:pStyle w:val="ListParagraph"/>
      </w:pPr>
    </w:p>
    <w:p w14:paraId="3B05A1FB" w14:textId="77777777" w:rsidR="009E343E" w:rsidRPr="009E343E" w:rsidRDefault="009E343E" w:rsidP="009E343E">
      <w:pPr>
        <w:pStyle w:val="ListParagraph"/>
        <w:rPr>
          <w:b/>
          <w:bCs/>
          <w:lang w:val="en-IN"/>
        </w:rPr>
      </w:pPr>
      <w:r w:rsidRPr="009E343E">
        <w:rPr>
          <w:b/>
          <w:bCs/>
          <w:lang w:val="en-IN"/>
        </w:rPr>
        <w:t xml:space="preserve">Step 1: Create or </w:t>
      </w:r>
      <w:proofErr w:type="gramStart"/>
      <w:r w:rsidRPr="009E343E">
        <w:rPr>
          <w:b/>
          <w:bCs/>
          <w:lang w:val="en-IN"/>
        </w:rPr>
        <w:t>Choose</w:t>
      </w:r>
      <w:proofErr w:type="gramEnd"/>
      <w:r w:rsidRPr="009E343E">
        <w:rPr>
          <w:b/>
          <w:bCs/>
          <w:lang w:val="en-IN"/>
        </w:rPr>
        <w:t xml:space="preserve"> an S3 Bucket</w:t>
      </w:r>
    </w:p>
    <w:p w14:paraId="6223EFE6" w14:textId="77777777" w:rsidR="009E343E" w:rsidRPr="009E343E" w:rsidRDefault="009E343E" w:rsidP="009E343E">
      <w:pPr>
        <w:pStyle w:val="ListParagraph"/>
        <w:numPr>
          <w:ilvl w:val="0"/>
          <w:numId w:val="53"/>
        </w:numPr>
        <w:rPr>
          <w:lang w:val="en-IN"/>
        </w:rPr>
      </w:pPr>
      <w:r w:rsidRPr="009E343E">
        <w:rPr>
          <w:b/>
          <w:bCs/>
          <w:lang w:val="en-IN"/>
        </w:rPr>
        <w:t>Open the S3 Console</w:t>
      </w:r>
      <w:r w:rsidRPr="009E343E">
        <w:rPr>
          <w:lang w:val="en-IN"/>
        </w:rPr>
        <w:t>:</w:t>
      </w:r>
    </w:p>
    <w:p w14:paraId="17B742F8" w14:textId="77777777" w:rsidR="009E343E" w:rsidRPr="009E343E" w:rsidRDefault="009E343E" w:rsidP="009E343E">
      <w:pPr>
        <w:pStyle w:val="ListParagraph"/>
        <w:numPr>
          <w:ilvl w:val="1"/>
          <w:numId w:val="53"/>
        </w:numPr>
        <w:rPr>
          <w:lang w:val="en-IN"/>
        </w:rPr>
      </w:pPr>
      <w:r w:rsidRPr="009E343E">
        <w:rPr>
          <w:lang w:val="en-IN"/>
        </w:rPr>
        <w:t xml:space="preserve">Go to the </w:t>
      </w:r>
      <w:r w:rsidRPr="009E343E">
        <w:rPr>
          <w:b/>
          <w:bCs/>
          <w:lang w:val="en-IN"/>
        </w:rPr>
        <w:t>S3 Console</w:t>
      </w:r>
      <w:r w:rsidRPr="009E343E">
        <w:rPr>
          <w:lang w:val="en-IN"/>
        </w:rPr>
        <w:t xml:space="preserve">: </w:t>
      </w:r>
      <w:hyperlink r:id="rId33" w:tgtFrame="_new" w:history="1">
        <w:r w:rsidRPr="009E343E">
          <w:rPr>
            <w:rStyle w:val="Hyperlink"/>
            <w:lang w:val="en-IN"/>
          </w:rPr>
          <w:t>S3 Console</w:t>
        </w:r>
      </w:hyperlink>
      <w:r w:rsidRPr="009E343E">
        <w:rPr>
          <w:lang w:val="en-IN"/>
        </w:rPr>
        <w:t>.</w:t>
      </w:r>
    </w:p>
    <w:p w14:paraId="6C90D399" w14:textId="77777777" w:rsidR="009E343E" w:rsidRPr="009E343E" w:rsidRDefault="009E343E" w:rsidP="009E343E">
      <w:pPr>
        <w:pStyle w:val="ListParagraph"/>
        <w:numPr>
          <w:ilvl w:val="0"/>
          <w:numId w:val="53"/>
        </w:numPr>
        <w:rPr>
          <w:lang w:val="en-IN"/>
        </w:rPr>
      </w:pPr>
      <w:r w:rsidRPr="009E343E">
        <w:rPr>
          <w:b/>
          <w:bCs/>
          <w:lang w:val="en-IN"/>
        </w:rPr>
        <w:t>Create a New Bucket</w:t>
      </w:r>
      <w:r w:rsidRPr="009E343E">
        <w:rPr>
          <w:lang w:val="en-IN"/>
        </w:rPr>
        <w:t xml:space="preserve"> (Optional):</w:t>
      </w:r>
    </w:p>
    <w:p w14:paraId="0B127492" w14:textId="77777777" w:rsidR="009E343E" w:rsidRPr="009E343E" w:rsidRDefault="009E343E" w:rsidP="009E343E">
      <w:pPr>
        <w:pStyle w:val="ListParagraph"/>
        <w:numPr>
          <w:ilvl w:val="1"/>
          <w:numId w:val="53"/>
        </w:numPr>
        <w:rPr>
          <w:lang w:val="en-IN"/>
        </w:rPr>
      </w:pPr>
      <w:r w:rsidRPr="009E343E">
        <w:rPr>
          <w:lang w:val="en-IN"/>
        </w:rPr>
        <w:t>If you don't already have an S3 bucket to store the logs, create a new one.</w:t>
      </w:r>
    </w:p>
    <w:p w14:paraId="5E0EAC60" w14:textId="77777777" w:rsidR="009E343E" w:rsidRPr="009E343E" w:rsidRDefault="009E343E" w:rsidP="009E343E">
      <w:pPr>
        <w:pStyle w:val="ListParagraph"/>
        <w:numPr>
          <w:ilvl w:val="1"/>
          <w:numId w:val="53"/>
        </w:numPr>
        <w:rPr>
          <w:lang w:val="en-IN"/>
        </w:rPr>
      </w:pPr>
      <w:r w:rsidRPr="009E343E">
        <w:rPr>
          <w:lang w:val="en-IN"/>
        </w:rPr>
        <w:t xml:space="preserve">Click </w:t>
      </w:r>
      <w:r w:rsidRPr="009E343E">
        <w:rPr>
          <w:b/>
          <w:bCs/>
          <w:lang w:val="en-IN"/>
        </w:rPr>
        <w:t>Create bucket</w:t>
      </w:r>
      <w:r w:rsidRPr="009E343E">
        <w:rPr>
          <w:lang w:val="en-IN"/>
        </w:rPr>
        <w:t xml:space="preserve"> and follow the wizard to create the bucket </w:t>
      </w:r>
    </w:p>
    <w:p w14:paraId="1E124699" w14:textId="4FBFA065" w:rsidR="007E0053" w:rsidRDefault="007E0053" w:rsidP="007E0053">
      <w:pPr>
        <w:pStyle w:val="ListParagraph"/>
      </w:pPr>
    </w:p>
    <w:p w14:paraId="25D138F9" w14:textId="77777777" w:rsidR="009C20C0" w:rsidRDefault="009C20C0" w:rsidP="009C20C0">
      <w:pPr>
        <w:pStyle w:val="ListParagraph"/>
      </w:pPr>
    </w:p>
    <w:p w14:paraId="29A02C34" w14:textId="3CCCF8C3" w:rsidR="009C20C0" w:rsidRDefault="009C20C0" w:rsidP="009C20C0">
      <w:pPr>
        <w:pStyle w:val="ListParagraph"/>
      </w:pPr>
      <w:r>
        <w:rPr>
          <w:noProof/>
        </w:rPr>
        <w:lastRenderedPageBreak/>
        <w:drawing>
          <wp:inline distT="0" distB="0" distL="0" distR="0" wp14:anchorId="1E7026A3" wp14:editId="7368D97E">
            <wp:extent cx="5943600" cy="1346835"/>
            <wp:effectExtent l="0" t="0" r="0" b="5715"/>
            <wp:docPr id="385328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2819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AF854" w14:textId="77777777" w:rsidR="009E343E" w:rsidRDefault="009E343E" w:rsidP="009C20C0">
      <w:pPr>
        <w:pStyle w:val="ListParagraph"/>
      </w:pPr>
    </w:p>
    <w:p w14:paraId="3B07699B" w14:textId="77777777" w:rsidR="009E343E" w:rsidRDefault="009E343E" w:rsidP="009C20C0">
      <w:pPr>
        <w:pStyle w:val="ListParagraph"/>
      </w:pPr>
    </w:p>
    <w:p w14:paraId="7C004704" w14:textId="27DCA971" w:rsidR="009E343E" w:rsidRDefault="00206658" w:rsidP="009C20C0">
      <w:pPr>
        <w:pStyle w:val="ListParagraph"/>
      </w:pPr>
      <w:r>
        <w:t xml:space="preserve">. </w:t>
      </w:r>
      <w:proofErr w:type="spellStart"/>
      <w:r>
        <w:t>Cloudwatch</w:t>
      </w:r>
      <w:proofErr w:type="spellEnd"/>
      <w:r>
        <w:t xml:space="preserve"> flow logs</w:t>
      </w:r>
    </w:p>
    <w:p w14:paraId="7D825351" w14:textId="0CA919A2" w:rsidR="007E0053" w:rsidRDefault="007E0053" w:rsidP="009C20C0">
      <w:pPr>
        <w:pStyle w:val="ListParagraph"/>
      </w:pPr>
      <w:r>
        <w:rPr>
          <w:noProof/>
        </w:rPr>
        <w:drawing>
          <wp:inline distT="0" distB="0" distL="0" distR="0" wp14:anchorId="4E4926A1" wp14:editId="34F098E7">
            <wp:extent cx="5943600" cy="941705"/>
            <wp:effectExtent l="0" t="0" r="0" b="0"/>
            <wp:docPr id="2851064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06413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E00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92F7309"/>
    <w:multiLevelType w:val="multilevel"/>
    <w:tmpl w:val="D480C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0BB60268"/>
    <w:multiLevelType w:val="multilevel"/>
    <w:tmpl w:val="0C78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4C172F7"/>
    <w:multiLevelType w:val="multilevel"/>
    <w:tmpl w:val="595EE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16F4491B"/>
    <w:multiLevelType w:val="multilevel"/>
    <w:tmpl w:val="B6161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8604BBB"/>
    <w:multiLevelType w:val="multilevel"/>
    <w:tmpl w:val="1CBA4C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E4749BB"/>
    <w:multiLevelType w:val="multilevel"/>
    <w:tmpl w:val="8EF02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753560A"/>
    <w:multiLevelType w:val="multilevel"/>
    <w:tmpl w:val="F0FE0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8A321B9"/>
    <w:multiLevelType w:val="multilevel"/>
    <w:tmpl w:val="EC3AF8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9AC794B"/>
    <w:multiLevelType w:val="multilevel"/>
    <w:tmpl w:val="1584B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BB8634E"/>
    <w:multiLevelType w:val="multilevel"/>
    <w:tmpl w:val="D9869F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C9A4543"/>
    <w:multiLevelType w:val="multilevel"/>
    <w:tmpl w:val="BFDCF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7" w15:restartNumberingAfterBreak="0">
    <w:nsid w:val="34AE355F"/>
    <w:multiLevelType w:val="multilevel"/>
    <w:tmpl w:val="7362E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368E304D"/>
    <w:multiLevelType w:val="multilevel"/>
    <w:tmpl w:val="8A06A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3A3F53C5"/>
    <w:multiLevelType w:val="multilevel"/>
    <w:tmpl w:val="EC620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1" w15:restartNumberingAfterBreak="0">
    <w:nsid w:val="43AF56DE"/>
    <w:multiLevelType w:val="hybridMultilevel"/>
    <w:tmpl w:val="C79069C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46986CCF"/>
    <w:multiLevelType w:val="multilevel"/>
    <w:tmpl w:val="2DB01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47892429"/>
    <w:multiLevelType w:val="multilevel"/>
    <w:tmpl w:val="FAFEA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48965874"/>
    <w:multiLevelType w:val="multilevel"/>
    <w:tmpl w:val="41A4A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4A1B3184"/>
    <w:multiLevelType w:val="multilevel"/>
    <w:tmpl w:val="96420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FDF6D56"/>
    <w:multiLevelType w:val="multilevel"/>
    <w:tmpl w:val="A53C8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5342416C"/>
    <w:multiLevelType w:val="multilevel"/>
    <w:tmpl w:val="F800CC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576F018B"/>
    <w:multiLevelType w:val="multilevel"/>
    <w:tmpl w:val="A950ED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2" w15:restartNumberingAfterBreak="0">
    <w:nsid w:val="5993309E"/>
    <w:multiLevelType w:val="multilevel"/>
    <w:tmpl w:val="C8CA8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4" w15:restartNumberingAfterBreak="0">
    <w:nsid w:val="669F2BE6"/>
    <w:multiLevelType w:val="multilevel"/>
    <w:tmpl w:val="C9F2C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8A4D81"/>
    <w:multiLevelType w:val="multilevel"/>
    <w:tmpl w:val="092EA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455758"/>
    <w:multiLevelType w:val="multilevel"/>
    <w:tmpl w:val="4B8E10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6D1D32FF"/>
    <w:multiLevelType w:val="multilevel"/>
    <w:tmpl w:val="29645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9" w15:restartNumberingAfterBreak="0">
    <w:nsid w:val="71494093"/>
    <w:multiLevelType w:val="multilevel"/>
    <w:tmpl w:val="144060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18548C7"/>
    <w:multiLevelType w:val="multilevel"/>
    <w:tmpl w:val="5FAE3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78D38B2"/>
    <w:multiLevelType w:val="multilevel"/>
    <w:tmpl w:val="7E9EF4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D43511B"/>
    <w:multiLevelType w:val="multilevel"/>
    <w:tmpl w:val="8D2E9B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1032070075">
    <w:abstractNumId w:val="41"/>
  </w:num>
  <w:num w:numId="2" w16cid:durableId="1345743565">
    <w:abstractNumId w:val="13"/>
  </w:num>
  <w:num w:numId="3" w16cid:durableId="807476854">
    <w:abstractNumId w:val="10"/>
  </w:num>
  <w:num w:numId="4" w16cid:durableId="1647080112">
    <w:abstractNumId w:val="48"/>
  </w:num>
  <w:num w:numId="5" w16cid:durableId="2055152195">
    <w:abstractNumId w:val="16"/>
  </w:num>
  <w:num w:numId="6" w16cid:durableId="1776513028">
    <w:abstractNumId w:val="30"/>
  </w:num>
  <w:num w:numId="7" w16cid:durableId="334380084">
    <w:abstractNumId w:val="35"/>
  </w:num>
  <w:num w:numId="8" w16cid:durableId="274874461">
    <w:abstractNumId w:val="9"/>
  </w:num>
  <w:num w:numId="9" w16cid:durableId="656343350">
    <w:abstractNumId w:val="7"/>
  </w:num>
  <w:num w:numId="10" w16cid:durableId="1600983255">
    <w:abstractNumId w:val="6"/>
  </w:num>
  <w:num w:numId="11" w16cid:durableId="563682995">
    <w:abstractNumId w:val="5"/>
  </w:num>
  <w:num w:numId="12" w16cid:durableId="1944678947">
    <w:abstractNumId w:val="4"/>
  </w:num>
  <w:num w:numId="13" w16cid:durableId="297154215">
    <w:abstractNumId w:val="8"/>
  </w:num>
  <w:num w:numId="14" w16cid:durableId="856892315">
    <w:abstractNumId w:val="3"/>
  </w:num>
  <w:num w:numId="15" w16cid:durableId="748502100">
    <w:abstractNumId w:val="2"/>
  </w:num>
  <w:num w:numId="16" w16cid:durableId="730351974">
    <w:abstractNumId w:val="1"/>
  </w:num>
  <w:num w:numId="17" w16cid:durableId="433209695">
    <w:abstractNumId w:val="0"/>
  </w:num>
  <w:num w:numId="18" w16cid:durableId="526060797">
    <w:abstractNumId w:val="22"/>
  </w:num>
  <w:num w:numId="19" w16cid:durableId="491994969">
    <w:abstractNumId w:val="26"/>
  </w:num>
  <w:num w:numId="20" w16cid:durableId="1046956408">
    <w:abstractNumId w:val="43"/>
  </w:num>
  <w:num w:numId="21" w16cid:durableId="280648878">
    <w:abstractNumId w:val="32"/>
  </w:num>
  <w:num w:numId="22" w16cid:durableId="2069960108">
    <w:abstractNumId w:val="11"/>
  </w:num>
  <w:num w:numId="23" w16cid:durableId="1309363484">
    <w:abstractNumId w:val="53"/>
  </w:num>
  <w:num w:numId="24" w16cid:durableId="45640436">
    <w:abstractNumId w:val="31"/>
  </w:num>
  <w:num w:numId="25" w16cid:durableId="1168404033">
    <w:abstractNumId w:val="17"/>
  </w:num>
  <w:num w:numId="26" w16cid:durableId="1260413155">
    <w:abstractNumId w:val="39"/>
  </w:num>
  <w:num w:numId="27" w16cid:durableId="1540239423">
    <w:abstractNumId w:val="23"/>
  </w:num>
  <w:num w:numId="28" w16cid:durableId="2069377682">
    <w:abstractNumId w:val="24"/>
  </w:num>
  <w:num w:numId="29" w16cid:durableId="383992533">
    <w:abstractNumId w:val="36"/>
  </w:num>
  <w:num w:numId="30" w16cid:durableId="1634367605">
    <w:abstractNumId w:val="19"/>
  </w:num>
  <w:num w:numId="31" w16cid:durableId="1164708688">
    <w:abstractNumId w:val="49"/>
  </w:num>
  <w:num w:numId="32" w16cid:durableId="142165844">
    <w:abstractNumId w:val="20"/>
  </w:num>
  <w:num w:numId="33" w16cid:durableId="1951544431">
    <w:abstractNumId w:val="21"/>
  </w:num>
  <w:num w:numId="34" w16cid:durableId="1582715207">
    <w:abstractNumId w:val="40"/>
  </w:num>
  <w:num w:numId="35" w16cid:durableId="218445892">
    <w:abstractNumId w:val="14"/>
  </w:num>
  <w:num w:numId="36" w16cid:durableId="322709156">
    <w:abstractNumId w:val="47"/>
  </w:num>
  <w:num w:numId="37" w16cid:durableId="2038967612">
    <w:abstractNumId w:val="51"/>
  </w:num>
  <w:num w:numId="38" w16cid:durableId="1863741">
    <w:abstractNumId w:val="28"/>
  </w:num>
  <w:num w:numId="39" w16cid:durableId="362245991">
    <w:abstractNumId w:val="27"/>
  </w:num>
  <w:num w:numId="40" w16cid:durableId="1939022600">
    <w:abstractNumId w:val="15"/>
  </w:num>
  <w:num w:numId="41" w16cid:durableId="1183666256">
    <w:abstractNumId w:val="18"/>
  </w:num>
  <w:num w:numId="42" w16cid:durableId="1849561557">
    <w:abstractNumId w:val="52"/>
  </w:num>
  <w:num w:numId="43" w16cid:durableId="957906761">
    <w:abstractNumId w:val="45"/>
  </w:num>
  <w:num w:numId="44" w16cid:durableId="49808335">
    <w:abstractNumId w:val="46"/>
  </w:num>
  <w:num w:numId="45" w16cid:durableId="843937951">
    <w:abstractNumId w:val="34"/>
  </w:num>
  <w:num w:numId="46" w16cid:durableId="1791782773">
    <w:abstractNumId w:val="33"/>
  </w:num>
  <w:num w:numId="47" w16cid:durableId="950894004">
    <w:abstractNumId w:val="50"/>
  </w:num>
  <w:num w:numId="48" w16cid:durableId="316958498">
    <w:abstractNumId w:val="44"/>
  </w:num>
  <w:num w:numId="49" w16cid:durableId="482889690">
    <w:abstractNumId w:val="38"/>
  </w:num>
  <w:num w:numId="50" w16cid:durableId="835340851">
    <w:abstractNumId w:val="25"/>
  </w:num>
  <w:num w:numId="51" w16cid:durableId="1361782243">
    <w:abstractNumId w:val="37"/>
  </w:num>
  <w:num w:numId="52" w16cid:durableId="1157115843">
    <w:abstractNumId w:val="42"/>
  </w:num>
  <w:num w:numId="53" w16cid:durableId="1599144831">
    <w:abstractNumId w:val="12"/>
  </w:num>
  <w:num w:numId="54" w16cid:durableId="1616979499">
    <w:abstractNumId w:val="2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FB3"/>
    <w:rsid w:val="000B437F"/>
    <w:rsid w:val="00110C9E"/>
    <w:rsid w:val="00115654"/>
    <w:rsid w:val="00150274"/>
    <w:rsid w:val="00176986"/>
    <w:rsid w:val="00185A4F"/>
    <w:rsid w:val="001C3D18"/>
    <w:rsid w:val="00206658"/>
    <w:rsid w:val="00280936"/>
    <w:rsid w:val="00381A38"/>
    <w:rsid w:val="0044485D"/>
    <w:rsid w:val="00457C2D"/>
    <w:rsid w:val="005D1E6D"/>
    <w:rsid w:val="005D6C3A"/>
    <w:rsid w:val="005F2293"/>
    <w:rsid w:val="00645252"/>
    <w:rsid w:val="006D3D74"/>
    <w:rsid w:val="00700865"/>
    <w:rsid w:val="007E0053"/>
    <w:rsid w:val="00813036"/>
    <w:rsid w:val="0083569A"/>
    <w:rsid w:val="00904FB3"/>
    <w:rsid w:val="009727E7"/>
    <w:rsid w:val="009C20C0"/>
    <w:rsid w:val="009D4663"/>
    <w:rsid w:val="009E343E"/>
    <w:rsid w:val="00A9204E"/>
    <w:rsid w:val="00AB5701"/>
    <w:rsid w:val="00B06A5A"/>
    <w:rsid w:val="00E13B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C26AFCF"/>
  <w15:chartTrackingRefBased/>
  <w15:docId w15:val="{ACDF7AB1-3029-4E44-8397-EDBEE9825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727E7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ListParagraph">
    <w:name w:val="List Paragraph"/>
    <w:basedOn w:val="Normal"/>
    <w:uiPriority w:val="34"/>
    <w:unhideWhenUsed/>
    <w:qFormat/>
    <w:rsid w:val="00904FB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110C9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86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0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7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07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749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83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62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7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58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7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5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1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57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92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8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8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45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7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5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70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0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63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08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896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onsole.aws.amazon.com/vpc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5.png"/><Relationship Id="rId21" Type="http://schemas.openxmlformats.org/officeDocument/2006/relationships/hyperlink" Target="https://console.aws.amazon.com/ec2/" TargetMode="External"/><Relationship Id="rId34" Type="http://schemas.openxmlformats.org/officeDocument/2006/relationships/image" Target="media/image22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33" Type="http://schemas.openxmlformats.org/officeDocument/2006/relationships/hyperlink" Target="https://console.aws.amazon.com/s3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console.aws.amazon.com/vpc" TargetMode="External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hyperlink" Target="mailto:ec2-user@54.83.123.250" TargetMode="External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20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8" Type="http://schemas.openxmlformats.org/officeDocument/2006/relationships/image" Target="media/image1.png"/><Relationship Id="rId3" Type="http://schemas.openxmlformats.org/officeDocument/2006/relationships/customXml" Target="../customXml/item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AppData\Local\Microsoft\Office\16.0\DTS\en-IN%7bFCE14BD2-6962-4354-ABAD-CBF8609065D6%7d\%7b0CAE0BA8-AE59-48C5-8DDD-5A745C124D88%7dtf02786999_win3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{0CAE0BA8-AE59-48C5-8DDD-5A745C124D88}tf02786999_win32.dotx</Template>
  <TotalTime>285</TotalTime>
  <Pages>13</Pages>
  <Words>930</Words>
  <Characters>5306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Nithinreddy Mora</cp:lastModifiedBy>
  <cp:revision>13</cp:revision>
  <dcterms:created xsi:type="dcterms:W3CDTF">2025-05-06T09:08:00Z</dcterms:created>
  <dcterms:modified xsi:type="dcterms:W3CDTF">2025-05-07T11:19:00Z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