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A8D2A" w14:textId="2DC34D03" w:rsidR="00B03B5C" w:rsidRDefault="00B03B5C" w:rsidP="0022344C">
      <w:pPr>
        <w:pStyle w:val="ListParagraph"/>
        <w:numPr>
          <w:ilvl w:val="0"/>
          <w:numId w:val="24"/>
        </w:numPr>
      </w:pPr>
      <w:r w:rsidRPr="00B03B5C">
        <w:t>Configure VPC peering in cross regions.</w:t>
      </w:r>
    </w:p>
    <w:p w14:paraId="77272400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>Step 1: Create VPC Peering Connection</w:t>
      </w:r>
    </w:p>
    <w:p w14:paraId="339D1BFF" w14:textId="77777777" w:rsidR="004C6A26" w:rsidRPr="004C6A26" w:rsidRDefault="004C6A26" w:rsidP="004C6A26">
      <w:pPr>
        <w:pStyle w:val="ListParagraph"/>
        <w:numPr>
          <w:ilvl w:val="0"/>
          <w:numId w:val="25"/>
        </w:numPr>
        <w:rPr>
          <w:lang w:val="en-IN"/>
        </w:rPr>
      </w:pPr>
      <w:r w:rsidRPr="004C6A26">
        <w:rPr>
          <w:b/>
          <w:bCs/>
          <w:lang w:val="en-IN"/>
        </w:rPr>
        <w:t>Login to AWS Console.</w:t>
      </w:r>
    </w:p>
    <w:p w14:paraId="2D47D330" w14:textId="77777777" w:rsidR="004C6A26" w:rsidRPr="004C6A26" w:rsidRDefault="004C6A26" w:rsidP="004C6A26">
      <w:pPr>
        <w:pStyle w:val="ListParagraph"/>
        <w:numPr>
          <w:ilvl w:val="0"/>
          <w:numId w:val="25"/>
        </w:numPr>
        <w:rPr>
          <w:lang w:val="en-IN"/>
        </w:rPr>
      </w:pPr>
      <w:r w:rsidRPr="004C6A26">
        <w:rPr>
          <w:lang w:val="en-IN"/>
        </w:rPr>
        <w:t xml:space="preserve">Go to </w:t>
      </w:r>
      <w:r w:rsidRPr="004C6A26">
        <w:rPr>
          <w:b/>
          <w:bCs/>
          <w:lang w:val="en-IN"/>
        </w:rPr>
        <w:t>VPC Dashboard</w:t>
      </w:r>
      <w:r w:rsidRPr="004C6A26">
        <w:rPr>
          <w:lang w:val="en-IN"/>
        </w:rPr>
        <w:t>.</w:t>
      </w:r>
    </w:p>
    <w:p w14:paraId="377DB234" w14:textId="77777777" w:rsidR="004C6A26" w:rsidRPr="004C6A26" w:rsidRDefault="004C6A26" w:rsidP="004C6A26">
      <w:pPr>
        <w:pStyle w:val="ListParagraph"/>
        <w:numPr>
          <w:ilvl w:val="0"/>
          <w:numId w:val="25"/>
        </w:numPr>
        <w:rPr>
          <w:lang w:val="en-IN"/>
        </w:rPr>
      </w:pPr>
      <w:r w:rsidRPr="004C6A26">
        <w:rPr>
          <w:lang w:val="en-IN"/>
        </w:rPr>
        <w:t xml:space="preserve">Select </w:t>
      </w:r>
      <w:r w:rsidRPr="004C6A26">
        <w:rPr>
          <w:b/>
          <w:bCs/>
          <w:lang w:val="en-IN"/>
        </w:rPr>
        <w:t>Peering Connections</w:t>
      </w:r>
      <w:r w:rsidRPr="004C6A26">
        <w:rPr>
          <w:lang w:val="en-IN"/>
        </w:rPr>
        <w:t xml:space="preserve"> from the left panel.</w:t>
      </w:r>
    </w:p>
    <w:p w14:paraId="6C2A3F97" w14:textId="77777777" w:rsidR="004C6A26" w:rsidRPr="004C6A26" w:rsidRDefault="004C6A26" w:rsidP="004C6A26">
      <w:pPr>
        <w:pStyle w:val="ListParagraph"/>
        <w:numPr>
          <w:ilvl w:val="0"/>
          <w:numId w:val="25"/>
        </w:numPr>
        <w:rPr>
          <w:lang w:val="en-IN"/>
        </w:rPr>
      </w:pPr>
      <w:r w:rsidRPr="004C6A26">
        <w:rPr>
          <w:lang w:val="en-IN"/>
        </w:rPr>
        <w:t xml:space="preserve">Click </w:t>
      </w:r>
      <w:r w:rsidRPr="004C6A26">
        <w:rPr>
          <w:b/>
          <w:bCs/>
          <w:lang w:val="en-IN"/>
        </w:rPr>
        <w:t>Create Peering Connection</w:t>
      </w:r>
      <w:r w:rsidRPr="004C6A26">
        <w:rPr>
          <w:lang w:val="en-IN"/>
        </w:rPr>
        <w:t>.</w:t>
      </w:r>
    </w:p>
    <w:p w14:paraId="2BD687BB" w14:textId="77777777" w:rsidR="004C6A26" w:rsidRPr="004C6A26" w:rsidRDefault="004C6A26" w:rsidP="004C6A26">
      <w:pPr>
        <w:pStyle w:val="ListParagraph"/>
        <w:numPr>
          <w:ilvl w:val="0"/>
          <w:numId w:val="25"/>
        </w:numPr>
        <w:rPr>
          <w:lang w:val="en-IN"/>
        </w:rPr>
      </w:pPr>
      <w:r w:rsidRPr="004C6A26">
        <w:rPr>
          <w:b/>
          <w:bCs/>
          <w:lang w:val="en-IN"/>
        </w:rPr>
        <w:t>Configure the following:</w:t>
      </w:r>
    </w:p>
    <w:p w14:paraId="6021DEC8" w14:textId="77777777" w:rsidR="004C6A26" w:rsidRPr="004C6A26" w:rsidRDefault="004C6A26" w:rsidP="004C6A26">
      <w:pPr>
        <w:pStyle w:val="ListParagraph"/>
        <w:numPr>
          <w:ilvl w:val="1"/>
          <w:numId w:val="25"/>
        </w:numPr>
        <w:rPr>
          <w:lang w:val="en-IN"/>
        </w:rPr>
      </w:pPr>
      <w:r w:rsidRPr="004C6A26">
        <w:rPr>
          <w:b/>
          <w:bCs/>
          <w:lang w:val="en-IN"/>
        </w:rPr>
        <w:t>Peering connection name</w:t>
      </w:r>
      <w:r w:rsidRPr="004C6A26">
        <w:rPr>
          <w:lang w:val="en-IN"/>
        </w:rPr>
        <w:t>.</w:t>
      </w:r>
    </w:p>
    <w:p w14:paraId="0E6C944C" w14:textId="77777777" w:rsidR="004C6A26" w:rsidRPr="004C6A26" w:rsidRDefault="004C6A26" w:rsidP="004C6A26">
      <w:pPr>
        <w:pStyle w:val="ListParagraph"/>
        <w:numPr>
          <w:ilvl w:val="1"/>
          <w:numId w:val="25"/>
        </w:numPr>
        <w:rPr>
          <w:lang w:val="en-IN"/>
        </w:rPr>
      </w:pPr>
      <w:r w:rsidRPr="004C6A26">
        <w:rPr>
          <w:b/>
          <w:bCs/>
          <w:lang w:val="en-IN"/>
        </w:rPr>
        <w:t>Local VPC (Requester region and VPC ID)</w:t>
      </w:r>
      <w:r w:rsidRPr="004C6A26">
        <w:rPr>
          <w:lang w:val="en-IN"/>
        </w:rPr>
        <w:t>.</w:t>
      </w:r>
    </w:p>
    <w:p w14:paraId="7681E1D3" w14:textId="77777777" w:rsidR="004C6A26" w:rsidRPr="004C6A26" w:rsidRDefault="004C6A26" w:rsidP="004C6A26">
      <w:pPr>
        <w:pStyle w:val="ListParagraph"/>
        <w:numPr>
          <w:ilvl w:val="1"/>
          <w:numId w:val="25"/>
        </w:numPr>
        <w:rPr>
          <w:lang w:val="en-IN"/>
        </w:rPr>
      </w:pPr>
      <w:r w:rsidRPr="004C6A26">
        <w:rPr>
          <w:b/>
          <w:bCs/>
          <w:lang w:val="en-IN"/>
        </w:rPr>
        <w:t>Remote VPC (Accepter region and VPC ID)</w:t>
      </w:r>
      <w:r w:rsidRPr="004C6A26">
        <w:rPr>
          <w:lang w:val="en-IN"/>
        </w:rPr>
        <w:t>.</w:t>
      </w:r>
    </w:p>
    <w:p w14:paraId="6FC16106" w14:textId="77777777" w:rsidR="004C6A26" w:rsidRPr="004C6A26" w:rsidRDefault="004C6A26" w:rsidP="004C6A26">
      <w:pPr>
        <w:pStyle w:val="ListParagraph"/>
        <w:numPr>
          <w:ilvl w:val="1"/>
          <w:numId w:val="25"/>
        </w:numPr>
        <w:rPr>
          <w:lang w:val="en-IN"/>
        </w:rPr>
      </w:pPr>
      <w:r w:rsidRPr="004C6A26">
        <w:rPr>
          <w:lang w:val="en-IN"/>
        </w:rPr>
        <w:t xml:space="preserve">Select </w:t>
      </w:r>
      <w:r w:rsidRPr="004C6A26">
        <w:rPr>
          <w:b/>
          <w:bCs/>
          <w:lang w:val="en-IN"/>
        </w:rPr>
        <w:t>Another account</w:t>
      </w:r>
      <w:r w:rsidRPr="004C6A26">
        <w:rPr>
          <w:lang w:val="en-IN"/>
        </w:rPr>
        <w:t xml:space="preserve"> if VPCs are in different AWS accounts.</w:t>
      </w:r>
    </w:p>
    <w:p w14:paraId="68B4094E" w14:textId="77777777" w:rsidR="004C6A26" w:rsidRPr="004C6A26" w:rsidRDefault="004C6A26" w:rsidP="004C6A26">
      <w:pPr>
        <w:pStyle w:val="ListParagraph"/>
        <w:numPr>
          <w:ilvl w:val="0"/>
          <w:numId w:val="25"/>
        </w:numPr>
        <w:rPr>
          <w:lang w:val="en-IN"/>
        </w:rPr>
      </w:pPr>
      <w:r w:rsidRPr="004C6A26">
        <w:rPr>
          <w:lang w:val="en-IN"/>
        </w:rPr>
        <w:t xml:space="preserve">Click </w:t>
      </w:r>
      <w:r w:rsidRPr="004C6A26">
        <w:rPr>
          <w:b/>
          <w:bCs/>
          <w:lang w:val="en-IN"/>
        </w:rPr>
        <w:t>Create Peering Connection</w:t>
      </w:r>
      <w:r w:rsidRPr="004C6A26">
        <w:rPr>
          <w:lang w:val="en-IN"/>
        </w:rPr>
        <w:t>.</w:t>
      </w:r>
    </w:p>
    <w:p w14:paraId="293B444C" w14:textId="77777777" w:rsidR="00167D70" w:rsidRDefault="00167D70" w:rsidP="00167D70">
      <w:pPr>
        <w:pStyle w:val="ListParagraph"/>
      </w:pPr>
    </w:p>
    <w:p w14:paraId="512F270D" w14:textId="488CC02F" w:rsidR="004C6A26" w:rsidRDefault="004C6A26" w:rsidP="00167D70">
      <w:pPr>
        <w:pStyle w:val="ListParagraph"/>
      </w:pPr>
      <w:r>
        <w:rPr>
          <w:noProof/>
        </w:rPr>
        <w:drawing>
          <wp:inline distT="0" distB="0" distL="0" distR="0" wp14:anchorId="5AB59E8B" wp14:editId="48D762F0">
            <wp:extent cx="5943600" cy="1259205"/>
            <wp:effectExtent l="0" t="0" r="0" b="0"/>
            <wp:docPr id="1531935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354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56F1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>Step 2: Accept Peering Connection</w:t>
      </w:r>
    </w:p>
    <w:p w14:paraId="677D4832" w14:textId="77777777" w:rsidR="004C6A26" w:rsidRPr="004C6A26" w:rsidRDefault="004C6A26" w:rsidP="004C6A26">
      <w:pPr>
        <w:pStyle w:val="ListParagraph"/>
        <w:numPr>
          <w:ilvl w:val="0"/>
          <w:numId w:val="26"/>
        </w:numPr>
        <w:rPr>
          <w:lang w:val="en-IN"/>
        </w:rPr>
      </w:pPr>
      <w:r w:rsidRPr="004C6A26">
        <w:rPr>
          <w:lang w:val="en-IN"/>
        </w:rPr>
        <w:t xml:space="preserve">Switch to the </w:t>
      </w:r>
      <w:r w:rsidRPr="004C6A26">
        <w:rPr>
          <w:b/>
          <w:bCs/>
          <w:lang w:val="en-IN"/>
        </w:rPr>
        <w:t>Accepter VPC region/account</w:t>
      </w:r>
      <w:r w:rsidRPr="004C6A26">
        <w:rPr>
          <w:lang w:val="en-IN"/>
        </w:rPr>
        <w:t>.</w:t>
      </w:r>
    </w:p>
    <w:p w14:paraId="4C478E8A" w14:textId="77777777" w:rsidR="004C6A26" w:rsidRPr="004C6A26" w:rsidRDefault="004C6A26" w:rsidP="004C6A26">
      <w:pPr>
        <w:pStyle w:val="ListParagraph"/>
        <w:numPr>
          <w:ilvl w:val="0"/>
          <w:numId w:val="26"/>
        </w:numPr>
        <w:rPr>
          <w:lang w:val="en-IN"/>
        </w:rPr>
      </w:pPr>
      <w:r w:rsidRPr="004C6A26">
        <w:rPr>
          <w:lang w:val="en-IN"/>
        </w:rPr>
        <w:t xml:space="preserve">Go to </w:t>
      </w:r>
      <w:r w:rsidRPr="004C6A26">
        <w:rPr>
          <w:b/>
          <w:bCs/>
          <w:lang w:val="en-IN"/>
        </w:rPr>
        <w:t>Peering Connections</w:t>
      </w:r>
      <w:r w:rsidRPr="004C6A26">
        <w:rPr>
          <w:lang w:val="en-IN"/>
        </w:rPr>
        <w:t>.</w:t>
      </w:r>
    </w:p>
    <w:p w14:paraId="70341EF1" w14:textId="77777777" w:rsidR="004C6A26" w:rsidRPr="004C6A26" w:rsidRDefault="004C6A26" w:rsidP="004C6A26">
      <w:pPr>
        <w:pStyle w:val="ListParagraph"/>
        <w:numPr>
          <w:ilvl w:val="0"/>
          <w:numId w:val="26"/>
        </w:numPr>
        <w:rPr>
          <w:lang w:val="en-IN"/>
        </w:rPr>
      </w:pPr>
      <w:r w:rsidRPr="004C6A26">
        <w:rPr>
          <w:lang w:val="en-IN"/>
        </w:rPr>
        <w:t>You should see a pending request.</w:t>
      </w:r>
    </w:p>
    <w:p w14:paraId="1A940973" w14:textId="77777777" w:rsidR="004C6A26" w:rsidRPr="004C6A26" w:rsidRDefault="004C6A26" w:rsidP="004C6A26">
      <w:pPr>
        <w:pStyle w:val="ListParagraph"/>
        <w:numPr>
          <w:ilvl w:val="0"/>
          <w:numId w:val="26"/>
        </w:numPr>
        <w:rPr>
          <w:lang w:val="en-IN"/>
        </w:rPr>
      </w:pPr>
      <w:r w:rsidRPr="004C6A26">
        <w:rPr>
          <w:lang w:val="en-IN"/>
        </w:rPr>
        <w:t xml:space="preserve">Select the request and </w:t>
      </w:r>
      <w:r w:rsidRPr="004C6A26">
        <w:rPr>
          <w:b/>
          <w:bCs/>
          <w:lang w:val="en-IN"/>
        </w:rPr>
        <w:t>accept it</w:t>
      </w:r>
      <w:r w:rsidRPr="004C6A26">
        <w:rPr>
          <w:lang w:val="en-IN"/>
        </w:rPr>
        <w:t>.</w:t>
      </w:r>
    </w:p>
    <w:p w14:paraId="03719BC2" w14:textId="77777777" w:rsidR="004C6A26" w:rsidRDefault="004C6A26" w:rsidP="00167D70">
      <w:pPr>
        <w:pStyle w:val="ListParagraph"/>
      </w:pPr>
    </w:p>
    <w:p w14:paraId="66F7BB40" w14:textId="77777777" w:rsidR="004C6A26" w:rsidRDefault="004C6A26" w:rsidP="00167D70">
      <w:pPr>
        <w:pStyle w:val="ListParagraph"/>
      </w:pPr>
    </w:p>
    <w:p w14:paraId="0B7CB1C8" w14:textId="7D76BF80" w:rsidR="004C6A26" w:rsidRDefault="004C6A26" w:rsidP="00167D70">
      <w:pPr>
        <w:pStyle w:val="ListParagraph"/>
      </w:pPr>
      <w:r>
        <w:rPr>
          <w:noProof/>
        </w:rPr>
        <w:drawing>
          <wp:inline distT="0" distB="0" distL="0" distR="0" wp14:anchorId="4F9D8DBB" wp14:editId="7417B5FE">
            <wp:extent cx="5943600" cy="980440"/>
            <wp:effectExtent l="0" t="0" r="0" b="0"/>
            <wp:docPr id="185498615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86158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BF8C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>Step 3: Update Route Tables</w:t>
      </w:r>
    </w:p>
    <w:p w14:paraId="14BC2F29" w14:textId="77777777" w:rsidR="004C6A26" w:rsidRPr="004C6A26" w:rsidRDefault="004C6A26" w:rsidP="004C6A26">
      <w:pPr>
        <w:pStyle w:val="ListParagraph"/>
        <w:numPr>
          <w:ilvl w:val="0"/>
          <w:numId w:val="27"/>
        </w:numPr>
        <w:rPr>
          <w:lang w:val="en-IN"/>
        </w:rPr>
      </w:pPr>
      <w:r w:rsidRPr="004C6A26">
        <w:rPr>
          <w:lang w:val="en-IN"/>
        </w:rPr>
        <w:t xml:space="preserve">Go to </w:t>
      </w:r>
      <w:r w:rsidRPr="004C6A26">
        <w:rPr>
          <w:b/>
          <w:bCs/>
          <w:lang w:val="en-IN"/>
        </w:rPr>
        <w:t>Route Tables</w:t>
      </w:r>
      <w:r w:rsidRPr="004C6A26">
        <w:rPr>
          <w:lang w:val="en-IN"/>
        </w:rPr>
        <w:t xml:space="preserve"> in both regions.</w:t>
      </w:r>
    </w:p>
    <w:p w14:paraId="1269EE72" w14:textId="77777777" w:rsidR="004C6A26" w:rsidRPr="004C6A26" w:rsidRDefault="004C6A26" w:rsidP="004C6A26">
      <w:pPr>
        <w:pStyle w:val="ListParagraph"/>
        <w:numPr>
          <w:ilvl w:val="0"/>
          <w:numId w:val="27"/>
        </w:numPr>
        <w:rPr>
          <w:lang w:val="en-IN"/>
        </w:rPr>
      </w:pPr>
      <w:r w:rsidRPr="004C6A26">
        <w:rPr>
          <w:lang w:val="en-IN"/>
        </w:rPr>
        <w:t>For each VPC's route table:</w:t>
      </w:r>
    </w:p>
    <w:p w14:paraId="04ED47E3" w14:textId="77777777" w:rsidR="004C6A26" w:rsidRPr="004C6A26" w:rsidRDefault="004C6A26" w:rsidP="004C6A26">
      <w:pPr>
        <w:pStyle w:val="ListParagraph"/>
        <w:numPr>
          <w:ilvl w:val="1"/>
          <w:numId w:val="27"/>
        </w:numPr>
        <w:rPr>
          <w:lang w:val="en-IN"/>
        </w:rPr>
      </w:pPr>
      <w:r w:rsidRPr="004C6A26">
        <w:rPr>
          <w:lang w:val="en-IN"/>
        </w:rPr>
        <w:t>Edit routes.</w:t>
      </w:r>
    </w:p>
    <w:p w14:paraId="1DEB72FC" w14:textId="77777777" w:rsidR="004C6A26" w:rsidRPr="004C6A26" w:rsidRDefault="004C6A26" w:rsidP="004C6A26">
      <w:pPr>
        <w:pStyle w:val="ListParagraph"/>
        <w:numPr>
          <w:ilvl w:val="1"/>
          <w:numId w:val="27"/>
        </w:numPr>
        <w:rPr>
          <w:lang w:val="en-IN"/>
        </w:rPr>
      </w:pPr>
      <w:r w:rsidRPr="004C6A26">
        <w:rPr>
          <w:lang w:val="en-IN"/>
        </w:rPr>
        <w:t>Add a route where:</w:t>
      </w:r>
    </w:p>
    <w:p w14:paraId="6CA6E4C4" w14:textId="77777777" w:rsidR="004C6A26" w:rsidRPr="004C6A26" w:rsidRDefault="004C6A26" w:rsidP="004C6A26">
      <w:pPr>
        <w:pStyle w:val="ListParagraph"/>
        <w:numPr>
          <w:ilvl w:val="2"/>
          <w:numId w:val="27"/>
        </w:numPr>
        <w:rPr>
          <w:lang w:val="en-IN"/>
        </w:rPr>
      </w:pPr>
      <w:r w:rsidRPr="004C6A26">
        <w:rPr>
          <w:b/>
          <w:bCs/>
          <w:lang w:val="en-IN"/>
        </w:rPr>
        <w:t>Destination</w:t>
      </w:r>
      <w:r w:rsidRPr="004C6A26">
        <w:rPr>
          <w:lang w:val="en-IN"/>
        </w:rPr>
        <w:t>: Peered VPC's CIDR block.</w:t>
      </w:r>
    </w:p>
    <w:p w14:paraId="59A32E62" w14:textId="77777777" w:rsidR="004C6A26" w:rsidRPr="004C6A26" w:rsidRDefault="004C6A26" w:rsidP="004C6A26">
      <w:pPr>
        <w:pStyle w:val="ListParagraph"/>
        <w:numPr>
          <w:ilvl w:val="2"/>
          <w:numId w:val="27"/>
        </w:numPr>
        <w:rPr>
          <w:lang w:val="en-IN"/>
        </w:rPr>
      </w:pPr>
      <w:r w:rsidRPr="004C6A26">
        <w:rPr>
          <w:b/>
          <w:bCs/>
          <w:lang w:val="en-IN"/>
        </w:rPr>
        <w:t>Target</w:t>
      </w:r>
      <w:r w:rsidRPr="004C6A26">
        <w:rPr>
          <w:lang w:val="en-IN"/>
        </w:rPr>
        <w:t>: VPC Peering Connection ID.</w:t>
      </w:r>
    </w:p>
    <w:p w14:paraId="6437571E" w14:textId="77777777" w:rsidR="004C6A26" w:rsidRPr="004C6A26" w:rsidRDefault="004C6A26" w:rsidP="004C6A26">
      <w:pPr>
        <w:pStyle w:val="ListParagraph"/>
        <w:numPr>
          <w:ilvl w:val="0"/>
          <w:numId w:val="27"/>
        </w:numPr>
        <w:rPr>
          <w:lang w:val="en-IN"/>
        </w:rPr>
      </w:pPr>
      <w:r w:rsidRPr="004C6A26">
        <w:rPr>
          <w:lang w:val="en-IN"/>
        </w:rPr>
        <w:t>Save routes.</w:t>
      </w:r>
    </w:p>
    <w:p w14:paraId="3A15FADB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>Step 4: Adjust Security Groups and NACLs</w:t>
      </w:r>
    </w:p>
    <w:p w14:paraId="78457F0B" w14:textId="77777777" w:rsidR="004C6A26" w:rsidRPr="004C6A26" w:rsidRDefault="004C6A26" w:rsidP="004C6A26">
      <w:pPr>
        <w:pStyle w:val="ListParagraph"/>
        <w:numPr>
          <w:ilvl w:val="0"/>
          <w:numId w:val="28"/>
        </w:numPr>
        <w:rPr>
          <w:lang w:val="en-IN"/>
        </w:rPr>
      </w:pPr>
      <w:r w:rsidRPr="004C6A26">
        <w:rPr>
          <w:lang w:val="en-IN"/>
        </w:rPr>
        <w:t xml:space="preserve">In both VPCs, modify </w:t>
      </w:r>
      <w:r w:rsidRPr="004C6A26">
        <w:rPr>
          <w:b/>
          <w:bCs/>
          <w:lang w:val="en-IN"/>
        </w:rPr>
        <w:t>Security Groups</w:t>
      </w:r>
      <w:r w:rsidRPr="004C6A26">
        <w:rPr>
          <w:lang w:val="en-IN"/>
        </w:rPr>
        <w:t xml:space="preserve"> to allow traffic from the other VPC's CIDR.</w:t>
      </w:r>
    </w:p>
    <w:p w14:paraId="1D27C0E2" w14:textId="77777777" w:rsidR="004C6A26" w:rsidRDefault="004C6A26" w:rsidP="004C6A26">
      <w:pPr>
        <w:pStyle w:val="ListParagraph"/>
        <w:numPr>
          <w:ilvl w:val="0"/>
          <w:numId w:val="28"/>
        </w:numPr>
        <w:rPr>
          <w:lang w:val="en-IN"/>
        </w:rPr>
      </w:pPr>
      <w:r w:rsidRPr="004C6A26">
        <w:rPr>
          <w:lang w:val="en-IN"/>
        </w:rPr>
        <w:t xml:space="preserve">Ensure </w:t>
      </w:r>
      <w:r w:rsidRPr="004C6A26">
        <w:rPr>
          <w:b/>
          <w:bCs/>
          <w:lang w:val="en-IN"/>
        </w:rPr>
        <w:t>NACLs</w:t>
      </w:r>
      <w:r w:rsidRPr="004C6A26">
        <w:rPr>
          <w:lang w:val="en-IN"/>
        </w:rPr>
        <w:t xml:space="preserve"> allow traffic from the peered VPC</w:t>
      </w:r>
    </w:p>
    <w:p w14:paraId="11B9C571" w14:textId="77777777" w:rsidR="004C6A26" w:rsidRDefault="004C6A26" w:rsidP="004C6A26">
      <w:pPr>
        <w:pStyle w:val="ListParagraph"/>
        <w:rPr>
          <w:lang w:val="en-IN"/>
        </w:rPr>
      </w:pPr>
    </w:p>
    <w:p w14:paraId="6ADE09F1" w14:textId="3FA2051A" w:rsidR="004C6A26" w:rsidRDefault="004C6A26" w:rsidP="004C6A26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5AA8306" wp14:editId="289D962B">
            <wp:extent cx="5943600" cy="2724785"/>
            <wp:effectExtent l="0" t="0" r="0" b="0"/>
            <wp:docPr id="157476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676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9269" w14:textId="29DC41C4" w:rsidR="004C6A26" w:rsidRDefault="004C6A26" w:rsidP="004C6A2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1D3B35B" wp14:editId="15482F6B">
            <wp:extent cx="5943600" cy="2784475"/>
            <wp:effectExtent l="0" t="0" r="0" b="0"/>
            <wp:docPr id="2035166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661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2E84" w14:textId="77777777" w:rsidR="004C6A26" w:rsidRDefault="004C6A26" w:rsidP="004C6A26">
      <w:pPr>
        <w:pStyle w:val="ListParagraph"/>
        <w:rPr>
          <w:lang w:val="en-IN"/>
        </w:rPr>
      </w:pPr>
    </w:p>
    <w:p w14:paraId="73A09616" w14:textId="77777777" w:rsidR="004C6A26" w:rsidRDefault="004C6A26" w:rsidP="004C6A26">
      <w:pPr>
        <w:pStyle w:val="ListParagraph"/>
        <w:rPr>
          <w:lang w:val="en-IN"/>
        </w:rPr>
      </w:pPr>
    </w:p>
    <w:p w14:paraId="1D6C2E4B" w14:textId="7337B156" w:rsidR="004C6A26" w:rsidRDefault="004C6A26" w:rsidP="004C6A26">
      <w:pPr>
        <w:pStyle w:val="ListParagraph"/>
        <w:rPr>
          <w:lang w:val="en-IN"/>
        </w:rPr>
      </w:pPr>
      <w:r>
        <w:rPr>
          <w:lang w:val="en-IN"/>
        </w:rPr>
        <w:t>Create subnets private and public in both regions</w:t>
      </w:r>
    </w:p>
    <w:p w14:paraId="6B0F203B" w14:textId="4A381B72" w:rsidR="004C6A26" w:rsidRDefault="004C6A26" w:rsidP="004C6A2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581B5DC" wp14:editId="60CC5D8B">
            <wp:extent cx="5943600" cy="1673860"/>
            <wp:effectExtent l="0" t="0" r="0" b="2540"/>
            <wp:docPr id="2061265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6537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E497" w14:textId="77777777" w:rsidR="004C6A26" w:rsidRDefault="004C6A26" w:rsidP="004C6A26">
      <w:pPr>
        <w:pStyle w:val="ListParagraph"/>
        <w:rPr>
          <w:lang w:val="en-IN"/>
        </w:rPr>
      </w:pPr>
    </w:p>
    <w:p w14:paraId="180AB436" w14:textId="05DEA102" w:rsidR="004C6A26" w:rsidRDefault="004C6A26" w:rsidP="004C6A26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8D38752" wp14:editId="3E89C967">
            <wp:extent cx="5943600" cy="1175385"/>
            <wp:effectExtent l="0" t="0" r="0" b="5715"/>
            <wp:docPr id="1968786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864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59EB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>Step 5: Test the Peering</w:t>
      </w:r>
    </w:p>
    <w:p w14:paraId="4ABC6ED4" w14:textId="77777777" w:rsidR="004C6A26" w:rsidRPr="004C6A26" w:rsidRDefault="004C6A26" w:rsidP="004C6A26">
      <w:pPr>
        <w:pStyle w:val="ListParagraph"/>
        <w:numPr>
          <w:ilvl w:val="0"/>
          <w:numId w:val="29"/>
        </w:numPr>
        <w:rPr>
          <w:lang w:val="en-IN"/>
        </w:rPr>
      </w:pPr>
      <w:r w:rsidRPr="004C6A26">
        <w:rPr>
          <w:lang w:val="en-IN"/>
        </w:rPr>
        <w:t>Launch instances in both VPCs.</w:t>
      </w:r>
    </w:p>
    <w:p w14:paraId="39F4886B" w14:textId="77777777" w:rsidR="004C6A26" w:rsidRPr="004C6A26" w:rsidRDefault="004C6A26" w:rsidP="004C6A26">
      <w:pPr>
        <w:pStyle w:val="ListParagraph"/>
        <w:numPr>
          <w:ilvl w:val="0"/>
          <w:numId w:val="29"/>
        </w:numPr>
        <w:rPr>
          <w:lang w:val="en-IN"/>
        </w:rPr>
      </w:pPr>
      <w:r w:rsidRPr="004C6A26">
        <w:rPr>
          <w:lang w:val="en-IN"/>
        </w:rPr>
        <w:t xml:space="preserve">Try </w:t>
      </w:r>
      <w:r w:rsidRPr="004C6A26">
        <w:rPr>
          <w:b/>
          <w:bCs/>
          <w:lang w:val="en-IN"/>
        </w:rPr>
        <w:t>pinging / SSH / HTTP</w:t>
      </w:r>
      <w:r w:rsidRPr="004C6A26">
        <w:rPr>
          <w:lang w:val="en-IN"/>
        </w:rPr>
        <w:t xml:space="preserve"> between the instances using </w:t>
      </w:r>
      <w:r w:rsidRPr="004C6A26">
        <w:rPr>
          <w:b/>
          <w:bCs/>
          <w:lang w:val="en-IN"/>
        </w:rPr>
        <w:t>private IPs</w:t>
      </w:r>
      <w:r w:rsidRPr="004C6A26">
        <w:rPr>
          <w:lang w:val="en-IN"/>
        </w:rPr>
        <w:t>.</w:t>
      </w:r>
    </w:p>
    <w:p w14:paraId="75223CB2" w14:textId="77777777" w:rsidR="004C6A26" w:rsidRPr="004C6A26" w:rsidRDefault="004C6A26" w:rsidP="004C6A26">
      <w:pPr>
        <w:pStyle w:val="ListParagraph"/>
        <w:numPr>
          <w:ilvl w:val="0"/>
          <w:numId w:val="29"/>
        </w:numPr>
        <w:rPr>
          <w:lang w:val="en-IN"/>
        </w:rPr>
      </w:pPr>
      <w:r w:rsidRPr="004C6A26">
        <w:rPr>
          <w:lang w:val="en-IN"/>
        </w:rPr>
        <w:t>Ensure traffic is working bidirectionally.</w:t>
      </w:r>
    </w:p>
    <w:p w14:paraId="704B9CB7" w14:textId="77777777" w:rsidR="004C6A26" w:rsidRDefault="004C6A26" w:rsidP="004C6A26">
      <w:pPr>
        <w:pStyle w:val="ListParagraph"/>
        <w:rPr>
          <w:lang w:val="en-IN"/>
        </w:rPr>
      </w:pPr>
    </w:p>
    <w:p w14:paraId="27804EED" w14:textId="0E8BDB18" w:rsidR="004C6A26" w:rsidRPr="004C6A26" w:rsidRDefault="004C6A26" w:rsidP="004C6A2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660D487" wp14:editId="6D81274F">
            <wp:extent cx="5943600" cy="5090160"/>
            <wp:effectExtent l="0" t="0" r="0" b="0"/>
            <wp:docPr id="1205207998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07998" name="Picture 1" descr="A computer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A579" w14:textId="77777777" w:rsidR="004C6A26" w:rsidRDefault="004C6A26" w:rsidP="00167D70">
      <w:pPr>
        <w:pStyle w:val="ListParagraph"/>
      </w:pPr>
    </w:p>
    <w:p w14:paraId="57FE9ED4" w14:textId="77777777" w:rsidR="004C6A26" w:rsidRDefault="004C6A26" w:rsidP="00167D70">
      <w:pPr>
        <w:pStyle w:val="ListParagraph"/>
      </w:pPr>
    </w:p>
    <w:p w14:paraId="3FBDAFEF" w14:textId="77777777" w:rsidR="004C6A26" w:rsidRDefault="004C6A26" w:rsidP="00167D70">
      <w:pPr>
        <w:pStyle w:val="ListParagraph"/>
      </w:pPr>
    </w:p>
    <w:p w14:paraId="5CDB0CCC" w14:textId="77777777" w:rsidR="004C6A26" w:rsidRDefault="004C6A26" w:rsidP="00167D70">
      <w:pPr>
        <w:pStyle w:val="ListParagraph"/>
      </w:pPr>
    </w:p>
    <w:p w14:paraId="476FF97F" w14:textId="77777777" w:rsidR="0022344C" w:rsidRDefault="0022344C" w:rsidP="00167D70">
      <w:pPr>
        <w:pStyle w:val="ListParagraph"/>
      </w:pPr>
    </w:p>
    <w:p w14:paraId="2653AD72" w14:textId="5AACBFAB" w:rsidR="00B03B5C" w:rsidRDefault="00B03B5C" w:rsidP="004C6A26">
      <w:pPr>
        <w:pStyle w:val="ListParagraph"/>
        <w:numPr>
          <w:ilvl w:val="0"/>
          <w:numId w:val="24"/>
        </w:numPr>
      </w:pPr>
      <w:r w:rsidRPr="00B03B5C">
        <w:t xml:space="preserve">Purchase one domain from </w:t>
      </w:r>
      <w:proofErr w:type="spellStart"/>
      <w:r w:rsidRPr="00B03B5C">
        <w:t>godaddy</w:t>
      </w:r>
      <w:proofErr w:type="spellEnd"/>
      <w:r w:rsidRPr="00B03B5C">
        <w:t>.</w:t>
      </w:r>
    </w:p>
    <w:p w14:paraId="1D966E8A" w14:textId="77777777" w:rsidR="004C6A26" w:rsidRPr="004C6A26" w:rsidRDefault="004C6A26" w:rsidP="004C6A26">
      <w:pPr>
        <w:pStyle w:val="ListParagraph"/>
        <w:rPr>
          <w:lang w:val="en-IN"/>
        </w:rPr>
      </w:pPr>
      <w:r w:rsidRPr="004C6A26">
        <w:rPr>
          <w:lang w:val="en-IN"/>
        </w:rPr>
        <w:lastRenderedPageBreak/>
        <w:pict w14:anchorId="0F4322B0">
          <v:rect id="_x0000_i1031" style="width:0;height:1.5pt" o:hralign="center" o:hrstd="t" o:hr="t" fillcolor="#a0a0a0" stroked="f"/>
        </w:pict>
      </w:r>
    </w:p>
    <w:p w14:paraId="2F1B6B3E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rFonts w:ascii="Segoe UI Emoji" w:hAnsi="Segoe UI Emoji" w:cs="Segoe UI Emoji"/>
          <w:b/>
          <w:bCs/>
          <w:lang w:val="en-IN"/>
        </w:rPr>
        <w:t>✅</w:t>
      </w:r>
      <w:r w:rsidRPr="004C6A26">
        <w:rPr>
          <w:b/>
          <w:bCs/>
          <w:lang w:val="en-IN"/>
        </w:rPr>
        <w:t xml:space="preserve"> Steps to Purchase a Domain from GoDaddy</w:t>
      </w:r>
    </w:p>
    <w:p w14:paraId="49EDEB76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>Step 1: Visit GoDaddy</w:t>
      </w:r>
    </w:p>
    <w:p w14:paraId="476EE1B6" w14:textId="77777777" w:rsidR="004C6A26" w:rsidRPr="004C6A26" w:rsidRDefault="004C6A26" w:rsidP="004C6A26">
      <w:pPr>
        <w:pStyle w:val="ListParagraph"/>
        <w:numPr>
          <w:ilvl w:val="0"/>
          <w:numId w:val="30"/>
        </w:numPr>
        <w:rPr>
          <w:lang w:val="en-IN"/>
        </w:rPr>
      </w:pPr>
      <w:r w:rsidRPr="004C6A26">
        <w:rPr>
          <w:lang w:val="en-IN"/>
        </w:rPr>
        <w:t xml:space="preserve">Go to </w:t>
      </w:r>
      <w:hyperlink r:id="rId15" w:tgtFrame="_new" w:history="1">
        <w:r w:rsidRPr="004C6A26">
          <w:rPr>
            <w:rStyle w:val="Hyperlink"/>
            <w:lang w:val="en-IN"/>
          </w:rPr>
          <w:t>https://www.godaddy.com</w:t>
        </w:r>
      </w:hyperlink>
    </w:p>
    <w:p w14:paraId="03D5E6C7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>Step 2: Search for a Domain</w:t>
      </w:r>
    </w:p>
    <w:p w14:paraId="400303BC" w14:textId="77777777" w:rsidR="004C6A26" w:rsidRPr="004C6A26" w:rsidRDefault="004C6A26" w:rsidP="004C6A26">
      <w:pPr>
        <w:pStyle w:val="ListParagraph"/>
        <w:numPr>
          <w:ilvl w:val="0"/>
          <w:numId w:val="31"/>
        </w:numPr>
        <w:rPr>
          <w:lang w:val="en-IN"/>
        </w:rPr>
      </w:pPr>
      <w:r w:rsidRPr="004C6A26">
        <w:rPr>
          <w:lang w:val="en-IN"/>
        </w:rPr>
        <w:t>In the search bar, enter the domain name you want (e.g., yourdomain.com).</w:t>
      </w:r>
    </w:p>
    <w:p w14:paraId="4EB319EA" w14:textId="77777777" w:rsidR="004C6A26" w:rsidRPr="004C6A26" w:rsidRDefault="004C6A26" w:rsidP="004C6A26">
      <w:pPr>
        <w:pStyle w:val="ListParagraph"/>
        <w:numPr>
          <w:ilvl w:val="0"/>
          <w:numId w:val="31"/>
        </w:numPr>
        <w:rPr>
          <w:lang w:val="en-IN"/>
        </w:rPr>
      </w:pPr>
      <w:r w:rsidRPr="004C6A26">
        <w:rPr>
          <w:lang w:val="en-IN"/>
        </w:rPr>
        <w:t xml:space="preserve">Click </w:t>
      </w:r>
      <w:r w:rsidRPr="004C6A26">
        <w:rPr>
          <w:b/>
          <w:bCs/>
          <w:lang w:val="en-IN"/>
        </w:rPr>
        <w:t>Search</w:t>
      </w:r>
      <w:r w:rsidRPr="004C6A26">
        <w:rPr>
          <w:lang w:val="en-IN"/>
        </w:rPr>
        <w:t>.</w:t>
      </w:r>
    </w:p>
    <w:p w14:paraId="47F5FEF3" w14:textId="77777777" w:rsidR="004C6A26" w:rsidRPr="004C6A26" w:rsidRDefault="004C6A26" w:rsidP="004C6A26">
      <w:pPr>
        <w:pStyle w:val="ListParagraph"/>
        <w:numPr>
          <w:ilvl w:val="0"/>
          <w:numId w:val="31"/>
        </w:numPr>
        <w:rPr>
          <w:lang w:val="en-IN"/>
        </w:rPr>
      </w:pPr>
      <w:r w:rsidRPr="004C6A26">
        <w:rPr>
          <w:lang w:val="en-IN"/>
        </w:rPr>
        <w:t xml:space="preserve">If available, you’ll see a message saying </w:t>
      </w:r>
      <w:r w:rsidRPr="004C6A26">
        <w:rPr>
          <w:b/>
          <w:bCs/>
          <w:lang w:val="en-IN"/>
        </w:rPr>
        <w:t>"Yes, your domain is available!"</w:t>
      </w:r>
      <w:r w:rsidRPr="004C6A26">
        <w:rPr>
          <w:lang w:val="en-IN"/>
        </w:rPr>
        <w:t>.</w:t>
      </w:r>
    </w:p>
    <w:p w14:paraId="43427B0E" w14:textId="77777777" w:rsidR="004C6A26" w:rsidRPr="004C6A26" w:rsidRDefault="004C6A26" w:rsidP="004C6A26">
      <w:pPr>
        <w:pStyle w:val="ListParagraph"/>
        <w:numPr>
          <w:ilvl w:val="0"/>
          <w:numId w:val="31"/>
        </w:numPr>
        <w:rPr>
          <w:lang w:val="en-IN"/>
        </w:rPr>
      </w:pPr>
      <w:r w:rsidRPr="004C6A26">
        <w:rPr>
          <w:lang w:val="en-IN"/>
        </w:rPr>
        <w:t>If it's not available, GoDaddy will suggest alternatives.</w:t>
      </w:r>
    </w:p>
    <w:p w14:paraId="6877AC90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>Step 3: Add Domain to Cart</w:t>
      </w:r>
    </w:p>
    <w:p w14:paraId="52240068" w14:textId="77777777" w:rsidR="004C6A26" w:rsidRPr="004C6A26" w:rsidRDefault="004C6A26" w:rsidP="004C6A26">
      <w:pPr>
        <w:pStyle w:val="ListParagraph"/>
        <w:numPr>
          <w:ilvl w:val="0"/>
          <w:numId w:val="32"/>
        </w:numPr>
        <w:rPr>
          <w:lang w:val="en-IN"/>
        </w:rPr>
      </w:pPr>
      <w:r w:rsidRPr="004C6A26">
        <w:rPr>
          <w:lang w:val="en-IN"/>
        </w:rPr>
        <w:t xml:space="preserve">Click </w:t>
      </w:r>
      <w:r w:rsidRPr="004C6A26">
        <w:rPr>
          <w:b/>
          <w:bCs/>
          <w:lang w:val="en-IN"/>
        </w:rPr>
        <w:t>Add to Cart</w:t>
      </w:r>
      <w:r w:rsidRPr="004C6A26">
        <w:rPr>
          <w:lang w:val="en-IN"/>
        </w:rPr>
        <w:t xml:space="preserve"> next to your chosen domain.</w:t>
      </w:r>
    </w:p>
    <w:p w14:paraId="4A30656E" w14:textId="77777777" w:rsidR="004C6A26" w:rsidRPr="004C6A26" w:rsidRDefault="004C6A26" w:rsidP="004C6A26">
      <w:pPr>
        <w:pStyle w:val="ListParagraph"/>
        <w:numPr>
          <w:ilvl w:val="0"/>
          <w:numId w:val="32"/>
        </w:numPr>
        <w:rPr>
          <w:lang w:val="en-IN"/>
        </w:rPr>
      </w:pPr>
      <w:r w:rsidRPr="004C6A26">
        <w:rPr>
          <w:lang w:val="en-IN"/>
        </w:rPr>
        <w:t xml:space="preserve">Click </w:t>
      </w:r>
      <w:r w:rsidRPr="004C6A26">
        <w:rPr>
          <w:b/>
          <w:bCs/>
          <w:lang w:val="en-IN"/>
        </w:rPr>
        <w:t>Continue to Cart</w:t>
      </w:r>
      <w:r w:rsidRPr="004C6A26">
        <w:rPr>
          <w:lang w:val="en-IN"/>
        </w:rPr>
        <w:t xml:space="preserve"> (may appear automatically).</w:t>
      </w:r>
    </w:p>
    <w:p w14:paraId="3DB00A06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>Step 4: Review Options (Optional Add-ons)</w:t>
      </w:r>
    </w:p>
    <w:p w14:paraId="257D5296" w14:textId="77777777" w:rsidR="004C6A26" w:rsidRPr="004C6A26" w:rsidRDefault="004C6A26" w:rsidP="004C6A26">
      <w:pPr>
        <w:pStyle w:val="ListParagraph"/>
        <w:numPr>
          <w:ilvl w:val="0"/>
          <w:numId w:val="33"/>
        </w:numPr>
        <w:rPr>
          <w:lang w:val="en-IN"/>
        </w:rPr>
      </w:pPr>
      <w:r w:rsidRPr="004C6A26">
        <w:rPr>
          <w:lang w:val="en-IN"/>
        </w:rPr>
        <w:t>Decide if you want:</w:t>
      </w:r>
    </w:p>
    <w:p w14:paraId="53D60621" w14:textId="77777777" w:rsidR="004C6A26" w:rsidRPr="004C6A26" w:rsidRDefault="004C6A26" w:rsidP="004C6A26">
      <w:pPr>
        <w:pStyle w:val="ListParagraph"/>
        <w:numPr>
          <w:ilvl w:val="1"/>
          <w:numId w:val="33"/>
        </w:numPr>
        <w:rPr>
          <w:lang w:val="en-IN"/>
        </w:rPr>
      </w:pPr>
      <w:r w:rsidRPr="004C6A26">
        <w:rPr>
          <w:b/>
          <w:bCs/>
          <w:lang w:val="en-IN"/>
        </w:rPr>
        <w:t>Domain Privacy Protection</w:t>
      </w:r>
      <w:r w:rsidRPr="004C6A26">
        <w:rPr>
          <w:lang w:val="en-IN"/>
        </w:rPr>
        <w:t xml:space="preserve"> (recommended to hide your personal info).</w:t>
      </w:r>
    </w:p>
    <w:p w14:paraId="54B5FE52" w14:textId="77777777" w:rsidR="004C6A26" w:rsidRPr="004C6A26" w:rsidRDefault="004C6A26" w:rsidP="004C6A26">
      <w:pPr>
        <w:pStyle w:val="ListParagraph"/>
        <w:numPr>
          <w:ilvl w:val="1"/>
          <w:numId w:val="33"/>
        </w:numPr>
        <w:rPr>
          <w:lang w:val="en-IN"/>
        </w:rPr>
      </w:pPr>
      <w:r w:rsidRPr="004C6A26">
        <w:rPr>
          <w:b/>
          <w:bCs/>
          <w:lang w:val="en-IN"/>
        </w:rPr>
        <w:t>Email hosting</w:t>
      </w:r>
      <w:r w:rsidRPr="004C6A26">
        <w:rPr>
          <w:lang w:val="en-IN"/>
        </w:rPr>
        <w:t xml:space="preserve"> (optional).</w:t>
      </w:r>
    </w:p>
    <w:p w14:paraId="64EA83ED" w14:textId="77777777" w:rsidR="004C6A26" w:rsidRPr="004C6A26" w:rsidRDefault="004C6A26" w:rsidP="004C6A26">
      <w:pPr>
        <w:pStyle w:val="ListParagraph"/>
        <w:numPr>
          <w:ilvl w:val="1"/>
          <w:numId w:val="33"/>
        </w:numPr>
        <w:rPr>
          <w:lang w:val="en-IN"/>
        </w:rPr>
      </w:pPr>
      <w:r w:rsidRPr="004C6A26">
        <w:rPr>
          <w:b/>
          <w:bCs/>
          <w:lang w:val="en-IN"/>
        </w:rPr>
        <w:t>Website builder</w:t>
      </w:r>
      <w:r w:rsidRPr="004C6A26">
        <w:rPr>
          <w:lang w:val="en-IN"/>
        </w:rPr>
        <w:t xml:space="preserve"> (optional).</w:t>
      </w:r>
    </w:p>
    <w:p w14:paraId="13D409C5" w14:textId="77777777" w:rsidR="004C6A26" w:rsidRPr="004C6A26" w:rsidRDefault="004C6A26" w:rsidP="004C6A26">
      <w:pPr>
        <w:pStyle w:val="ListParagraph"/>
        <w:numPr>
          <w:ilvl w:val="0"/>
          <w:numId w:val="33"/>
        </w:numPr>
        <w:rPr>
          <w:lang w:val="en-IN"/>
        </w:rPr>
      </w:pPr>
      <w:r w:rsidRPr="004C6A26">
        <w:rPr>
          <w:lang w:val="en-IN"/>
        </w:rPr>
        <w:t xml:space="preserve">Click </w:t>
      </w:r>
      <w:r w:rsidRPr="004C6A26">
        <w:rPr>
          <w:b/>
          <w:bCs/>
          <w:lang w:val="en-IN"/>
        </w:rPr>
        <w:t>Continue to Cart</w:t>
      </w:r>
      <w:r w:rsidRPr="004C6A26">
        <w:rPr>
          <w:lang w:val="en-IN"/>
        </w:rPr>
        <w:t>.</w:t>
      </w:r>
    </w:p>
    <w:p w14:paraId="488788E8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 xml:space="preserve">Step 5: Create/Sign </w:t>
      </w:r>
      <w:proofErr w:type="gramStart"/>
      <w:r w:rsidRPr="004C6A26">
        <w:rPr>
          <w:b/>
          <w:bCs/>
          <w:lang w:val="en-IN"/>
        </w:rPr>
        <w:t>In</w:t>
      </w:r>
      <w:proofErr w:type="gramEnd"/>
      <w:r w:rsidRPr="004C6A26">
        <w:rPr>
          <w:b/>
          <w:bCs/>
          <w:lang w:val="en-IN"/>
        </w:rPr>
        <w:t xml:space="preserve"> to GoDaddy Account</w:t>
      </w:r>
    </w:p>
    <w:p w14:paraId="129C0AEB" w14:textId="77777777" w:rsidR="004C6A26" w:rsidRPr="004C6A26" w:rsidRDefault="004C6A26" w:rsidP="004C6A26">
      <w:pPr>
        <w:pStyle w:val="ListParagraph"/>
        <w:numPr>
          <w:ilvl w:val="0"/>
          <w:numId w:val="34"/>
        </w:numPr>
        <w:rPr>
          <w:lang w:val="en-IN"/>
        </w:rPr>
      </w:pPr>
      <w:r w:rsidRPr="004C6A26">
        <w:rPr>
          <w:lang w:val="en-IN"/>
        </w:rPr>
        <w:t>If you don’t have an account, create one using email and password.</w:t>
      </w:r>
    </w:p>
    <w:p w14:paraId="075B9CA9" w14:textId="77777777" w:rsidR="004C6A26" w:rsidRPr="004C6A26" w:rsidRDefault="004C6A26" w:rsidP="004C6A26">
      <w:pPr>
        <w:pStyle w:val="ListParagraph"/>
        <w:numPr>
          <w:ilvl w:val="0"/>
          <w:numId w:val="34"/>
        </w:numPr>
        <w:rPr>
          <w:lang w:val="en-IN"/>
        </w:rPr>
      </w:pPr>
      <w:r w:rsidRPr="004C6A26">
        <w:rPr>
          <w:lang w:val="en-IN"/>
        </w:rPr>
        <w:t xml:space="preserve">Or </w:t>
      </w:r>
      <w:r w:rsidRPr="004C6A26">
        <w:rPr>
          <w:b/>
          <w:bCs/>
          <w:lang w:val="en-IN"/>
        </w:rPr>
        <w:t>sign in if you already have a GoDaddy account</w:t>
      </w:r>
      <w:r w:rsidRPr="004C6A26">
        <w:rPr>
          <w:lang w:val="en-IN"/>
        </w:rPr>
        <w:t>.</w:t>
      </w:r>
    </w:p>
    <w:p w14:paraId="6095B737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>Step 6: Checkout and Payment</w:t>
      </w:r>
    </w:p>
    <w:p w14:paraId="6AA29F2E" w14:textId="77777777" w:rsidR="004C6A26" w:rsidRPr="004C6A26" w:rsidRDefault="004C6A26" w:rsidP="004C6A26">
      <w:pPr>
        <w:pStyle w:val="ListParagraph"/>
        <w:numPr>
          <w:ilvl w:val="0"/>
          <w:numId w:val="35"/>
        </w:numPr>
        <w:rPr>
          <w:lang w:val="en-IN"/>
        </w:rPr>
      </w:pPr>
      <w:r w:rsidRPr="004C6A26">
        <w:rPr>
          <w:lang w:val="en-IN"/>
        </w:rPr>
        <w:t>Review your cart.</w:t>
      </w:r>
    </w:p>
    <w:p w14:paraId="7BC19E9E" w14:textId="77777777" w:rsidR="004C6A26" w:rsidRPr="004C6A26" w:rsidRDefault="004C6A26" w:rsidP="004C6A26">
      <w:pPr>
        <w:pStyle w:val="ListParagraph"/>
        <w:numPr>
          <w:ilvl w:val="0"/>
          <w:numId w:val="35"/>
        </w:numPr>
        <w:rPr>
          <w:lang w:val="en-IN"/>
        </w:rPr>
      </w:pPr>
      <w:r w:rsidRPr="004C6A26">
        <w:rPr>
          <w:lang w:val="en-IN"/>
        </w:rPr>
        <w:t xml:space="preserve">Choose the </w:t>
      </w:r>
      <w:r w:rsidRPr="004C6A26">
        <w:rPr>
          <w:b/>
          <w:bCs/>
          <w:lang w:val="en-IN"/>
        </w:rPr>
        <w:t>number of years</w:t>
      </w:r>
      <w:r w:rsidRPr="004C6A26">
        <w:rPr>
          <w:lang w:val="en-IN"/>
        </w:rPr>
        <w:t xml:space="preserve"> to register the domain (default is usually 1 year).</w:t>
      </w:r>
    </w:p>
    <w:p w14:paraId="4DEF1DB7" w14:textId="77777777" w:rsidR="004C6A26" w:rsidRPr="004C6A26" w:rsidRDefault="004C6A26" w:rsidP="004C6A26">
      <w:pPr>
        <w:pStyle w:val="ListParagraph"/>
        <w:numPr>
          <w:ilvl w:val="0"/>
          <w:numId w:val="35"/>
        </w:numPr>
        <w:rPr>
          <w:lang w:val="en-IN"/>
        </w:rPr>
      </w:pPr>
      <w:r w:rsidRPr="004C6A26">
        <w:rPr>
          <w:lang w:val="en-IN"/>
        </w:rPr>
        <w:t xml:space="preserve">Enter your </w:t>
      </w:r>
      <w:r w:rsidRPr="004C6A26">
        <w:rPr>
          <w:b/>
          <w:bCs/>
          <w:lang w:val="en-IN"/>
        </w:rPr>
        <w:t>payment information</w:t>
      </w:r>
      <w:r w:rsidRPr="004C6A26">
        <w:rPr>
          <w:lang w:val="en-IN"/>
        </w:rPr>
        <w:t xml:space="preserve"> (credit card, PayPal, etc.).</w:t>
      </w:r>
    </w:p>
    <w:p w14:paraId="6953DB4E" w14:textId="77777777" w:rsidR="004C6A26" w:rsidRPr="004C6A26" w:rsidRDefault="004C6A26" w:rsidP="004C6A26">
      <w:pPr>
        <w:pStyle w:val="ListParagraph"/>
        <w:numPr>
          <w:ilvl w:val="0"/>
          <w:numId w:val="35"/>
        </w:numPr>
        <w:rPr>
          <w:lang w:val="en-IN"/>
        </w:rPr>
      </w:pPr>
      <w:r w:rsidRPr="004C6A26">
        <w:rPr>
          <w:lang w:val="en-IN"/>
        </w:rPr>
        <w:t xml:space="preserve">Confirm and click </w:t>
      </w:r>
      <w:r w:rsidRPr="004C6A26">
        <w:rPr>
          <w:b/>
          <w:bCs/>
          <w:lang w:val="en-IN"/>
        </w:rPr>
        <w:t>Complete Purchase</w:t>
      </w:r>
      <w:r w:rsidRPr="004C6A26">
        <w:rPr>
          <w:lang w:val="en-IN"/>
        </w:rPr>
        <w:t>.</w:t>
      </w:r>
    </w:p>
    <w:p w14:paraId="511139C5" w14:textId="77777777" w:rsidR="004C6A26" w:rsidRPr="004C6A26" w:rsidRDefault="004C6A26" w:rsidP="004C6A26">
      <w:pPr>
        <w:pStyle w:val="ListParagraph"/>
        <w:rPr>
          <w:b/>
          <w:bCs/>
          <w:lang w:val="en-IN"/>
        </w:rPr>
      </w:pPr>
      <w:r w:rsidRPr="004C6A26">
        <w:rPr>
          <w:b/>
          <w:bCs/>
          <w:lang w:val="en-IN"/>
        </w:rPr>
        <w:t>Step 7: Confirmation</w:t>
      </w:r>
    </w:p>
    <w:p w14:paraId="1CE20CC4" w14:textId="77777777" w:rsidR="004C6A26" w:rsidRPr="004C6A26" w:rsidRDefault="004C6A26" w:rsidP="004C6A26">
      <w:pPr>
        <w:pStyle w:val="ListParagraph"/>
        <w:numPr>
          <w:ilvl w:val="0"/>
          <w:numId w:val="36"/>
        </w:numPr>
        <w:rPr>
          <w:lang w:val="en-IN"/>
        </w:rPr>
      </w:pPr>
      <w:r w:rsidRPr="004C6A26">
        <w:rPr>
          <w:lang w:val="en-IN"/>
        </w:rPr>
        <w:t>You will receive an email confirming your domain purchase.</w:t>
      </w:r>
    </w:p>
    <w:p w14:paraId="271078A5" w14:textId="77777777" w:rsidR="004C6A26" w:rsidRPr="004C6A26" w:rsidRDefault="004C6A26" w:rsidP="004C6A26">
      <w:pPr>
        <w:pStyle w:val="ListParagraph"/>
        <w:numPr>
          <w:ilvl w:val="0"/>
          <w:numId w:val="36"/>
        </w:numPr>
        <w:rPr>
          <w:lang w:val="en-IN"/>
        </w:rPr>
      </w:pPr>
      <w:r w:rsidRPr="004C6A26">
        <w:rPr>
          <w:lang w:val="en-IN"/>
        </w:rPr>
        <w:t xml:space="preserve">You can now manage your domain from </w:t>
      </w:r>
      <w:r w:rsidRPr="004C6A26">
        <w:rPr>
          <w:b/>
          <w:bCs/>
          <w:lang w:val="en-IN"/>
        </w:rPr>
        <w:t>GoDaddy Dashboard &gt; My Products</w:t>
      </w:r>
      <w:r w:rsidRPr="004C6A26">
        <w:rPr>
          <w:lang w:val="en-IN"/>
        </w:rPr>
        <w:t>.</w:t>
      </w:r>
    </w:p>
    <w:p w14:paraId="480B06B3" w14:textId="3719B48A" w:rsidR="004C6A26" w:rsidRDefault="00AF1DFD" w:rsidP="004C6A26">
      <w:pPr>
        <w:pStyle w:val="ListParagraph"/>
      </w:pPr>
      <w:r>
        <w:rPr>
          <w:noProof/>
        </w:rPr>
        <w:drawing>
          <wp:inline distT="0" distB="0" distL="0" distR="0" wp14:anchorId="702FD065" wp14:editId="2E172524">
            <wp:extent cx="5943600" cy="2801620"/>
            <wp:effectExtent l="0" t="0" r="0" b="0"/>
            <wp:docPr id="1341348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4874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7687" w14:textId="77777777" w:rsidR="004C6A26" w:rsidRDefault="004C6A26" w:rsidP="004C6A26">
      <w:pPr>
        <w:pStyle w:val="ListParagraph"/>
      </w:pPr>
    </w:p>
    <w:p w14:paraId="15F45D52" w14:textId="77777777" w:rsidR="004C6A26" w:rsidRDefault="004C6A26" w:rsidP="004C6A26">
      <w:pPr>
        <w:pStyle w:val="ListParagraph"/>
      </w:pPr>
    </w:p>
    <w:p w14:paraId="539228B0" w14:textId="62A970F6" w:rsidR="00B03B5C" w:rsidRDefault="00B03B5C" w:rsidP="00567024">
      <w:pPr>
        <w:pStyle w:val="ListParagraph"/>
        <w:numPr>
          <w:ilvl w:val="0"/>
          <w:numId w:val="24"/>
        </w:numPr>
      </w:pPr>
      <w:r w:rsidRPr="00B03B5C">
        <w:lastRenderedPageBreak/>
        <w:t xml:space="preserve">Deploy static </w:t>
      </w:r>
      <w:proofErr w:type="spellStart"/>
      <w:r w:rsidRPr="00B03B5C">
        <w:t>webiste</w:t>
      </w:r>
      <w:proofErr w:type="spellEnd"/>
      <w:r w:rsidRPr="00B03B5C">
        <w:t xml:space="preserve"> in s3.</w:t>
      </w:r>
    </w:p>
    <w:p w14:paraId="4C6AEF1F" w14:textId="77777777" w:rsidR="00567024" w:rsidRPr="00567024" w:rsidRDefault="00567024" w:rsidP="00567024">
      <w:pPr>
        <w:pStyle w:val="ListParagraph"/>
        <w:rPr>
          <w:b/>
          <w:bCs/>
          <w:lang w:val="en-IN"/>
        </w:rPr>
      </w:pPr>
      <w:r w:rsidRPr="00567024">
        <w:rPr>
          <w:b/>
          <w:bCs/>
          <w:lang w:val="en-IN"/>
        </w:rPr>
        <w:t>Step 1: Create an S3 Bucket</w:t>
      </w:r>
    </w:p>
    <w:p w14:paraId="3D645BC4" w14:textId="77777777" w:rsidR="00567024" w:rsidRPr="00567024" w:rsidRDefault="00567024" w:rsidP="00567024">
      <w:pPr>
        <w:pStyle w:val="ListParagraph"/>
        <w:numPr>
          <w:ilvl w:val="0"/>
          <w:numId w:val="37"/>
        </w:numPr>
        <w:rPr>
          <w:lang w:val="en-IN"/>
        </w:rPr>
      </w:pPr>
      <w:r w:rsidRPr="00567024">
        <w:rPr>
          <w:lang w:val="en-IN"/>
        </w:rPr>
        <w:t xml:space="preserve">Go to the </w:t>
      </w:r>
      <w:r w:rsidRPr="00567024">
        <w:rPr>
          <w:b/>
          <w:bCs/>
          <w:lang w:val="en-IN"/>
        </w:rPr>
        <w:t>AWS Management Console</w:t>
      </w:r>
      <w:r w:rsidRPr="00567024">
        <w:rPr>
          <w:lang w:val="en-IN"/>
        </w:rPr>
        <w:t>.</w:t>
      </w:r>
    </w:p>
    <w:p w14:paraId="4E21506F" w14:textId="77777777" w:rsidR="00567024" w:rsidRPr="00567024" w:rsidRDefault="00567024" w:rsidP="00567024">
      <w:pPr>
        <w:pStyle w:val="ListParagraph"/>
        <w:numPr>
          <w:ilvl w:val="0"/>
          <w:numId w:val="37"/>
        </w:numPr>
        <w:rPr>
          <w:lang w:val="en-IN"/>
        </w:rPr>
      </w:pPr>
      <w:r w:rsidRPr="00567024">
        <w:rPr>
          <w:lang w:val="en-IN"/>
        </w:rPr>
        <w:t xml:space="preserve">Open the </w:t>
      </w:r>
      <w:r w:rsidRPr="00567024">
        <w:rPr>
          <w:b/>
          <w:bCs/>
          <w:lang w:val="en-IN"/>
        </w:rPr>
        <w:t>S3 service</w:t>
      </w:r>
      <w:r w:rsidRPr="00567024">
        <w:rPr>
          <w:lang w:val="en-IN"/>
        </w:rPr>
        <w:t>.</w:t>
      </w:r>
    </w:p>
    <w:p w14:paraId="6F17912E" w14:textId="77777777" w:rsidR="00567024" w:rsidRPr="00567024" w:rsidRDefault="00567024" w:rsidP="00567024">
      <w:pPr>
        <w:pStyle w:val="ListParagraph"/>
        <w:numPr>
          <w:ilvl w:val="0"/>
          <w:numId w:val="37"/>
        </w:numPr>
        <w:rPr>
          <w:lang w:val="en-IN"/>
        </w:rPr>
      </w:pPr>
      <w:r w:rsidRPr="00567024">
        <w:rPr>
          <w:lang w:val="en-IN"/>
        </w:rPr>
        <w:t xml:space="preserve">Click </w:t>
      </w:r>
      <w:r w:rsidRPr="00567024">
        <w:rPr>
          <w:b/>
          <w:bCs/>
          <w:lang w:val="en-IN"/>
        </w:rPr>
        <w:t>Create bucket</w:t>
      </w:r>
      <w:r w:rsidRPr="00567024">
        <w:rPr>
          <w:lang w:val="en-IN"/>
        </w:rPr>
        <w:t>.</w:t>
      </w:r>
    </w:p>
    <w:p w14:paraId="76299043" w14:textId="77777777" w:rsidR="00567024" w:rsidRPr="00567024" w:rsidRDefault="00567024" w:rsidP="00567024">
      <w:pPr>
        <w:pStyle w:val="ListParagraph"/>
        <w:numPr>
          <w:ilvl w:val="0"/>
          <w:numId w:val="37"/>
        </w:numPr>
        <w:rPr>
          <w:lang w:val="en-IN"/>
        </w:rPr>
      </w:pPr>
      <w:r w:rsidRPr="00567024">
        <w:rPr>
          <w:b/>
          <w:bCs/>
          <w:lang w:val="en-IN"/>
        </w:rPr>
        <w:t>Bucket Name</w:t>
      </w:r>
      <w:r w:rsidRPr="00567024">
        <w:rPr>
          <w:lang w:val="en-IN"/>
        </w:rPr>
        <w:t xml:space="preserve">: Enter a </w:t>
      </w:r>
      <w:r w:rsidRPr="00567024">
        <w:rPr>
          <w:b/>
          <w:bCs/>
          <w:lang w:val="en-IN"/>
        </w:rPr>
        <w:t>unique bucket name</w:t>
      </w:r>
      <w:r w:rsidRPr="00567024">
        <w:rPr>
          <w:lang w:val="en-IN"/>
        </w:rPr>
        <w:t xml:space="preserve"> (ideally matching your domain, e.g., example.com).</w:t>
      </w:r>
    </w:p>
    <w:p w14:paraId="3390529A" w14:textId="77777777" w:rsidR="00567024" w:rsidRPr="00567024" w:rsidRDefault="00567024" w:rsidP="00567024">
      <w:pPr>
        <w:pStyle w:val="ListParagraph"/>
        <w:numPr>
          <w:ilvl w:val="0"/>
          <w:numId w:val="37"/>
        </w:numPr>
        <w:rPr>
          <w:lang w:val="en-IN"/>
        </w:rPr>
      </w:pPr>
      <w:r w:rsidRPr="00567024">
        <w:rPr>
          <w:b/>
          <w:bCs/>
          <w:lang w:val="en-IN"/>
        </w:rPr>
        <w:t>Region</w:t>
      </w:r>
      <w:r w:rsidRPr="00567024">
        <w:rPr>
          <w:lang w:val="en-IN"/>
        </w:rPr>
        <w:t>: Select your preferred region.</w:t>
      </w:r>
    </w:p>
    <w:p w14:paraId="42BDA5F4" w14:textId="77777777" w:rsidR="00567024" w:rsidRPr="00567024" w:rsidRDefault="00567024" w:rsidP="00567024">
      <w:pPr>
        <w:pStyle w:val="ListParagraph"/>
        <w:numPr>
          <w:ilvl w:val="0"/>
          <w:numId w:val="37"/>
        </w:numPr>
        <w:rPr>
          <w:lang w:val="en-IN"/>
        </w:rPr>
      </w:pPr>
      <w:r w:rsidRPr="00567024">
        <w:rPr>
          <w:b/>
          <w:bCs/>
          <w:lang w:val="en-IN"/>
        </w:rPr>
        <w:t>Uncheck "Block all public access"</w:t>
      </w:r>
      <w:r w:rsidRPr="00567024">
        <w:rPr>
          <w:lang w:val="en-IN"/>
        </w:rPr>
        <w:t xml:space="preserve"> (you will confirm this in later steps).</w:t>
      </w:r>
    </w:p>
    <w:p w14:paraId="00944A7A" w14:textId="77777777" w:rsidR="00567024" w:rsidRPr="00567024" w:rsidRDefault="00567024" w:rsidP="00567024">
      <w:pPr>
        <w:pStyle w:val="ListParagraph"/>
        <w:numPr>
          <w:ilvl w:val="0"/>
          <w:numId w:val="37"/>
        </w:numPr>
        <w:rPr>
          <w:lang w:val="en-IN"/>
        </w:rPr>
      </w:pPr>
      <w:r w:rsidRPr="00567024">
        <w:rPr>
          <w:lang w:val="en-IN"/>
        </w:rPr>
        <w:t xml:space="preserve">Acknowledge the warning and </w:t>
      </w:r>
      <w:r w:rsidRPr="00567024">
        <w:rPr>
          <w:b/>
          <w:bCs/>
          <w:lang w:val="en-IN"/>
        </w:rPr>
        <w:t>create the bucket</w:t>
      </w:r>
      <w:r w:rsidRPr="00567024">
        <w:rPr>
          <w:lang w:val="en-IN"/>
        </w:rPr>
        <w:t>.</w:t>
      </w:r>
    </w:p>
    <w:p w14:paraId="4BC4DC20" w14:textId="736D7FA4" w:rsidR="00567024" w:rsidRDefault="00567024" w:rsidP="00567024">
      <w:pPr>
        <w:pStyle w:val="ListParagraph"/>
      </w:pPr>
      <w:r>
        <w:rPr>
          <w:noProof/>
        </w:rPr>
        <w:drawing>
          <wp:inline distT="0" distB="0" distL="0" distR="0" wp14:anchorId="4AC6A386" wp14:editId="73A04742">
            <wp:extent cx="5943600" cy="1877060"/>
            <wp:effectExtent l="0" t="0" r="0" b="8890"/>
            <wp:docPr id="1774130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044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9F68" w14:textId="77777777" w:rsidR="00567024" w:rsidRPr="00567024" w:rsidRDefault="00567024" w:rsidP="00567024">
      <w:pPr>
        <w:pStyle w:val="ListParagraph"/>
        <w:rPr>
          <w:b/>
          <w:bCs/>
          <w:lang w:val="en-IN"/>
        </w:rPr>
      </w:pPr>
      <w:r w:rsidRPr="00567024">
        <w:rPr>
          <w:b/>
          <w:bCs/>
          <w:lang w:val="en-IN"/>
        </w:rPr>
        <w:t>Step 2: Upload Website Files</w:t>
      </w:r>
    </w:p>
    <w:p w14:paraId="7D4D5336" w14:textId="77777777" w:rsidR="00567024" w:rsidRPr="00567024" w:rsidRDefault="00567024" w:rsidP="00567024">
      <w:pPr>
        <w:pStyle w:val="ListParagraph"/>
        <w:numPr>
          <w:ilvl w:val="0"/>
          <w:numId w:val="38"/>
        </w:numPr>
        <w:rPr>
          <w:lang w:val="en-IN"/>
        </w:rPr>
      </w:pPr>
      <w:r w:rsidRPr="00567024">
        <w:rPr>
          <w:lang w:val="en-IN"/>
        </w:rPr>
        <w:t>Click on the created bucket.</w:t>
      </w:r>
    </w:p>
    <w:p w14:paraId="1A7E3754" w14:textId="77777777" w:rsidR="00567024" w:rsidRPr="00567024" w:rsidRDefault="00567024" w:rsidP="00567024">
      <w:pPr>
        <w:pStyle w:val="ListParagraph"/>
        <w:numPr>
          <w:ilvl w:val="0"/>
          <w:numId w:val="38"/>
        </w:numPr>
        <w:rPr>
          <w:lang w:val="en-IN"/>
        </w:rPr>
      </w:pPr>
      <w:r w:rsidRPr="00567024">
        <w:rPr>
          <w:lang w:val="en-IN"/>
        </w:rPr>
        <w:t xml:space="preserve">Go to the </w:t>
      </w:r>
      <w:r w:rsidRPr="00567024">
        <w:rPr>
          <w:b/>
          <w:bCs/>
          <w:lang w:val="en-IN"/>
        </w:rPr>
        <w:t>Objects tab</w:t>
      </w:r>
      <w:r w:rsidRPr="00567024">
        <w:rPr>
          <w:lang w:val="en-IN"/>
        </w:rPr>
        <w:t>.</w:t>
      </w:r>
    </w:p>
    <w:p w14:paraId="771D5CF7" w14:textId="77777777" w:rsidR="00567024" w:rsidRPr="00567024" w:rsidRDefault="00567024" w:rsidP="00567024">
      <w:pPr>
        <w:pStyle w:val="ListParagraph"/>
        <w:numPr>
          <w:ilvl w:val="0"/>
          <w:numId w:val="38"/>
        </w:numPr>
        <w:rPr>
          <w:lang w:val="en-IN"/>
        </w:rPr>
      </w:pPr>
      <w:r w:rsidRPr="00567024">
        <w:rPr>
          <w:lang w:val="en-IN"/>
        </w:rPr>
        <w:t xml:space="preserve">Click </w:t>
      </w:r>
      <w:r w:rsidRPr="00567024">
        <w:rPr>
          <w:b/>
          <w:bCs/>
          <w:lang w:val="en-IN"/>
        </w:rPr>
        <w:t>Upload</w:t>
      </w:r>
      <w:r w:rsidRPr="00567024">
        <w:rPr>
          <w:lang w:val="en-IN"/>
        </w:rPr>
        <w:t>.</w:t>
      </w:r>
    </w:p>
    <w:p w14:paraId="3C846C90" w14:textId="77777777" w:rsidR="00567024" w:rsidRPr="00567024" w:rsidRDefault="00567024" w:rsidP="00567024">
      <w:pPr>
        <w:pStyle w:val="ListParagraph"/>
        <w:numPr>
          <w:ilvl w:val="0"/>
          <w:numId w:val="38"/>
        </w:numPr>
        <w:rPr>
          <w:lang w:val="en-IN"/>
        </w:rPr>
      </w:pPr>
      <w:r w:rsidRPr="00567024">
        <w:rPr>
          <w:lang w:val="en-IN"/>
        </w:rPr>
        <w:t xml:space="preserve">Add your </w:t>
      </w:r>
      <w:r w:rsidRPr="00567024">
        <w:rPr>
          <w:b/>
          <w:bCs/>
          <w:lang w:val="en-IN"/>
        </w:rPr>
        <w:t>HTML, CSS, images, etc. files (like index.html)</w:t>
      </w:r>
      <w:r w:rsidRPr="00567024">
        <w:rPr>
          <w:lang w:val="en-IN"/>
        </w:rPr>
        <w:t>.</w:t>
      </w:r>
    </w:p>
    <w:p w14:paraId="3F459B77" w14:textId="77777777" w:rsidR="00567024" w:rsidRPr="00567024" w:rsidRDefault="00567024" w:rsidP="00567024">
      <w:pPr>
        <w:pStyle w:val="ListParagraph"/>
        <w:numPr>
          <w:ilvl w:val="0"/>
          <w:numId w:val="38"/>
        </w:numPr>
        <w:rPr>
          <w:lang w:val="en-IN"/>
        </w:rPr>
      </w:pPr>
      <w:r w:rsidRPr="00567024">
        <w:rPr>
          <w:lang w:val="en-IN"/>
        </w:rPr>
        <w:t>Complete the upload.</w:t>
      </w:r>
    </w:p>
    <w:p w14:paraId="039B3080" w14:textId="0BFECC7C" w:rsidR="00567024" w:rsidRDefault="00567024" w:rsidP="00567024">
      <w:pPr>
        <w:pStyle w:val="ListParagraph"/>
      </w:pPr>
      <w:r>
        <w:rPr>
          <w:noProof/>
        </w:rPr>
        <w:drawing>
          <wp:inline distT="0" distB="0" distL="0" distR="0" wp14:anchorId="48F7645F" wp14:editId="1B43C655">
            <wp:extent cx="5943600" cy="1833245"/>
            <wp:effectExtent l="0" t="0" r="0" b="0"/>
            <wp:docPr id="110230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29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469F" w14:textId="77777777" w:rsidR="00567024" w:rsidRPr="00567024" w:rsidRDefault="00567024" w:rsidP="00567024">
      <w:pPr>
        <w:pStyle w:val="ListParagraph"/>
        <w:rPr>
          <w:b/>
          <w:bCs/>
          <w:lang w:val="en-IN"/>
        </w:rPr>
      </w:pPr>
      <w:r w:rsidRPr="00567024">
        <w:rPr>
          <w:b/>
          <w:bCs/>
          <w:lang w:val="en-IN"/>
        </w:rPr>
        <w:t>Step 3: Enable Static Website Hosting</w:t>
      </w:r>
    </w:p>
    <w:p w14:paraId="3A3C11C9" w14:textId="77777777" w:rsidR="00567024" w:rsidRPr="00567024" w:rsidRDefault="00567024" w:rsidP="00567024">
      <w:pPr>
        <w:pStyle w:val="ListParagraph"/>
        <w:numPr>
          <w:ilvl w:val="0"/>
          <w:numId w:val="39"/>
        </w:numPr>
        <w:rPr>
          <w:lang w:val="en-IN"/>
        </w:rPr>
      </w:pPr>
      <w:r w:rsidRPr="00567024">
        <w:rPr>
          <w:lang w:val="en-IN"/>
        </w:rPr>
        <w:t xml:space="preserve">In the bucket, go to the </w:t>
      </w:r>
      <w:r w:rsidRPr="00567024">
        <w:rPr>
          <w:b/>
          <w:bCs/>
          <w:lang w:val="en-IN"/>
        </w:rPr>
        <w:t>Properties tab</w:t>
      </w:r>
      <w:r w:rsidRPr="00567024">
        <w:rPr>
          <w:lang w:val="en-IN"/>
        </w:rPr>
        <w:t>.</w:t>
      </w:r>
    </w:p>
    <w:p w14:paraId="2D83258F" w14:textId="77777777" w:rsidR="00567024" w:rsidRPr="00567024" w:rsidRDefault="00567024" w:rsidP="00567024">
      <w:pPr>
        <w:pStyle w:val="ListParagraph"/>
        <w:numPr>
          <w:ilvl w:val="0"/>
          <w:numId w:val="39"/>
        </w:numPr>
        <w:rPr>
          <w:lang w:val="en-IN"/>
        </w:rPr>
      </w:pPr>
      <w:r w:rsidRPr="00567024">
        <w:rPr>
          <w:lang w:val="en-IN"/>
        </w:rPr>
        <w:t xml:space="preserve">Scroll down to </w:t>
      </w:r>
      <w:r w:rsidRPr="00567024">
        <w:rPr>
          <w:b/>
          <w:bCs/>
          <w:lang w:val="en-IN"/>
        </w:rPr>
        <w:t>Static website hosting</w:t>
      </w:r>
      <w:r w:rsidRPr="00567024">
        <w:rPr>
          <w:lang w:val="en-IN"/>
        </w:rPr>
        <w:t>.</w:t>
      </w:r>
    </w:p>
    <w:p w14:paraId="1B44BB1D" w14:textId="77777777" w:rsidR="00567024" w:rsidRPr="00567024" w:rsidRDefault="00567024" w:rsidP="00567024">
      <w:pPr>
        <w:pStyle w:val="ListParagraph"/>
        <w:numPr>
          <w:ilvl w:val="0"/>
          <w:numId w:val="39"/>
        </w:numPr>
        <w:rPr>
          <w:lang w:val="en-IN"/>
        </w:rPr>
      </w:pPr>
      <w:r w:rsidRPr="00567024">
        <w:rPr>
          <w:lang w:val="en-IN"/>
        </w:rPr>
        <w:t xml:space="preserve">Select </w:t>
      </w:r>
      <w:r w:rsidRPr="00567024">
        <w:rPr>
          <w:b/>
          <w:bCs/>
          <w:lang w:val="en-IN"/>
        </w:rPr>
        <w:t>Enable</w:t>
      </w:r>
      <w:r w:rsidRPr="00567024">
        <w:rPr>
          <w:lang w:val="en-IN"/>
        </w:rPr>
        <w:t>.</w:t>
      </w:r>
    </w:p>
    <w:p w14:paraId="36CB0B0C" w14:textId="77777777" w:rsidR="00567024" w:rsidRPr="00567024" w:rsidRDefault="00567024" w:rsidP="00567024">
      <w:pPr>
        <w:pStyle w:val="ListParagraph"/>
        <w:numPr>
          <w:ilvl w:val="0"/>
          <w:numId w:val="39"/>
        </w:numPr>
        <w:rPr>
          <w:lang w:val="en-IN"/>
        </w:rPr>
      </w:pPr>
      <w:r w:rsidRPr="00567024">
        <w:rPr>
          <w:lang w:val="en-IN"/>
        </w:rPr>
        <w:t>Enter:</w:t>
      </w:r>
    </w:p>
    <w:p w14:paraId="26739816" w14:textId="77777777" w:rsidR="00567024" w:rsidRPr="00567024" w:rsidRDefault="00567024" w:rsidP="00567024">
      <w:pPr>
        <w:pStyle w:val="ListParagraph"/>
        <w:numPr>
          <w:ilvl w:val="1"/>
          <w:numId w:val="39"/>
        </w:numPr>
        <w:rPr>
          <w:lang w:val="en-IN"/>
        </w:rPr>
      </w:pPr>
      <w:r w:rsidRPr="00567024">
        <w:rPr>
          <w:b/>
          <w:bCs/>
          <w:lang w:val="en-IN"/>
        </w:rPr>
        <w:t>Index document</w:t>
      </w:r>
      <w:r w:rsidRPr="00567024">
        <w:rPr>
          <w:lang w:val="en-IN"/>
        </w:rPr>
        <w:t>: index.html</w:t>
      </w:r>
    </w:p>
    <w:p w14:paraId="3B9E5DD5" w14:textId="77777777" w:rsidR="00567024" w:rsidRPr="00567024" w:rsidRDefault="00567024" w:rsidP="00567024">
      <w:pPr>
        <w:pStyle w:val="ListParagraph"/>
        <w:numPr>
          <w:ilvl w:val="1"/>
          <w:numId w:val="39"/>
        </w:numPr>
        <w:rPr>
          <w:lang w:val="en-IN"/>
        </w:rPr>
      </w:pPr>
      <w:r w:rsidRPr="00567024">
        <w:rPr>
          <w:lang w:val="en-IN"/>
        </w:rPr>
        <w:t xml:space="preserve">(Optional) </w:t>
      </w:r>
      <w:r w:rsidRPr="00567024">
        <w:rPr>
          <w:b/>
          <w:bCs/>
          <w:lang w:val="en-IN"/>
        </w:rPr>
        <w:t>Error document</w:t>
      </w:r>
      <w:r w:rsidRPr="00567024">
        <w:rPr>
          <w:lang w:val="en-IN"/>
        </w:rPr>
        <w:t>: error.html</w:t>
      </w:r>
    </w:p>
    <w:p w14:paraId="4582860D" w14:textId="77777777" w:rsidR="00567024" w:rsidRPr="00567024" w:rsidRDefault="00567024" w:rsidP="00567024">
      <w:pPr>
        <w:pStyle w:val="ListParagraph"/>
        <w:numPr>
          <w:ilvl w:val="0"/>
          <w:numId w:val="39"/>
        </w:numPr>
        <w:rPr>
          <w:lang w:val="en-IN"/>
        </w:rPr>
      </w:pPr>
      <w:r w:rsidRPr="00567024">
        <w:rPr>
          <w:lang w:val="en-IN"/>
        </w:rPr>
        <w:t xml:space="preserve">Note the </w:t>
      </w:r>
      <w:r w:rsidRPr="00567024">
        <w:rPr>
          <w:b/>
          <w:bCs/>
          <w:lang w:val="en-IN"/>
        </w:rPr>
        <w:t>bucket website endpoint URL</w:t>
      </w:r>
    </w:p>
    <w:p w14:paraId="69F947C8" w14:textId="77777777" w:rsidR="00567024" w:rsidRDefault="00567024" w:rsidP="00567024">
      <w:pPr>
        <w:pStyle w:val="ListParagraph"/>
      </w:pPr>
    </w:p>
    <w:p w14:paraId="3EF89CF0" w14:textId="77777777" w:rsidR="00567024" w:rsidRDefault="00567024" w:rsidP="00567024">
      <w:pPr>
        <w:pStyle w:val="ListParagraph"/>
      </w:pPr>
    </w:p>
    <w:p w14:paraId="163C2965" w14:textId="77777777" w:rsidR="00567024" w:rsidRDefault="00567024" w:rsidP="00567024">
      <w:pPr>
        <w:pStyle w:val="ListParagraph"/>
      </w:pPr>
    </w:p>
    <w:p w14:paraId="0C1EF62D" w14:textId="5D08D4AE" w:rsidR="00567024" w:rsidRDefault="00567024" w:rsidP="00567024">
      <w:pPr>
        <w:pStyle w:val="ListParagraph"/>
      </w:pPr>
      <w:r>
        <w:rPr>
          <w:noProof/>
        </w:rPr>
        <w:lastRenderedPageBreak/>
        <w:drawing>
          <wp:inline distT="0" distB="0" distL="0" distR="0" wp14:anchorId="36D40A27" wp14:editId="19C77908">
            <wp:extent cx="5943600" cy="3011805"/>
            <wp:effectExtent l="0" t="0" r="0" b="0"/>
            <wp:docPr id="815910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055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D750" w14:textId="77777777" w:rsidR="00567024" w:rsidRDefault="00567024" w:rsidP="00567024">
      <w:pPr>
        <w:pStyle w:val="ListParagraph"/>
      </w:pPr>
    </w:p>
    <w:p w14:paraId="79637A53" w14:textId="77777777" w:rsidR="00567024" w:rsidRDefault="00567024" w:rsidP="00567024">
      <w:pPr>
        <w:pStyle w:val="ListParagraph"/>
        <w:rPr>
          <w:noProof/>
        </w:rPr>
      </w:pPr>
    </w:p>
    <w:p w14:paraId="1E468BA7" w14:textId="7858CC8B" w:rsidR="00567024" w:rsidRDefault="00567024" w:rsidP="00567024">
      <w:pPr>
        <w:pStyle w:val="ListParagraph"/>
      </w:pPr>
      <w:r>
        <w:rPr>
          <w:noProof/>
        </w:rPr>
        <w:drawing>
          <wp:inline distT="0" distB="0" distL="0" distR="0" wp14:anchorId="42599D26" wp14:editId="00E76D91">
            <wp:extent cx="5943600" cy="2863850"/>
            <wp:effectExtent l="0" t="0" r="0" b="0"/>
            <wp:docPr id="1444337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3768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04B8" w14:textId="77777777" w:rsidR="00567024" w:rsidRDefault="00567024" w:rsidP="00567024">
      <w:pPr>
        <w:pStyle w:val="ListParagraph"/>
      </w:pPr>
    </w:p>
    <w:p w14:paraId="2ECFE266" w14:textId="066A134E" w:rsidR="00567024" w:rsidRDefault="00567024" w:rsidP="00567024">
      <w:pPr>
        <w:pStyle w:val="ListParagraph"/>
      </w:pPr>
      <w:r>
        <w:rPr>
          <w:noProof/>
        </w:rPr>
        <w:drawing>
          <wp:inline distT="0" distB="0" distL="0" distR="0" wp14:anchorId="2E735694" wp14:editId="6082E692">
            <wp:extent cx="5943600" cy="1017270"/>
            <wp:effectExtent l="0" t="0" r="0" b="0"/>
            <wp:docPr id="474399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9984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3F6A" w14:textId="02F3120A" w:rsidR="00B03B5C" w:rsidRDefault="00B03B5C" w:rsidP="00EE0A30">
      <w:pPr>
        <w:pStyle w:val="ListParagraph"/>
        <w:numPr>
          <w:ilvl w:val="0"/>
          <w:numId w:val="24"/>
        </w:numPr>
      </w:pPr>
      <w:r w:rsidRPr="00B03B5C">
        <w:t>Create CDN and attach one SSL certificate.</w:t>
      </w:r>
    </w:p>
    <w:p w14:paraId="3A946F51" w14:textId="77777777" w:rsidR="00016588" w:rsidRDefault="00016588" w:rsidP="00016588">
      <w:pPr>
        <w:pStyle w:val="ListParagraph"/>
      </w:pPr>
    </w:p>
    <w:p w14:paraId="35D3013B" w14:textId="77777777" w:rsidR="00016588" w:rsidRPr="00016588" w:rsidRDefault="00016588" w:rsidP="00016588">
      <w:pPr>
        <w:pStyle w:val="ListParagraph"/>
        <w:rPr>
          <w:b/>
          <w:bCs/>
          <w:lang w:val="en-IN"/>
        </w:rPr>
      </w:pPr>
      <w:r w:rsidRPr="00016588">
        <w:rPr>
          <w:b/>
          <w:bCs/>
          <w:lang w:val="en-IN"/>
        </w:rPr>
        <w:t>Step 1: Prepare SSL Certificate (AWS Certificate Manager - ACM)</w:t>
      </w:r>
    </w:p>
    <w:p w14:paraId="7AE2F398" w14:textId="77777777" w:rsidR="00016588" w:rsidRPr="00016588" w:rsidRDefault="00016588" w:rsidP="00016588">
      <w:pPr>
        <w:pStyle w:val="ListParagraph"/>
        <w:numPr>
          <w:ilvl w:val="0"/>
          <w:numId w:val="40"/>
        </w:numPr>
        <w:rPr>
          <w:lang w:val="en-IN"/>
        </w:rPr>
      </w:pPr>
      <w:r w:rsidRPr="00016588">
        <w:rPr>
          <w:lang w:val="en-IN"/>
        </w:rPr>
        <w:t xml:space="preserve">Go to </w:t>
      </w:r>
      <w:r w:rsidRPr="00016588">
        <w:rPr>
          <w:b/>
          <w:bCs/>
          <w:lang w:val="en-IN"/>
        </w:rPr>
        <w:t>AWS Certificate Manager (ACM)</w:t>
      </w:r>
      <w:r w:rsidRPr="00016588">
        <w:rPr>
          <w:lang w:val="en-IN"/>
        </w:rPr>
        <w:t>.</w:t>
      </w:r>
    </w:p>
    <w:p w14:paraId="6FA81324" w14:textId="77777777" w:rsidR="00016588" w:rsidRPr="00016588" w:rsidRDefault="00016588" w:rsidP="00016588">
      <w:pPr>
        <w:pStyle w:val="ListParagraph"/>
        <w:numPr>
          <w:ilvl w:val="0"/>
          <w:numId w:val="40"/>
        </w:numPr>
        <w:rPr>
          <w:lang w:val="en-IN"/>
        </w:rPr>
      </w:pPr>
      <w:r w:rsidRPr="00016588">
        <w:rPr>
          <w:lang w:val="en-IN"/>
        </w:rPr>
        <w:lastRenderedPageBreak/>
        <w:t xml:space="preserve">Ensure you're in </w:t>
      </w:r>
      <w:r w:rsidRPr="00016588">
        <w:rPr>
          <w:b/>
          <w:bCs/>
          <w:lang w:val="en-IN"/>
        </w:rPr>
        <w:t>us-east-1 (N. Virginia)</w:t>
      </w:r>
      <w:r w:rsidRPr="00016588">
        <w:rPr>
          <w:lang w:val="en-IN"/>
        </w:rPr>
        <w:t xml:space="preserve"> (CloudFront only supports SSL certificates from this region).</w:t>
      </w:r>
    </w:p>
    <w:p w14:paraId="1DF32EE9" w14:textId="77777777" w:rsidR="00016588" w:rsidRPr="00016588" w:rsidRDefault="00016588" w:rsidP="00016588">
      <w:pPr>
        <w:pStyle w:val="ListParagraph"/>
        <w:numPr>
          <w:ilvl w:val="0"/>
          <w:numId w:val="40"/>
        </w:numPr>
        <w:rPr>
          <w:lang w:val="en-IN"/>
        </w:rPr>
      </w:pPr>
      <w:r w:rsidRPr="00016588">
        <w:rPr>
          <w:lang w:val="en-IN"/>
        </w:rPr>
        <w:t xml:space="preserve">Click </w:t>
      </w:r>
      <w:r w:rsidRPr="00016588">
        <w:rPr>
          <w:b/>
          <w:bCs/>
          <w:lang w:val="en-IN"/>
        </w:rPr>
        <w:t>Request a certificate</w:t>
      </w:r>
      <w:r w:rsidRPr="00016588">
        <w:rPr>
          <w:lang w:val="en-IN"/>
        </w:rPr>
        <w:t>.</w:t>
      </w:r>
    </w:p>
    <w:p w14:paraId="155B6A9A" w14:textId="77777777" w:rsidR="00016588" w:rsidRPr="00016588" w:rsidRDefault="00016588" w:rsidP="00016588">
      <w:pPr>
        <w:pStyle w:val="ListParagraph"/>
        <w:numPr>
          <w:ilvl w:val="0"/>
          <w:numId w:val="40"/>
        </w:numPr>
        <w:rPr>
          <w:lang w:val="en-IN"/>
        </w:rPr>
      </w:pPr>
      <w:r w:rsidRPr="00016588">
        <w:rPr>
          <w:lang w:val="en-IN"/>
        </w:rPr>
        <w:t xml:space="preserve">Choose </w:t>
      </w:r>
      <w:r w:rsidRPr="00016588">
        <w:rPr>
          <w:b/>
          <w:bCs/>
          <w:lang w:val="en-IN"/>
        </w:rPr>
        <w:t>Public certificate</w:t>
      </w:r>
      <w:r w:rsidRPr="00016588">
        <w:rPr>
          <w:lang w:val="en-IN"/>
        </w:rPr>
        <w:t>.</w:t>
      </w:r>
    </w:p>
    <w:p w14:paraId="6F155422" w14:textId="77777777" w:rsidR="00016588" w:rsidRPr="00016588" w:rsidRDefault="00016588" w:rsidP="00016588">
      <w:pPr>
        <w:pStyle w:val="ListParagraph"/>
        <w:numPr>
          <w:ilvl w:val="0"/>
          <w:numId w:val="40"/>
        </w:numPr>
        <w:rPr>
          <w:lang w:val="en-IN"/>
        </w:rPr>
      </w:pPr>
      <w:r w:rsidRPr="00016588">
        <w:rPr>
          <w:lang w:val="en-IN"/>
        </w:rPr>
        <w:t>Enter your domain name (e.g., example.com, www.example.com).</w:t>
      </w:r>
    </w:p>
    <w:p w14:paraId="2049936A" w14:textId="77777777" w:rsidR="00016588" w:rsidRPr="00016588" w:rsidRDefault="00016588" w:rsidP="00016588">
      <w:pPr>
        <w:pStyle w:val="ListParagraph"/>
        <w:numPr>
          <w:ilvl w:val="0"/>
          <w:numId w:val="40"/>
        </w:numPr>
        <w:rPr>
          <w:lang w:val="en-IN"/>
        </w:rPr>
      </w:pPr>
      <w:r w:rsidRPr="00016588">
        <w:rPr>
          <w:lang w:val="en-IN"/>
        </w:rPr>
        <w:t xml:space="preserve">Choose </w:t>
      </w:r>
      <w:r w:rsidRPr="00016588">
        <w:rPr>
          <w:b/>
          <w:bCs/>
          <w:lang w:val="en-IN"/>
        </w:rPr>
        <w:t>DNS validation</w:t>
      </w:r>
      <w:r w:rsidRPr="00016588">
        <w:rPr>
          <w:lang w:val="en-IN"/>
        </w:rPr>
        <w:t>.</w:t>
      </w:r>
    </w:p>
    <w:p w14:paraId="41A9151C" w14:textId="77777777" w:rsidR="00016588" w:rsidRPr="00016588" w:rsidRDefault="00016588" w:rsidP="00016588">
      <w:pPr>
        <w:pStyle w:val="ListParagraph"/>
        <w:numPr>
          <w:ilvl w:val="0"/>
          <w:numId w:val="40"/>
        </w:numPr>
        <w:rPr>
          <w:lang w:val="en-IN"/>
        </w:rPr>
      </w:pPr>
      <w:r w:rsidRPr="00016588">
        <w:rPr>
          <w:lang w:val="en-IN"/>
        </w:rPr>
        <w:t xml:space="preserve">ACM will provide </w:t>
      </w:r>
      <w:r w:rsidRPr="00016588">
        <w:rPr>
          <w:b/>
          <w:bCs/>
          <w:lang w:val="en-IN"/>
        </w:rPr>
        <w:t>CNAME records</w:t>
      </w:r>
      <w:r w:rsidRPr="00016588">
        <w:rPr>
          <w:lang w:val="en-IN"/>
        </w:rPr>
        <w:t>.</w:t>
      </w:r>
    </w:p>
    <w:p w14:paraId="0E9BB794" w14:textId="77777777" w:rsidR="00016588" w:rsidRPr="00016588" w:rsidRDefault="00016588" w:rsidP="00016588">
      <w:pPr>
        <w:pStyle w:val="ListParagraph"/>
        <w:numPr>
          <w:ilvl w:val="0"/>
          <w:numId w:val="40"/>
        </w:numPr>
        <w:rPr>
          <w:lang w:val="en-IN"/>
        </w:rPr>
      </w:pPr>
      <w:r w:rsidRPr="00016588">
        <w:rPr>
          <w:lang w:val="en-IN"/>
        </w:rPr>
        <w:t xml:space="preserve">Go to </w:t>
      </w:r>
      <w:r w:rsidRPr="00016588">
        <w:rPr>
          <w:b/>
          <w:bCs/>
          <w:lang w:val="en-IN"/>
        </w:rPr>
        <w:t>your DNS provider (GoDaddy or Route 53</w:t>
      </w:r>
      <w:proofErr w:type="gramStart"/>
      <w:r w:rsidRPr="00016588">
        <w:rPr>
          <w:b/>
          <w:bCs/>
          <w:lang w:val="en-IN"/>
        </w:rPr>
        <w:t>)</w:t>
      </w:r>
      <w:r w:rsidRPr="00016588">
        <w:rPr>
          <w:lang w:val="en-IN"/>
        </w:rPr>
        <w:t>, and</w:t>
      </w:r>
      <w:proofErr w:type="gramEnd"/>
      <w:r w:rsidRPr="00016588">
        <w:rPr>
          <w:lang w:val="en-IN"/>
        </w:rPr>
        <w:t xml:space="preserve"> create these </w:t>
      </w:r>
      <w:r w:rsidRPr="00016588">
        <w:rPr>
          <w:b/>
          <w:bCs/>
          <w:lang w:val="en-IN"/>
        </w:rPr>
        <w:t>CNAME records</w:t>
      </w:r>
      <w:r w:rsidRPr="00016588">
        <w:rPr>
          <w:lang w:val="en-IN"/>
        </w:rPr>
        <w:t>.</w:t>
      </w:r>
    </w:p>
    <w:p w14:paraId="06DE6B88" w14:textId="77777777" w:rsidR="00016588" w:rsidRPr="00016588" w:rsidRDefault="00016588" w:rsidP="00016588">
      <w:pPr>
        <w:pStyle w:val="ListParagraph"/>
        <w:numPr>
          <w:ilvl w:val="0"/>
          <w:numId w:val="40"/>
        </w:numPr>
        <w:rPr>
          <w:lang w:val="en-IN"/>
        </w:rPr>
      </w:pPr>
      <w:r w:rsidRPr="00016588">
        <w:rPr>
          <w:lang w:val="en-IN"/>
        </w:rPr>
        <w:t xml:space="preserve">Wait until the certificate status is </w:t>
      </w:r>
      <w:r w:rsidRPr="00016588">
        <w:rPr>
          <w:b/>
          <w:bCs/>
          <w:lang w:val="en-IN"/>
        </w:rPr>
        <w:t>Issued</w:t>
      </w:r>
      <w:r w:rsidRPr="00016588">
        <w:rPr>
          <w:lang w:val="en-IN"/>
        </w:rPr>
        <w:t>.</w:t>
      </w:r>
    </w:p>
    <w:p w14:paraId="672B300E" w14:textId="77777777" w:rsidR="00016588" w:rsidRDefault="00016588" w:rsidP="00016588">
      <w:pPr>
        <w:pStyle w:val="ListParagraph"/>
      </w:pPr>
    </w:p>
    <w:p w14:paraId="0706260E" w14:textId="45EC029A" w:rsidR="00016588" w:rsidRDefault="00016588" w:rsidP="00016588">
      <w:r>
        <w:t xml:space="preserve"> </w:t>
      </w:r>
    </w:p>
    <w:p w14:paraId="70EDDC01" w14:textId="0D71ADFF" w:rsidR="00016588" w:rsidRDefault="00016588" w:rsidP="00016588">
      <w:r>
        <w:rPr>
          <w:noProof/>
        </w:rPr>
        <w:drawing>
          <wp:inline distT="0" distB="0" distL="0" distR="0" wp14:anchorId="5D2CBE77" wp14:editId="6B3724EC">
            <wp:extent cx="5943600" cy="1638935"/>
            <wp:effectExtent l="0" t="0" r="0" b="0"/>
            <wp:docPr id="1505704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0416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8987" w14:textId="77777777" w:rsidR="00016588" w:rsidRDefault="00016588" w:rsidP="00016588"/>
    <w:p w14:paraId="695B47D8" w14:textId="77777777" w:rsidR="00016588" w:rsidRPr="00016588" w:rsidRDefault="00016588" w:rsidP="00016588">
      <w:pPr>
        <w:rPr>
          <w:b/>
          <w:bCs/>
          <w:lang w:val="en-IN"/>
        </w:rPr>
      </w:pPr>
      <w:r>
        <w:t xml:space="preserve">          </w:t>
      </w:r>
      <w:r w:rsidRPr="00016588">
        <w:rPr>
          <w:b/>
          <w:bCs/>
          <w:lang w:val="en-IN"/>
        </w:rPr>
        <w:t>Create CloudFront Distribution</w:t>
      </w:r>
    </w:p>
    <w:p w14:paraId="6DE0137D" w14:textId="77777777" w:rsidR="00016588" w:rsidRPr="00016588" w:rsidRDefault="00016588" w:rsidP="00016588">
      <w:pPr>
        <w:numPr>
          <w:ilvl w:val="0"/>
          <w:numId w:val="41"/>
        </w:numPr>
        <w:rPr>
          <w:lang w:val="en-IN"/>
        </w:rPr>
      </w:pPr>
      <w:r w:rsidRPr="00016588">
        <w:rPr>
          <w:lang w:val="en-IN"/>
        </w:rPr>
        <w:t xml:space="preserve">Go to </w:t>
      </w:r>
      <w:r w:rsidRPr="00016588">
        <w:rPr>
          <w:b/>
          <w:bCs/>
          <w:lang w:val="en-IN"/>
        </w:rPr>
        <w:t>CloudFront console</w:t>
      </w:r>
      <w:r w:rsidRPr="00016588">
        <w:rPr>
          <w:lang w:val="en-IN"/>
        </w:rPr>
        <w:t>.</w:t>
      </w:r>
    </w:p>
    <w:p w14:paraId="4858A370" w14:textId="77777777" w:rsidR="00016588" w:rsidRPr="00016588" w:rsidRDefault="00016588" w:rsidP="00016588">
      <w:pPr>
        <w:numPr>
          <w:ilvl w:val="0"/>
          <w:numId w:val="41"/>
        </w:numPr>
        <w:rPr>
          <w:lang w:val="en-IN"/>
        </w:rPr>
      </w:pPr>
      <w:r w:rsidRPr="00016588">
        <w:rPr>
          <w:lang w:val="en-IN"/>
        </w:rPr>
        <w:t xml:space="preserve">Click </w:t>
      </w:r>
      <w:r w:rsidRPr="00016588">
        <w:rPr>
          <w:b/>
          <w:bCs/>
          <w:lang w:val="en-IN"/>
        </w:rPr>
        <w:t>Create Distribution</w:t>
      </w:r>
      <w:r w:rsidRPr="00016588">
        <w:rPr>
          <w:lang w:val="en-IN"/>
        </w:rPr>
        <w:t>.</w:t>
      </w:r>
    </w:p>
    <w:p w14:paraId="0B82D170" w14:textId="77777777" w:rsidR="00016588" w:rsidRPr="00016588" w:rsidRDefault="00016588" w:rsidP="00016588">
      <w:pPr>
        <w:numPr>
          <w:ilvl w:val="0"/>
          <w:numId w:val="41"/>
        </w:numPr>
        <w:rPr>
          <w:lang w:val="en-IN"/>
        </w:rPr>
      </w:pPr>
      <w:r w:rsidRPr="00016588">
        <w:rPr>
          <w:lang w:val="en-IN"/>
        </w:rPr>
        <w:t xml:space="preserve">In the </w:t>
      </w:r>
      <w:r w:rsidRPr="00016588">
        <w:rPr>
          <w:b/>
          <w:bCs/>
          <w:lang w:val="en-IN"/>
        </w:rPr>
        <w:t>Origin Settings</w:t>
      </w:r>
      <w:r w:rsidRPr="00016588">
        <w:rPr>
          <w:lang w:val="en-IN"/>
        </w:rPr>
        <w:t>:</w:t>
      </w:r>
    </w:p>
    <w:p w14:paraId="34A96FAF" w14:textId="77777777" w:rsidR="00016588" w:rsidRPr="00016588" w:rsidRDefault="00016588" w:rsidP="00016588">
      <w:pPr>
        <w:numPr>
          <w:ilvl w:val="1"/>
          <w:numId w:val="41"/>
        </w:numPr>
        <w:rPr>
          <w:lang w:val="en-IN"/>
        </w:rPr>
      </w:pPr>
      <w:r w:rsidRPr="00016588">
        <w:rPr>
          <w:b/>
          <w:bCs/>
          <w:lang w:val="en-IN"/>
        </w:rPr>
        <w:t>Origin domain</w:t>
      </w:r>
      <w:r w:rsidRPr="00016588">
        <w:rPr>
          <w:lang w:val="en-IN"/>
        </w:rPr>
        <w:t xml:space="preserve">: Enter your </w:t>
      </w:r>
      <w:r w:rsidRPr="00016588">
        <w:rPr>
          <w:b/>
          <w:bCs/>
          <w:lang w:val="en-IN"/>
        </w:rPr>
        <w:t>S3 website endpoint</w:t>
      </w:r>
      <w:r w:rsidRPr="00016588">
        <w:rPr>
          <w:lang w:val="en-IN"/>
        </w:rPr>
        <w:t xml:space="preserve"> (use the static website endpoint, e.g., your-bucket-name.s3-website-us-east-1.amazonaws.com).</w:t>
      </w:r>
    </w:p>
    <w:p w14:paraId="632E56AD" w14:textId="77777777" w:rsidR="00016588" w:rsidRPr="00016588" w:rsidRDefault="00016588" w:rsidP="00016588">
      <w:pPr>
        <w:numPr>
          <w:ilvl w:val="1"/>
          <w:numId w:val="41"/>
        </w:numPr>
        <w:rPr>
          <w:lang w:val="en-IN"/>
        </w:rPr>
      </w:pPr>
      <w:r w:rsidRPr="00016588">
        <w:rPr>
          <w:b/>
          <w:bCs/>
          <w:lang w:val="en-IN"/>
        </w:rPr>
        <w:t>Origin protocol policy</w:t>
      </w:r>
      <w:r w:rsidRPr="00016588">
        <w:rPr>
          <w:lang w:val="en-IN"/>
        </w:rPr>
        <w:t>: HTTP only (since S3 static website does not support HTTPS directly).</w:t>
      </w:r>
    </w:p>
    <w:p w14:paraId="03C01D58" w14:textId="77777777" w:rsidR="00016588" w:rsidRPr="00016588" w:rsidRDefault="00016588" w:rsidP="00016588">
      <w:pPr>
        <w:numPr>
          <w:ilvl w:val="0"/>
          <w:numId w:val="41"/>
        </w:numPr>
        <w:rPr>
          <w:lang w:val="en-IN"/>
        </w:rPr>
      </w:pPr>
      <w:r w:rsidRPr="00016588">
        <w:rPr>
          <w:lang w:val="en-IN"/>
        </w:rPr>
        <w:t xml:space="preserve">In the </w:t>
      </w:r>
      <w:r w:rsidRPr="00016588">
        <w:rPr>
          <w:b/>
          <w:bCs/>
          <w:lang w:val="en-IN"/>
        </w:rPr>
        <w:t xml:space="preserve">Default cache </w:t>
      </w:r>
      <w:proofErr w:type="spellStart"/>
      <w:r w:rsidRPr="00016588">
        <w:rPr>
          <w:b/>
          <w:bCs/>
          <w:lang w:val="en-IN"/>
        </w:rPr>
        <w:t>behavior</w:t>
      </w:r>
      <w:proofErr w:type="spellEnd"/>
      <w:r w:rsidRPr="00016588">
        <w:rPr>
          <w:b/>
          <w:bCs/>
          <w:lang w:val="en-IN"/>
        </w:rPr>
        <w:t xml:space="preserve"> settings</w:t>
      </w:r>
      <w:r w:rsidRPr="00016588">
        <w:rPr>
          <w:lang w:val="en-IN"/>
        </w:rPr>
        <w:t>:</w:t>
      </w:r>
    </w:p>
    <w:p w14:paraId="7C325B0F" w14:textId="77777777" w:rsidR="00016588" w:rsidRPr="00016588" w:rsidRDefault="00016588" w:rsidP="00016588">
      <w:pPr>
        <w:numPr>
          <w:ilvl w:val="1"/>
          <w:numId w:val="41"/>
        </w:numPr>
        <w:rPr>
          <w:lang w:val="en-IN"/>
        </w:rPr>
      </w:pPr>
      <w:r w:rsidRPr="00016588">
        <w:rPr>
          <w:b/>
          <w:bCs/>
          <w:lang w:val="en-IN"/>
        </w:rPr>
        <w:t>Viewer protocol policy</w:t>
      </w:r>
      <w:r w:rsidRPr="00016588">
        <w:rPr>
          <w:lang w:val="en-IN"/>
        </w:rPr>
        <w:t>: Redirect HTTP to HTTPS (forces secure connections).</w:t>
      </w:r>
    </w:p>
    <w:p w14:paraId="32DC4117" w14:textId="77777777" w:rsidR="00016588" w:rsidRPr="00016588" w:rsidRDefault="00016588" w:rsidP="00016588">
      <w:pPr>
        <w:numPr>
          <w:ilvl w:val="0"/>
          <w:numId w:val="41"/>
        </w:numPr>
        <w:rPr>
          <w:lang w:val="en-IN"/>
        </w:rPr>
      </w:pPr>
      <w:r w:rsidRPr="00016588">
        <w:rPr>
          <w:lang w:val="en-IN"/>
        </w:rPr>
        <w:t xml:space="preserve">In the </w:t>
      </w:r>
      <w:r w:rsidRPr="00016588">
        <w:rPr>
          <w:b/>
          <w:bCs/>
          <w:lang w:val="en-IN"/>
        </w:rPr>
        <w:t>Settings</w:t>
      </w:r>
      <w:r w:rsidRPr="00016588">
        <w:rPr>
          <w:lang w:val="en-IN"/>
        </w:rPr>
        <w:t xml:space="preserve"> section:</w:t>
      </w:r>
    </w:p>
    <w:p w14:paraId="46B9E5E6" w14:textId="77777777" w:rsidR="00016588" w:rsidRPr="00016588" w:rsidRDefault="00016588" w:rsidP="00016588">
      <w:pPr>
        <w:numPr>
          <w:ilvl w:val="1"/>
          <w:numId w:val="41"/>
        </w:numPr>
        <w:rPr>
          <w:lang w:val="en-IN"/>
        </w:rPr>
      </w:pPr>
      <w:r w:rsidRPr="00016588">
        <w:rPr>
          <w:b/>
          <w:bCs/>
          <w:lang w:val="en-IN"/>
        </w:rPr>
        <w:t>Alternate domain names (CNAMEs)</w:t>
      </w:r>
      <w:r w:rsidRPr="00016588">
        <w:rPr>
          <w:lang w:val="en-IN"/>
        </w:rPr>
        <w:t>: Add your domain name (e.g., example.com, www.example.com).</w:t>
      </w:r>
    </w:p>
    <w:p w14:paraId="64B57A86" w14:textId="77777777" w:rsidR="00016588" w:rsidRPr="00016588" w:rsidRDefault="00016588" w:rsidP="00016588">
      <w:pPr>
        <w:numPr>
          <w:ilvl w:val="1"/>
          <w:numId w:val="41"/>
        </w:numPr>
        <w:rPr>
          <w:lang w:val="en-IN"/>
        </w:rPr>
      </w:pPr>
      <w:r w:rsidRPr="00016588">
        <w:rPr>
          <w:b/>
          <w:bCs/>
          <w:lang w:val="en-IN"/>
        </w:rPr>
        <w:t>Custom SSL certificate (example.com)</w:t>
      </w:r>
      <w:r w:rsidRPr="00016588">
        <w:rPr>
          <w:lang w:val="en-IN"/>
        </w:rPr>
        <w:t>: Select the certificate you created in ACM.</w:t>
      </w:r>
    </w:p>
    <w:p w14:paraId="212A5BF2" w14:textId="77777777" w:rsidR="00016588" w:rsidRPr="00016588" w:rsidRDefault="00016588" w:rsidP="00016588">
      <w:pPr>
        <w:numPr>
          <w:ilvl w:val="1"/>
          <w:numId w:val="41"/>
        </w:numPr>
        <w:rPr>
          <w:lang w:val="en-IN"/>
        </w:rPr>
      </w:pPr>
      <w:r w:rsidRPr="00016588">
        <w:rPr>
          <w:b/>
          <w:bCs/>
          <w:lang w:val="en-IN"/>
        </w:rPr>
        <w:t>Price class</w:t>
      </w:r>
      <w:r w:rsidRPr="00016588">
        <w:rPr>
          <w:lang w:val="en-IN"/>
        </w:rPr>
        <w:t>: Choose your preferred price class (default is all locations).</w:t>
      </w:r>
    </w:p>
    <w:p w14:paraId="711610A7" w14:textId="77777777" w:rsidR="00016588" w:rsidRPr="00016588" w:rsidRDefault="00016588" w:rsidP="00016588">
      <w:pPr>
        <w:numPr>
          <w:ilvl w:val="0"/>
          <w:numId w:val="41"/>
        </w:numPr>
        <w:rPr>
          <w:lang w:val="en-IN"/>
        </w:rPr>
      </w:pPr>
      <w:r w:rsidRPr="00016588">
        <w:rPr>
          <w:lang w:val="en-IN"/>
        </w:rPr>
        <w:t xml:space="preserve">Click </w:t>
      </w:r>
      <w:r w:rsidRPr="00016588">
        <w:rPr>
          <w:b/>
          <w:bCs/>
          <w:lang w:val="en-IN"/>
        </w:rPr>
        <w:t>Create Distribution</w:t>
      </w:r>
      <w:r w:rsidRPr="00016588">
        <w:rPr>
          <w:lang w:val="en-IN"/>
        </w:rPr>
        <w:t>.</w:t>
      </w:r>
    </w:p>
    <w:p w14:paraId="7689CA48" w14:textId="77777777" w:rsidR="00016588" w:rsidRPr="00016588" w:rsidRDefault="00016588" w:rsidP="00016588">
      <w:pPr>
        <w:numPr>
          <w:ilvl w:val="0"/>
          <w:numId w:val="41"/>
        </w:numPr>
        <w:rPr>
          <w:lang w:val="en-IN"/>
        </w:rPr>
      </w:pPr>
      <w:r w:rsidRPr="00016588">
        <w:rPr>
          <w:lang w:val="en-IN"/>
        </w:rPr>
        <w:t xml:space="preserve">Wait until the distribution status becomes </w:t>
      </w:r>
      <w:r w:rsidRPr="00016588">
        <w:rPr>
          <w:b/>
          <w:bCs/>
          <w:lang w:val="en-IN"/>
        </w:rPr>
        <w:t>Deployed</w:t>
      </w:r>
      <w:r w:rsidRPr="00016588">
        <w:rPr>
          <w:lang w:val="en-IN"/>
        </w:rPr>
        <w:t xml:space="preserve"> and </w:t>
      </w:r>
      <w:r w:rsidRPr="00016588">
        <w:rPr>
          <w:b/>
          <w:bCs/>
          <w:lang w:val="en-IN"/>
        </w:rPr>
        <w:t>Enabled</w:t>
      </w:r>
      <w:r w:rsidRPr="00016588">
        <w:rPr>
          <w:lang w:val="en-IN"/>
        </w:rPr>
        <w:t>.</w:t>
      </w:r>
    </w:p>
    <w:p w14:paraId="1F22107D" w14:textId="77777777" w:rsidR="00016588" w:rsidRPr="00016588" w:rsidRDefault="00016588" w:rsidP="00016588">
      <w:pPr>
        <w:numPr>
          <w:ilvl w:val="0"/>
          <w:numId w:val="41"/>
        </w:numPr>
        <w:rPr>
          <w:lang w:val="en-IN"/>
        </w:rPr>
      </w:pPr>
      <w:r w:rsidRPr="00016588">
        <w:rPr>
          <w:lang w:val="en-IN"/>
        </w:rPr>
        <w:t xml:space="preserve">Copy the </w:t>
      </w:r>
      <w:r w:rsidRPr="00016588">
        <w:rPr>
          <w:b/>
          <w:bCs/>
          <w:lang w:val="en-IN"/>
        </w:rPr>
        <w:t>CloudFront domain name</w:t>
      </w:r>
      <w:r w:rsidRPr="00016588">
        <w:rPr>
          <w:lang w:val="en-IN"/>
        </w:rPr>
        <w:t xml:space="preserve"> </w:t>
      </w:r>
    </w:p>
    <w:p w14:paraId="7011B880" w14:textId="78DF4746" w:rsidR="00016588" w:rsidRDefault="00016588" w:rsidP="00016588"/>
    <w:p w14:paraId="66E1E3F5" w14:textId="66882F81" w:rsidR="00EE0A30" w:rsidRDefault="00016588" w:rsidP="00EE0A30">
      <w:pPr>
        <w:pStyle w:val="ListParagraph"/>
      </w:pPr>
      <w:r>
        <w:rPr>
          <w:noProof/>
        </w:rPr>
        <w:lastRenderedPageBreak/>
        <w:drawing>
          <wp:inline distT="0" distB="0" distL="0" distR="0" wp14:anchorId="1193666C" wp14:editId="1C46DA88">
            <wp:extent cx="5943600" cy="3370580"/>
            <wp:effectExtent l="0" t="0" r="0" b="1270"/>
            <wp:docPr id="1894912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1217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1C4A" w14:textId="77777777" w:rsidR="00016588" w:rsidRDefault="00016588" w:rsidP="00EE0A30">
      <w:pPr>
        <w:pStyle w:val="ListParagraph"/>
      </w:pPr>
    </w:p>
    <w:p w14:paraId="26183EEC" w14:textId="67EE615C" w:rsidR="00B03B5C" w:rsidRDefault="00016588" w:rsidP="00016588">
      <w:pPr>
        <w:pStyle w:val="ListParagraph"/>
      </w:pPr>
      <w:r>
        <w:rPr>
          <w:noProof/>
        </w:rPr>
        <w:drawing>
          <wp:inline distT="0" distB="0" distL="0" distR="0" wp14:anchorId="582D7F93" wp14:editId="11438FC0">
            <wp:extent cx="5943600" cy="946150"/>
            <wp:effectExtent l="0" t="0" r="0" b="6350"/>
            <wp:docPr id="201076501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65018" name="Picture 1" descr="A close-up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5E44" w14:textId="77777777" w:rsidR="00016588" w:rsidRDefault="00016588" w:rsidP="00016588">
      <w:pPr>
        <w:pStyle w:val="ListParagraph"/>
      </w:pPr>
    </w:p>
    <w:p w14:paraId="3BFABD35" w14:textId="77777777" w:rsidR="001E1CD9" w:rsidRPr="001E1CD9" w:rsidRDefault="001E1CD9" w:rsidP="001E1CD9">
      <w:pPr>
        <w:pStyle w:val="ListParagraph"/>
        <w:rPr>
          <w:b/>
          <w:bCs/>
          <w:lang w:val="en-IN"/>
        </w:rPr>
      </w:pPr>
      <w:r w:rsidRPr="001E1CD9">
        <w:rPr>
          <w:b/>
          <w:bCs/>
          <w:lang w:val="en-IN"/>
        </w:rPr>
        <w:t>Test your Setup</w:t>
      </w:r>
    </w:p>
    <w:p w14:paraId="1D397332" w14:textId="2C13F060" w:rsidR="001E1CD9" w:rsidRPr="001E1CD9" w:rsidRDefault="001E1CD9" w:rsidP="001E1CD9">
      <w:pPr>
        <w:rPr>
          <w:lang w:val="en-IN"/>
        </w:rPr>
      </w:pPr>
    </w:p>
    <w:p w14:paraId="40050FF1" w14:textId="77777777" w:rsidR="001E1CD9" w:rsidRPr="001E1CD9" w:rsidRDefault="001E1CD9" w:rsidP="001E1CD9">
      <w:pPr>
        <w:pStyle w:val="ListParagraph"/>
        <w:numPr>
          <w:ilvl w:val="0"/>
          <w:numId w:val="42"/>
        </w:numPr>
        <w:rPr>
          <w:lang w:val="en-IN"/>
        </w:rPr>
      </w:pPr>
      <w:r w:rsidRPr="001E1CD9">
        <w:rPr>
          <w:lang w:val="en-IN"/>
        </w:rPr>
        <w:t xml:space="preserve">Should load your </w:t>
      </w:r>
      <w:r w:rsidRPr="001E1CD9">
        <w:rPr>
          <w:b/>
          <w:bCs/>
          <w:lang w:val="en-IN"/>
        </w:rPr>
        <w:t>S3 static website over HTTPS via CloudFront</w:t>
      </w:r>
      <w:r w:rsidRPr="001E1CD9">
        <w:rPr>
          <w:lang w:val="en-IN"/>
        </w:rPr>
        <w:t>.</w:t>
      </w:r>
    </w:p>
    <w:p w14:paraId="3AAC038C" w14:textId="77777777" w:rsidR="00016588" w:rsidRDefault="00016588" w:rsidP="00016588">
      <w:pPr>
        <w:pStyle w:val="ListParagraph"/>
      </w:pPr>
    </w:p>
    <w:p w14:paraId="2D44BC31" w14:textId="1A89F018" w:rsidR="001E1CD9" w:rsidRDefault="001E1CD9" w:rsidP="00016588">
      <w:pPr>
        <w:pStyle w:val="ListParagraph"/>
      </w:pPr>
      <w:r>
        <w:rPr>
          <w:noProof/>
        </w:rPr>
        <w:drawing>
          <wp:inline distT="0" distB="0" distL="0" distR="0" wp14:anchorId="38CC9047" wp14:editId="0038CDC4">
            <wp:extent cx="5943600" cy="1767205"/>
            <wp:effectExtent l="0" t="0" r="0" b="4445"/>
            <wp:docPr id="115218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817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A11D" w14:textId="047FB58B" w:rsidR="00B03B5C" w:rsidRDefault="00B03B5C" w:rsidP="001E1CD9">
      <w:pPr>
        <w:pStyle w:val="ListParagraph"/>
        <w:numPr>
          <w:ilvl w:val="0"/>
          <w:numId w:val="24"/>
        </w:numPr>
      </w:pPr>
      <w:r w:rsidRPr="00B03B5C">
        <w:t>Create Route53 hosted zone and MAP the domain with CDN.</w:t>
      </w:r>
    </w:p>
    <w:p w14:paraId="78B2F576" w14:textId="77777777" w:rsidR="001E1CD9" w:rsidRDefault="001E1CD9" w:rsidP="001E1CD9">
      <w:pPr>
        <w:pStyle w:val="ListParagraph"/>
      </w:pPr>
    </w:p>
    <w:p w14:paraId="7043A4A9" w14:textId="77777777" w:rsidR="001E1CD9" w:rsidRPr="001E1CD9" w:rsidRDefault="001E1CD9" w:rsidP="001E1CD9">
      <w:pPr>
        <w:pStyle w:val="ListParagraph"/>
        <w:rPr>
          <w:b/>
          <w:bCs/>
          <w:lang w:val="en-IN"/>
        </w:rPr>
      </w:pPr>
      <w:r w:rsidRPr="001E1CD9">
        <w:rPr>
          <w:rFonts w:ascii="Segoe UI Emoji" w:hAnsi="Segoe UI Emoji" w:cs="Segoe UI Emoji"/>
          <w:b/>
          <w:bCs/>
          <w:lang w:val="en-IN"/>
        </w:rPr>
        <w:t>✅</w:t>
      </w:r>
      <w:r w:rsidRPr="001E1CD9">
        <w:rPr>
          <w:b/>
          <w:bCs/>
          <w:lang w:val="en-IN"/>
        </w:rPr>
        <w:t xml:space="preserve"> Step 1: Create Route 53 Hosted Zone</w:t>
      </w:r>
    </w:p>
    <w:p w14:paraId="6E10D935" w14:textId="77777777" w:rsidR="001E1CD9" w:rsidRPr="001E1CD9" w:rsidRDefault="001E1CD9" w:rsidP="001E1CD9">
      <w:pPr>
        <w:pStyle w:val="ListParagraph"/>
        <w:numPr>
          <w:ilvl w:val="0"/>
          <w:numId w:val="43"/>
        </w:numPr>
        <w:rPr>
          <w:lang w:val="en-IN"/>
        </w:rPr>
      </w:pPr>
      <w:r w:rsidRPr="001E1CD9">
        <w:rPr>
          <w:lang w:val="en-IN"/>
        </w:rPr>
        <w:t xml:space="preserve">Go to the </w:t>
      </w:r>
      <w:r w:rsidRPr="001E1CD9">
        <w:rPr>
          <w:b/>
          <w:bCs/>
          <w:lang w:val="en-IN"/>
        </w:rPr>
        <w:t>AWS Route 53 console</w:t>
      </w:r>
      <w:r w:rsidRPr="001E1CD9">
        <w:rPr>
          <w:lang w:val="en-IN"/>
        </w:rPr>
        <w:t>.</w:t>
      </w:r>
    </w:p>
    <w:p w14:paraId="1769C32A" w14:textId="77777777" w:rsidR="001E1CD9" w:rsidRPr="001E1CD9" w:rsidRDefault="001E1CD9" w:rsidP="001E1CD9">
      <w:pPr>
        <w:pStyle w:val="ListParagraph"/>
        <w:numPr>
          <w:ilvl w:val="0"/>
          <w:numId w:val="43"/>
        </w:numPr>
        <w:rPr>
          <w:lang w:val="en-IN"/>
        </w:rPr>
      </w:pPr>
      <w:r w:rsidRPr="001E1CD9">
        <w:rPr>
          <w:lang w:val="en-IN"/>
        </w:rPr>
        <w:t xml:space="preserve">Click </w:t>
      </w:r>
      <w:r w:rsidRPr="001E1CD9">
        <w:rPr>
          <w:b/>
          <w:bCs/>
          <w:lang w:val="en-IN"/>
        </w:rPr>
        <w:t>Hosted zones</w:t>
      </w:r>
      <w:r w:rsidRPr="001E1CD9">
        <w:rPr>
          <w:lang w:val="en-IN"/>
        </w:rPr>
        <w:t>.</w:t>
      </w:r>
    </w:p>
    <w:p w14:paraId="4F70CDF1" w14:textId="77777777" w:rsidR="001E1CD9" w:rsidRPr="001E1CD9" w:rsidRDefault="001E1CD9" w:rsidP="001E1CD9">
      <w:pPr>
        <w:pStyle w:val="ListParagraph"/>
        <w:numPr>
          <w:ilvl w:val="0"/>
          <w:numId w:val="43"/>
        </w:numPr>
        <w:rPr>
          <w:lang w:val="en-IN"/>
        </w:rPr>
      </w:pPr>
      <w:r w:rsidRPr="001E1CD9">
        <w:rPr>
          <w:lang w:val="en-IN"/>
        </w:rPr>
        <w:t xml:space="preserve">Click </w:t>
      </w:r>
      <w:r w:rsidRPr="001E1CD9">
        <w:rPr>
          <w:b/>
          <w:bCs/>
          <w:lang w:val="en-IN"/>
        </w:rPr>
        <w:t>Create hosted zone</w:t>
      </w:r>
      <w:r w:rsidRPr="001E1CD9">
        <w:rPr>
          <w:lang w:val="en-IN"/>
        </w:rPr>
        <w:t>.</w:t>
      </w:r>
    </w:p>
    <w:p w14:paraId="35996C6B" w14:textId="77777777" w:rsidR="001E1CD9" w:rsidRPr="001E1CD9" w:rsidRDefault="001E1CD9" w:rsidP="001E1CD9">
      <w:pPr>
        <w:pStyle w:val="ListParagraph"/>
        <w:numPr>
          <w:ilvl w:val="0"/>
          <w:numId w:val="43"/>
        </w:numPr>
        <w:rPr>
          <w:lang w:val="en-IN"/>
        </w:rPr>
      </w:pPr>
      <w:r w:rsidRPr="001E1CD9">
        <w:rPr>
          <w:b/>
          <w:bCs/>
          <w:lang w:val="en-IN"/>
        </w:rPr>
        <w:lastRenderedPageBreak/>
        <w:t>Domain name</w:t>
      </w:r>
      <w:r w:rsidRPr="001E1CD9">
        <w:rPr>
          <w:lang w:val="en-IN"/>
        </w:rPr>
        <w:t>: Enter your domain name (e.g., example.com).</w:t>
      </w:r>
    </w:p>
    <w:p w14:paraId="59E124DA" w14:textId="77777777" w:rsidR="001E1CD9" w:rsidRPr="001E1CD9" w:rsidRDefault="001E1CD9" w:rsidP="001E1CD9">
      <w:pPr>
        <w:pStyle w:val="ListParagraph"/>
        <w:numPr>
          <w:ilvl w:val="0"/>
          <w:numId w:val="43"/>
        </w:numPr>
        <w:rPr>
          <w:lang w:val="en-IN"/>
        </w:rPr>
      </w:pPr>
      <w:r w:rsidRPr="001E1CD9">
        <w:rPr>
          <w:b/>
          <w:bCs/>
          <w:lang w:val="en-IN"/>
        </w:rPr>
        <w:t>Type</w:t>
      </w:r>
      <w:r w:rsidRPr="001E1CD9">
        <w:rPr>
          <w:lang w:val="en-IN"/>
        </w:rPr>
        <w:t>: Public hosted zone.</w:t>
      </w:r>
    </w:p>
    <w:p w14:paraId="2D4FB330" w14:textId="77777777" w:rsidR="001E1CD9" w:rsidRPr="001E1CD9" w:rsidRDefault="001E1CD9" w:rsidP="001E1CD9">
      <w:pPr>
        <w:pStyle w:val="ListParagraph"/>
        <w:numPr>
          <w:ilvl w:val="0"/>
          <w:numId w:val="43"/>
        </w:numPr>
        <w:rPr>
          <w:lang w:val="en-IN"/>
        </w:rPr>
      </w:pPr>
      <w:r w:rsidRPr="001E1CD9">
        <w:rPr>
          <w:lang w:val="en-IN"/>
        </w:rPr>
        <w:t xml:space="preserve">Click </w:t>
      </w:r>
      <w:r w:rsidRPr="001E1CD9">
        <w:rPr>
          <w:b/>
          <w:bCs/>
          <w:lang w:val="en-IN"/>
        </w:rPr>
        <w:t>Create hosted zone</w:t>
      </w:r>
      <w:r w:rsidRPr="001E1CD9">
        <w:rPr>
          <w:lang w:val="en-IN"/>
        </w:rPr>
        <w:t>.</w:t>
      </w:r>
    </w:p>
    <w:p w14:paraId="2E3C9F8B" w14:textId="77777777" w:rsidR="001E1CD9" w:rsidRDefault="001E1CD9" w:rsidP="001E1CD9">
      <w:pPr>
        <w:pStyle w:val="ListParagraph"/>
      </w:pPr>
    </w:p>
    <w:p w14:paraId="2459D69C" w14:textId="5C29FBDB" w:rsidR="001E1CD9" w:rsidRDefault="001E1CD9" w:rsidP="001E1CD9">
      <w:pPr>
        <w:pStyle w:val="ListParagraph"/>
      </w:pPr>
      <w:r>
        <w:rPr>
          <w:noProof/>
        </w:rPr>
        <w:drawing>
          <wp:inline distT="0" distB="0" distL="0" distR="0" wp14:anchorId="51AFEF9A" wp14:editId="3A2F9692">
            <wp:extent cx="5943600" cy="1073785"/>
            <wp:effectExtent l="0" t="0" r="0" b="0"/>
            <wp:docPr id="1097319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1975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41A9" w14:textId="77777777" w:rsidR="001E1CD9" w:rsidRDefault="001E1CD9" w:rsidP="001E1CD9">
      <w:pPr>
        <w:pStyle w:val="ListParagraph"/>
      </w:pPr>
    </w:p>
    <w:p w14:paraId="577AA033" w14:textId="77777777" w:rsidR="001E1CD9" w:rsidRPr="001E1CD9" w:rsidRDefault="001E1CD9" w:rsidP="001E1CD9">
      <w:pPr>
        <w:pStyle w:val="ListParagraph"/>
        <w:rPr>
          <w:b/>
          <w:bCs/>
          <w:lang w:val="en-IN"/>
        </w:rPr>
      </w:pPr>
      <w:r w:rsidRPr="001E1CD9">
        <w:rPr>
          <w:rFonts w:ascii="Segoe UI Emoji" w:hAnsi="Segoe UI Emoji" w:cs="Segoe UI Emoji"/>
          <w:b/>
          <w:bCs/>
          <w:lang w:val="en-IN"/>
        </w:rPr>
        <w:t>✅</w:t>
      </w:r>
      <w:r w:rsidRPr="001E1CD9">
        <w:rPr>
          <w:b/>
          <w:bCs/>
          <w:lang w:val="en-IN"/>
        </w:rPr>
        <w:t xml:space="preserve"> Step 2: Update GoDaddy Nameservers to AWS Route 53</w:t>
      </w:r>
    </w:p>
    <w:p w14:paraId="1660A3EA" w14:textId="77777777" w:rsidR="001E1CD9" w:rsidRPr="001E1CD9" w:rsidRDefault="001E1CD9" w:rsidP="001E1CD9">
      <w:pPr>
        <w:pStyle w:val="ListParagraph"/>
        <w:numPr>
          <w:ilvl w:val="0"/>
          <w:numId w:val="44"/>
        </w:numPr>
        <w:rPr>
          <w:lang w:val="en-IN"/>
        </w:rPr>
      </w:pPr>
      <w:r w:rsidRPr="001E1CD9">
        <w:rPr>
          <w:lang w:val="en-IN"/>
        </w:rPr>
        <w:t xml:space="preserve">In the hosted zone, you will see </w:t>
      </w:r>
      <w:r w:rsidRPr="001E1CD9">
        <w:rPr>
          <w:b/>
          <w:bCs/>
          <w:lang w:val="en-IN"/>
        </w:rPr>
        <w:t>NS (Name Server) records</w:t>
      </w:r>
      <w:r w:rsidRPr="001E1CD9">
        <w:rPr>
          <w:lang w:val="en-IN"/>
        </w:rPr>
        <w:t>.</w:t>
      </w:r>
    </w:p>
    <w:p w14:paraId="147D0441" w14:textId="77777777" w:rsidR="001E1CD9" w:rsidRPr="001E1CD9" w:rsidRDefault="001E1CD9" w:rsidP="001E1CD9">
      <w:pPr>
        <w:pStyle w:val="ListParagraph"/>
        <w:numPr>
          <w:ilvl w:val="0"/>
          <w:numId w:val="44"/>
        </w:numPr>
        <w:rPr>
          <w:lang w:val="en-IN"/>
        </w:rPr>
      </w:pPr>
      <w:r w:rsidRPr="001E1CD9">
        <w:rPr>
          <w:lang w:val="en-IN"/>
        </w:rPr>
        <w:t xml:space="preserve">Copy these </w:t>
      </w:r>
      <w:r w:rsidRPr="001E1CD9">
        <w:rPr>
          <w:b/>
          <w:bCs/>
          <w:lang w:val="en-IN"/>
        </w:rPr>
        <w:t>4 NS records</w:t>
      </w:r>
      <w:r w:rsidRPr="001E1CD9">
        <w:rPr>
          <w:lang w:val="en-IN"/>
        </w:rPr>
        <w:t xml:space="preserve"> (they look like ns-123.awsdns-45.com, etc.).</w:t>
      </w:r>
    </w:p>
    <w:p w14:paraId="1B18E697" w14:textId="77777777" w:rsidR="001E1CD9" w:rsidRPr="001E1CD9" w:rsidRDefault="001E1CD9" w:rsidP="001E1CD9">
      <w:pPr>
        <w:pStyle w:val="ListParagraph"/>
        <w:numPr>
          <w:ilvl w:val="0"/>
          <w:numId w:val="44"/>
        </w:numPr>
        <w:rPr>
          <w:lang w:val="en-IN"/>
        </w:rPr>
      </w:pPr>
      <w:r w:rsidRPr="001E1CD9">
        <w:rPr>
          <w:lang w:val="en-IN"/>
        </w:rPr>
        <w:t xml:space="preserve">Go to </w:t>
      </w:r>
      <w:r w:rsidRPr="001E1CD9">
        <w:rPr>
          <w:b/>
          <w:bCs/>
          <w:lang w:val="en-IN"/>
        </w:rPr>
        <w:t>GoDaddy</w:t>
      </w:r>
      <w:r w:rsidRPr="001E1CD9">
        <w:rPr>
          <w:lang w:val="en-IN"/>
        </w:rPr>
        <w:t xml:space="preserve"> → </w:t>
      </w:r>
      <w:r w:rsidRPr="001E1CD9">
        <w:rPr>
          <w:b/>
          <w:bCs/>
          <w:lang w:val="en-IN"/>
        </w:rPr>
        <w:t>DNS management</w:t>
      </w:r>
      <w:r w:rsidRPr="001E1CD9">
        <w:rPr>
          <w:lang w:val="en-IN"/>
        </w:rPr>
        <w:t xml:space="preserve"> for your domain.</w:t>
      </w:r>
    </w:p>
    <w:p w14:paraId="2552F271" w14:textId="77777777" w:rsidR="001E1CD9" w:rsidRPr="001E1CD9" w:rsidRDefault="001E1CD9" w:rsidP="001E1CD9">
      <w:pPr>
        <w:pStyle w:val="ListParagraph"/>
        <w:numPr>
          <w:ilvl w:val="0"/>
          <w:numId w:val="44"/>
        </w:numPr>
        <w:rPr>
          <w:lang w:val="en-IN"/>
        </w:rPr>
      </w:pPr>
      <w:r w:rsidRPr="001E1CD9">
        <w:rPr>
          <w:lang w:val="en-IN"/>
        </w:rPr>
        <w:t xml:space="preserve">Click </w:t>
      </w:r>
      <w:r w:rsidRPr="001E1CD9">
        <w:rPr>
          <w:b/>
          <w:bCs/>
          <w:lang w:val="en-IN"/>
        </w:rPr>
        <w:t>Change nameservers</w:t>
      </w:r>
      <w:r w:rsidRPr="001E1CD9">
        <w:rPr>
          <w:lang w:val="en-IN"/>
        </w:rPr>
        <w:t>.</w:t>
      </w:r>
    </w:p>
    <w:p w14:paraId="7A2BACBE" w14:textId="77777777" w:rsidR="001E1CD9" w:rsidRPr="001E1CD9" w:rsidRDefault="001E1CD9" w:rsidP="001E1CD9">
      <w:pPr>
        <w:pStyle w:val="ListParagraph"/>
        <w:numPr>
          <w:ilvl w:val="0"/>
          <w:numId w:val="44"/>
        </w:numPr>
        <w:rPr>
          <w:lang w:val="en-IN"/>
        </w:rPr>
      </w:pPr>
      <w:r w:rsidRPr="001E1CD9">
        <w:rPr>
          <w:lang w:val="en-IN"/>
        </w:rPr>
        <w:t xml:space="preserve">Select </w:t>
      </w:r>
      <w:r w:rsidRPr="001E1CD9">
        <w:rPr>
          <w:b/>
          <w:bCs/>
          <w:lang w:val="en-IN"/>
        </w:rPr>
        <w:t>Custom nameservers</w:t>
      </w:r>
      <w:r w:rsidRPr="001E1CD9">
        <w:rPr>
          <w:lang w:val="en-IN"/>
        </w:rPr>
        <w:t>.</w:t>
      </w:r>
    </w:p>
    <w:p w14:paraId="788EF11A" w14:textId="77777777" w:rsidR="001E1CD9" w:rsidRPr="001E1CD9" w:rsidRDefault="001E1CD9" w:rsidP="001E1CD9">
      <w:pPr>
        <w:pStyle w:val="ListParagraph"/>
        <w:numPr>
          <w:ilvl w:val="0"/>
          <w:numId w:val="44"/>
        </w:numPr>
        <w:rPr>
          <w:lang w:val="en-IN"/>
        </w:rPr>
      </w:pPr>
      <w:r w:rsidRPr="001E1CD9">
        <w:rPr>
          <w:lang w:val="en-IN"/>
        </w:rPr>
        <w:t xml:space="preserve">Paste the 4 </w:t>
      </w:r>
      <w:r w:rsidRPr="001E1CD9">
        <w:rPr>
          <w:b/>
          <w:bCs/>
          <w:lang w:val="en-IN"/>
        </w:rPr>
        <w:t>AWS Route 53 NS records</w:t>
      </w:r>
      <w:r w:rsidRPr="001E1CD9">
        <w:rPr>
          <w:lang w:val="en-IN"/>
        </w:rPr>
        <w:t>.</w:t>
      </w:r>
    </w:p>
    <w:p w14:paraId="1EC46ADC" w14:textId="77777777" w:rsidR="001E1CD9" w:rsidRPr="001E1CD9" w:rsidRDefault="001E1CD9" w:rsidP="001E1CD9">
      <w:pPr>
        <w:pStyle w:val="ListParagraph"/>
        <w:numPr>
          <w:ilvl w:val="0"/>
          <w:numId w:val="44"/>
        </w:numPr>
        <w:rPr>
          <w:lang w:val="en-IN"/>
        </w:rPr>
      </w:pPr>
      <w:r w:rsidRPr="001E1CD9">
        <w:rPr>
          <w:lang w:val="en-IN"/>
        </w:rPr>
        <w:t>Save changes.</w:t>
      </w:r>
    </w:p>
    <w:p w14:paraId="70442980" w14:textId="77777777" w:rsidR="001E1CD9" w:rsidRPr="001E1CD9" w:rsidRDefault="001E1CD9" w:rsidP="001E1CD9">
      <w:pPr>
        <w:pStyle w:val="ListParagraph"/>
        <w:rPr>
          <w:lang w:val="en-IN"/>
        </w:rPr>
      </w:pPr>
      <w:r w:rsidRPr="001E1CD9">
        <w:rPr>
          <w:rFonts w:ascii="Segoe UI Emoji" w:hAnsi="Segoe UI Emoji" w:cs="Segoe UI Emoji"/>
          <w:b/>
          <w:bCs/>
          <w:lang w:val="en-IN"/>
        </w:rPr>
        <w:t>✅</w:t>
      </w:r>
      <w:r w:rsidRPr="001E1CD9">
        <w:rPr>
          <w:b/>
          <w:bCs/>
          <w:lang w:val="en-IN"/>
        </w:rPr>
        <w:t xml:space="preserve"> Now your domain is managed via Route 53.</w:t>
      </w:r>
    </w:p>
    <w:p w14:paraId="421618A3" w14:textId="77777777" w:rsidR="001E1CD9" w:rsidRDefault="001E1CD9" w:rsidP="001E1CD9">
      <w:pPr>
        <w:pStyle w:val="ListParagraph"/>
      </w:pPr>
    </w:p>
    <w:p w14:paraId="2D894E30" w14:textId="437FE950" w:rsidR="001E1CD9" w:rsidRDefault="001E1CD9" w:rsidP="001E1CD9">
      <w:pPr>
        <w:pStyle w:val="ListParagraph"/>
      </w:pPr>
      <w:r>
        <w:rPr>
          <w:noProof/>
        </w:rPr>
        <w:drawing>
          <wp:inline distT="0" distB="0" distL="0" distR="0" wp14:anchorId="1D26820C" wp14:editId="3A82E0BF">
            <wp:extent cx="5943600" cy="3216275"/>
            <wp:effectExtent l="0" t="0" r="0" b="3175"/>
            <wp:docPr id="1009967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6735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E31F" w14:textId="77777777" w:rsidR="001E1CD9" w:rsidRDefault="001E1CD9" w:rsidP="001E1CD9">
      <w:pPr>
        <w:pStyle w:val="ListParagraph"/>
      </w:pPr>
    </w:p>
    <w:p w14:paraId="1553A573" w14:textId="77777777" w:rsidR="00346159" w:rsidRPr="00346159" w:rsidRDefault="00346159" w:rsidP="00346159">
      <w:pPr>
        <w:pStyle w:val="ListParagraph"/>
        <w:rPr>
          <w:b/>
          <w:bCs/>
          <w:lang w:val="en-IN"/>
        </w:rPr>
      </w:pPr>
      <w:r w:rsidRPr="00346159">
        <w:rPr>
          <w:rFonts w:ascii="Segoe UI Emoji" w:hAnsi="Segoe UI Emoji" w:cs="Segoe UI Emoji"/>
          <w:b/>
          <w:bCs/>
          <w:lang w:val="en-IN"/>
        </w:rPr>
        <w:t>✅</w:t>
      </w:r>
      <w:r w:rsidRPr="00346159">
        <w:rPr>
          <w:b/>
          <w:bCs/>
          <w:lang w:val="en-IN"/>
        </w:rPr>
        <w:t xml:space="preserve"> Step 3: Create Route 53 Records to point to CloudFront CDN</w:t>
      </w:r>
    </w:p>
    <w:p w14:paraId="44FEF622" w14:textId="77777777" w:rsidR="00346159" w:rsidRPr="00346159" w:rsidRDefault="00346159" w:rsidP="00346159">
      <w:pPr>
        <w:pStyle w:val="ListParagraph"/>
        <w:rPr>
          <w:b/>
          <w:bCs/>
          <w:lang w:val="en-IN"/>
        </w:rPr>
      </w:pPr>
      <w:r w:rsidRPr="00346159">
        <w:rPr>
          <w:b/>
          <w:bCs/>
          <w:lang w:val="en-IN"/>
        </w:rPr>
        <w:t>Create A Record (Alias) for root domain (example.com):</w:t>
      </w:r>
    </w:p>
    <w:p w14:paraId="04354987" w14:textId="77777777" w:rsidR="00346159" w:rsidRPr="00346159" w:rsidRDefault="00346159" w:rsidP="00346159">
      <w:pPr>
        <w:pStyle w:val="ListParagraph"/>
        <w:numPr>
          <w:ilvl w:val="0"/>
          <w:numId w:val="45"/>
        </w:numPr>
        <w:rPr>
          <w:lang w:val="en-IN"/>
        </w:rPr>
      </w:pPr>
      <w:r w:rsidRPr="00346159">
        <w:rPr>
          <w:lang w:val="en-IN"/>
        </w:rPr>
        <w:t xml:space="preserve">In the </w:t>
      </w:r>
      <w:r w:rsidRPr="00346159">
        <w:rPr>
          <w:b/>
          <w:bCs/>
          <w:lang w:val="en-IN"/>
        </w:rPr>
        <w:t>Route 53 Hosted Zone</w:t>
      </w:r>
      <w:r w:rsidRPr="00346159">
        <w:rPr>
          <w:lang w:val="en-IN"/>
        </w:rPr>
        <w:t>.</w:t>
      </w:r>
    </w:p>
    <w:p w14:paraId="0B5264FC" w14:textId="77777777" w:rsidR="00346159" w:rsidRPr="00346159" w:rsidRDefault="00346159" w:rsidP="00346159">
      <w:pPr>
        <w:pStyle w:val="ListParagraph"/>
        <w:numPr>
          <w:ilvl w:val="0"/>
          <w:numId w:val="45"/>
        </w:numPr>
        <w:rPr>
          <w:lang w:val="en-IN"/>
        </w:rPr>
      </w:pPr>
      <w:r w:rsidRPr="00346159">
        <w:rPr>
          <w:lang w:val="en-IN"/>
        </w:rPr>
        <w:t xml:space="preserve">Click </w:t>
      </w:r>
      <w:r w:rsidRPr="00346159">
        <w:rPr>
          <w:b/>
          <w:bCs/>
          <w:lang w:val="en-IN"/>
        </w:rPr>
        <w:t>Create record</w:t>
      </w:r>
      <w:r w:rsidRPr="00346159">
        <w:rPr>
          <w:lang w:val="en-IN"/>
        </w:rPr>
        <w:t>.</w:t>
      </w:r>
    </w:p>
    <w:p w14:paraId="72F8E013" w14:textId="77777777" w:rsidR="00346159" w:rsidRPr="00346159" w:rsidRDefault="00346159" w:rsidP="00346159">
      <w:pPr>
        <w:pStyle w:val="ListParagraph"/>
        <w:numPr>
          <w:ilvl w:val="0"/>
          <w:numId w:val="45"/>
        </w:numPr>
        <w:rPr>
          <w:lang w:val="en-IN"/>
        </w:rPr>
      </w:pPr>
      <w:r w:rsidRPr="00346159">
        <w:rPr>
          <w:lang w:val="en-IN"/>
        </w:rPr>
        <w:t>Choose:</w:t>
      </w:r>
    </w:p>
    <w:p w14:paraId="50B93283" w14:textId="77777777" w:rsidR="00346159" w:rsidRPr="00346159" w:rsidRDefault="00346159" w:rsidP="00346159">
      <w:pPr>
        <w:pStyle w:val="ListParagraph"/>
        <w:numPr>
          <w:ilvl w:val="1"/>
          <w:numId w:val="45"/>
        </w:numPr>
        <w:rPr>
          <w:lang w:val="en-IN"/>
        </w:rPr>
      </w:pPr>
      <w:r w:rsidRPr="00346159">
        <w:rPr>
          <w:b/>
          <w:bCs/>
          <w:lang w:val="en-IN"/>
        </w:rPr>
        <w:t>Record name</w:t>
      </w:r>
      <w:r w:rsidRPr="00346159">
        <w:rPr>
          <w:lang w:val="en-IN"/>
        </w:rPr>
        <w:t>: (leave empty for example.com).</w:t>
      </w:r>
    </w:p>
    <w:p w14:paraId="6BD39DEF" w14:textId="77777777" w:rsidR="00346159" w:rsidRPr="00346159" w:rsidRDefault="00346159" w:rsidP="00346159">
      <w:pPr>
        <w:pStyle w:val="ListParagraph"/>
        <w:numPr>
          <w:ilvl w:val="1"/>
          <w:numId w:val="45"/>
        </w:numPr>
        <w:rPr>
          <w:lang w:val="en-IN"/>
        </w:rPr>
      </w:pPr>
      <w:r w:rsidRPr="00346159">
        <w:rPr>
          <w:b/>
          <w:bCs/>
          <w:lang w:val="en-IN"/>
        </w:rPr>
        <w:lastRenderedPageBreak/>
        <w:t>Record type</w:t>
      </w:r>
      <w:r w:rsidRPr="00346159">
        <w:rPr>
          <w:lang w:val="en-IN"/>
        </w:rPr>
        <w:t>: A.</w:t>
      </w:r>
    </w:p>
    <w:p w14:paraId="305ECB91" w14:textId="77777777" w:rsidR="00346159" w:rsidRPr="00346159" w:rsidRDefault="00346159" w:rsidP="00346159">
      <w:pPr>
        <w:pStyle w:val="ListParagraph"/>
        <w:numPr>
          <w:ilvl w:val="1"/>
          <w:numId w:val="45"/>
        </w:numPr>
        <w:rPr>
          <w:lang w:val="en-IN"/>
        </w:rPr>
      </w:pPr>
      <w:r w:rsidRPr="00346159">
        <w:rPr>
          <w:b/>
          <w:bCs/>
          <w:lang w:val="en-IN"/>
        </w:rPr>
        <w:t>Value/Route traffic to</w:t>
      </w:r>
      <w:r w:rsidRPr="00346159">
        <w:rPr>
          <w:lang w:val="en-IN"/>
        </w:rPr>
        <w:t>: Alias to CloudFront distribution.</w:t>
      </w:r>
    </w:p>
    <w:p w14:paraId="3FB44953" w14:textId="77777777" w:rsidR="00346159" w:rsidRPr="00346159" w:rsidRDefault="00346159" w:rsidP="00346159">
      <w:pPr>
        <w:pStyle w:val="ListParagraph"/>
        <w:numPr>
          <w:ilvl w:val="1"/>
          <w:numId w:val="45"/>
        </w:numPr>
        <w:rPr>
          <w:lang w:val="en-IN"/>
        </w:rPr>
      </w:pPr>
      <w:r w:rsidRPr="00346159">
        <w:rPr>
          <w:b/>
          <w:bCs/>
          <w:lang w:val="en-IN"/>
        </w:rPr>
        <w:t>Select your CloudFront distribution from the dropdown.</w:t>
      </w:r>
    </w:p>
    <w:p w14:paraId="026DD238" w14:textId="77777777" w:rsidR="00346159" w:rsidRPr="00346159" w:rsidRDefault="00346159" w:rsidP="00346159">
      <w:pPr>
        <w:pStyle w:val="ListParagraph"/>
        <w:numPr>
          <w:ilvl w:val="0"/>
          <w:numId w:val="45"/>
        </w:numPr>
        <w:rPr>
          <w:lang w:val="en-IN"/>
        </w:rPr>
      </w:pPr>
      <w:r w:rsidRPr="00346159">
        <w:rPr>
          <w:lang w:val="en-IN"/>
        </w:rPr>
        <w:t>Save.</w:t>
      </w:r>
    </w:p>
    <w:p w14:paraId="46DC2E0E" w14:textId="77777777" w:rsidR="00346159" w:rsidRPr="00346159" w:rsidRDefault="00346159" w:rsidP="00346159">
      <w:pPr>
        <w:pStyle w:val="ListParagraph"/>
        <w:rPr>
          <w:b/>
          <w:bCs/>
          <w:lang w:val="en-IN"/>
        </w:rPr>
      </w:pPr>
      <w:r w:rsidRPr="00346159">
        <w:rPr>
          <w:b/>
          <w:bCs/>
          <w:lang w:val="en-IN"/>
        </w:rPr>
        <w:t>Create CNAME Record for www:</w:t>
      </w:r>
    </w:p>
    <w:p w14:paraId="07DFB957" w14:textId="77777777" w:rsidR="00346159" w:rsidRPr="00346159" w:rsidRDefault="00346159" w:rsidP="00346159">
      <w:pPr>
        <w:pStyle w:val="ListParagraph"/>
        <w:numPr>
          <w:ilvl w:val="0"/>
          <w:numId w:val="46"/>
        </w:numPr>
        <w:rPr>
          <w:lang w:val="en-IN"/>
        </w:rPr>
      </w:pPr>
      <w:r w:rsidRPr="00346159">
        <w:rPr>
          <w:lang w:val="en-IN"/>
        </w:rPr>
        <w:t xml:space="preserve">Click </w:t>
      </w:r>
      <w:r w:rsidRPr="00346159">
        <w:rPr>
          <w:b/>
          <w:bCs/>
          <w:lang w:val="en-IN"/>
        </w:rPr>
        <w:t>Create record</w:t>
      </w:r>
      <w:r w:rsidRPr="00346159">
        <w:rPr>
          <w:lang w:val="en-IN"/>
        </w:rPr>
        <w:t>.</w:t>
      </w:r>
    </w:p>
    <w:p w14:paraId="2CD5E173" w14:textId="77777777" w:rsidR="00346159" w:rsidRPr="00346159" w:rsidRDefault="00346159" w:rsidP="00346159">
      <w:pPr>
        <w:pStyle w:val="ListParagraph"/>
        <w:numPr>
          <w:ilvl w:val="0"/>
          <w:numId w:val="46"/>
        </w:numPr>
        <w:rPr>
          <w:lang w:val="en-IN"/>
        </w:rPr>
      </w:pPr>
      <w:r w:rsidRPr="00346159">
        <w:rPr>
          <w:lang w:val="en-IN"/>
        </w:rPr>
        <w:t>Choose:</w:t>
      </w:r>
    </w:p>
    <w:p w14:paraId="2436BE03" w14:textId="77777777" w:rsidR="00346159" w:rsidRPr="00346159" w:rsidRDefault="00346159" w:rsidP="00346159">
      <w:pPr>
        <w:pStyle w:val="ListParagraph"/>
        <w:numPr>
          <w:ilvl w:val="1"/>
          <w:numId w:val="46"/>
        </w:numPr>
        <w:rPr>
          <w:lang w:val="en-IN"/>
        </w:rPr>
      </w:pPr>
      <w:r w:rsidRPr="00346159">
        <w:rPr>
          <w:b/>
          <w:bCs/>
          <w:lang w:val="en-IN"/>
        </w:rPr>
        <w:t>Record name</w:t>
      </w:r>
      <w:r w:rsidRPr="00346159">
        <w:rPr>
          <w:lang w:val="en-IN"/>
        </w:rPr>
        <w:t>: www.</w:t>
      </w:r>
    </w:p>
    <w:p w14:paraId="63244CA2" w14:textId="77777777" w:rsidR="00346159" w:rsidRPr="00346159" w:rsidRDefault="00346159" w:rsidP="00346159">
      <w:pPr>
        <w:pStyle w:val="ListParagraph"/>
        <w:numPr>
          <w:ilvl w:val="1"/>
          <w:numId w:val="46"/>
        </w:numPr>
        <w:rPr>
          <w:lang w:val="en-IN"/>
        </w:rPr>
      </w:pPr>
      <w:r w:rsidRPr="00346159">
        <w:rPr>
          <w:b/>
          <w:bCs/>
          <w:lang w:val="en-IN"/>
        </w:rPr>
        <w:t>Record type</w:t>
      </w:r>
      <w:r w:rsidRPr="00346159">
        <w:rPr>
          <w:lang w:val="en-IN"/>
        </w:rPr>
        <w:t>: CNAME.</w:t>
      </w:r>
    </w:p>
    <w:p w14:paraId="029CD100" w14:textId="77777777" w:rsidR="00346159" w:rsidRDefault="00346159" w:rsidP="00346159">
      <w:pPr>
        <w:pStyle w:val="ListParagraph"/>
        <w:numPr>
          <w:ilvl w:val="1"/>
          <w:numId w:val="46"/>
        </w:numPr>
        <w:rPr>
          <w:lang w:val="en-IN"/>
        </w:rPr>
      </w:pPr>
      <w:r w:rsidRPr="00346159">
        <w:rPr>
          <w:b/>
          <w:bCs/>
          <w:lang w:val="en-IN"/>
        </w:rPr>
        <w:t>Value</w:t>
      </w:r>
      <w:r w:rsidRPr="00346159">
        <w:rPr>
          <w:lang w:val="en-IN"/>
        </w:rPr>
        <w:t>: Your CloudFront domain name</w:t>
      </w:r>
    </w:p>
    <w:p w14:paraId="1DD2E54C" w14:textId="41FA963B" w:rsidR="00346159" w:rsidRPr="00346159" w:rsidRDefault="00346159" w:rsidP="00346159">
      <w:pPr>
        <w:pStyle w:val="ListParagraph"/>
        <w:numPr>
          <w:ilvl w:val="1"/>
          <w:numId w:val="46"/>
        </w:numPr>
        <w:rPr>
          <w:lang w:val="en-IN"/>
        </w:rPr>
      </w:pPr>
      <w:r>
        <w:rPr>
          <w:b/>
          <w:bCs/>
          <w:lang w:val="en-IN"/>
        </w:rPr>
        <w:t>save</w:t>
      </w:r>
    </w:p>
    <w:p w14:paraId="515B1673" w14:textId="77777777" w:rsidR="001E1CD9" w:rsidRDefault="001E1CD9" w:rsidP="001E1CD9">
      <w:pPr>
        <w:pStyle w:val="ListParagraph"/>
      </w:pPr>
    </w:p>
    <w:p w14:paraId="49E9811F" w14:textId="3AD89B01" w:rsidR="00346159" w:rsidRDefault="00346159" w:rsidP="001E1CD9">
      <w:pPr>
        <w:pStyle w:val="ListParagraph"/>
      </w:pPr>
      <w:r>
        <w:rPr>
          <w:noProof/>
        </w:rPr>
        <w:drawing>
          <wp:inline distT="0" distB="0" distL="0" distR="0" wp14:anchorId="22BF3BCC" wp14:editId="591A0B4C">
            <wp:extent cx="5943600" cy="4022090"/>
            <wp:effectExtent l="0" t="0" r="0" b="0"/>
            <wp:docPr id="1391386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663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CBD4" w14:textId="77777777" w:rsidR="00346159" w:rsidRPr="00346159" w:rsidRDefault="00346159" w:rsidP="00346159">
      <w:pPr>
        <w:pStyle w:val="ListParagraph"/>
        <w:rPr>
          <w:b/>
          <w:bCs/>
          <w:lang w:val="en-IN"/>
        </w:rPr>
      </w:pPr>
      <w:r w:rsidRPr="00346159">
        <w:rPr>
          <w:rFonts w:ascii="Segoe UI Emoji" w:hAnsi="Segoe UI Emoji" w:cs="Segoe UI Emoji"/>
          <w:b/>
          <w:bCs/>
          <w:lang w:val="en-IN"/>
        </w:rPr>
        <w:t>✅</w:t>
      </w:r>
      <w:r w:rsidRPr="00346159">
        <w:rPr>
          <w:b/>
          <w:bCs/>
          <w:lang w:val="en-IN"/>
        </w:rPr>
        <w:t xml:space="preserve"> Step 4: Validate the Setup</w:t>
      </w:r>
    </w:p>
    <w:p w14:paraId="46C676E1" w14:textId="77777777" w:rsidR="00346159" w:rsidRPr="00346159" w:rsidRDefault="00346159" w:rsidP="00346159">
      <w:pPr>
        <w:pStyle w:val="ListParagraph"/>
        <w:numPr>
          <w:ilvl w:val="0"/>
          <w:numId w:val="47"/>
        </w:numPr>
        <w:rPr>
          <w:lang w:val="en-IN"/>
        </w:rPr>
      </w:pPr>
      <w:r w:rsidRPr="00346159">
        <w:rPr>
          <w:lang w:val="en-IN"/>
        </w:rPr>
        <w:t>Wait a few minutes for DNS propagation.</w:t>
      </w:r>
    </w:p>
    <w:p w14:paraId="46CB8109" w14:textId="77777777" w:rsidR="00346159" w:rsidRPr="00346159" w:rsidRDefault="00346159" w:rsidP="00346159">
      <w:pPr>
        <w:pStyle w:val="ListParagraph"/>
        <w:numPr>
          <w:ilvl w:val="0"/>
          <w:numId w:val="47"/>
        </w:numPr>
        <w:rPr>
          <w:lang w:val="en-IN"/>
        </w:rPr>
      </w:pPr>
      <w:r w:rsidRPr="00346159">
        <w:rPr>
          <w:lang w:val="en-IN"/>
        </w:rPr>
        <w:t>Test:</w:t>
      </w:r>
    </w:p>
    <w:p w14:paraId="7AB2FA8F" w14:textId="0C529C49" w:rsidR="00346159" w:rsidRDefault="00346159" w:rsidP="001E1CD9">
      <w:pPr>
        <w:pStyle w:val="ListParagraph"/>
      </w:pPr>
      <w:r w:rsidRPr="00346159">
        <w:t>https://nithinmora.shop/</w:t>
      </w:r>
    </w:p>
    <w:p w14:paraId="6537A585" w14:textId="5A35F0C4" w:rsidR="00346159" w:rsidRDefault="00346159" w:rsidP="001E1CD9">
      <w:pPr>
        <w:pStyle w:val="ListParagraph"/>
      </w:pPr>
      <w:r>
        <w:rPr>
          <w:noProof/>
        </w:rPr>
        <w:drawing>
          <wp:inline distT="0" distB="0" distL="0" distR="0" wp14:anchorId="62627EEB" wp14:editId="7DBC8290">
            <wp:extent cx="3762375" cy="1276350"/>
            <wp:effectExtent l="0" t="0" r="9525" b="0"/>
            <wp:docPr id="1236237674" name="Picture 1" descr="A close-up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37674" name="Picture 1" descr="A close-up of a cha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BD83" w14:textId="77777777" w:rsidR="00346159" w:rsidRDefault="00346159" w:rsidP="001E1CD9">
      <w:pPr>
        <w:pStyle w:val="ListParagraph"/>
      </w:pPr>
    </w:p>
    <w:p w14:paraId="3884EDB8" w14:textId="77777777" w:rsidR="00346159" w:rsidRDefault="00346159" w:rsidP="001E1CD9">
      <w:pPr>
        <w:pStyle w:val="ListParagraph"/>
      </w:pPr>
    </w:p>
    <w:p w14:paraId="776EB93E" w14:textId="77777777" w:rsidR="00346159" w:rsidRDefault="00B03B5C" w:rsidP="00B03B5C">
      <w:r w:rsidRPr="00B03B5C">
        <w:t xml:space="preserve"> 6) Update the index.html in s3 bucket and the updated file should be accessible by using domain name. </w:t>
      </w:r>
    </w:p>
    <w:p w14:paraId="7F8DF8A7" w14:textId="77777777" w:rsidR="00346159" w:rsidRPr="00346159" w:rsidRDefault="00346159" w:rsidP="00346159">
      <w:pPr>
        <w:rPr>
          <w:b/>
          <w:bCs/>
          <w:lang w:val="en-IN"/>
        </w:rPr>
      </w:pPr>
      <w:r>
        <w:t xml:space="preserve">         </w:t>
      </w:r>
      <w:r w:rsidRPr="00346159">
        <w:rPr>
          <w:rFonts w:ascii="Segoe UI Emoji" w:hAnsi="Segoe UI Emoji" w:cs="Segoe UI Emoji"/>
          <w:b/>
          <w:bCs/>
          <w:lang w:val="en-IN"/>
        </w:rPr>
        <w:t>✅</w:t>
      </w:r>
      <w:r w:rsidRPr="00346159">
        <w:rPr>
          <w:b/>
          <w:bCs/>
          <w:lang w:val="en-IN"/>
        </w:rPr>
        <w:t xml:space="preserve"> Step 1: Upload (or </w:t>
      </w:r>
      <w:proofErr w:type="gramStart"/>
      <w:r w:rsidRPr="00346159">
        <w:rPr>
          <w:b/>
          <w:bCs/>
          <w:lang w:val="en-IN"/>
        </w:rPr>
        <w:t>Replace</w:t>
      </w:r>
      <w:proofErr w:type="gramEnd"/>
      <w:r w:rsidRPr="00346159">
        <w:rPr>
          <w:b/>
          <w:bCs/>
          <w:lang w:val="en-IN"/>
        </w:rPr>
        <w:t>) index.html in S3 Bucket</w:t>
      </w:r>
    </w:p>
    <w:p w14:paraId="04891B81" w14:textId="77777777" w:rsidR="00346159" w:rsidRPr="00346159" w:rsidRDefault="00346159" w:rsidP="00346159">
      <w:pPr>
        <w:numPr>
          <w:ilvl w:val="0"/>
          <w:numId w:val="48"/>
        </w:numPr>
        <w:rPr>
          <w:lang w:val="en-IN"/>
        </w:rPr>
      </w:pPr>
      <w:r w:rsidRPr="00346159">
        <w:rPr>
          <w:lang w:val="en-IN"/>
        </w:rPr>
        <w:t xml:space="preserve">Go to </w:t>
      </w:r>
      <w:r w:rsidRPr="00346159">
        <w:rPr>
          <w:b/>
          <w:bCs/>
          <w:lang w:val="en-IN"/>
        </w:rPr>
        <w:t>AWS S3 console</w:t>
      </w:r>
      <w:r w:rsidRPr="00346159">
        <w:rPr>
          <w:lang w:val="en-IN"/>
        </w:rPr>
        <w:t>.</w:t>
      </w:r>
    </w:p>
    <w:p w14:paraId="1AF0C8A8" w14:textId="77777777" w:rsidR="00346159" w:rsidRPr="00346159" w:rsidRDefault="00346159" w:rsidP="00346159">
      <w:pPr>
        <w:numPr>
          <w:ilvl w:val="0"/>
          <w:numId w:val="48"/>
        </w:numPr>
        <w:rPr>
          <w:lang w:val="en-IN"/>
        </w:rPr>
      </w:pPr>
      <w:r w:rsidRPr="00346159">
        <w:rPr>
          <w:lang w:val="en-IN"/>
        </w:rPr>
        <w:t xml:space="preserve">Select your </w:t>
      </w:r>
      <w:r w:rsidRPr="00346159">
        <w:rPr>
          <w:b/>
          <w:bCs/>
          <w:lang w:val="en-IN"/>
        </w:rPr>
        <w:t>S3 bucket</w:t>
      </w:r>
      <w:r w:rsidRPr="00346159">
        <w:rPr>
          <w:lang w:val="en-IN"/>
        </w:rPr>
        <w:t xml:space="preserve"> (used for the website hosting).</w:t>
      </w:r>
    </w:p>
    <w:p w14:paraId="224E8FA1" w14:textId="77777777" w:rsidR="00346159" w:rsidRPr="00346159" w:rsidRDefault="00346159" w:rsidP="00346159">
      <w:pPr>
        <w:numPr>
          <w:ilvl w:val="0"/>
          <w:numId w:val="48"/>
        </w:numPr>
        <w:rPr>
          <w:lang w:val="en-IN"/>
        </w:rPr>
      </w:pPr>
      <w:r w:rsidRPr="00346159">
        <w:rPr>
          <w:lang w:val="en-IN"/>
        </w:rPr>
        <w:t>Go to the folder (root or appropriate folder) where index.html is located.</w:t>
      </w:r>
    </w:p>
    <w:p w14:paraId="3AE8C89D" w14:textId="77777777" w:rsidR="00346159" w:rsidRPr="00346159" w:rsidRDefault="00346159" w:rsidP="00346159">
      <w:pPr>
        <w:numPr>
          <w:ilvl w:val="0"/>
          <w:numId w:val="48"/>
        </w:numPr>
        <w:rPr>
          <w:lang w:val="en-IN"/>
        </w:rPr>
      </w:pPr>
      <w:r w:rsidRPr="00346159">
        <w:rPr>
          <w:b/>
          <w:bCs/>
          <w:lang w:val="en-IN"/>
        </w:rPr>
        <w:t>Delete or overwrite</w:t>
      </w:r>
      <w:r w:rsidRPr="00346159">
        <w:rPr>
          <w:lang w:val="en-IN"/>
        </w:rPr>
        <w:t xml:space="preserve"> the old index.html.</w:t>
      </w:r>
    </w:p>
    <w:p w14:paraId="0F65008F" w14:textId="77777777" w:rsidR="00346159" w:rsidRPr="00346159" w:rsidRDefault="00346159" w:rsidP="00346159">
      <w:pPr>
        <w:numPr>
          <w:ilvl w:val="0"/>
          <w:numId w:val="48"/>
        </w:numPr>
        <w:rPr>
          <w:lang w:val="en-IN"/>
        </w:rPr>
      </w:pPr>
      <w:r w:rsidRPr="00346159">
        <w:rPr>
          <w:lang w:val="en-IN"/>
        </w:rPr>
        <w:t xml:space="preserve">Click </w:t>
      </w:r>
      <w:r w:rsidRPr="00346159">
        <w:rPr>
          <w:b/>
          <w:bCs/>
          <w:lang w:val="en-IN"/>
        </w:rPr>
        <w:t>Upload</w:t>
      </w:r>
      <w:r w:rsidRPr="00346159">
        <w:rPr>
          <w:lang w:val="en-IN"/>
        </w:rPr>
        <w:t>.</w:t>
      </w:r>
    </w:p>
    <w:p w14:paraId="30D33967" w14:textId="77777777" w:rsidR="00346159" w:rsidRPr="00346159" w:rsidRDefault="00346159" w:rsidP="00346159">
      <w:pPr>
        <w:numPr>
          <w:ilvl w:val="0"/>
          <w:numId w:val="48"/>
        </w:numPr>
        <w:rPr>
          <w:lang w:val="en-IN"/>
        </w:rPr>
      </w:pPr>
      <w:r w:rsidRPr="00346159">
        <w:rPr>
          <w:lang w:val="en-IN"/>
        </w:rPr>
        <w:t>Choose your updated index.html file.</w:t>
      </w:r>
    </w:p>
    <w:p w14:paraId="324DFAE3" w14:textId="77777777" w:rsidR="00346159" w:rsidRPr="00346159" w:rsidRDefault="00346159" w:rsidP="00346159">
      <w:pPr>
        <w:numPr>
          <w:ilvl w:val="0"/>
          <w:numId w:val="48"/>
        </w:numPr>
        <w:rPr>
          <w:lang w:val="en-IN"/>
        </w:rPr>
      </w:pPr>
      <w:r w:rsidRPr="00346159">
        <w:rPr>
          <w:lang w:val="en-IN"/>
        </w:rPr>
        <w:t xml:space="preserve">After uploading, </w:t>
      </w:r>
      <w:r w:rsidRPr="00346159">
        <w:rPr>
          <w:b/>
          <w:bCs/>
          <w:lang w:val="en-IN"/>
        </w:rPr>
        <w:t>ensure it has public read access</w:t>
      </w:r>
      <w:r w:rsidRPr="00346159">
        <w:rPr>
          <w:lang w:val="en-IN"/>
        </w:rPr>
        <w:t>:</w:t>
      </w:r>
    </w:p>
    <w:p w14:paraId="749EA177" w14:textId="77777777" w:rsidR="00346159" w:rsidRPr="00346159" w:rsidRDefault="00346159" w:rsidP="00346159">
      <w:pPr>
        <w:numPr>
          <w:ilvl w:val="1"/>
          <w:numId w:val="48"/>
        </w:numPr>
        <w:rPr>
          <w:lang w:val="en-IN"/>
        </w:rPr>
      </w:pPr>
      <w:r w:rsidRPr="00346159">
        <w:rPr>
          <w:lang w:val="en-IN"/>
        </w:rPr>
        <w:t>Select the file.</w:t>
      </w:r>
    </w:p>
    <w:p w14:paraId="04A54B9E" w14:textId="77777777" w:rsidR="00346159" w:rsidRPr="00346159" w:rsidRDefault="00346159" w:rsidP="00346159">
      <w:pPr>
        <w:numPr>
          <w:ilvl w:val="1"/>
          <w:numId w:val="48"/>
        </w:numPr>
        <w:rPr>
          <w:lang w:val="en-IN"/>
        </w:rPr>
      </w:pPr>
      <w:r w:rsidRPr="00346159">
        <w:rPr>
          <w:lang w:val="en-IN"/>
        </w:rPr>
        <w:t xml:space="preserve">Go to </w:t>
      </w:r>
      <w:r w:rsidRPr="00346159">
        <w:rPr>
          <w:b/>
          <w:bCs/>
          <w:lang w:val="en-IN"/>
        </w:rPr>
        <w:t>Permissions</w:t>
      </w:r>
      <w:r w:rsidRPr="00346159">
        <w:rPr>
          <w:lang w:val="en-IN"/>
        </w:rPr>
        <w:t xml:space="preserve"> tab.</w:t>
      </w:r>
    </w:p>
    <w:p w14:paraId="5452A9C4" w14:textId="77777777" w:rsidR="00346159" w:rsidRPr="00346159" w:rsidRDefault="00346159" w:rsidP="00346159">
      <w:pPr>
        <w:numPr>
          <w:ilvl w:val="1"/>
          <w:numId w:val="48"/>
        </w:numPr>
        <w:rPr>
          <w:lang w:val="en-IN"/>
        </w:rPr>
      </w:pPr>
      <w:r w:rsidRPr="00346159">
        <w:rPr>
          <w:lang w:val="en-IN"/>
        </w:rPr>
        <w:t xml:space="preserve">Under </w:t>
      </w:r>
      <w:r w:rsidRPr="00346159">
        <w:rPr>
          <w:b/>
          <w:bCs/>
          <w:lang w:val="en-IN"/>
        </w:rPr>
        <w:t>Access Control List (ACL)</w:t>
      </w:r>
      <w:r w:rsidRPr="00346159">
        <w:rPr>
          <w:lang w:val="en-IN"/>
        </w:rPr>
        <w:t xml:space="preserve">, ensure </w:t>
      </w:r>
      <w:r w:rsidRPr="00346159">
        <w:rPr>
          <w:b/>
          <w:bCs/>
          <w:lang w:val="en-IN"/>
        </w:rPr>
        <w:t>Everyone (public access) → Read is enabled</w:t>
      </w:r>
      <w:r w:rsidRPr="00346159">
        <w:rPr>
          <w:lang w:val="en-IN"/>
        </w:rPr>
        <w:t>.</w:t>
      </w:r>
    </w:p>
    <w:p w14:paraId="4CAAD55A" w14:textId="2325BD4B" w:rsidR="00346159" w:rsidRDefault="00346159" w:rsidP="00B03B5C">
      <w:r>
        <w:t xml:space="preserve">            </w:t>
      </w:r>
      <w:r>
        <w:rPr>
          <w:noProof/>
        </w:rPr>
        <w:drawing>
          <wp:inline distT="0" distB="0" distL="0" distR="0" wp14:anchorId="79DBAFE6" wp14:editId="7D9DEF87">
            <wp:extent cx="5943600" cy="1851025"/>
            <wp:effectExtent l="0" t="0" r="0" b="0"/>
            <wp:docPr id="752466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6628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1D58" w14:textId="77777777" w:rsidR="00864598" w:rsidRPr="00864598" w:rsidRDefault="00864598" w:rsidP="00864598">
      <w:pPr>
        <w:rPr>
          <w:b/>
          <w:bCs/>
          <w:lang w:val="en-IN"/>
        </w:rPr>
      </w:pPr>
      <w:r w:rsidRPr="00864598">
        <w:rPr>
          <w:rFonts w:ascii="Segoe UI Emoji" w:hAnsi="Segoe UI Emoji" w:cs="Segoe UI Emoji"/>
          <w:b/>
          <w:bCs/>
          <w:lang w:val="en-IN"/>
        </w:rPr>
        <w:t>✅</w:t>
      </w:r>
      <w:r w:rsidRPr="00864598">
        <w:rPr>
          <w:b/>
          <w:bCs/>
          <w:lang w:val="en-IN"/>
        </w:rPr>
        <w:t xml:space="preserve"> Step 2: Invalidate CloudFront Cache (if using CloudFront)</w:t>
      </w:r>
    </w:p>
    <w:p w14:paraId="2C266960" w14:textId="77777777" w:rsidR="00864598" w:rsidRPr="00864598" w:rsidRDefault="00864598" w:rsidP="00864598">
      <w:pPr>
        <w:rPr>
          <w:lang w:val="en-IN"/>
        </w:rPr>
      </w:pPr>
      <w:r w:rsidRPr="00864598">
        <w:rPr>
          <w:lang w:val="en-IN"/>
        </w:rPr>
        <w:t>By default, CloudFront caches your old index.html file, even after you upload a new one.</w:t>
      </w:r>
      <w:r w:rsidRPr="00864598">
        <w:rPr>
          <w:lang w:val="en-IN"/>
        </w:rPr>
        <w:br/>
        <w:t xml:space="preserve">You must </w:t>
      </w:r>
      <w:r w:rsidRPr="00864598">
        <w:rPr>
          <w:b/>
          <w:bCs/>
          <w:lang w:val="en-IN"/>
        </w:rPr>
        <w:t>invalidate the cache to force CloudFront to fetch the new version</w:t>
      </w:r>
      <w:r w:rsidRPr="00864598">
        <w:rPr>
          <w:lang w:val="en-IN"/>
        </w:rPr>
        <w:t>.</w:t>
      </w:r>
    </w:p>
    <w:p w14:paraId="58A54863" w14:textId="77777777" w:rsidR="00864598" w:rsidRPr="00864598" w:rsidRDefault="00864598" w:rsidP="00864598">
      <w:pPr>
        <w:numPr>
          <w:ilvl w:val="0"/>
          <w:numId w:val="49"/>
        </w:numPr>
        <w:rPr>
          <w:lang w:val="en-IN"/>
        </w:rPr>
      </w:pPr>
      <w:r w:rsidRPr="00864598">
        <w:rPr>
          <w:lang w:val="en-IN"/>
        </w:rPr>
        <w:t xml:space="preserve">Go to </w:t>
      </w:r>
      <w:r w:rsidRPr="00864598">
        <w:rPr>
          <w:b/>
          <w:bCs/>
          <w:lang w:val="en-IN"/>
        </w:rPr>
        <w:t>CloudFront console</w:t>
      </w:r>
      <w:r w:rsidRPr="00864598">
        <w:rPr>
          <w:lang w:val="en-IN"/>
        </w:rPr>
        <w:t>.</w:t>
      </w:r>
    </w:p>
    <w:p w14:paraId="57D6E6DD" w14:textId="77777777" w:rsidR="00864598" w:rsidRPr="00864598" w:rsidRDefault="00864598" w:rsidP="00864598">
      <w:pPr>
        <w:numPr>
          <w:ilvl w:val="0"/>
          <w:numId w:val="49"/>
        </w:numPr>
        <w:rPr>
          <w:lang w:val="en-IN"/>
        </w:rPr>
      </w:pPr>
      <w:r w:rsidRPr="00864598">
        <w:rPr>
          <w:lang w:val="en-IN"/>
        </w:rPr>
        <w:t xml:space="preserve">Select your </w:t>
      </w:r>
      <w:r w:rsidRPr="00864598">
        <w:rPr>
          <w:b/>
          <w:bCs/>
          <w:lang w:val="en-IN"/>
        </w:rPr>
        <w:t>CloudFront distribution</w:t>
      </w:r>
      <w:r w:rsidRPr="00864598">
        <w:rPr>
          <w:lang w:val="en-IN"/>
        </w:rPr>
        <w:t>.</w:t>
      </w:r>
    </w:p>
    <w:p w14:paraId="6A639183" w14:textId="77777777" w:rsidR="00864598" w:rsidRPr="00864598" w:rsidRDefault="00864598" w:rsidP="00864598">
      <w:pPr>
        <w:numPr>
          <w:ilvl w:val="0"/>
          <w:numId w:val="49"/>
        </w:numPr>
        <w:rPr>
          <w:lang w:val="en-IN"/>
        </w:rPr>
      </w:pPr>
      <w:r w:rsidRPr="00864598">
        <w:rPr>
          <w:lang w:val="en-IN"/>
        </w:rPr>
        <w:t xml:space="preserve">Go to the </w:t>
      </w:r>
      <w:r w:rsidRPr="00864598">
        <w:rPr>
          <w:b/>
          <w:bCs/>
          <w:lang w:val="en-IN"/>
        </w:rPr>
        <w:t>Invalidations</w:t>
      </w:r>
      <w:r w:rsidRPr="00864598">
        <w:rPr>
          <w:lang w:val="en-IN"/>
        </w:rPr>
        <w:t xml:space="preserve"> tab.</w:t>
      </w:r>
    </w:p>
    <w:p w14:paraId="08D237A5" w14:textId="77777777" w:rsidR="00864598" w:rsidRPr="00864598" w:rsidRDefault="00864598" w:rsidP="00864598">
      <w:pPr>
        <w:numPr>
          <w:ilvl w:val="0"/>
          <w:numId w:val="49"/>
        </w:numPr>
        <w:rPr>
          <w:lang w:val="en-IN"/>
        </w:rPr>
      </w:pPr>
      <w:r w:rsidRPr="00864598">
        <w:rPr>
          <w:lang w:val="en-IN"/>
        </w:rPr>
        <w:t xml:space="preserve">Click </w:t>
      </w:r>
      <w:r w:rsidRPr="00864598">
        <w:rPr>
          <w:b/>
          <w:bCs/>
          <w:lang w:val="en-IN"/>
        </w:rPr>
        <w:t>Create invalidation</w:t>
      </w:r>
      <w:r w:rsidRPr="00864598">
        <w:rPr>
          <w:lang w:val="en-IN"/>
        </w:rPr>
        <w:t>.</w:t>
      </w:r>
    </w:p>
    <w:p w14:paraId="03AD5B62" w14:textId="77777777" w:rsidR="00864598" w:rsidRPr="00864598" w:rsidRDefault="00864598" w:rsidP="00864598">
      <w:pPr>
        <w:numPr>
          <w:ilvl w:val="0"/>
          <w:numId w:val="49"/>
        </w:numPr>
        <w:rPr>
          <w:lang w:val="en-IN"/>
        </w:rPr>
      </w:pPr>
      <w:r w:rsidRPr="00864598">
        <w:rPr>
          <w:lang w:val="en-IN"/>
        </w:rPr>
        <w:t>Enter the following:</w:t>
      </w:r>
    </w:p>
    <w:p w14:paraId="2C97790C" w14:textId="77777777" w:rsidR="00864598" w:rsidRPr="00864598" w:rsidRDefault="00864598" w:rsidP="00864598">
      <w:pPr>
        <w:numPr>
          <w:ilvl w:val="1"/>
          <w:numId w:val="49"/>
        </w:numPr>
        <w:rPr>
          <w:lang w:val="en-IN"/>
        </w:rPr>
      </w:pPr>
      <w:r w:rsidRPr="00864598">
        <w:rPr>
          <w:lang w:val="en-IN"/>
        </w:rPr>
        <w:t>/* — to invalidate all cached files, including index.html.</w:t>
      </w:r>
    </w:p>
    <w:p w14:paraId="4A0B8EE9" w14:textId="77777777" w:rsidR="00864598" w:rsidRPr="00864598" w:rsidRDefault="00864598" w:rsidP="00864598">
      <w:pPr>
        <w:numPr>
          <w:ilvl w:val="1"/>
          <w:numId w:val="49"/>
        </w:numPr>
        <w:rPr>
          <w:lang w:val="en-IN"/>
        </w:rPr>
      </w:pPr>
      <w:r w:rsidRPr="00864598">
        <w:rPr>
          <w:lang w:val="en-IN"/>
        </w:rPr>
        <w:t>Or just /index.html if you only want to invalidate the homepage.</w:t>
      </w:r>
    </w:p>
    <w:p w14:paraId="38765A69" w14:textId="77777777" w:rsidR="00864598" w:rsidRPr="00864598" w:rsidRDefault="00864598" w:rsidP="00864598">
      <w:pPr>
        <w:numPr>
          <w:ilvl w:val="0"/>
          <w:numId w:val="49"/>
        </w:numPr>
        <w:rPr>
          <w:lang w:val="en-IN"/>
        </w:rPr>
      </w:pPr>
      <w:r w:rsidRPr="00864598">
        <w:rPr>
          <w:lang w:val="en-IN"/>
        </w:rPr>
        <w:t xml:space="preserve">Click </w:t>
      </w:r>
      <w:r w:rsidRPr="00864598">
        <w:rPr>
          <w:b/>
          <w:bCs/>
          <w:lang w:val="en-IN"/>
        </w:rPr>
        <w:t>Create invalidation</w:t>
      </w:r>
      <w:r w:rsidRPr="00864598">
        <w:rPr>
          <w:lang w:val="en-IN"/>
        </w:rPr>
        <w:t>.</w:t>
      </w:r>
    </w:p>
    <w:p w14:paraId="2F7738D9" w14:textId="77777777" w:rsidR="00864598" w:rsidRDefault="00864598" w:rsidP="00864598">
      <w:pPr>
        <w:numPr>
          <w:ilvl w:val="0"/>
          <w:numId w:val="49"/>
        </w:numPr>
        <w:rPr>
          <w:lang w:val="en-IN"/>
        </w:rPr>
      </w:pPr>
      <w:r w:rsidRPr="00864598">
        <w:rPr>
          <w:lang w:val="en-IN"/>
        </w:rPr>
        <w:t xml:space="preserve">Wait until the invalidation status shows </w:t>
      </w:r>
      <w:r w:rsidRPr="00864598">
        <w:rPr>
          <w:b/>
          <w:bCs/>
          <w:lang w:val="en-IN"/>
        </w:rPr>
        <w:t>Completed</w:t>
      </w:r>
      <w:r w:rsidRPr="00864598">
        <w:rPr>
          <w:lang w:val="en-IN"/>
        </w:rPr>
        <w:t>.</w:t>
      </w:r>
    </w:p>
    <w:p w14:paraId="48E1BD2D" w14:textId="4FE0710D" w:rsidR="00864598" w:rsidRDefault="00864598" w:rsidP="00864598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705DE2B3" wp14:editId="70E9A2C5">
            <wp:extent cx="5943600" cy="1809750"/>
            <wp:effectExtent l="0" t="0" r="0" b="0"/>
            <wp:docPr id="2091655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5531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BAC8" w14:textId="77777777" w:rsidR="00864598" w:rsidRPr="00864598" w:rsidRDefault="00864598" w:rsidP="00864598">
      <w:pPr>
        <w:ind w:left="720"/>
        <w:rPr>
          <w:b/>
          <w:bCs/>
          <w:lang w:val="en-IN"/>
        </w:rPr>
      </w:pPr>
      <w:r w:rsidRPr="00864598">
        <w:rPr>
          <w:rFonts w:ascii="Segoe UI Emoji" w:hAnsi="Segoe UI Emoji" w:cs="Segoe UI Emoji"/>
          <w:b/>
          <w:bCs/>
          <w:lang w:val="en-IN"/>
        </w:rPr>
        <w:lastRenderedPageBreak/>
        <w:t>✅</w:t>
      </w:r>
      <w:r w:rsidRPr="00864598">
        <w:rPr>
          <w:b/>
          <w:bCs/>
          <w:lang w:val="en-IN"/>
        </w:rPr>
        <w:t xml:space="preserve"> Step 3: Test via Domain Name</w:t>
      </w:r>
    </w:p>
    <w:p w14:paraId="69AA5549" w14:textId="77777777" w:rsidR="00864598" w:rsidRPr="00864598" w:rsidRDefault="00864598" w:rsidP="00864598">
      <w:pPr>
        <w:numPr>
          <w:ilvl w:val="0"/>
          <w:numId w:val="50"/>
        </w:numPr>
        <w:rPr>
          <w:lang w:val="en-IN"/>
        </w:rPr>
      </w:pPr>
      <w:r w:rsidRPr="00864598">
        <w:rPr>
          <w:lang w:val="en-IN"/>
        </w:rPr>
        <w:t>Open your browser.</w:t>
      </w:r>
    </w:p>
    <w:p w14:paraId="4696B390" w14:textId="39CD0F66" w:rsidR="00864598" w:rsidRPr="00864598" w:rsidRDefault="00864598" w:rsidP="00864598">
      <w:pPr>
        <w:numPr>
          <w:ilvl w:val="0"/>
          <w:numId w:val="50"/>
        </w:numPr>
        <w:rPr>
          <w:lang w:val="en-IN"/>
        </w:rPr>
      </w:pPr>
      <w:r w:rsidRPr="00864598">
        <w:rPr>
          <w:lang w:val="en-IN"/>
        </w:rPr>
        <w:t xml:space="preserve">Visit your domain </w:t>
      </w:r>
    </w:p>
    <w:p w14:paraId="1E737BF9" w14:textId="77777777" w:rsidR="00864598" w:rsidRPr="00864598" w:rsidRDefault="00864598" w:rsidP="00864598">
      <w:pPr>
        <w:numPr>
          <w:ilvl w:val="0"/>
          <w:numId w:val="50"/>
        </w:numPr>
        <w:rPr>
          <w:lang w:val="en-IN"/>
        </w:rPr>
      </w:pPr>
      <w:r w:rsidRPr="00864598">
        <w:rPr>
          <w:lang w:val="en-IN"/>
        </w:rPr>
        <w:t xml:space="preserve">You should now see the </w:t>
      </w:r>
      <w:r w:rsidRPr="00864598">
        <w:rPr>
          <w:b/>
          <w:bCs/>
          <w:lang w:val="en-IN"/>
        </w:rPr>
        <w:t>updated index.html</w:t>
      </w:r>
      <w:r w:rsidRPr="00864598">
        <w:rPr>
          <w:lang w:val="en-IN"/>
        </w:rPr>
        <w:t>.</w:t>
      </w:r>
    </w:p>
    <w:p w14:paraId="472C0AF1" w14:textId="75806444" w:rsidR="00864598" w:rsidRPr="00864598" w:rsidRDefault="00864598" w:rsidP="00864598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59937C4A" wp14:editId="4592E5C2">
            <wp:extent cx="5943600" cy="1438910"/>
            <wp:effectExtent l="0" t="0" r="0" b="8890"/>
            <wp:docPr id="1967562599" name="Picture 1" descr="A white rectangular object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62599" name="Picture 1" descr="A white rectangular object with a white bord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CFDD" w14:textId="77777777" w:rsidR="00346159" w:rsidRDefault="00346159" w:rsidP="00B03B5C"/>
    <w:p w14:paraId="7A922DDC" w14:textId="0011C291" w:rsidR="00A9204E" w:rsidRDefault="00B03B5C" w:rsidP="00864598">
      <w:pPr>
        <w:pStyle w:val="ListParagraph"/>
        <w:numPr>
          <w:ilvl w:val="0"/>
          <w:numId w:val="24"/>
        </w:numPr>
      </w:pPr>
      <w:r w:rsidRPr="00B03B5C">
        <w:t xml:space="preserve">Share the Domain name in slack to test the </w:t>
      </w:r>
      <w:proofErr w:type="spellStart"/>
      <w:r w:rsidRPr="00B03B5C">
        <w:t>connetivity</w:t>
      </w:r>
      <w:proofErr w:type="spellEnd"/>
      <w:r w:rsidRPr="00B03B5C">
        <w:t>.</w:t>
      </w:r>
    </w:p>
    <w:p w14:paraId="1FEDC7AC" w14:textId="72A168A4" w:rsidR="00864598" w:rsidRPr="00B03B5C" w:rsidRDefault="00864598" w:rsidP="00864598">
      <w:pPr>
        <w:pStyle w:val="ListParagraph"/>
      </w:pPr>
      <w:r>
        <w:rPr>
          <w:noProof/>
        </w:rPr>
        <w:drawing>
          <wp:inline distT="0" distB="0" distL="0" distR="0" wp14:anchorId="35385CE8" wp14:editId="2CDB25BB">
            <wp:extent cx="5943600" cy="1722755"/>
            <wp:effectExtent l="0" t="0" r="0" b="0"/>
            <wp:docPr id="984630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075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598" w:rsidRPr="00B03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392375A"/>
    <w:multiLevelType w:val="multilevel"/>
    <w:tmpl w:val="541AB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8D20218"/>
    <w:multiLevelType w:val="multilevel"/>
    <w:tmpl w:val="FA32F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0F07494"/>
    <w:multiLevelType w:val="multilevel"/>
    <w:tmpl w:val="2138E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969170E"/>
    <w:multiLevelType w:val="multilevel"/>
    <w:tmpl w:val="481E2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CCB4975"/>
    <w:multiLevelType w:val="multilevel"/>
    <w:tmpl w:val="C5CA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DA7472"/>
    <w:multiLevelType w:val="multilevel"/>
    <w:tmpl w:val="17CEB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5569B8"/>
    <w:multiLevelType w:val="multilevel"/>
    <w:tmpl w:val="FB9AF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F4F4344"/>
    <w:multiLevelType w:val="multilevel"/>
    <w:tmpl w:val="9160A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AC8032D"/>
    <w:multiLevelType w:val="multilevel"/>
    <w:tmpl w:val="199A7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D085129"/>
    <w:multiLevelType w:val="multilevel"/>
    <w:tmpl w:val="D368D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7B306C2"/>
    <w:multiLevelType w:val="multilevel"/>
    <w:tmpl w:val="D4B80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3D73217C"/>
    <w:multiLevelType w:val="multilevel"/>
    <w:tmpl w:val="907E9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F3171B9"/>
    <w:multiLevelType w:val="multilevel"/>
    <w:tmpl w:val="3F762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B65998"/>
    <w:multiLevelType w:val="hybridMultilevel"/>
    <w:tmpl w:val="46C212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717F73"/>
    <w:multiLevelType w:val="multilevel"/>
    <w:tmpl w:val="7F764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70E1682"/>
    <w:multiLevelType w:val="multilevel"/>
    <w:tmpl w:val="70BEA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4AC40BEA"/>
    <w:multiLevelType w:val="multilevel"/>
    <w:tmpl w:val="6A4C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09748C"/>
    <w:multiLevelType w:val="multilevel"/>
    <w:tmpl w:val="BE4C0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E4A30F2"/>
    <w:multiLevelType w:val="multilevel"/>
    <w:tmpl w:val="F1A25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F680D3D"/>
    <w:multiLevelType w:val="multilevel"/>
    <w:tmpl w:val="09D0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6D3BE5"/>
    <w:multiLevelType w:val="multilevel"/>
    <w:tmpl w:val="04C07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3356540"/>
    <w:multiLevelType w:val="multilevel"/>
    <w:tmpl w:val="24925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2" w15:restartNumberingAfterBreak="0">
    <w:nsid w:val="5CC827A5"/>
    <w:multiLevelType w:val="multilevel"/>
    <w:tmpl w:val="40C8B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D9B3FDF"/>
    <w:multiLevelType w:val="multilevel"/>
    <w:tmpl w:val="28E09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5" w15:restartNumberingAfterBreak="0">
    <w:nsid w:val="5F922413"/>
    <w:multiLevelType w:val="multilevel"/>
    <w:tmpl w:val="3ECEC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202400"/>
    <w:multiLevelType w:val="multilevel"/>
    <w:tmpl w:val="A33EE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7D446743"/>
    <w:multiLevelType w:val="multilevel"/>
    <w:tmpl w:val="6FA6A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680863482">
    <w:abstractNumId w:val="41"/>
  </w:num>
  <w:num w:numId="2" w16cid:durableId="741564363">
    <w:abstractNumId w:val="14"/>
  </w:num>
  <w:num w:numId="3" w16cid:durableId="1547331564">
    <w:abstractNumId w:val="10"/>
  </w:num>
  <w:num w:numId="4" w16cid:durableId="595944738">
    <w:abstractNumId w:val="47"/>
  </w:num>
  <w:num w:numId="5" w16cid:durableId="663633625">
    <w:abstractNumId w:val="16"/>
  </w:num>
  <w:num w:numId="6" w16cid:durableId="1363243069">
    <w:abstractNumId w:val="27"/>
  </w:num>
  <w:num w:numId="7" w16cid:durableId="1945772026">
    <w:abstractNumId w:val="34"/>
  </w:num>
  <w:num w:numId="8" w16cid:durableId="553127446">
    <w:abstractNumId w:val="9"/>
  </w:num>
  <w:num w:numId="9" w16cid:durableId="506208824">
    <w:abstractNumId w:val="7"/>
  </w:num>
  <w:num w:numId="10" w16cid:durableId="1624455026">
    <w:abstractNumId w:val="6"/>
  </w:num>
  <w:num w:numId="11" w16cid:durableId="266617346">
    <w:abstractNumId w:val="5"/>
  </w:num>
  <w:num w:numId="12" w16cid:durableId="1036586885">
    <w:abstractNumId w:val="4"/>
  </w:num>
  <w:num w:numId="13" w16cid:durableId="1520923974">
    <w:abstractNumId w:val="8"/>
  </w:num>
  <w:num w:numId="14" w16cid:durableId="269438196">
    <w:abstractNumId w:val="3"/>
  </w:num>
  <w:num w:numId="15" w16cid:durableId="1506285770">
    <w:abstractNumId w:val="2"/>
  </w:num>
  <w:num w:numId="16" w16cid:durableId="104037805">
    <w:abstractNumId w:val="1"/>
  </w:num>
  <w:num w:numId="17" w16cid:durableId="466319793">
    <w:abstractNumId w:val="0"/>
  </w:num>
  <w:num w:numId="18" w16cid:durableId="777138235">
    <w:abstractNumId w:val="22"/>
  </w:num>
  <w:num w:numId="19" w16cid:durableId="1871069956">
    <w:abstractNumId w:val="25"/>
  </w:num>
  <w:num w:numId="20" w16cid:durableId="1500735677">
    <w:abstractNumId w:val="44"/>
  </w:num>
  <w:num w:numId="21" w16cid:durableId="735736885">
    <w:abstractNumId w:val="32"/>
  </w:num>
  <w:num w:numId="22" w16cid:durableId="1656571014">
    <w:abstractNumId w:val="12"/>
  </w:num>
  <w:num w:numId="23" w16cid:durableId="1087536572">
    <w:abstractNumId w:val="49"/>
  </w:num>
  <w:num w:numId="24" w16cid:durableId="1446120372">
    <w:abstractNumId w:val="30"/>
  </w:num>
  <w:num w:numId="25" w16cid:durableId="1146779148">
    <w:abstractNumId w:val="17"/>
  </w:num>
  <w:num w:numId="26" w16cid:durableId="1123427709">
    <w:abstractNumId w:val="43"/>
  </w:num>
  <w:num w:numId="27" w16cid:durableId="1389525628">
    <w:abstractNumId w:val="13"/>
  </w:num>
  <w:num w:numId="28" w16cid:durableId="1323581925">
    <w:abstractNumId w:val="33"/>
  </w:num>
  <w:num w:numId="29" w16cid:durableId="830103771">
    <w:abstractNumId w:val="20"/>
  </w:num>
  <w:num w:numId="30" w16cid:durableId="1403138280">
    <w:abstractNumId w:val="18"/>
  </w:num>
  <w:num w:numId="31" w16cid:durableId="1128358983">
    <w:abstractNumId w:val="45"/>
  </w:num>
  <w:num w:numId="32" w16cid:durableId="1283876079">
    <w:abstractNumId w:val="26"/>
  </w:num>
  <w:num w:numId="33" w16cid:durableId="1673950868">
    <w:abstractNumId w:val="11"/>
  </w:num>
  <w:num w:numId="34" w16cid:durableId="1749569409">
    <w:abstractNumId w:val="39"/>
  </w:num>
  <w:num w:numId="35" w16cid:durableId="99376492">
    <w:abstractNumId w:val="29"/>
  </w:num>
  <w:num w:numId="36" w16cid:durableId="1206483570">
    <w:abstractNumId w:val="38"/>
  </w:num>
  <w:num w:numId="37" w16cid:durableId="1284732965">
    <w:abstractNumId w:val="40"/>
  </w:num>
  <w:num w:numId="38" w16cid:durableId="260768309">
    <w:abstractNumId w:val="37"/>
  </w:num>
  <w:num w:numId="39" w16cid:durableId="660811264">
    <w:abstractNumId w:val="24"/>
  </w:num>
  <w:num w:numId="40" w16cid:durableId="1863057850">
    <w:abstractNumId w:val="23"/>
  </w:num>
  <w:num w:numId="41" w16cid:durableId="590818825">
    <w:abstractNumId w:val="42"/>
  </w:num>
  <w:num w:numId="42" w16cid:durableId="1366129229">
    <w:abstractNumId w:val="35"/>
  </w:num>
  <w:num w:numId="43" w16cid:durableId="1785342660">
    <w:abstractNumId w:val="28"/>
  </w:num>
  <w:num w:numId="44" w16cid:durableId="1092508596">
    <w:abstractNumId w:val="46"/>
  </w:num>
  <w:num w:numId="45" w16cid:durableId="498884118">
    <w:abstractNumId w:val="36"/>
  </w:num>
  <w:num w:numId="46" w16cid:durableId="748039654">
    <w:abstractNumId w:val="21"/>
  </w:num>
  <w:num w:numId="47" w16cid:durableId="1499923376">
    <w:abstractNumId w:val="48"/>
  </w:num>
  <w:num w:numId="48" w16cid:durableId="645403414">
    <w:abstractNumId w:val="15"/>
  </w:num>
  <w:num w:numId="49" w16cid:durableId="2130128480">
    <w:abstractNumId w:val="31"/>
  </w:num>
  <w:num w:numId="50" w16cid:durableId="87211689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B5C"/>
    <w:rsid w:val="00016588"/>
    <w:rsid w:val="00167D70"/>
    <w:rsid w:val="001E1CD9"/>
    <w:rsid w:val="0022344C"/>
    <w:rsid w:val="00346159"/>
    <w:rsid w:val="004C6A26"/>
    <w:rsid w:val="00567024"/>
    <w:rsid w:val="00645252"/>
    <w:rsid w:val="006D3D74"/>
    <w:rsid w:val="0083569A"/>
    <w:rsid w:val="00864598"/>
    <w:rsid w:val="00A9204E"/>
    <w:rsid w:val="00AF1DFD"/>
    <w:rsid w:val="00B03B5C"/>
    <w:rsid w:val="00EE0A30"/>
    <w:rsid w:val="00F74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B3E18"/>
  <w15:chartTrackingRefBased/>
  <w15:docId w15:val="{C846C8F4-6F03-4DCA-B779-0E29C2E2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22344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C6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3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62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hyperlink" Target="https://www.godaddy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207</TotalTime>
  <Pages>12</Pages>
  <Words>1110</Words>
  <Characters>6330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1</cp:revision>
  <dcterms:created xsi:type="dcterms:W3CDTF">2025-05-14T09:03:00Z</dcterms:created>
  <dcterms:modified xsi:type="dcterms:W3CDTF">2025-05-14T12:31:00Z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