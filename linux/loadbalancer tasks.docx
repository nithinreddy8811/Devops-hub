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02853" w14:textId="2FE3124B" w:rsidR="00CD6E6A" w:rsidRDefault="00CD6E6A" w:rsidP="000B28DF">
      <w:pPr>
        <w:pStyle w:val="ListParagraph"/>
        <w:numPr>
          <w:ilvl w:val="0"/>
          <w:numId w:val="24"/>
        </w:numPr>
      </w:pPr>
      <w:r w:rsidRPr="00CD6E6A">
        <w:t xml:space="preserve">Configure Classic Load balancer. </w:t>
      </w:r>
    </w:p>
    <w:p w14:paraId="0F89CDAB" w14:textId="77777777" w:rsidR="00983093" w:rsidRDefault="00983093" w:rsidP="00983093"/>
    <w:p w14:paraId="3EA0758B" w14:textId="77777777" w:rsidR="00983093" w:rsidRPr="00983093" w:rsidRDefault="00983093" w:rsidP="00983093">
      <w:pPr>
        <w:rPr>
          <w:b/>
          <w:bCs/>
          <w:lang w:val="en-IN"/>
        </w:rPr>
      </w:pPr>
      <w:r>
        <w:t xml:space="preserve">                  </w:t>
      </w:r>
      <w:r w:rsidRPr="00983093">
        <w:rPr>
          <w:b/>
          <w:bCs/>
          <w:lang w:val="en-IN"/>
        </w:rPr>
        <w:t>Create a Load Balancer</w:t>
      </w:r>
    </w:p>
    <w:p w14:paraId="2CCA1CC1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Navigate to </w:t>
      </w:r>
      <w:r w:rsidRPr="00983093">
        <w:rPr>
          <w:b/>
          <w:bCs/>
          <w:lang w:val="en-IN"/>
        </w:rPr>
        <w:t>Load Balancers</w:t>
      </w:r>
      <w:r w:rsidRPr="00983093">
        <w:rPr>
          <w:lang w:val="en-IN"/>
        </w:rPr>
        <w:t xml:space="preserve"> under </w:t>
      </w:r>
      <w:r w:rsidRPr="00983093">
        <w:rPr>
          <w:b/>
          <w:bCs/>
          <w:lang w:val="en-IN"/>
        </w:rPr>
        <w:t>EC2</w:t>
      </w:r>
      <w:r w:rsidRPr="00983093">
        <w:rPr>
          <w:lang w:val="en-IN"/>
        </w:rPr>
        <w:t>.</w:t>
      </w:r>
    </w:p>
    <w:p w14:paraId="60BDE7FC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Click </w:t>
      </w:r>
      <w:r w:rsidRPr="00983093">
        <w:rPr>
          <w:b/>
          <w:bCs/>
          <w:lang w:val="en-IN"/>
        </w:rPr>
        <w:t>Create Load Balancer</w:t>
      </w:r>
      <w:r w:rsidRPr="00983093">
        <w:rPr>
          <w:lang w:val="en-IN"/>
        </w:rPr>
        <w:t>.</w:t>
      </w:r>
    </w:p>
    <w:p w14:paraId="7079A083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Choose </w:t>
      </w:r>
      <w:r w:rsidRPr="00983093">
        <w:rPr>
          <w:b/>
          <w:bCs/>
          <w:lang w:val="en-IN"/>
        </w:rPr>
        <w:t>Classic Load Balancer</w:t>
      </w:r>
      <w:r w:rsidRPr="00983093">
        <w:rPr>
          <w:lang w:val="en-IN"/>
        </w:rPr>
        <w:t>.</w:t>
      </w:r>
    </w:p>
    <w:p w14:paraId="050FA5FF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Click </w:t>
      </w:r>
      <w:r w:rsidRPr="00983093">
        <w:rPr>
          <w:b/>
          <w:bCs/>
          <w:lang w:val="en-IN"/>
        </w:rPr>
        <w:t>Continue</w:t>
      </w:r>
      <w:r w:rsidRPr="00983093">
        <w:rPr>
          <w:lang w:val="en-IN"/>
        </w:rPr>
        <w:t>.</w:t>
      </w:r>
    </w:p>
    <w:p w14:paraId="613D95C4" w14:textId="445FEA66" w:rsidR="00983093" w:rsidRDefault="00983093" w:rsidP="00983093"/>
    <w:p w14:paraId="6A28877F" w14:textId="77777777" w:rsidR="000B28DF" w:rsidRDefault="000B28DF" w:rsidP="000B28DF"/>
    <w:p w14:paraId="38CE7881" w14:textId="10EF791D" w:rsidR="000B28DF" w:rsidRDefault="000B28DF" w:rsidP="000B28DF">
      <w:r>
        <w:rPr>
          <w:noProof/>
        </w:rPr>
        <w:drawing>
          <wp:inline distT="0" distB="0" distL="0" distR="0" wp14:anchorId="4E060ECC" wp14:editId="465BEFF4">
            <wp:extent cx="5943600" cy="2835910"/>
            <wp:effectExtent l="0" t="0" r="0" b="2540"/>
            <wp:docPr id="545267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79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ED8" w14:textId="77777777" w:rsidR="000B28DF" w:rsidRDefault="000B28DF" w:rsidP="000B28DF"/>
    <w:p w14:paraId="7308C091" w14:textId="5AAC6371" w:rsidR="000B28DF" w:rsidRDefault="00A60538" w:rsidP="000B28DF">
      <w:r>
        <w:rPr>
          <w:noProof/>
        </w:rPr>
        <w:drawing>
          <wp:inline distT="0" distB="0" distL="0" distR="0" wp14:anchorId="226FD94B" wp14:editId="106A88B6">
            <wp:extent cx="5943600" cy="1267460"/>
            <wp:effectExtent l="0" t="0" r="0" b="8890"/>
            <wp:docPr id="109791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06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DBE5" w14:textId="16E5FBC8" w:rsidR="008C78E6" w:rsidRDefault="008C78E6" w:rsidP="000B28DF">
      <w:r>
        <w:t xml:space="preserve">Create 2 public instances </w:t>
      </w:r>
      <w:r w:rsidR="00314492">
        <w:t>with different regions subnet</w:t>
      </w:r>
    </w:p>
    <w:p w14:paraId="5D45879F" w14:textId="5A38B69C" w:rsidR="00314492" w:rsidRDefault="00314492" w:rsidP="000B28DF">
      <w:r>
        <w:t xml:space="preserve">Write the script </w:t>
      </w:r>
      <w:r w:rsidR="002A243D">
        <w:t xml:space="preserve">to download httpd in both ec2 and create index.html </w:t>
      </w:r>
      <w:r w:rsidR="0011348B">
        <w:t>files</w:t>
      </w:r>
    </w:p>
    <w:p w14:paraId="0B226D01" w14:textId="4F23E803" w:rsidR="008C78E6" w:rsidRDefault="008C78E6" w:rsidP="000B28DF"/>
    <w:p w14:paraId="6BB41E7B" w14:textId="77777777" w:rsidR="00A60538" w:rsidRDefault="00A60538" w:rsidP="000B28DF"/>
    <w:p w14:paraId="09E1986C" w14:textId="77777777" w:rsidR="00A60538" w:rsidRDefault="00A60538" w:rsidP="000B28DF"/>
    <w:p w14:paraId="22F1C8BC" w14:textId="0A475512" w:rsidR="00B360E5" w:rsidRDefault="00E336E4" w:rsidP="000B28DF">
      <w:r>
        <w:rPr>
          <w:noProof/>
        </w:rPr>
        <w:lastRenderedPageBreak/>
        <w:drawing>
          <wp:inline distT="0" distB="0" distL="0" distR="0" wp14:anchorId="6D974165" wp14:editId="5342B75D">
            <wp:extent cx="5943600" cy="2414270"/>
            <wp:effectExtent l="0" t="0" r="0" b="5080"/>
            <wp:docPr id="86758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86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900" w14:textId="77777777" w:rsidR="00E336E4" w:rsidRDefault="00E336E4" w:rsidP="000B28DF"/>
    <w:p w14:paraId="089E8F8F" w14:textId="7D775ECF" w:rsidR="00E336E4" w:rsidRDefault="00A43474" w:rsidP="000B28DF">
      <w:r>
        <w:rPr>
          <w:noProof/>
        </w:rPr>
        <w:drawing>
          <wp:inline distT="0" distB="0" distL="0" distR="0" wp14:anchorId="677D3836" wp14:editId="4ADF1686">
            <wp:extent cx="5943600" cy="1527810"/>
            <wp:effectExtent l="0" t="0" r="0" b="0"/>
            <wp:docPr id="86847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60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6E8A" w14:textId="77777777" w:rsidR="00A43474" w:rsidRDefault="00A43474" w:rsidP="000B28DF"/>
    <w:p w14:paraId="64CA1706" w14:textId="6A2CB0FC" w:rsidR="00A43474" w:rsidRDefault="00956A97" w:rsidP="000B28DF">
      <w:r>
        <w:rPr>
          <w:noProof/>
        </w:rPr>
        <w:drawing>
          <wp:inline distT="0" distB="0" distL="0" distR="0" wp14:anchorId="4F8EA0CB" wp14:editId="52CB2583">
            <wp:extent cx="5943600" cy="1331595"/>
            <wp:effectExtent l="0" t="0" r="0" b="1905"/>
            <wp:docPr id="290498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85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34A" w14:textId="452C91DC" w:rsidR="008C78E6" w:rsidRDefault="008C78E6" w:rsidP="000B28DF">
      <w:proofErr w:type="spellStart"/>
      <w:r>
        <w:t>Broswe</w:t>
      </w:r>
      <w:proofErr w:type="spellEnd"/>
      <w:r>
        <w:t>:</w:t>
      </w:r>
    </w:p>
    <w:p w14:paraId="2059128B" w14:textId="09D0F4BC" w:rsidR="008C78E6" w:rsidRDefault="008C78E6" w:rsidP="000B28DF">
      <w:r w:rsidRPr="008C78E6">
        <w:rPr>
          <w:color w:val="000000"/>
          <w:sz w:val="21"/>
          <w:szCs w:val="21"/>
        </w:rPr>
        <w:t xml:space="preserve"> </w:t>
      </w:r>
      <w:r w:rsidRPr="008C78E6">
        <w:t>classic-loadbalancer-1027120348.us-east-1.elb.amazonaws.com</w:t>
      </w:r>
    </w:p>
    <w:p w14:paraId="60BD21EB" w14:textId="77777777" w:rsidR="00956A97" w:rsidRDefault="00956A97" w:rsidP="000B28DF"/>
    <w:p w14:paraId="60953744" w14:textId="4709211D" w:rsidR="00956A97" w:rsidRDefault="00B32E8B" w:rsidP="000B28DF">
      <w:r>
        <w:rPr>
          <w:noProof/>
        </w:rPr>
        <w:drawing>
          <wp:inline distT="0" distB="0" distL="0" distR="0" wp14:anchorId="44482E8D" wp14:editId="7557E548">
            <wp:extent cx="5943600" cy="906780"/>
            <wp:effectExtent l="0" t="0" r="0" b="7620"/>
            <wp:docPr id="449281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17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1455" w14:textId="77777777" w:rsidR="00B32E8B" w:rsidRDefault="00B32E8B" w:rsidP="000B28DF"/>
    <w:p w14:paraId="5A113E23" w14:textId="27D13F79" w:rsidR="00B32E8B" w:rsidRDefault="00B32E8B" w:rsidP="000B28DF">
      <w:r>
        <w:rPr>
          <w:noProof/>
        </w:rPr>
        <w:lastRenderedPageBreak/>
        <w:drawing>
          <wp:inline distT="0" distB="0" distL="0" distR="0" wp14:anchorId="217CCE2A" wp14:editId="2640CD51">
            <wp:extent cx="5943600" cy="1733550"/>
            <wp:effectExtent l="0" t="0" r="0" b="0"/>
            <wp:docPr id="13268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9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5D6" w14:textId="56E5C61E" w:rsidR="00CD6E6A" w:rsidRDefault="00CD6E6A" w:rsidP="00983093">
      <w:pPr>
        <w:pStyle w:val="ListParagraph"/>
        <w:numPr>
          <w:ilvl w:val="0"/>
          <w:numId w:val="24"/>
        </w:numPr>
      </w:pPr>
      <w:r w:rsidRPr="00CD6E6A">
        <w:t>Configure Application Load balancer.</w:t>
      </w:r>
    </w:p>
    <w:p w14:paraId="43BD795D" w14:textId="77777777" w:rsidR="00983093" w:rsidRDefault="00983093" w:rsidP="00983093">
      <w:pPr>
        <w:pStyle w:val="ListParagraph"/>
      </w:pPr>
    </w:p>
    <w:p w14:paraId="3C51EC90" w14:textId="77777777" w:rsidR="000F6FB8" w:rsidRPr="000F6FB8" w:rsidRDefault="000F6FB8" w:rsidP="000F6FB8">
      <w:pPr>
        <w:pStyle w:val="ListParagraph"/>
        <w:rPr>
          <w:b/>
          <w:bCs/>
          <w:lang w:val="en-IN"/>
        </w:rPr>
      </w:pPr>
      <w:r w:rsidRPr="000F6FB8">
        <w:rPr>
          <w:b/>
          <w:bCs/>
          <w:lang w:val="en-IN"/>
        </w:rPr>
        <w:t>Step 1: Prepare EC2 Instances</w:t>
      </w:r>
    </w:p>
    <w:p w14:paraId="2DED165F" w14:textId="77777777" w:rsidR="000F6FB8" w:rsidRPr="000F6FB8" w:rsidRDefault="000F6FB8" w:rsidP="000F6FB8">
      <w:pPr>
        <w:pStyle w:val="ListParagraph"/>
        <w:rPr>
          <w:lang w:val="en-IN"/>
        </w:rPr>
      </w:pPr>
      <w:r w:rsidRPr="000F6FB8">
        <w:rPr>
          <w:lang w:val="en-IN"/>
        </w:rPr>
        <w:t>Make sure you have:</w:t>
      </w:r>
    </w:p>
    <w:p w14:paraId="7B800DFB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lang w:val="en-IN"/>
        </w:rPr>
        <w:t xml:space="preserve">At least </w:t>
      </w:r>
      <w:r w:rsidRPr="000F6FB8">
        <w:rPr>
          <w:b/>
          <w:bCs/>
          <w:lang w:val="en-IN"/>
        </w:rPr>
        <w:t>2 EC2 instances</w:t>
      </w:r>
      <w:r w:rsidRPr="000F6FB8">
        <w:rPr>
          <w:lang w:val="en-IN"/>
        </w:rPr>
        <w:t xml:space="preserve"> running in </w:t>
      </w:r>
      <w:r w:rsidRPr="000F6FB8">
        <w:rPr>
          <w:b/>
          <w:bCs/>
          <w:lang w:val="en-IN"/>
        </w:rPr>
        <w:t>2 different Availability Zones</w:t>
      </w:r>
      <w:r w:rsidRPr="000F6FB8">
        <w:rPr>
          <w:lang w:val="en-IN"/>
        </w:rPr>
        <w:t>.</w:t>
      </w:r>
    </w:p>
    <w:p w14:paraId="7AA53D5B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lang w:val="en-IN"/>
        </w:rPr>
        <w:t>Apache or Nginx installed (serving a web page).</w:t>
      </w:r>
    </w:p>
    <w:p w14:paraId="302FD0E8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Security group</w:t>
      </w:r>
      <w:r w:rsidRPr="000F6FB8">
        <w:rPr>
          <w:lang w:val="en-IN"/>
        </w:rPr>
        <w:t xml:space="preserve"> allowing:</w:t>
      </w:r>
    </w:p>
    <w:p w14:paraId="356E3012" w14:textId="77777777" w:rsidR="000F6FB8" w:rsidRPr="000F6FB8" w:rsidRDefault="000F6FB8" w:rsidP="000F6FB8">
      <w:pPr>
        <w:pStyle w:val="ListParagraph"/>
        <w:numPr>
          <w:ilvl w:val="1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Inbound HTTP (port 80)</w:t>
      </w:r>
    </w:p>
    <w:p w14:paraId="5F36E992" w14:textId="77777777" w:rsidR="000F6FB8" w:rsidRPr="000F6FB8" w:rsidRDefault="000F6FB8" w:rsidP="000F6FB8">
      <w:pPr>
        <w:pStyle w:val="ListParagraph"/>
        <w:numPr>
          <w:ilvl w:val="1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Outbound internet access</w:t>
      </w:r>
    </w:p>
    <w:p w14:paraId="27B7E99C" w14:textId="77777777" w:rsidR="000F6FB8" w:rsidRDefault="000F6FB8" w:rsidP="00983093">
      <w:pPr>
        <w:pStyle w:val="ListParagraph"/>
      </w:pPr>
    </w:p>
    <w:p w14:paraId="3091A491" w14:textId="7988D9C5" w:rsidR="000F6FB8" w:rsidRDefault="000F6FB8" w:rsidP="00983093">
      <w:pPr>
        <w:pStyle w:val="ListParagraph"/>
      </w:pPr>
      <w:r>
        <w:rPr>
          <w:noProof/>
        </w:rPr>
        <w:drawing>
          <wp:inline distT="0" distB="0" distL="0" distR="0" wp14:anchorId="121758F9" wp14:editId="455DF2F2">
            <wp:extent cx="5943600" cy="1709420"/>
            <wp:effectExtent l="0" t="0" r="0" b="5080"/>
            <wp:docPr id="1892596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66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3CF" w14:textId="77777777" w:rsidR="001D440A" w:rsidRDefault="001D440A" w:rsidP="00983093">
      <w:pPr>
        <w:pStyle w:val="ListParagraph"/>
      </w:pPr>
    </w:p>
    <w:p w14:paraId="416D55F4" w14:textId="77777777" w:rsidR="00FA69AA" w:rsidRDefault="00FA69AA" w:rsidP="00983093">
      <w:pPr>
        <w:pStyle w:val="ListParagraph"/>
      </w:pPr>
    </w:p>
    <w:p w14:paraId="2CB65E96" w14:textId="77777777" w:rsidR="001D440A" w:rsidRPr="001D440A" w:rsidRDefault="001D440A" w:rsidP="001D440A">
      <w:pPr>
        <w:pStyle w:val="ListParagraph"/>
        <w:rPr>
          <w:b/>
          <w:bCs/>
          <w:lang w:val="en-IN"/>
        </w:rPr>
      </w:pPr>
      <w:r w:rsidRPr="001D440A">
        <w:rPr>
          <w:rFonts w:ascii="Segoe UI Emoji" w:hAnsi="Segoe UI Emoji" w:cs="Segoe UI Emoji"/>
          <w:b/>
          <w:bCs/>
          <w:lang w:val="en-IN"/>
        </w:rPr>
        <w:t>✅</w:t>
      </w:r>
      <w:r w:rsidRPr="001D440A">
        <w:rPr>
          <w:b/>
          <w:bCs/>
          <w:lang w:val="en-IN"/>
        </w:rPr>
        <w:t xml:space="preserve"> Step 2: Create a Target Group</w:t>
      </w:r>
    </w:p>
    <w:p w14:paraId="6B576772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Go to </w:t>
      </w:r>
      <w:r w:rsidRPr="001D440A">
        <w:rPr>
          <w:b/>
          <w:bCs/>
          <w:lang w:val="en-IN"/>
        </w:rPr>
        <w:t>EC2 Dashboard &gt; Target Groups</w:t>
      </w:r>
      <w:r w:rsidRPr="001D440A">
        <w:rPr>
          <w:lang w:val="en-IN"/>
        </w:rPr>
        <w:t>.</w:t>
      </w:r>
    </w:p>
    <w:p w14:paraId="13288125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Create target group</w:t>
      </w:r>
      <w:r w:rsidRPr="001D440A">
        <w:rPr>
          <w:lang w:val="en-IN"/>
        </w:rPr>
        <w:t>.</w:t>
      </w:r>
    </w:p>
    <w:p w14:paraId="13EF1E51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Select:</w:t>
      </w:r>
    </w:p>
    <w:p w14:paraId="576AD3E7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Target type</w:t>
      </w:r>
      <w:r w:rsidRPr="001D440A">
        <w:rPr>
          <w:lang w:val="en-IN"/>
        </w:rPr>
        <w:t>: Instances</w:t>
      </w:r>
    </w:p>
    <w:p w14:paraId="385033E3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Protocol</w:t>
      </w:r>
      <w:r w:rsidRPr="001D440A">
        <w:rPr>
          <w:lang w:val="en-IN"/>
        </w:rPr>
        <w:t>: HTTP</w:t>
      </w:r>
    </w:p>
    <w:p w14:paraId="77E365AD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Port</w:t>
      </w:r>
      <w:r w:rsidRPr="001D440A">
        <w:rPr>
          <w:lang w:val="en-IN"/>
        </w:rPr>
        <w:t>: 80</w:t>
      </w:r>
    </w:p>
    <w:p w14:paraId="69C0925C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Give it a name (e.g., my-target-group).</w:t>
      </w:r>
    </w:p>
    <w:p w14:paraId="1BBBBEA6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Choose </w:t>
      </w:r>
      <w:r w:rsidRPr="001D440A">
        <w:rPr>
          <w:b/>
          <w:bCs/>
          <w:lang w:val="en-IN"/>
        </w:rPr>
        <w:t>VPC</w:t>
      </w:r>
      <w:r w:rsidRPr="001D440A">
        <w:rPr>
          <w:lang w:val="en-IN"/>
        </w:rPr>
        <w:t>.</w:t>
      </w:r>
    </w:p>
    <w:p w14:paraId="0C8D9703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b/>
          <w:bCs/>
          <w:lang w:val="en-IN"/>
        </w:rPr>
        <w:t>Health check path</w:t>
      </w:r>
      <w:r w:rsidRPr="001D440A">
        <w:rPr>
          <w:lang w:val="en-IN"/>
        </w:rPr>
        <w:t>: /</w:t>
      </w:r>
    </w:p>
    <w:p w14:paraId="2EE7041D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Next</w:t>
      </w:r>
      <w:r w:rsidRPr="001D440A">
        <w:rPr>
          <w:lang w:val="en-IN"/>
        </w:rPr>
        <w:t>.</w:t>
      </w:r>
    </w:p>
    <w:p w14:paraId="6F95A4F3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Select the EC2 instances to include.</w:t>
      </w:r>
    </w:p>
    <w:p w14:paraId="5AE5E501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Include as pending below</w:t>
      </w:r>
      <w:r w:rsidRPr="001D440A">
        <w:rPr>
          <w:lang w:val="en-IN"/>
        </w:rPr>
        <w:t xml:space="preserve">, then </w:t>
      </w:r>
      <w:r w:rsidRPr="001D440A">
        <w:rPr>
          <w:b/>
          <w:bCs/>
          <w:lang w:val="en-IN"/>
        </w:rPr>
        <w:t>Create target group</w:t>
      </w:r>
      <w:r w:rsidRPr="001D440A">
        <w:rPr>
          <w:lang w:val="en-IN"/>
        </w:rPr>
        <w:t>.</w:t>
      </w:r>
    </w:p>
    <w:p w14:paraId="51D51176" w14:textId="77777777" w:rsidR="00FA69AA" w:rsidRDefault="00FA69AA" w:rsidP="00983093">
      <w:pPr>
        <w:pStyle w:val="ListParagraph"/>
      </w:pPr>
    </w:p>
    <w:p w14:paraId="2735035B" w14:textId="77777777" w:rsidR="000F6FB8" w:rsidRDefault="000F6FB8" w:rsidP="00983093">
      <w:pPr>
        <w:pStyle w:val="ListParagraph"/>
      </w:pPr>
    </w:p>
    <w:p w14:paraId="080A52E4" w14:textId="77777777" w:rsidR="000F6FB8" w:rsidRDefault="000F6FB8" w:rsidP="00983093">
      <w:pPr>
        <w:pStyle w:val="ListParagraph"/>
      </w:pPr>
    </w:p>
    <w:p w14:paraId="3057C84A" w14:textId="77777777" w:rsidR="0011399A" w:rsidRDefault="0011399A" w:rsidP="00983093">
      <w:pPr>
        <w:pStyle w:val="ListParagraph"/>
      </w:pPr>
    </w:p>
    <w:p w14:paraId="7BF4E40A" w14:textId="3F7FABF6" w:rsidR="0011399A" w:rsidRDefault="0011399A" w:rsidP="00983093">
      <w:pPr>
        <w:pStyle w:val="ListParagraph"/>
      </w:pPr>
      <w:r>
        <w:rPr>
          <w:noProof/>
        </w:rPr>
        <w:drawing>
          <wp:inline distT="0" distB="0" distL="0" distR="0" wp14:anchorId="1FF4D1A3" wp14:editId="022C51B6">
            <wp:extent cx="5943600" cy="1968500"/>
            <wp:effectExtent l="0" t="0" r="0" b="0"/>
            <wp:docPr id="170240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05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0396" w14:textId="44DA2001" w:rsidR="0011399A" w:rsidRDefault="00A228CB" w:rsidP="00983093">
      <w:pPr>
        <w:pStyle w:val="ListParagraph"/>
      </w:pPr>
      <w:r>
        <w:rPr>
          <w:noProof/>
        </w:rPr>
        <w:drawing>
          <wp:inline distT="0" distB="0" distL="0" distR="0" wp14:anchorId="7F0AADB0" wp14:editId="0EA02CFD">
            <wp:extent cx="5943600" cy="1129030"/>
            <wp:effectExtent l="0" t="0" r="0" b="0"/>
            <wp:docPr id="165512330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3304" name="Picture 1" descr="A close-up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364" w14:textId="77777777" w:rsidR="004931B6" w:rsidRDefault="004931B6" w:rsidP="00983093">
      <w:pPr>
        <w:pStyle w:val="ListParagraph"/>
      </w:pPr>
    </w:p>
    <w:p w14:paraId="0695A154" w14:textId="77777777" w:rsidR="004931B6" w:rsidRPr="004931B6" w:rsidRDefault="004931B6" w:rsidP="004931B6">
      <w:pPr>
        <w:pStyle w:val="ListParagraph"/>
        <w:rPr>
          <w:b/>
          <w:bCs/>
          <w:lang w:val="en-IN"/>
        </w:rPr>
      </w:pPr>
      <w:r w:rsidRPr="004931B6">
        <w:rPr>
          <w:b/>
          <w:bCs/>
          <w:lang w:val="en-IN"/>
        </w:rPr>
        <w:t>Step 3: Create the Application Load Balancer</w:t>
      </w:r>
    </w:p>
    <w:p w14:paraId="355AD348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Go to </w:t>
      </w:r>
      <w:r w:rsidRPr="004931B6">
        <w:rPr>
          <w:b/>
          <w:bCs/>
          <w:lang w:val="en-IN"/>
        </w:rPr>
        <w:t>EC2 Dashboard &gt; Load Balancers</w:t>
      </w:r>
      <w:r w:rsidRPr="004931B6">
        <w:rPr>
          <w:lang w:val="en-IN"/>
        </w:rPr>
        <w:t>.</w:t>
      </w:r>
    </w:p>
    <w:p w14:paraId="78683ABC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Create Load Balancer</w:t>
      </w:r>
      <w:r w:rsidRPr="004931B6">
        <w:rPr>
          <w:lang w:val="en-IN"/>
        </w:rPr>
        <w:t xml:space="preserve"> → Choose </w:t>
      </w:r>
      <w:r w:rsidRPr="004931B6">
        <w:rPr>
          <w:b/>
          <w:bCs/>
          <w:lang w:val="en-IN"/>
        </w:rPr>
        <w:t>Application Load Balancer</w:t>
      </w:r>
      <w:r w:rsidRPr="004931B6">
        <w:rPr>
          <w:lang w:val="en-IN"/>
        </w:rPr>
        <w:t>.</w:t>
      </w:r>
    </w:p>
    <w:p w14:paraId="51A2265F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>Set the following:</w:t>
      </w:r>
    </w:p>
    <w:p w14:paraId="54A6EFE4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Name</w:t>
      </w:r>
      <w:r w:rsidRPr="004931B6">
        <w:rPr>
          <w:lang w:val="en-IN"/>
        </w:rPr>
        <w:t>: my-</w:t>
      </w:r>
      <w:proofErr w:type="spellStart"/>
      <w:r w:rsidRPr="004931B6">
        <w:rPr>
          <w:lang w:val="en-IN"/>
        </w:rPr>
        <w:t>alb</w:t>
      </w:r>
      <w:proofErr w:type="spellEnd"/>
    </w:p>
    <w:p w14:paraId="234DCE74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Scheme</w:t>
      </w:r>
      <w:r w:rsidRPr="004931B6">
        <w:rPr>
          <w:lang w:val="en-IN"/>
        </w:rPr>
        <w:t>: Internet-facing</w:t>
      </w:r>
    </w:p>
    <w:p w14:paraId="7AF5FCB2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IP type</w:t>
      </w:r>
      <w:r w:rsidRPr="004931B6">
        <w:rPr>
          <w:lang w:val="en-IN"/>
        </w:rPr>
        <w:t>: IPv4</w:t>
      </w:r>
    </w:p>
    <w:p w14:paraId="49EC4095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Listeners</w:t>
      </w:r>
      <w:r w:rsidRPr="004931B6">
        <w:rPr>
          <w:lang w:val="en-IN"/>
        </w:rPr>
        <w:t>: HTTP (port 80)</w:t>
      </w:r>
    </w:p>
    <w:p w14:paraId="07768127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b/>
          <w:bCs/>
          <w:lang w:val="en-IN"/>
        </w:rPr>
        <w:t>Availability Zones</w:t>
      </w:r>
      <w:r w:rsidRPr="004931B6">
        <w:rPr>
          <w:lang w:val="en-IN"/>
        </w:rPr>
        <w:t>:</w:t>
      </w:r>
    </w:p>
    <w:p w14:paraId="684573A8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>Select at least 2 AZs</w:t>
      </w:r>
    </w:p>
    <w:p w14:paraId="4B72E09A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Select the appropriate </w:t>
      </w:r>
      <w:r w:rsidRPr="004931B6">
        <w:rPr>
          <w:b/>
          <w:bCs/>
          <w:lang w:val="en-IN"/>
        </w:rPr>
        <w:t>subnets</w:t>
      </w:r>
    </w:p>
    <w:p w14:paraId="111F555B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Security Settings</w:t>
      </w:r>
      <w:r w:rsidRPr="004931B6">
        <w:rPr>
          <w:lang w:val="en-IN"/>
        </w:rPr>
        <w:t xml:space="preserve"> → Skip this (HTTP only).</w:t>
      </w:r>
    </w:p>
    <w:p w14:paraId="7A1A3CA0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Security Groups</w:t>
      </w:r>
      <w:r w:rsidRPr="004931B6">
        <w:rPr>
          <w:lang w:val="en-IN"/>
        </w:rPr>
        <w:t>:</w:t>
      </w:r>
    </w:p>
    <w:p w14:paraId="5B94CBA5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Use an existing group or create one that allows </w:t>
      </w:r>
      <w:r w:rsidRPr="004931B6">
        <w:rPr>
          <w:b/>
          <w:bCs/>
          <w:lang w:val="en-IN"/>
        </w:rPr>
        <w:t>HTTP (port 80) inbound</w:t>
      </w:r>
      <w:r w:rsidRPr="004931B6">
        <w:rPr>
          <w:lang w:val="en-IN"/>
        </w:rPr>
        <w:t>.</w:t>
      </w:r>
    </w:p>
    <w:p w14:paraId="76556D27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Routing</w:t>
      </w:r>
      <w:r w:rsidRPr="004931B6">
        <w:rPr>
          <w:lang w:val="en-IN"/>
        </w:rPr>
        <w:t>:</w:t>
      </w:r>
    </w:p>
    <w:p w14:paraId="464966CE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Choose the </w:t>
      </w:r>
      <w:r w:rsidRPr="004931B6">
        <w:rPr>
          <w:b/>
          <w:bCs/>
          <w:lang w:val="en-IN"/>
        </w:rPr>
        <w:t>target group</w:t>
      </w:r>
      <w:r w:rsidRPr="004931B6">
        <w:rPr>
          <w:lang w:val="en-IN"/>
        </w:rPr>
        <w:t xml:space="preserve"> you created earlier.</w:t>
      </w:r>
    </w:p>
    <w:p w14:paraId="08F9CD92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</w:t>
      </w:r>
      <w:r w:rsidRPr="004931B6">
        <w:rPr>
          <w:lang w:val="en-IN"/>
        </w:rPr>
        <w:t xml:space="preserve"> → </w:t>
      </w:r>
      <w:r w:rsidRPr="004931B6">
        <w:rPr>
          <w:b/>
          <w:bCs/>
          <w:lang w:val="en-IN"/>
        </w:rPr>
        <w:t>Create Load Balancer</w:t>
      </w:r>
    </w:p>
    <w:p w14:paraId="393D407D" w14:textId="77777777" w:rsidR="004931B6" w:rsidRDefault="004931B6" w:rsidP="00983093">
      <w:pPr>
        <w:pStyle w:val="ListParagraph"/>
      </w:pPr>
    </w:p>
    <w:p w14:paraId="60A0561A" w14:textId="77777777" w:rsidR="00163C6F" w:rsidRDefault="00163C6F" w:rsidP="00983093">
      <w:pPr>
        <w:pStyle w:val="ListParagraph"/>
      </w:pPr>
    </w:p>
    <w:p w14:paraId="54AC2265" w14:textId="77777777" w:rsidR="00163C6F" w:rsidRDefault="00163C6F" w:rsidP="00983093">
      <w:pPr>
        <w:pStyle w:val="ListParagraph"/>
      </w:pPr>
    </w:p>
    <w:p w14:paraId="380C1133" w14:textId="70173B7E" w:rsidR="003214E1" w:rsidRDefault="003214E1" w:rsidP="00983093">
      <w:pPr>
        <w:pStyle w:val="ListParagraph"/>
      </w:pPr>
      <w:r>
        <w:rPr>
          <w:noProof/>
        </w:rPr>
        <w:lastRenderedPageBreak/>
        <w:drawing>
          <wp:inline distT="0" distB="0" distL="0" distR="0" wp14:anchorId="46523D7F" wp14:editId="69AA6134">
            <wp:extent cx="5943600" cy="2275205"/>
            <wp:effectExtent l="0" t="0" r="0" b="0"/>
            <wp:docPr id="81112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2402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4B3" w14:textId="77777777" w:rsidR="003214E1" w:rsidRDefault="003214E1" w:rsidP="00983093">
      <w:pPr>
        <w:pStyle w:val="ListParagraph"/>
      </w:pPr>
    </w:p>
    <w:p w14:paraId="26209E08" w14:textId="5E1AC739" w:rsidR="003214E1" w:rsidRDefault="002E7C03" w:rsidP="00983093">
      <w:pPr>
        <w:pStyle w:val="ListParagraph"/>
      </w:pPr>
      <w:r>
        <w:rPr>
          <w:noProof/>
        </w:rPr>
        <w:drawing>
          <wp:inline distT="0" distB="0" distL="0" distR="0" wp14:anchorId="4459C739" wp14:editId="66D1ADC3">
            <wp:extent cx="5943600" cy="1173480"/>
            <wp:effectExtent l="0" t="0" r="0" b="7620"/>
            <wp:docPr id="175389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00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E359" w14:textId="77777777" w:rsidR="002E7C03" w:rsidRDefault="002E7C03" w:rsidP="00983093">
      <w:pPr>
        <w:pStyle w:val="ListParagraph"/>
      </w:pPr>
    </w:p>
    <w:p w14:paraId="569581DD" w14:textId="77777777" w:rsidR="00DB7FBB" w:rsidRPr="00DB7FBB" w:rsidRDefault="00DB7FBB" w:rsidP="00DB7FBB">
      <w:pPr>
        <w:pStyle w:val="ListParagraph"/>
        <w:rPr>
          <w:b/>
          <w:bCs/>
          <w:lang w:val="en-IN"/>
        </w:rPr>
      </w:pPr>
      <w:proofErr w:type="spellStart"/>
      <w:r w:rsidRPr="00DB7FBB">
        <w:rPr>
          <w:b/>
          <w:bCs/>
          <w:lang w:val="en-IN"/>
        </w:rPr>
        <w:t>tep</w:t>
      </w:r>
      <w:proofErr w:type="spellEnd"/>
      <w:r w:rsidRPr="00DB7FBB">
        <w:rPr>
          <w:b/>
          <w:bCs/>
          <w:lang w:val="en-IN"/>
        </w:rPr>
        <w:t xml:space="preserve"> 4: Test the ALB</w:t>
      </w:r>
    </w:p>
    <w:p w14:paraId="40A3D520" w14:textId="77777777" w:rsidR="00DB7FBB" w:rsidRP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 xml:space="preserve">Go to </w:t>
      </w:r>
      <w:r w:rsidRPr="00DB7FBB">
        <w:rPr>
          <w:b/>
          <w:bCs/>
          <w:lang w:val="en-IN"/>
        </w:rPr>
        <w:t>Load Balancers</w:t>
      </w:r>
      <w:r w:rsidRPr="00DB7FBB">
        <w:rPr>
          <w:lang w:val="en-IN"/>
        </w:rPr>
        <w:t xml:space="preserve"> → Select your ALB.</w:t>
      </w:r>
    </w:p>
    <w:p w14:paraId="6833FE4B" w14:textId="08F36571" w:rsidR="00DB7FBB" w:rsidRP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 xml:space="preserve">Copy the </w:t>
      </w:r>
      <w:r w:rsidRPr="00DB7FBB">
        <w:rPr>
          <w:b/>
          <w:bCs/>
          <w:lang w:val="en-IN"/>
        </w:rPr>
        <w:t>DNS name</w:t>
      </w:r>
      <w:r w:rsidRPr="00DB7FBB">
        <w:rPr>
          <w:lang w:val="en-IN"/>
        </w:rPr>
        <w:t xml:space="preserve"> of the ALB </w:t>
      </w:r>
    </w:p>
    <w:p w14:paraId="2DAF8300" w14:textId="77777777" w:rsid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>Open your browser and go to:</w:t>
      </w:r>
    </w:p>
    <w:p w14:paraId="7A7B11B4" w14:textId="1B8D5540" w:rsidR="005873BC" w:rsidRPr="00DB7FBB" w:rsidRDefault="005873BC" w:rsidP="005873BC">
      <w:pPr>
        <w:pStyle w:val="ListParagraph"/>
        <w:rPr>
          <w:lang w:val="en-IN"/>
        </w:rPr>
      </w:pPr>
      <w:r w:rsidRPr="005873BC">
        <w:rPr>
          <w:lang w:val="en-IN"/>
        </w:rPr>
        <w:t>http://application-loadbalancer-711334277.us-east-1.elb.amazonaws.com/</w:t>
      </w:r>
    </w:p>
    <w:p w14:paraId="24A4898B" w14:textId="77777777" w:rsidR="00112F8C" w:rsidRDefault="00112F8C" w:rsidP="00983093">
      <w:pPr>
        <w:pStyle w:val="ListParagraph"/>
      </w:pPr>
    </w:p>
    <w:p w14:paraId="662BF936" w14:textId="77777777" w:rsidR="00112F8C" w:rsidRDefault="00112F8C" w:rsidP="00983093">
      <w:pPr>
        <w:pStyle w:val="ListParagraph"/>
      </w:pPr>
    </w:p>
    <w:p w14:paraId="414C1D02" w14:textId="5C4E66E1" w:rsidR="0011399A" w:rsidRDefault="009B7A62" w:rsidP="00983093">
      <w:pPr>
        <w:pStyle w:val="ListParagraph"/>
      </w:pPr>
      <w:r>
        <w:rPr>
          <w:noProof/>
        </w:rPr>
        <w:drawing>
          <wp:inline distT="0" distB="0" distL="0" distR="0" wp14:anchorId="46CDB35C" wp14:editId="440B9D04">
            <wp:extent cx="5943600" cy="917575"/>
            <wp:effectExtent l="0" t="0" r="0" b="0"/>
            <wp:docPr id="1727925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54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9443" w14:textId="0987DDEC" w:rsidR="009B7A62" w:rsidRDefault="00DB7FBB" w:rsidP="00983093">
      <w:pPr>
        <w:pStyle w:val="ListParagraph"/>
      </w:pPr>
      <w:r>
        <w:rPr>
          <w:noProof/>
        </w:rPr>
        <w:drawing>
          <wp:inline distT="0" distB="0" distL="0" distR="0" wp14:anchorId="3C595903" wp14:editId="56E78FE3">
            <wp:extent cx="5943600" cy="1299210"/>
            <wp:effectExtent l="0" t="0" r="0" b="0"/>
            <wp:docPr id="1105993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33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51AB" w14:textId="118FC042" w:rsidR="00CD6E6A" w:rsidRDefault="00CD6E6A" w:rsidP="00AB5BFE">
      <w:pPr>
        <w:pStyle w:val="ListParagraph"/>
        <w:numPr>
          <w:ilvl w:val="0"/>
          <w:numId w:val="24"/>
        </w:numPr>
      </w:pPr>
      <w:r w:rsidRPr="00CD6E6A">
        <w:t>Configure Network Load balancer.</w:t>
      </w:r>
    </w:p>
    <w:p w14:paraId="1ABFA1C9" w14:textId="77777777" w:rsidR="008B34AE" w:rsidRDefault="008B34AE" w:rsidP="008B34AE">
      <w:pPr>
        <w:pStyle w:val="ListParagraph"/>
      </w:pPr>
    </w:p>
    <w:p w14:paraId="54D511EA" w14:textId="77777777" w:rsidR="008B34AE" w:rsidRPr="008B34AE" w:rsidRDefault="008B34AE" w:rsidP="008B34AE">
      <w:pPr>
        <w:pStyle w:val="ListParagraph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B34A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Step 1: Prepare EC2 Instances</w:t>
      </w:r>
    </w:p>
    <w:p w14:paraId="0D1D1740" w14:textId="77777777" w:rsidR="008B34AE" w:rsidRDefault="008B34AE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Make sure you have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2 or more EC2 instances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running in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different Availability Zones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with a service listening on a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TCP port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(commonly port 80 or 8080).</w:t>
      </w:r>
    </w:p>
    <w:p w14:paraId="3D31274F" w14:textId="0F5A9E49" w:rsidR="00C163AF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2771709" wp14:editId="69A220FC">
            <wp:extent cx="5943600" cy="1278255"/>
            <wp:effectExtent l="0" t="0" r="0" b="0"/>
            <wp:docPr id="641604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47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A5C" w14:textId="77777777" w:rsidR="00C163AF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C907AD8" w14:textId="77777777" w:rsidR="00B23060" w:rsidRPr="00B23060" w:rsidRDefault="00B23060" w:rsidP="00B2306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Step 2: Create a Target Group</w:t>
      </w:r>
    </w:p>
    <w:p w14:paraId="1DC56F9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Go to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EC2 Dashboard &gt; Target Groups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3A55988B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 target group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00C9CCF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Select:</w:t>
      </w:r>
    </w:p>
    <w:p w14:paraId="58C7CEC1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Target type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Instances</w:t>
      </w:r>
    </w:p>
    <w:p w14:paraId="0453AB78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Protocol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TCP</w:t>
      </w:r>
    </w:p>
    <w:p w14:paraId="18E5C202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Port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80 (or the port your app uses)</w:t>
      </w:r>
    </w:p>
    <w:p w14:paraId="41508F08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Target group name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e.g., </w:t>
      </w:r>
      <w:proofErr w:type="spellStart"/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nlb</w:t>
      </w:r>
      <w:proofErr w:type="spellEnd"/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-target-group</w:t>
      </w:r>
    </w:p>
    <w:p w14:paraId="4A8C0A9C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Choose your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VPC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797FE14E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Leave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health check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protocol as TCP.</w:t>
      </w:r>
    </w:p>
    <w:p w14:paraId="39F356FC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Next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75CDFE2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Select your EC2 instances.</w:t>
      </w:r>
    </w:p>
    <w:p w14:paraId="5105AEE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Include as pending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→ then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 target group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0E31828E" w14:textId="77777777" w:rsidR="00C163AF" w:rsidRPr="008B34AE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2E901C7" w14:textId="77777777" w:rsidR="008B34AE" w:rsidRDefault="008B34AE" w:rsidP="008B34AE">
      <w:pPr>
        <w:pStyle w:val="ListParagraph"/>
      </w:pPr>
    </w:p>
    <w:p w14:paraId="7E6F5EAB" w14:textId="47BA8B7F" w:rsidR="00AB5BFE" w:rsidRDefault="00D364DF" w:rsidP="00AB5BFE">
      <w:r>
        <w:t xml:space="preserve">               </w:t>
      </w:r>
      <w:r>
        <w:rPr>
          <w:noProof/>
        </w:rPr>
        <w:drawing>
          <wp:inline distT="0" distB="0" distL="0" distR="0" wp14:anchorId="5A8670B6" wp14:editId="4C6D60CD">
            <wp:extent cx="5943600" cy="3313430"/>
            <wp:effectExtent l="0" t="0" r="0" b="1270"/>
            <wp:docPr id="586574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7405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9DCA" w14:textId="77777777" w:rsidR="00B23060" w:rsidRDefault="00B23060" w:rsidP="00AB5BFE"/>
    <w:p w14:paraId="09367B8C" w14:textId="32FD1393" w:rsidR="00B23060" w:rsidRDefault="00BD2A8A" w:rsidP="00AB5BFE">
      <w:r>
        <w:rPr>
          <w:noProof/>
        </w:rPr>
        <w:lastRenderedPageBreak/>
        <w:drawing>
          <wp:inline distT="0" distB="0" distL="0" distR="0" wp14:anchorId="31E4ADB8" wp14:editId="1EE7A7B9">
            <wp:extent cx="5943600" cy="2007870"/>
            <wp:effectExtent l="0" t="0" r="0" b="0"/>
            <wp:docPr id="24159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942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0827" w14:textId="1EFB3A01" w:rsidR="00BD2A8A" w:rsidRDefault="0058527F" w:rsidP="00AB5BFE">
      <w:r>
        <w:rPr>
          <w:noProof/>
        </w:rPr>
        <w:drawing>
          <wp:inline distT="0" distB="0" distL="0" distR="0" wp14:anchorId="26ECF5A8" wp14:editId="54EA5992">
            <wp:extent cx="5943600" cy="1036320"/>
            <wp:effectExtent l="0" t="0" r="0" b="0"/>
            <wp:docPr id="82318783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87831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AE45" w14:textId="77777777" w:rsidR="0058527F" w:rsidRDefault="0058527F" w:rsidP="00AB5BFE"/>
    <w:p w14:paraId="0F631901" w14:textId="77777777" w:rsidR="00613FF7" w:rsidRPr="00613FF7" w:rsidRDefault="00613FF7" w:rsidP="00613FF7">
      <w:pPr>
        <w:rPr>
          <w:b/>
          <w:bCs/>
          <w:lang w:val="en-IN"/>
        </w:rPr>
      </w:pPr>
      <w:r w:rsidRPr="00613FF7">
        <w:rPr>
          <w:b/>
          <w:bCs/>
          <w:lang w:val="en-IN"/>
        </w:rPr>
        <w:t>Step 3: Create the Network Load Balancer</w:t>
      </w:r>
    </w:p>
    <w:p w14:paraId="67C2F030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Go to </w:t>
      </w:r>
      <w:r w:rsidRPr="00613FF7">
        <w:rPr>
          <w:b/>
          <w:bCs/>
          <w:lang w:val="en-IN"/>
        </w:rPr>
        <w:t>EC2 Dashboard &gt; Load Balancers</w:t>
      </w:r>
      <w:r w:rsidRPr="00613FF7">
        <w:rPr>
          <w:lang w:val="en-IN"/>
        </w:rPr>
        <w:t>.</w:t>
      </w:r>
    </w:p>
    <w:p w14:paraId="3C853D73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Click </w:t>
      </w:r>
      <w:r w:rsidRPr="00613FF7">
        <w:rPr>
          <w:b/>
          <w:bCs/>
          <w:lang w:val="en-IN"/>
        </w:rPr>
        <w:t>Create Load Balancer</w:t>
      </w:r>
      <w:r w:rsidRPr="00613FF7">
        <w:rPr>
          <w:lang w:val="en-IN"/>
        </w:rPr>
        <w:t xml:space="preserve"> → Choose </w:t>
      </w:r>
      <w:r w:rsidRPr="00613FF7">
        <w:rPr>
          <w:b/>
          <w:bCs/>
          <w:lang w:val="en-IN"/>
        </w:rPr>
        <w:t>Network Load Balancer</w:t>
      </w:r>
      <w:r w:rsidRPr="00613FF7">
        <w:rPr>
          <w:lang w:val="en-IN"/>
        </w:rPr>
        <w:t>.</w:t>
      </w:r>
    </w:p>
    <w:p w14:paraId="5E9340B6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>Fill in the following:</w:t>
      </w:r>
    </w:p>
    <w:p w14:paraId="52268173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Name</w:t>
      </w:r>
      <w:r w:rsidRPr="00613FF7">
        <w:rPr>
          <w:lang w:val="en-IN"/>
        </w:rPr>
        <w:t>: my-</w:t>
      </w:r>
      <w:proofErr w:type="spellStart"/>
      <w:r w:rsidRPr="00613FF7">
        <w:rPr>
          <w:lang w:val="en-IN"/>
        </w:rPr>
        <w:t>nlb</w:t>
      </w:r>
      <w:proofErr w:type="spellEnd"/>
    </w:p>
    <w:p w14:paraId="2A40F1DE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Scheme</w:t>
      </w:r>
      <w:r w:rsidRPr="00613FF7">
        <w:rPr>
          <w:lang w:val="en-IN"/>
        </w:rPr>
        <w:t>: Internet-facing (for public access)</w:t>
      </w:r>
    </w:p>
    <w:p w14:paraId="188BAA5E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IP address type</w:t>
      </w:r>
      <w:r w:rsidRPr="00613FF7">
        <w:rPr>
          <w:lang w:val="en-IN"/>
        </w:rPr>
        <w:t>: IPv4</w:t>
      </w:r>
    </w:p>
    <w:p w14:paraId="41138E06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Listeners</w:t>
      </w:r>
      <w:r w:rsidRPr="00613FF7">
        <w:rPr>
          <w:lang w:val="en-IN"/>
        </w:rPr>
        <w:t>:</w:t>
      </w:r>
    </w:p>
    <w:p w14:paraId="263C46A9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Protocol: TCP</w:t>
      </w:r>
    </w:p>
    <w:p w14:paraId="716F89FF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Port: 80 (or your app’s port)</w:t>
      </w:r>
    </w:p>
    <w:p w14:paraId="5F0DFC36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 xml:space="preserve">Forward </w:t>
      </w:r>
      <w:proofErr w:type="gramStart"/>
      <w:r w:rsidRPr="00613FF7">
        <w:rPr>
          <w:lang w:val="en-IN"/>
        </w:rPr>
        <w:t>to:</w:t>
      </w:r>
      <w:proofErr w:type="gramEnd"/>
      <w:r w:rsidRPr="00613FF7">
        <w:rPr>
          <w:lang w:val="en-IN"/>
        </w:rPr>
        <w:t xml:space="preserve"> your target group (created above)</w:t>
      </w:r>
    </w:p>
    <w:p w14:paraId="36919822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Availability Zones</w:t>
      </w:r>
      <w:r w:rsidRPr="00613FF7">
        <w:rPr>
          <w:lang w:val="en-IN"/>
        </w:rPr>
        <w:t>:</w:t>
      </w:r>
    </w:p>
    <w:p w14:paraId="0A861524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Select at least 2 AZs and their subnets.</w:t>
      </w:r>
    </w:p>
    <w:p w14:paraId="54E5AFD0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Click </w:t>
      </w:r>
      <w:r w:rsidRPr="00613FF7">
        <w:rPr>
          <w:b/>
          <w:bCs/>
          <w:lang w:val="en-IN"/>
        </w:rPr>
        <w:t>Create Load Balancer</w:t>
      </w:r>
    </w:p>
    <w:p w14:paraId="356D78CA" w14:textId="77777777" w:rsidR="0058527F" w:rsidRDefault="0058527F" w:rsidP="00AB5BFE"/>
    <w:p w14:paraId="6C206B92" w14:textId="4875C2E2" w:rsidR="00613FF7" w:rsidRDefault="00051A12" w:rsidP="00AB5BFE">
      <w:r>
        <w:rPr>
          <w:noProof/>
        </w:rPr>
        <w:lastRenderedPageBreak/>
        <w:drawing>
          <wp:inline distT="0" distB="0" distL="0" distR="0" wp14:anchorId="68C22A25" wp14:editId="3DF1F917">
            <wp:extent cx="5943600" cy="2861945"/>
            <wp:effectExtent l="0" t="0" r="0" b="0"/>
            <wp:docPr id="933809559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9559" name="Picture 1" descr="A computer screen with text box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12C" w14:textId="77777777" w:rsidR="00051A12" w:rsidRDefault="00051A12" w:rsidP="00AB5BFE"/>
    <w:p w14:paraId="6836828F" w14:textId="77777777" w:rsidR="00051A12" w:rsidRDefault="00051A12" w:rsidP="00AB5BFE"/>
    <w:p w14:paraId="18251E8F" w14:textId="77777777" w:rsidR="00082D1B" w:rsidRDefault="00082D1B" w:rsidP="00AB5BFE">
      <w:pPr>
        <w:rPr>
          <w:noProof/>
        </w:rPr>
      </w:pPr>
    </w:p>
    <w:p w14:paraId="2EF4E160" w14:textId="77777777" w:rsidR="00082D1B" w:rsidRDefault="00082D1B" w:rsidP="00AB5BFE">
      <w:pPr>
        <w:rPr>
          <w:noProof/>
        </w:rPr>
      </w:pPr>
    </w:p>
    <w:p w14:paraId="21E26F84" w14:textId="48B04FDE" w:rsidR="00051A12" w:rsidRDefault="00082D1B" w:rsidP="00AB5BFE">
      <w:r>
        <w:rPr>
          <w:noProof/>
        </w:rPr>
        <w:drawing>
          <wp:inline distT="0" distB="0" distL="0" distR="0" wp14:anchorId="3F6B131A" wp14:editId="63121B5B">
            <wp:extent cx="5943600" cy="2806700"/>
            <wp:effectExtent l="0" t="0" r="0" b="0"/>
            <wp:docPr id="1394064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49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1D8" w14:textId="77777777" w:rsidR="00082D1B" w:rsidRDefault="00082D1B" w:rsidP="00AB5BFE"/>
    <w:p w14:paraId="19CEFAFB" w14:textId="27450CC6" w:rsidR="00082D1B" w:rsidRDefault="00462C99" w:rsidP="00AB5BFE">
      <w:r>
        <w:rPr>
          <w:noProof/>
        </w:rPr>
        <w:drawing>
          <wp:inline distT="0" distB="0" distL="0" distR="0" wp14:anchorId="1F07C05A" wp14:editId="741B9847">
            <wp:extent cx="5943600" cy="1329690"/>
            <wp:effectExtent l="0" t="0" r="0" b="3810"/>
            <wp:docPr id="1514470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7029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2559" w14:textId="77777777" w:rsidR="00462C99" w:rsidRDefault="00462C99" w:rsidP="00AB5BFE"/>
    <w:p w14:paraId="66EDA0D9" w14:textId="77777777" w:rsidR="00EF45FE" w:rsidRDefault="00EF45FE" w:rsidP="00AB5BFE"/>
    <w:p w14:paraId="4A6B8A13" w14:textId="77777777" w:rsidR="00EF45FE" w:rsidRPr="00EF45FE" w:rsidRDefault="00EF45FE" w:rsidP="00EF45FE">
      <w:pPr>
        <w:rPr>
          <w:b/>
          <w:bCs/>
          <w:lang w:val="en-IN"/>
        </w:rPr>
      </w:pPr>
      <w:r w:rsidRPr="00EF45FE">
        <w:rPr>
          <w:b/>
          <w:bCs/>
          <w:lang w:val="en-IN"/>
        </w:rPr>
        <w:lastRenderedPageBreak/>
        <w:t>Step 4: Test Your NLB</w:t>
      </w:r>
    </w:p>
    <w:p w14:paraId="1A9CE5D4" w14:textId="77777777" w:rsidR="00EF45FE" w:rsidRPr="00EF45FE" w:rsidRDefault="00EF45FE" w:rsidP="00EF45FE">
      <w:pPr>
        <w:numPr>
          <w:ilvl w:val="0"/>
          <w:numId w:val="32"/>
        </w:numPr>
        <w:rPr>
          <w:lang w:val="en-IN"/>
        </w:rPr>
      </w:pPr>
      <w:r w:rsidRPr="00EF45FE">
        <w:rPr>
          <w:lang w:val="en-IN"/>
        </w:rPr>
        <w:t xml:space="preserve">Go to </w:t>
      </w:r>
      <w:r w:rsidRPr="00EF45FE">
        <w:rPr>
          <w:b/>
          <w:bCs/>
          <w:lang w:val="en-IN"/>
        </w:rPr>
        <w:t>Load Balancers</w:t>
      </w:r>
      <w:r w:rsidRPr="00EF45FE">
        <w:rPr>
          <w:lang w:val="en-IN"/>
        </w:rPr>
        <w:t xml:space="preserve"> → find your NLB.</w:t>
      </w:r>
    </w:p>
    <w:p w14:paraId="1029B136" w14:textId="77777777" w:rsidR="00EF45FE" w:rsidRPr="00EF45FE" w:rsidRDefault="00EF45FE" w:rsidP="00EF45FE">
      <w:pPr>
        <w:numPr>
          <w:ilvl w:val="0"/>
          <w:numId w:val="32"/>
        </w:numPr>
        <w:rPr>
          <w:lang w:val="en-IN"/>
        </w:rPr>
      </w:pPr>
      <w:r w:rsidRPr="00EF45FE">
        <w:rPr>
          <w:lang w:val="en-IN"/>
        </w:rPr>
        <w:t xml:space="preserve">Copy its </w:t>
      </w:r>
      <w:r w:rsidRPr="00EF45FE">
        <w:rPr>
          <w:b/>
          <w:bCs/>
          <w:lang w:val="en-IN"/>
        </w:rPr>
        <w:t>DNS name</w:t>
      </w:r>
    </w:p>
    <w:p w14:paraId="5822A8D1" w14:textId="77777777" w:rsidR="00EF45FE" w:rsidRDefault="00EF45FE" w:rsidP="00AB5BFE"/>
    <w:p w14:paraId="63B35392" w14:textId="77777777" w:rsidR="00462C99" w:rsidRDefault="00462C99" w:rsidP="00AB5BFE"/>
    <w:p w14:paraId="3AB1616C" w14:textId="22AEA688" w:rsidR="00462C99" w:rsidRDefault="00462C99" w:rsidP="00AB5BFE">
      <w:r>
        <w:rPr>
          <w:noProof/>
        </w:rPr>
        <w:drawing>
          <wp:inline distT="0" distB="0" distL="0" distR="0" wp14:anchorId="21377EE8" wp14:editId="7BB9B128">
            <wp:extent cx="5943600" cy="1097280"/>
            <wp:effectExtent l="0" t="0" r="0" b="7620"/>
            <wp:docPr id="1057427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2750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5FB" w14:textId="77777777" w:rsidR="00462C99" w:rsidRDefault="00462C99" w:rsidP="00AB5BFE"/>
    <w:p w14:paraId="0B67DDA3" w14:textId="77777777" w:rsidR="00462C99" w:rsidRDefault="00462C99" w:rsidP="00AB5BFE"/>
    <w:p w14:paraId="489282A9" w14:textId="77777777" w:rsidR="00CD6E6A" w:rsidRDefault="00CD6E6A">
      <w:r w:rsidRPr="00CD6E6A">
        <w:t xml:space="preserve"> 4) Attach SSL for application load balancer.</w:t>
      </w:r>
    </w:p>
    <w:p w14:paraId="436DF3F2" w14:textId="77777777" w:rsidR="00CD6E6A" w:rsidRDefault="00CD6E6A">
      <w:r w:rsidRPr="00CD6E6A">
        <w:t xml:space="preserve"> 5) Map </w:t>
      </w:r>
      <w:proofErr w:type="spellStart"/>
      <w:r w:rsidRPr="00CD6E6A">
        <w:t>Applciation</w:t>
      </w:r>
      <w:proofErr w:type="spellEnd"/>
      <w:r w:rsidRPr="00CD6E6A">
        <w:t xml:space="preserve"> load balancer to R53.</w:t>
      </w:r>
    </w:p>
    <w:p w14:paraId="7B18816B" w14:textId="37AB5879" w:rsidR="00A9204E" w:rsidRDefault="00CD6E6A">
      <w:r w:rsidRPr="00CD6E6A">
        <w:t xml:space="preserve"> 6) Push the application load balancer logs to s3.</w:t>
      </w:r>
    </w:p>
    <w:sectPr w:rsidR="00A9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943DF"/>
    <w:multiLevelType w:val="multilevel"/>
    <w:tmpl w:val="FE583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510012"/>
    <w:multiLevelType w:val="hybridMultilevel"/>
    <w:tmpl w:val="1040E0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24E333B"/>
    <w:multiLevelType w:val="multilevel"/>
    <w:tmpl w:val="1DF2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3F35B0"/>
    <w:multiLevelType w:val="multilevel"/>
    <w:tmpl w:val="E2FA4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507963"/>
    <w:multiLevelType w:val="multilevel"/>
    <w:tmpl w:val="4052F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4403BC"/>
    <w:multiLevelType w:val="multilevel"/>
    <w:tmpl w:val="CAE41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AEE42FB"/>
    <w:multiLevelType w:val="multilevel"/>
    <w:tmpl w:val="CE40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BFE30B0"/>
    <w:multiLevelType w:val="multilevel"/>
    <w:tmpl w:val="0B52B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2CE22C8"/>
    <w:multiLevelType w:val="multilevel"/>
    <w:tmpl w:val="3744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73679617">
    <w:abstractNumId w:val="26"/>
  </w:num>
  <w:num w:numId="2" w16cid:durableId="160857221">
    <w:abstractNumId w:val="14"/>
  </w:num>
  <w:num w:numId="3" w16cid:durableId="1412003424">
    <w:abstractNumId w:val="11"/>
  </w:num>
  <w:num w:numId="4" w16cid:durableId="1751850181">
    <w:abstractNumId w:val="29"/>
  </w:num>
  <w:num w:numId="5" w16cid:durableId="744305418">
    <w:abstractNumId w:val="15"/>
  </w:num>
  <w:num w:numId="6" w16cid:durableId="664742217">
    <w:abstractNumId w:val="22"/>
  </w:num>
  <w:num w:numId="7" w16cid:durableId="807624997">
    <w:abstractNumId w:val="24"/>
  </w:num>
  <w:num w:numId="8" w16cid:durableId="1699773498">
    <w:abstractNumId w:val="9"/>
  </w:num>
  <w:num w:numId="9" w16cid:durableId="491289653">
    <w:abstractNumId w:val="7"/>
  </w:num>
  <w:num w:numId="10" w16cid:durableId="610358283">
    <w:abstractNumId w:val="6"/>
  </w:num>
  <w:num w:numId="11" w16cid:durableId="1697776199">
    <w:abstractNumId w:val="5"/>
  </w:num>
  <w:num w:numId="12" w16cid:durableId="218563903">
    <w:abstractNumId w:val="4"/>
  </w:num>
  <w:num w:numId="13" w16cid:durableId="2032952193">
    <w:abstractNumId w:val="8"/>
  </w:num>
  <w:num w:numId="14" w16cid:durableId="78411154">
    <w:abstractNumId w:val="3"/>
  </w:num>
  <w:num w:numId="15" w16cid:durableId="463736440">
    <w:abstractNumId w:val="2"/>
  </w:num>
  <w:num w:numId="16" w16cid:durableId="1002977861">
    <w:abstractNumId w:val="1"/>
  </w:num>
  <w:num w:numId="17" w16cid:durableId="2021158999">
    <w:abstractNumId w:val="0"/>
  </w:num>
  <w:num w:numId="18" w16cid:durableId="35937340">
    <w:abstractNumId w:val="17"/>
  </w:num>
  <w:num w:numId="19" w16cid:durableId="293368323">
    <w:abstractNumId w:val="18"/>
  </w:num>
  <w:num w:numId="20" w16cid:durableId="1123424650">
    <w:abstractNumId w:val="27"/>
  </w:num>
  <w:num w:numId="21" w16cid:durableId="1170559868">
    <w:abstractNumId w:val="23"/>
  </w:num>
  <w:num w:numId="22" w16cid:durableId="1269771084">
    <w:abstractNumId w:val="12"/>
  </w:num>
  <w:num w:numId="23" w16cid:durableId="1041711553">
    <w:abstractNumId w:val="31"/>
  </w:num>
  <w:num w:numId="24" w16cid:durableId="1336960623">
    <w:abstractNumId w:val="13"/>
  </w:num>
  <w:num w:numId="25" w16cid:durableId="2010013687">
    <w:abstractNumId w:val="16"/>
  </w:num>
  <w:num w:numId="26" w16cid:durableId="1861972728">
    <w:abstractNumId w:val="25"/>
  </w:num>
  <w:num w:numId="27" w16cid:durableId="1996759429">
    <w:abstractNumId w:val="28"/>
  </w:num>
  <w:num w:numId="28" w16cid:durableId="1102334500">
    <w:abstractNumId w:val="10"/>
  </w:num>
  <w:num w:numId="29" w16cid:durableId="1712221566">
    <w:abstractNumId w:val="19"/>
  </w:num>
  <w:num w:numId="30" w16cid:durableId="1571312172">
    <w:abstractNumId w:val="30"/>
  </w:num>
  <w:num w:numId="31" w16cid:durableId="1413894097">
    <w:abstractNumId w:val="20"/>
  </w:num>
  <w:num w:numId="32" w16cid:durableId="18631306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8C"/>
    <w:rsid w:val="00051A12"/>
    <w:rsid w:val="00082D1B"/>
    <w:rsid w:val="000B28DF"/>
    <w:rsid w:val="000F6FB8"/>
    <w:rsid w:val="00112F8C"/>
    <w:rsid w:val="0011348B"/>
    <w:rsid w:val="0011399A"/>
    <w:rsid w:val="00163C6F"/>
    <w:rsid w:val="001D440A"/>
    <w:rsid w:val="002A243D"/>
    <w:rsid w:val="002E7C03"/>
    <w:rsid w:val="00314492"/>
    <w:rsid w:val="003214E1"/>
    <w:rsid w:val="00462C99"/>
    <w:rsid w:val="004931B6"/>
    <w:rsid w:val="0058527F"/>
    <w:rsid w:val="005873BC"/>
    <w:rsid w:val="00613FF7"/>
    <w:rsid w:val="00645252"/>
    <w:rsid w:val="0069638D"/>
    <w:rsid w:val="006D3D74"/>
    <w:rsid w:val="0083569A"/>
    <w:rsid w:val="008B34AE"/>
    <w:rsid w:val="008C78E6"/>
    <w:rsid w:val="00956A97"/>
    <w:rsid w:val="00983093"/>
    <w:rsid w:val="009B7A62"/>
    <w:rsid w:val="00A228CB"/>
    <w:rsid w:val="00A43474"/>
    <w:rsid w:val="00A60538"/>
    <w:rsid w:val="00A7168C"/>
    <w:rsid w:val="00A9204E"/>
    <w:rsid w:val="00AB5BFE"/>
    <w:rsid w:val="00B23060"/>
    <w:rsid w:val="00B32E8B"/>
    <w:rsid w:val="00B360E5"/>
    <w:rsid w:val="00BD2A8A"/>
    <w:rsid w:val="00C163AF"/>
    <w:rsid w:val="00CD6E6A"/>
    <w:rsid w:val="00D364DF"/>
    <w:rsid w:val="00DB7FBB"/>
    <w:rsid w:val="00E336E4"/>
    <w:rsid w:val="00EF45FE"/>
    <w:rsid w:val="00FA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33CFC"/>
  <w15:chartTrackingRefBased/>
  <w15:docId w15:val="{F4801954-1343-446C-8CEA-4E306CCA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B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3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190</TotalTime>
  <Pages>9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39</cp:revision>
  <dcterms:created xsi:type="dcterms:W3CDTF">2025-05-21T09:36:00Z</dcterms:created>
  <dcterms:modified xsi:type="dcterms:W3CDTF">2025-05-21T12:46:00Z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