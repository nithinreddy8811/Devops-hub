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6B10B" w14:textId="6C9AC5FE" w:rsidR="001318C4" w:rsidRPr="001318C4" w:rsidRDefault="001318C4" w:rsidP="001318C4">
      <w:pPr>
        <w:pStyle w:val="ListParagraph"/>
        <w:numPr>
          <w:ilvl w:val="0"/>
          <w:numId w:val="24"/>
        </w:numPr>
        <w:rPr>
          <w:lang w:val="en-IN"/>
        </w:rPr>
      </w:pPr>
      <w:r w:rsidRPr="001318C4">
        <w:rPr>
          <w:lang w:val="en-IN"/>
        </w:rPr>
        <w:t xml:space="preserve">Create one </w:t>
      </w:r>
      <w:proofErr w:type="spellStart"/>
      <w:r w:rsidRPr="001318C4">
        <w:rPr>
          <w:lang w:val="en-IN"/>
        </w:rPr>
        <w:t>VPC,with</w:t>
      </w:r>
      <w:proofErr w:type="spellEnd"/>
      <w:r w:rsidRPr="001318C4">
        <w:rPr>
          <w:lang w:val="en-IN"/>
        </w:rPr>
        <w:t xml:space="preserve"> 1 one public subnet and 1 private subnet.</w:t>
      </w:r>
    </w:p>
    <w:p w14:paraId="4486079D" w14:textId="77777777" w:rsidR="001318C4" w:rsidRPr="001318C4" w:rsidRDefault="001318C4" w:rsidP="001318C4">
      <w:pPr>
        <w:pStyle w:val="ListParagraph"/>
        <w:rPr>
          <w:b/>
          <w:bCs/>
          <w:lang w:val="en-IN"/>
        </w:rPr>
      </w:pPr>
      <w:r w:rsidRPr="001318C4">
        <w:rPr>
          <w:rFonts w:ascii="Segoe UI Emoji" w:hAnsi="Segoe UI Emoji" w:cs="Segoe UI Emoji"/>
          <w:b/>
          <w:bCs/>
          <w:lang w:val="en-IN"/>
        </w:rPr>
        <w:t>✅</w:t>
      </w:r>
      <w:r w:rsidRPr="001318C4">
        <w:rPr>
          <w:b/>
          <w:bCs/>
          <w:lang w:val="en-IN"/>
        </w:rPr>
        <w:t xml:space="preserve"> 1. Create a VPC</w:t>
      </w:r>
    </w:p>
    <w:p w14:paraId="64DEEAAD" w14:textId="77777777" w:rsidR="001318C4" w:rsidRPr="001318C4" w:rsidRDefault="001318C4" w:rsidP="001318C4">
      <w:pPr>
        <w:pStyle w:val="ListParagraph"/>
        <w:numPr>
          <w:ilvl w:val="0"/>
          <w:numId w:val="25"/>
        </w:numPr>
        <w:rPr>
          <w:lang w:val="en-IN"/>
        </w:rPr>
      </w:pPr>
      <w:r w:rsidRPr="001318C4">
        <w:rPr>
          <w:lang w:val="en-IN"/>
        </w:rPr>
        <w:t xml:space="preserve">Go to </w:t>
      </w:r>
      <w:r w:rsidRPr="001318C4">
        <w:rPr>
          <w:b/>
          <w:bCs/>
          <w:lang w:val="en-IN"/>
        </w:rPr>
        <w:t>VPC Dashboard</w:t>
      </w:r>
      <w:r w:rsidRPr="001318C4">
        <w:rPr>
          <w:lang w:val="en-IN"/>
        </w:rPr>
        <w:t xml:space="preserve"> in AWS Console: </w:t>
      </w:r>
      <w:hyperlink r:id="rId8" w:tgtFrame="_new" w:history="1">
        <w:r w:rsidRPr="001318C4">
          <w:rPr>
            <w:rStyle w:val="Hyperlink"/>
            <w:lang w:val="en-IN"/>
          </w:rPr>
          <w:t>VPC Console</w:t>
        </w:r>
      </w:hyperlink>
    </w:p>
    <w:p w14:paraId="56DDCF94" w14:textId="77777777" w:rsidR="001318C4" w:rsidRPr="001318C4" w:rsidRDefault="001318C4" w:rsidP="001318C4">
      <w:pPr>
        <w:pStyle w:val="ListParagraph"/>
        <w:numPr>
          <w:ilvl w:val="0"/>
          <w:numId w:val="25"/>
        </w:numPr>
        <w:rPr>
          <w:lang w:val="en-IN"/>
        </w:rPr>
      </w:pPr>
      <w:r w:rsidRPr="001318C4">
        <w:rPr>
          <w:lang w:val="en-IN"/>
        </w:rPr>
        <w:t xml:space="preserve">Click </w:t>
      </w:r>
      <w:r w:rsidRPr="001318C4">
        <w:rPr>
          <w:b/>
          <w:bCs/>
          <w:lang w:val="en-IN"/>
        </w:rPr>
        <w:t>Create VPC</w:t>
      </w:r>
    </w:p>
    <w:p w14:paraId="16714DB7" w14:textId="77777777" w:rsidR="001318C4" w:rsidRPr="001318C4" w:rsidRDefault="001318C4" w:rsidP="001318C4">
      <w:pPr>
        <w:pStyle w:val="ListParagraph"/>
        <w:numPr>
          <w:ilvl w:val="0"/>
          <w:numId w:val="25"/>
        </w:numPr>
        <w:rPr>
          <w:lang w:val="en-IN"/>
        </w:rPr>
      </w:pPr>
      <w:r w:rsidRPr="001318C4">
        <w:rPr>
          <w:lang w:val="en-IN"/>
        </w:rPr>
        <w:t xml:space="preserve">Choose </w:t>
      </w:r>
      <w:r w:rsidRPr="001318C4">
        <w:rPr>
          <w:b/>
          <w:bCs/>
          <w:lang w:val="en-IN"/>
        </w:rPr>
        <w:t>VPC only</w:t>
      </w:r>
    </w:p>
    <w:p w14:paraId="13BF1D01" w14:textId="77777777" w:rsidR="001318C4" w:rsidRPr="001318C4" w:rsidRDefault="001318C4" w:rsidP="001318C4">
      <w:pPr>
        <w:pStyle w:val="ListParagraph"/>
        <w:numPr>
          <w:ilvl w:val="0"/>
          <w:numId w:val="25"/>
        </w:numPr>
        <w:rPr>
          <w:lang w:val="en-IN"/>
        </w:rPr>
      </w:pPr>
      <w:r w:rsidRPr="001318C4">
        <w:rPr>
          <w:lang w:val="en-IN"/>
        </w:rPr>
        <w:t>Provide the following details:</w:t>
      </w:r>
    </w:p>
    <w:p w14:paraId="25C879B2" w14:textId="77777777" w:rsidR="001318C4" w:rsidRPr="001318C4" w:rsidRDefault="001318C4" w:rsidP="001318C4">
      <w:pPr>
        <w:pStyle w:val="ListParagraph"/>
        <w:numPr>
          <w:ilvl w:val="1"/>
          <w:numId w:val="25"/>
        </w:numPr>
        <w:rPr>
          <w:lang w:val="en-IN"/>
        </w:rPr>
      </w:pPr>
      <w:r w:rsidRPr="001318C4">
        <w:rPr>
          <w:b/>
          <w:bCs/>
          <w:lang w:val="en-IN"/>
        </w:rPr>
        <w:t>Name tag</w:t>
      </w:r>
      <w:r w:rsidRPr="001318C4">
        <w:rPr>
          <w:lang w:val="en-IN"/>
        </w:rPr>
        <w:t xml:space="preserve">: </w:t>
      </w:r>
      <w:proofErr w:type="spellStart"/>
      <w:r w:rsidRPr="001318C4">
        <w:rPr>
          <w:lang w:val="en-IN"/>
        </w:rPr>
        <w:t>MyVPC</w:t>
      </w:r>
      <w:proofErr w:type="spellEnd"/>
    </w:p>
    <w:p w14:paraId="16F15C56" w14:textId="77777777" w:rsidR="001318C4" w:rsidRPr="001318C4" w:rsidRDefault="001318C4" w:rsidP="001318C4">
      <w:pPr>
        <w:pStyle w:val="ListParagraph"/>
        <w:numPr>
          <w:ilvl w:val="1"/>
          <w:numId w:val="25"/>
        </w:numPr>
        <w:rPr>
          <w:lang w:val="en-IN"/>
        </w:rPr>
      </w:pPr>
      <w:r w:rsidRPr="001318C4">
        <w:rPr>
          <w:b/>
          <w:bCs/>
          <w:lang w:val="en-IN"/>
        </w:rPr>
        <w:t>IPv4 CIDR block</w:t>
      </w:r>
      <w:r w:rsidRPr="001318C4">
        <w:rPr>
          <w:lang w:val="en-IN"/>
        </w:rPr>
        <w:t>: 10.0.0.0/16</w:t>
      </w:r>
    </w:p>
    <w:p w14:paraId="44700B56" w14:textId="77777777" w:rsidR="001318C4" w:rsidRPr="001318C4" w:rsidRDefault="001318C4" w:rsidP="001318C4">
      <w:pPr>
        <w:pStyle w:val="ListParagraph"/>
        <w:numPr>
          <w:ilvl w:val="1"/>
          <w:numId w:val="25"/>
        </w:numPr>
        <w:rPr>
          <w:lang w:val="en-IN"/>
        </w:rPr>
      </w:pPr>
      <w:r w:rsidRPr="001318C4">
        <w:rPr>
          <w:b/>
          <w:bCs/>
          <w:lang w:val="en-IN"/>
        </w:rPr>
        <w:t>IPv6 CIDR block</w:t>
      </w:r>
      <w:r w:rsidRPr="001318C4">
        <w:rPr>
          <w:lang w:val="en-IN"/>
        </w:rPr>
        <w:t>: No IPv6 CIDR block</w:t>
      </w:r>
    </w:p>
    <w:p w14:paraId="196FAFA5" w14:textId="77777777" w:rsidR="001318C4" w:rsidRPr="001318C4" w:rsidRDefault="001318C4" w:rsidP="001318C4">
      <w:pPr>
        <w:pStyle w:val="ListParagraph"/>
        <w:numPr>
          <w:ilvl w:val="1"/>
          <w:numId w:val="25"/>
        </w:numPr>
        <w:rPr>
          <w:lang w:val="en-IN"/>
        </w:rPr>
      </w:pPr>
      <w:r w:rsidRPr="001318C4">
        <w:rPr>
          <w:b/>
          <w:bCs/>
          <w:lang w:val="en-IN"/>
        </w:rPr>
        <w:t>Tenancy</w:t>
      </w:r>
      <w:r w:rsidRPr="001318C4">
        <w:rPr>
          <w:lang w:val="en-IN"/>
        </w:rPr>
        <w:t>: Default</w:t>
      </w:r>
    </w:p>
    <w:p w14:paraId="6CB218C4" w14:textId="77777777" w:rsidR="001318C4" w:rsidRPr="001318C4" w:rsidRDefault="001318C4" w:rsidP="001318C4">
      <w:pPr>
        <w:pStyle w:val="ListParagraph"/>
        <w:numPr>
          <w:ilvl w:val="0"/>
          <w:numId w:val="25"/>
        </w:numPr>
        <w:rPr>
          <w:lang w:val="en-IN"/>
        </w:rPr>
      </w:pPr>
      <w:r w:rsidRPr="001318C4">
        <w:rPr>
          <w:lang w:val="en-IN"/>
        </w:rPr>
        <w:t xml:space="preserve">Click </w:t>
      </w:r>
      <w:r w:rsidRPr="001318C4">
        <w:rPr>
          <w:b/>
          <w:bCs/>
          <w:lang w:val="en-IN"/>
        </w:rPr>
        <w:t>Create VPC</w:t>
      </w:r>
    </w:p>
    <w:p w14:paraId="14DFE682" w14:textId="77777777" w:rsidR="001318C4" w:rsidRDefault="001318C4" w:rsidP="001318C4">
      <w:pPr>
        <w:pStyle w:val="ListParagraph"/>
        <w:rPr>
          <w:lang w:val="en-IN"/>
        </w:rPr>
      </w:pPr>
    </w:p>
    <w:p w14:paraId="4B6C092E" w14:textId="448A6CD1" w:rsidR="001318C4" w:rsidRDefault="001318C4" w:rsidP="001318C4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D7D6AEA" wp14:editId="698F8A90">
            <wp:extent cx="5943600" cy="1882140"/>
            <wp:effectExtent l="0" t="0" r="0" b="3810"/>
            <wp:docPr id="431902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022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7CD5" w14:textId="77777777" w:rsidR="001318C4" w:rsidRPr="001318C4" w:rsidRDefault="001318C4" w:rsidP="001318C4">
      <w:pPr>
        <w:pStyle w:val="ListParagraph"/>
        <w:rPr>
          <w:b/>
          <w:bCs/>
          <w:lang w:val="en-IN"/>
        </w:rPr>
      </w:pPr>
      <w:r w:rsidRPr="001318C4">
        <w:rPr>
          <w:b/>
          <w:bCs/>
          <w:lang w:val="en-IN"/>
        </w:rPr>
        <w:t>Create a Public Subnet</w:t>
      </w:r>
    </w:p>
    <w:p w14:paraId="5392B139" w14:textId="77777777" w:rsidR="001318C4" w:rsidRPr="001318C4" w:rsidRDefault="001318C4" w:rsidP="001318C4">
      <w:pPr>
        <w:pStyle w:val="ListParagraph"/>
        <w:numPr>
          <w:ilvl w:val="0"/>
          <w:numId w:val="26"/>
        </w:numPr>
        <w:rPr>
          <w:lang w:val="en-IN"/>
        </w:rPr>
      </w:pPr>
      <w:r w:rsidRPr="001318C4">
        <w:rPr>
          <w:lang w:val="en-IN"/>
        </w:rPr>
        <w:t xml:space="preserve">In the </w:t>
      </w:r>
      <w:r w:rsidRPr="001318C4">
        <w:rPr>
          <w:b/>
          <w:bCs/>
          <w:lang w:val="en-IN"/>
        </w:rPr>
        <w:t>VPC Dashboard</w:t>
      </w:r>
      <w:r w:rsidRPr="001318C4">
        <w:rPr>
          <w:lang w:val="en-IN"/>
        </w:rPr>
        <w:t xml:space="preserve">, go to </w:t>
      </w:r>
      <w:r w:rsidRPr="001318C4">
        <w:rPr>
          <w:b/>
          <w:bCs/>
          <w:lang w:val="en-IN"/>
        </w:rPr>
        <w:t>Subnets</w:t>
      </w:r>
      <w:r w:rsidRPr="001318C4">
        <w:rPr>
          <w:lang w:val="en-IN"/>
        </w:rPr>
        <w:t xml:space="preserve"> → Click </w:t>
      </w:r>
      <w:r w:rsidRPr="001318C4">
        <w:rPr>
          <w:b/>
          <w:bCs/>
          <w:lang w:val="en-IN"/>
        </w:rPr>
        <w:t>Create subnet</w:t>
      </w:r>
    </w:p>
    <w:p w14:paraId="3DA5BA3D" w14:textId="77777777" w:rsidR="001318C4" w:rsidRPr="001318C4" w:rsidRDefault="001318C4" w:rsidP="001318C4">
      <w:pPr>
        <w:pStyle w:val="ListParagraph"/>
        <w:numPr>
          <w:ilvl w:val="0"/>
          <w:numId w:val="26"/>
        </w:numPr>
        <w:rPr>
          <w:lang w:val="en-IN"/>
        </w:rPr>
      </w:pPr>
      <w:r w:rsidRPr="001318C4">
        <w:rPr>
          <w:lang w:val="en-IN"/>
        </w:rPr>
        <w:t>Select:</w:t>
      </w:r>
    </w:p>
    <w:p w14:paraId="19E68A88" w14:textId="77777777" w:rsidR="001318C4" w:rsidRPr="001318C4" w:rsidRDefault="001318C4" w:rsidP="001318C4">
      <w:pPr>
        <w:pStyle w:val="ListParagraph"/>
        <w:numPr>
          <w:ilvl w:val="1"/>
          <w:numId w:val="26"/>
        </w:numPr>
        <w:rPr>
          <w:lang w:val="en-IN"/>
        </w:rPr>
      </w:pPr>
      <w:r w:rsidRPr="001318C4">
        <w:rPr>
          <w:b/>
          <w:bCs/>
          <w:lang w:val="en-IN"/>
        </w:rPr>
        <w:t>VPC</w:t>
      </w:r>
      <w:r w:rsidRPr="001318C4">
        <w:rPr>
          <w:lang w:val="en-IN"/>
        </w:rPr>
        <w:t xml:space="preserve">: Select </w:t>
      </w:r>
      <w:proofErr w:type="spellStart"/>
      <w:r w:rsidRPr="001318C4">
        <w:rPr>
          <w:lang w:val="en-IN"/>
        </w:rPr>
        <w:t>MyVPC</w:t>
      </w:r>
      <w:proofErr w:type="spellEnd"/>
    </w:p>
    <w:p w14:paraId="3C5D4B1D" w14:textId="77777777" w:rsidR="001318C4" w:rsidRPr="001318C4" w:rsidRDefault="001318C4" w:rsidP="001318C4">
      <w:pPr>
        <w:pStyle w:val="ListParagraph"/>
        <w:numPr>
          <w:ilvl w:val="1"/>
          <w:numId w:val="26"/>
        </w:numPr>
        <w:rPr>
          <w:lang w:val="en-IN"/>
        </w:rPr>
      </w:pPr>
      <w:r w:rsidRPr="001318C4">
        <w:rPr>
          <w:b/>
          <w:bCs/>
          <w:lang w:val="en-IN"/>
        </w:rPr>
        <w:t>Subnet name</w:t>
      </w:r>
      <w:r w:rsidRPr="001318C4">
        <w:rPr>
          <w:lang w:val="en-IN"/>
        </w:rPr>
        <w:t xml:space="preserve">: </w:t>
      </w:r>
      <w:proofErr w:type="spellStart"/>
      <w:r w:rsidRPr="001318C4">
        <w:rPr>
          <w:lang w:val="en-IN"/>
        </w:rPr>
        <w:t>PublicSubnet</w:t>
      </w:r>
      <w:proofErr w:type="spellEnd"/>
    </w:p>
    <w:p w14:paraId="62176ADB" w14:textId="77777777" w:rsidR="001318C4" w:rsidRPr="001318C4" w:rsidRDefault="001318C4" w:rsidP="001318C4">
      <w:pPr>
        <w:pStyle w:val="ListParagraph"/>
        <w:numPr>
          <w:ilvl w:val="1"/>
          <w:numId w:val="26"/>
        </w:numPr>
        <w:rPr>
          <w:lang w:val="en-IN"/>
        </w:rPr>
      </w:pPr>
      <w:r w:rsidRPr="001318C4">
        <w:rPr>
          <w:b/>
          <w:bCs/>
          <w:lang w:val="en-IN"/>
        </w:rPr>
        <w:t>Availability Zone</w:t>
      </w:r>
      <w:r w:rsidRPr="001318C4">
        <w:rPr>
          <w:lang w:val="en-IN"/>
        </w:rPr>
        <w:t>: Choose one (e.g., us-east-1a)</w:t>
      </w:r>
    </w:p>
    <w:p w14:paraId="376B2CCD" w14:textId="77777777" w:rsidR="001318C4" w:rsidRPr="001318C4" w:rsidRDefault="001318C4" w:rsidP="001318C4">
      <w:pPr>
        <w:pStyle w:val="ListParagraph"/>
        <w:numPr>
          <w:ilvl w:val="1"/>
          <w:numId w:val="26"/>
        </w:numPr>
        <w:rPr>
          <w:lang w:val="en-IN"/>
        </w:rPr>
      </w:pPr>
      <w:r w:rsidRPr="001318C4">
        <w:rPr>
          <w:b/>
          <w:bCs/>
          <w:lang w:val="en-IN"/>
        </w:rPr>
        <w:t>IPv4 CIDR block</w:t>
      </w:r>
      <w:r w:rsidRPr="001318C4">
        <w:rPr>
          <w:lang w:val="en-IN"/>
        </w:rPr>
        <w:t>: 10.0.1.0/24</w:t>
      </w:r>
    </w:p>
    <w:p w14:paraId="25A274C3" w14:textId="77777777" w:rsidR="001318C4" w:rsidRPr="001318C4" w:rsidRDefault="001318C4" w:rsidP="001318C4">
      <w:pPr>
        <w:pStyle w:val="ListParagraph"/>
        <w:numPr>
          <w:ilvl w:val="0"/>
          <w:numId w:val="26"/>
        </w:numPr>
        <w:rPr>
          <w:lang w:val="en-IN"/>
        </w:rPr>
      </w:pPr>
      <w:r w:rsidRPr="001318C4">
        <w:rPr>
          <w:lang w:val="en-IN"/>
        </w:rPr>
        <w:t xml:space="preserve">Click </w:t>
      </w:r>
      <w:r w:rsidRPr="001318C4">
        <w:rPr>
          <w:b/>
          <w:bCs/>
          <w:lang w:val="en-IN"/>
        </w:rPr>
        <w:t>Create subnet</w:t>
      </w:r>
    </w:p>
    <w:p w14:paraId="646630D5" w14:textId="77777777" w:rsidR="001318C4" w:rsidRPr="001318C4" w:rsidRDefault="00000000" w:rsidP="001318C4">
      <w:pPr>
        <w:pStyle w:val="ListParagraph"/>
        <w:rPr>
          <w:lang w:val="en-IN"/>
        </w:rPr>
      </w:pPr>
      <w:r>
        <w:rPr>
          <w:lang w:val="en-IN"/>
        </w:rPr>
        <w:pict w14:anchorId="731A2343">
          <v:rect id="_x0000_i1025" style="width:0;height:1.5pt" o:hralign="center" o:hrstd="t" o:hr="t" fillcolor="#a0a0a0" stroked="f"/>
        </w:pict>
      </w:r>
    </w:p>
    <w:p w14:paraId="3F6C4CF8" w14:textId="77777777" w:rsidR="001318C4" w:rsidRPr="001318C4" w:rsidRDefault="001318C4" w:rsidP="001318C4">
      <w:pPr>
        <w:pStyle w:val="ListParagraph"/>
        <w:rPr>
          <w:b/>
          <w:bCs/>
          <w:lang w:val="en-IN"/>
        </w:rPr>
      </w:pPr>
      <w:r w:rsidRPr="001318C4">
        <w:rPr>
          <w:rFonts w:ascii="Segoe UI Emoji" w:hAnsi="Segoe UI Emoji" w:cs="Segoe UI Emoji"/>
          <w:b/>
          <w:bCs/>
          <w:lang w:val="en-IN"/>
        </w:rPr>
        <w:t>✅</w:t>
      </w:r>
      <w:r w:rsidRPr="001318C4">
        <w:rPr>
          <w:b/>
          <w:bCs/>
          <w:lang w:val="en-IN"/>
        </w:rPr>
        <w:t xml:space="preserve"> 3. Create a Private Subnet</w:t>
      </w:r>
    </w:p>
    <w:p w14:paraId="38D1AE05" w14:textId="77777777" w:rsidR="001318C4" w:rsidRPr="001318C4" w:rsidRDefault="001318C4" w:rsidP="001318C4">
      <w:pPr>
        <w:pStyle w:val="ListParagraph"/>
        <w:numPr>
          <w:ilvl w:val="0"/>
          <w:numId w:val="27"/>
        </w:numPr>
        <w:rPr>
          <w:lang w:val="en-IN"/>
        </w:rPr>
      </w:pPr>
      <w:r w:rsidRPr="001318C4">
        <w:rPr>
          <w:lang w:val="en-IN"/>
        </w:rPr>
        <w:t xml:space="preserve">Click </w:t>
      </w:r>
      <w:r w:rsidRPr="001318C4">
        <w:rPr>
          <w:b/>
          <w:bCs/>
          <w:lang w:val="en-IN"/>
        </w:rPr>
        <w:t>Create subnet</w:t>
      </w:r>
      <w:r w:rsidRPr="001318C4">
        <w:rPr>
          <w:lang w:val="en-IN"/>
        </w:rPr>
        <w:t xml:space="preserve"> again</w:t>
      </w:r>
    </w:p>
    <w:p w14:paraId="5F0DCD2E" w14:textId="77777777" w:rsidR="001318C4" w:rsidRPr="001318C4" w:rsidRDefault="001318C4" w:rsidP="001318C4">
      <w:pPr>
        <w:pStyle w:val="ListParagraph"/>
        <w:numPr>
          <w:ilvl w:val="0"/>
          <w:numId w:val="27"/>
        </w:numPr>
        <w:rPr>
          <w:lang w:val="en-IN"/>
        </w:rPr>
      </w:pPr>
      <w:r w:rsidRPr="001318C4">
        <w:rPr>
          <w:lang w:val="en-IN"/>
        </w:rPr>
        <w:t>Select:</w:t>
      </w:r>
    </w:p>
    <w:p w14:paraId="2F8555F9" w14:textId="77777777" w:rsidR="001318C4" w:rsidRPr="001318C4" w:rsidRDefault="001318C4" w:rsidP="001318C4">
      <w:pPr>
        <w:pStyle w:val="ListParagraph"/>
        <w:numPr>
          <w:ilvl w:val="1"/>
          <w:numId w:val="27"/>
        </w:numPr>
        <w:rPr>
          <w:lang w:val="en-IN"/>
        </w:rPr>
      </w:pPr>
      <w:r w:rsidRPr="001318C4">
        <w:rPr>
          <w:b/>
          <w:bCs/>
          <w:lang w:val="en-IN"/>
        </w:rPr>
        <w:t>VPC</w:t>
      </w:r>
      <w:r w:rsidRPr="001318C4">
        <w:rPr>
          <w:lang w:val="en-IN"/>
        </w:rPr>
        <w:t xml:space="preserve">: </w:t>
      </w:r>
      <w:proofErr w:type="spellStart"/>
      <w:r w:rsidRPr="001318C4">
        <w:rPr>
          <w:lang w:val="en-IN"/>
        </w:rPr>
        <w:t>MyVPC</w:t>
      </w:r>
      <w:proofErr w:type="spellEnd"/>
    </w:p>
    <w:p w14:paraId="293FF964" w14:textId="77777777" w:rsidR="001318C4" w:rsidRPr="001318C4" w:rsidRDefault="001318C4" w:rsidP="001318C4">
      <w:pPr>
        <w:pStyle w:val="ListParagraph"/>
        <w:numPr>
          <w:ilvl w:val="1"/>
          <w:numId w:val="27"/>
        </w:numPr>
        <w:rPr>
          <w:lang w:val="en-IN"/>
        </w:rPr>
      </w:pPr>
      <w:r w:rsidRPr="001318C4">
        <w:rPr>
          <w:b/>
          <w:bCs/>
          <w:lang w:val="en-IN"/>
        </w:rPr>
        <w:t>Subnet name</w:t>
      </w:r>
      <w:r w:rsidRPr="001318C4">
        <w:rPr>
          <w:lang w:val="en-IN"/>
        </w:rPr>
        <w:t xml:space="preserve">: </w:t>
      </w:r>
      <w:proofErr w:type="spellStart"/>
      <w:r w:rsidRPr="001318C4">
        <w:rPr>
          <w:lang w:val="en-IN"/>
        </w:rPr>
        <w:t>PrivateSubnet</w:t>
      </w:r>
      <w:proofErr w:type="spellEnd"/>
    </w:p>
    <w:p w14:paraId="164F3331" w14:textId="77777777" w:rsidR="001318C4" w:rsidRPr="001318C4" w:rsidRDefault="001318C4" w:rsidP="001318C4">
      <w:pPr>
        <w:pStyle w:val="ListParagraph"/>
        <w:numPr>
          <w:ilvl w:val="1"/>
          <w:numId w:val="27"/>
        </w:numPr>
        <w:rPr>
          <w:lang w:val="en-IN"/>
        </w:rPr>
      </w:pPr>
      <w:r w:rsidRPr="001318C4">
        <w:rPr>
          <w:b/>
          <w:bCs/>
          <w:lang w:val="en-IN"/>
        </w:rPr>
        <w:t>Availability Zone</w:t>
      </w:r>
      <w:r w:rsidRPr="001318C4">
        <w:rPr>
          <w:lang w:val="en-IN"/>
        </w:rPr>
        <w:t>: (e.g., us-east-1a)</w:t>
      </w:r>
    </w:p>
    <w:p w14:paraId="776BABAD" w14:textId="77777777" w:rsidR="001318C4" w:rsidRPr="001318C4" w:rsidRDefault="001318C4" w:rsidP="001318C4">
      <w:pPr>
        <w:pStyle w:val="ListParagraph"/>
        <w:numPr>
          <w:ilvl w:val="1"/>
          <w:numId w:val="27"/>
        </w:numPr>
        <w:rPr>
          <w:lang w:val="en-IN"/>
        </w:rPr>
      </w:pPr>
      <w:r w:rsidRPr="001318C4">
        <w:rPr>
          <w:b/>
          <w:bCs/>
          <w:lang w:val="en-IN"/>
        </w:rPr>
        <w:t>IPv4 CIDR block</w:t>
      </w:r>
      <w:r w:rsidRPr="001318C4">
        <w:rPr>
          <w:lang w:val="en-IN"/>
        </w:rPr>
        <w:t>: 10.0.2.0/24</w:t>
      </w:r>
    </w:p>
    <w:p w14:paraId="78A5F39F" w14:textId="77777777" w:rsidR="001318C4" w:rsidRPr="001318C4" w:rsidRDefault="001318C4" w:rsidP="001318C4">
      <w:pPr>
        <w:pStyle w:val="ListParagraph"/>
        <w:numPr>
          <w:ilvl w:val="0"/>
          <w:numId w:val="27"/>
        </w:numPr>
        <w:rPr>
          <w:lang w:val="en-IN"/>
        </w:rPr>
      </w:pPr>
      <w:r w:rsidRPr="001318C4">
        <w:rPr>
          <w:lang w:val="en-IN"/>
        </w:rPr>
        <w:t xml:space="preserve">Click </w:t>
      </w:r>
      <w:r w:rsidRPr="001318C4">
        <w:rPr>
          <w:b/>
          <w:bCs/>
          <w:lang w:val="en-IN"/>
        </w:rPr>
        <w:t>Create subnet</w:t>
      </w:r>
    </w:p>
    <w:p w14:paraId="11800AA2" w14:textId="77777777" w:rsidR="001318C4" w:rsidRPr="001318C4" w:rsidRDefault="00000000" w:rsidP="001318C4">
      <w:pPr>
        <w:pStyle w:val="ListParagraph"/>
        <w:rPr>
          <w:lang w:val="en-IN"/>
        </w:rPr>
      </w:pPr>
      <w:r>
        <w:rPr>
          <w:lang w:val="en-IN"/>
        </w:rPr>
        <w:pict w14:anchorId="4CC7B4E1">
          <v:rect id="_x0000_i1026" style="width:0;height:1.5pt" o:hralign="center" o:hrstd="t" o:hr="t" fillcolor="#a0a0a0" stroked="f"/>
        </w:pict>
      </w:r>
    </w:p>
    <w:p w14:paraId="7824A3AB" w14:textId="77777777" w:rsidR="001318C4" w:rsidRPr="001318C4" w:rsidRDefault="001318C4" w:rsidP="001318C4">
      <w:pPr>
        <w:pStyle w:val="ListParagraph"/>
        <w:rPr>
          <w:b/>
          <w:bCs/>
          <w:lang w:val="en-IN"/>
        </w:rPr>
      </w:pPr>
      <w:r w:rsidRPr="001318C4">
        <w:rPr>
          <w:rFonts w:ascii="Segoe UI Emoji" w:hAnsi="Segoe UI Emoji" w:cs="Segoe UI Emoji"/>
          <w:b/>
          <w:bCs/>
          <w:lang w:val="en-IN"/>
        </w:rPr>
        <w:t>✅</w:t>
      </w:r>
      <w:r w:rsidRPr="001318C4">
        <w:rPr>
          <w:b/>
          <w:bCs/>
          <w:lang w:val="en-IN"/>
        </w:rPr>
        <w:t xml:space="preserve"> 4. Create and Attach Internet Gateway (for Public Subnet)</w:t>
      </w:r>
    </w:p>
    <w:p w14:paraId="30A7C784" w14:textId="77777777" w:rsidR="001318C4" w:rsidRPr="001318C4" w:rsidRDefault="001318C4" w:rsidP="001318C4">
      <w:pPr>
        <w:pStyle w:val="ListParagraph"/>
        <w:numPr>
          <w:ilvl w:val="0"/>
          <w:numId w:val="28"/>
        </w:numPr>
        <w:rPr>
          <w:lang w:val="en-IN"/>
        </w:rPr>
      </w:pPr>
      <w:r w:rsidRPr="001318C4">
        <w:rPr>
          <w:lang w:val="en-IN"/>
        </w:rPr>
        <w:t xml:space="preserve">In the VPC Dashboard, click </w:t>
      </w:r>
      <w:r w:rsidRPr="001318C4">
        <w:rPr>
          <w:b/>
          <w:bCs/>
          <w:lang w:val="en-IN"/>
        </w:rPr>
        <w:t>Internet Gateways</w:t>
      </w:r>
      <w:r w:rsidRPr="001318C4">
        <w:rPr>
          <w:lang w:val="en-IN"/>
        </w:rPr>
        <w:t xml:space="preserve"> → </w:t>
      </w:r>
      <w:r w:rsidRPr="001318C4">
        <w:rPr>
          <w:b/>
          <w:bCs/>
          <w:lang w:val="en-IN"/>
        </w:rPr>
        <w:t>Create internet gateway</w:t>
      </w:r>
    </w:p>
    <w:p w14:paraId="2F9DD81D" w14:textId="77777777" w:rsidR="001318C4" w:rsidRPr="001318C4" w:rsidRDefault="001318C4" w:rsidP="001318C4">
      <w:pPr>
        <w:pStyle w:val="ListParagraph"/>
        <w:numPr>
          <w:ilvl w:val="1"/>
          <w:numId w:val="28"/>
        </w:numPr>
        <w:rPr>
          <w:lang w:val="en-IN"/>
        </w:rPr>
      </w:pPr>
      <w:r w:rsidRPr="001318C4">
        <w:rPr>
          <w:b/>
          <w:bCs/>
          <w:lang w:val="en-IN"/>
        </w:rPr>
        <w:t>Name tag</w:t>
      </w:r>
      <w:r w:rsidRPr="001318C4">
        <w:rPr>
          <w:lang w:val="en-IN"/>
        </w:rPr>
        <w:t xml:space="preserve">: </w:t>
      </w:r>
      <w:proofErr w:type="spellStart"/>
      <w:r w:rsidRPr="001318C4">
        <w:rPr>
          <w:lang w:val="en-IN"/>
        </w:rPr>
        <w:t>MyIGW</w:t>
      </w:r>
      <w:proofErr w:type="spellEnd"/>
    </w:p>
    <w:p w14:paraId="55789D1C" w14:textId="77777777" w:rsidR="001318C4" w:rsidRPr="001318C4" w:rsidRDefault="001318C4" w:rsidP="001318C4">
      <w:pPr>
        <w:pStyle w:val="ListParagraph"/>
        <w:numPr>
          <w:ilvl w:val="0"/>
          <w:numId w:val="28"/>
        </w:numPr>
        <w:rPr>
          <w:lang w:val="en-IN"/>
        </w:rPr>
      </w:pPr>
      <w:r w:rsidRPr="001318C4">
        <w:rPr>
          <w:lang w:val="en-IN"/>
        </w:rPr>
        <w:t xml:space="preserve">Click </w:t>
      </w:r>
      <w:r w:rsidRPr="001318C4">
        <w:rPr>
          <w:b/>
          <w:bCs/>
          <w:lang w:val="en-IN"/>
        </w:rPr>
        <w:t>Create internet gateway</w:t>
      </w:r>
    </w:p>
    <w:p w14:paraId="0F302D71" w14:textId="77777777" w:rsidR="001318C4" w:rsidRPr="001318C4" w:rsidRDefault="001318C4" w:rsidP="001318C4">
      <w:pPr>
        <w:pStyle w:val="ListParagraph"/>
        <w:numPr>
          <w:ilvl w:val="0"/>
          <w:numId w:val="28"/>
        </w:numPr>
        <w:rPr>
          <w:lang w:val="en-IN"/>
        </w:rPr>
      </w:pPr>
      <w:r w:rsidRPr="001318C4">
        <w:rPr>
          <w:lang w:val="en-IN"/>
        </w:rPr>
        <w:t xml:space="preserve">Select the IGW → Click </w:t>
      </w:r>
      <w:r w:rsidRPr="001318C4">
        <w:rPr>
          <w:b/>
          <w:bCs/>
          <w:lang w:val="en-IN"/>
        </w:rPr>
        <w:t>Actions</w:t>
      </w:r>
      <w:r w:rsidRPr="001318C4">
        <w:rPr>
          <w:lang w:val="en-IN"/>
        </w:rPr>
        <w:t xml:space="preserve"> → </w:t>
      </w:r>
      <w:r w:rsidRPr="001318C4">
        <w:rPr>
          <w:b/>
          <w:bCs/>
          <w:lang w:val="en-IN"/>
        </w:rPr>
        <w:t>Attach to VPC</w:t>
      </w:r>
    </w:p>
    <w:p w14:paraId="13F8539C" w14:textId="77777777" w:rsidR="001318C4" w:rsidRPr="001318C4" w:rsidRDefault="001318C4" w:rsidP="001318C4">
      <w:pPr>
        <w:pStyle w:val="ListParagraph"/>
        <w:numPr>
          <w:ilvl w:val="1"/>
          <w:numId w:val="28"/>
        </w:numPr>
        <w:rPr>
          <w:lang w:val="en-IN"/>
        </w:rPr>
      </w:pPr>
      <w:r w:rsidRPr="001318C4">
        <w:rPr>
          <w:lang w:val="en-IN"/>
        </w:rPr>
        <w:t xml:space="preserve">Select </w:t>
      </w:r>
      <w:proofErr w:type="spellStart"/>
      <w:r w:rsidRPr="001318C4">
        <w:rPr>
          <w:lang w:val="en-IN"/>
        </w:rPr>
        <w:t>MyVPC</w:t>
      </w:r>
      <w:proofErr w:type="spellEnd"/>
      <w:r w:rsidRPr="001318C4">
        <w:rPr>
          <w:lang w:val="en-IN"/>
        </w:rPr>
        <w:t xml:space="preserve"> → Click </w:t>
      </w:r>
      <w:r w:rsidRPr="001318C4">
        <w:rPr>
          <w:b/>
          <w:bCs/>
          <w:lang w:val="en-IN"/>
        </w:rPr>
        <w:t>Attach</w:t>
      </w:r>
    </w:p>
    <w:p w14:paraId="5B2F1EC2" w14:textId="518FC7FF" w:rsidR="001318C4" w:rsidRPr="001318C4" w:rsidRDefault="001318C4" w:rsidP="001318C4">
      <w:pPr>
        <w:pStyle w:val="ListParagraph"/>
        <w:numPr>
          <w:ilvl w:val="1"/>
          <w:numId w:val="28"/>
        </w:numPr>
        <w:rPr>
          <w:lang w:val="en-IN"/>
        </w:rPr>
      </w:pPr>
      <w:r w:rsidRPr="001318C4">
        <w:rPr>
          <w:rFonts w:ascii="Segoe UI Emoji" w:hAnsi="Segoe UI Emoji" w:cs="Segoe UI Emoji"/>
          <w:b/>
          <w:bCs/>
          <w:lang w:val="en-IN"/>
        </w:rPr>
        <w:lastRenderedPageBreak/>
        <w:t>✅</w:t>
      </w:r>
      <w:r w:rsidRPr="001318C4">
        <w:rPr>
          <w:b/>
          <w:bCs/>
          <w:lang w:val="en-IN"/>
        </w:rPr>
        <w:t xml:space="preserve"> 5. Update Route Table for Public Subnet</w:t>
      </w:r>
    </w:p>
    <w:p w14:paraId="39BBED97" w14:textId="77777777" w:rsidR="001318C4" w:rsidRPr="001318C4" w:rsidRDefault="001318C4" w:rsidP="001318C4">
      <w:pPr>
        <w:pStyle w:val="ListParagraph"/>
        <w:numPr>
          <w:ilvl w:val="0"/>
          <w:numId w:val="29"/>
        </w:numPr>
        <w:rPr>
          <w:lang w:val="en-IN"/>
        </w:rPr>
      </w:pPr>
      <w:r w:rsidRPr="001318C4">
        <w:rPr>
          <w:lang w:val="en-IN"/>
        </w:rPr>
        <w:t xml:space="preserve">Go to </w:t>
      </w:r>
      <w:r w:rsidRPr="001318C4">
        <w:rPr>
          <w:b/>
          <w:bCs/>
          <w:lang w:val="en-IN"/>
        </w:rPr>
        <w:t>Route Tables</w:t>
      </w:r>
      <w:r w:rsidRPr="001318C4">
        <w:rPr>
          <w:lang w:val="en-IN"/>
        </w:rPr>
        <w:t xml:space="preserve"> → Find the main route table associated with your VPC (or create a new one).</w:t>
      </w:r>
    </w:p>
    <w:p w14:paraId="79969005" w14:textId="77777777" w:rsidR="001318C4" w:rsidRPr="001318C4" w:rsidRDefault="001318C4" w:rsidP="001318C4">
      <w:pPr>
        <w:pStyle w:val="ListParagraph"/>
        <w:numPr>
          <w:ilvl w:val="0"/>
          <w:numId w:val="29"/>
        </w:numPr>
        <w:rPr>
          <w:lang w:val="en-IN"/>
        </w:rPr>
      </w:pPr>
      <w:r w:rsidRPr="001318C4">
        <w:rPr>
          <w:lang w:val="en-IN"/>
        </w:rPr>
        <w:t xml:space="preserve">Rename it to </w:t>
      </w:r>
      <w:proofErr w:type="spellStart"/>
      <w:r w:rsidRPr="001318C4">
        <w:rPr>
          <w:lang w:val="en-IN"/>
        </w:rPr>
        <w:t>PublicRouteTable</w:t>
      </w:r>
      <w:proofErr w:type="spellEnd"/>
      <w:r w:rsidRPr="001318C4">
        <w:rPr>
          <w:lang w:val="en-IN"/>
        </w:rPr>
        <w:t xml:space="preserve"> (optional).</w:t>
      </w:r>
    </w:p>
    <w:p w14:paraId="20200BAD" w14:textId="77777777" w:rsidR="001318C4" w:rsidRPr="001318C4" w:rsidRDefault="001318C4" w:rsidP="001318C4">
      <w:pPr>
        <w:pStyle w:val="ListParagraph"/>
        <w:numPr>
          <w:ilvl w:val="0"/>
          <w:numId w:val="29"/>
        </w:numPr>
        <w:rPr>
          <w:lang w:val="en-IN"/>
        </w:rPr>
      </w:pPr>
      <w:r w:rsidRPr="001318C4">
        <w:rPr>
          <w:lang w:val="en-IN"/>
        </w:rPr>
        <w:t xml:space="preserve">Click the route table → Go to </w:t>
      </w:r>
      <w:r w:rsidRPr="001318C4">
        <w:rPr>
          <w:b/>
          <w:bCs/>
          <w:lang w:val="en-IN"/>
        </w:rPr>
        <w:t>Routes</w:t>
      </w:r>
      <w:r w:rsidRPr="001318C4">
        <w:rPr>
          <w:lang w:val="en-IN"/>
        </w:rPr>
        <w:t xml:space="preserve"> → Click </w:t>
      </w:r>
      <w:r w:rsidRPr="001318C4">
        <w:rPr>
          <w:b/>
          <w:bCs/>
          <w:lang w:val="en-IN"/>
        </w:rPr>
        <w:t>Edit routes</w:t>
      </w:r>
      <w:r w:rsidRPr="001318C4">
        <w:rPr>
          <w:lang w:val="en-IN"/>
        </w:rPr>
        <w:t>:</w:t>
      </w:r>
    </w:p>
    <w:p w14:paraId="086CA911" w14:textId="77777777" w:rsidR="001318C4" w:rsidRPr="001318C4" w:rsidRDefault="001318C4" w:rsidP="001318C4">
      <w:pPr>
        <w:pStyle w:val="ListParagraph"/>
        <w:numPr>
          <w:ilvl w:val="1"/>
          <w:numId w:val="29"/>
        </w:numPr>
        <w:rPr>
          <w:lang w:val="en-IN"/>
        </w:rPr>
      </w:pPr>
      <w:r w:rsidRPr="001318C4">
        <w:rPr>
          <w:lang w:val="en-IN"/>
        </w:rPr>
        <w:t>Add route:</w:t>
      </w:r>
    </w:p>
    <w:p w14:paraId="4B9EB403" w14:textId="77777777" w:rsidR="001318C4" w:rsidRPr="001318C4" w:rsidRDefault="001318C4" w:rsidP="001318C4">
      <w:pPr>
        <w:pStyle w:val="ListParagraph"/>
        <w:numPr>
          <w:ilvl w:val="2"/>
          <w:numId w:val="29"/>
        </w:numPr>
        <w:rPr>
          <w:lang w:val="en-IN"/>
        </w:rPr>
      </w:pPr>
      <w:r w:rsidRPr="001318C4">
        <w:rPr>
          <w:lang w:val="en-IN"/>
        </w:rPr>
        <w:t>Destination: 0.0.0.0/0</w:t>
      </w:r>
    </w:p>
    <w:p w14:paraId="226CB1D5" w14:textId="77777777" w:rsidR="001318C4" w:rsidRPr="001318C4" w:rsidRDefault="001318C4" w:rsidP="001318C4">
      <w:pPr>
        <w:pStyle w:val="ListParagraph"/>
        <w:numPr>
          <w:ilvl w:val="2"/>
          <w:numId w:val="29"/>
        </w:numPr>
        <w:rPr>
          <w:lang w:val="en-IN"/>
        </w:rPr>
      </w:pPr>
      <w:r w:rsidRPr="001318C4">
        <w:rPr>
          <w:lang w:val="en-IN"/>
        </w:rPr>
        <w:t xml:space="preserve">Target: Your </w:t>
      </w:r>
      <w:r w:rsidRPr="001318C4">
        <w:rPr>
          <w:b/>
          <w:bCs/>
          <w:lang w:val="en-IN"/>
        </w:rPr>
        <w:t>Internet Gateway (</w:t>
      </w:r>
      <w:proofErr w:type="spellStart"/>
      <w:r w:rsidRPr="001318C4">
        <w:rPr>
          <w:b/>
          <w:bCs/>
          <w:lang w:val="en-IN"/>
        </w:rPr>
        <w:t>MyIGW</w:t>
      </w:r>
      <w:proofErr w:type="spellEnd"/>
      <w:r w:rsidRPr="001318C4">
        <w:rPr>
          <w:b/>
          <w:bCs/>
          <w:lang w:val="en-IN"/>
        </w:rPr>
        <w:t>)</w:t>
      </w:r>
    </w:p>
    <w:p w14:paraId="3EEEEA95" w14:textId="77777777" w:rsidR="001318C4" w:rsidRPr="001318C4" w:rsidRDefault="001318C4" w:rsidP="001318C4">
      <w:pPr>
        <w:pStyle w:val="ListParagraph"/>
        <w:numPr>
          <w:ilvl w:val="1"/>
          <w:numId w:val="29"/>
        </w:numPr>
        <w:rPr>
          <w:lang w:val="en-IN"/>
        </w:rPr>
      </w:pPr>
      <w:r w:rsidRPr="001318C4">
        <w:rPr>
          <w:lang w:val="en-IN"/>
        </w:rPr>
        <w:t>Save changes</w:t>
      </w:r>
    </w:p>
    <w:p w14:paraId="6EAA246D" w14:textId="77777777" w:rsidR="001318C4" w:rsidRPr="001318C4" w:rsidRDefault="001318C4" w:rsidP="001318C4">
      <w:pPr>
        <w:pStyle w:val="ListParagraph"/>
        <w:numPr>
          <w:ilvl w:val="0"/>
          <w:numId w:val="29"/>
        </w:numPr>
        <w:rPr>
          <w:lang w:val="en-IN"/>
        </w:rPr>
      </w:pPr>
      <w:r w:rsidRPr="001318C4">
        <w:rPr>
          <w:lang w:val="en-IN"/>
        </w:rPr>
        <w:t xml:space="preserve">Click </w:t>
      </w:r>
      <w:r w:rsidRPr="001318C4">
        <w:rPr>
          <w:b/>
          <w:bCs/>
          <w:lang w:val="en-IN"/>
        </w:rPr>
        <w:t>Subnet associations</w:t>
      </w:r>
      <w:r w:rsidRPr="001318C4">
        <w:rPr>
          <w:lang w:val="en-IN"/>
        </w:rPr>
        <w:t xml:space="preserve"> → Edit subnet associations → Select </w:t>
      </w:r>
      <w:proofErr w:type="spellStart"/>
      <w:r w:rsidRPr="001318C4">
        <w:rPr>
          <w:lang w:val="en-IN"/>
        </w:rPr>
        <w:t>PublicSubnet</w:t>
      </w:r>
      <w:proofErr w:type="spellEnd"/>
      <w:r w:rsidRPr="001318C4">
        <w:rPr>
          <w:lang w:val="en-IN"/>
        </w:rPr>
        <w:t xml:space="preserve"> → Save</w:t>
      </w:r>
    </w:p>
    <w:p w14:paraId="2A8A9B6F" w14:textId="6405CD66" w:rsidR="001318C4" w:rsidRPr="001318C4" w:rsidRDefault="001318C4" w:rsidP="001318C4">
      <w:pPr>
        <w:pStyle w:val="ListParagraph"/>
        <w:rPr>
          <w:lang w:val="en-IN"/>
        </w:rPr>
      </w:pPr>
      <w:r w:rsidRPr="001318C4">
        <w:rPr>
          <w:rFonts w:ascii="Segoe UI Emoji" w:hAnsi="Segoe UI Emoji" w:cs="Segoe UI Emoji"/>
          <w:b/>
          <w:bCs/>
          <w:lang w:val="en-IN"/>
        </w:rPr>
        <w:t>✅</w:t>
      </w:r>
      <w:r w:rsidRPr="001318C4">
        <w:rPr>
          <w:b/>
          <w:bCs/>
          <w:lang w:val="en-IN"/>
        </w:rPr>
        <w:t xml:space="preserve"> 6. (Optional) Create NAT Gateway for Private Subnet</w:t>
      </w:r>
    </w:p>
    <w:p w14:paraId="2279AC38" w14:textId="77777777" w:rsidR="001318C4" w:rsidRPr="001318C4" w:rsidRDefault="001318C4" w:rsidP="001318C4">
      <w:pPr>
        <w:pStyle w:val="ListParagraph"/>
        <w:rPr>
          <w:lang w:val="en-IN"/>
        </w:rPr>
      </w:pPr>
      <w:r w:rsidRPr="001318C4">
        <w:rPr>
          <w:lang w:val="en-IN"/>
        </w:rPr>
        <w:t>If you want the private subnet to access the internet (for updates, etc.):</w:t>
      </w:r>
    </w:p>
    <w:p w14:paraId="30D0B158" w14:textId="77777777" w:rsidR="001318C4" w:rsidRPr="001318C4" w:rsidRDefault="001318C4" w:rsidP="001318C4">
      <w:pPr>
        <w:pStyle w:val="ListParagraph"/>
        <w:numPr>
          <w:ilvl w:val="0"/>
          <w:numId w:val="30"/>
        </w:numPr>
        <w:rPr>
          <w:lang w:val="en-IN"/>
        </w:rPr>
      </w:pPr>
      <w:r w:rsidRPr="001318C4">
        <w:rPr>
          <w:lang w:val="en-IN"/>
        </w:rPr>
        <w:t xml:space="preserve">Create an </w:t>
      </w:r>
      <w:r w:rsidRPr="001318C4">
        <w:rPr>
          <w:b/>
          <w:bCs/>
          <w:lang w:val="en-IN"/>
        </w:rPr>
        <w:t>Elastic IP</w:t>
      </w:r>
      <w:r w:rsidRPr="001318C4">
        <w:rPr>
          <w:lang w:val="en-IN"/>
        </w:rPr>
        <w:t xml:space="preserve"> from the </w:t>
      </w:r>
      <w:r w:rsidRPr="001318C4">
        <w:rPr>
          <w:b/>
          <w:bCs/>
          <w:lang w:val="en-IN"/>
        </w:rPr>
        <w:t>EC2 dashboard</w:t>
      </w:r>
    </w:p>
    <w:p w14:paraId="51303E01" w14:textId="77777777" w:rsidR="001318C4" w:rsidRPr="001318C4" w:rsidRDefault="001318C4" w:rsidP="001318C4">
      <w:pPr>
        <w:pStyle w:val="ListParagraph"/>
        <w:numPr>
          <w:ilvl w:val="0"/>
          <w:numId w:val="30"/>
        </w:numPr>
        <w:rPr>
          <w:lang w:val="en-IN"/>
        </w:rPr>
      </w:pPr>
      <w:r w:rsidRPr="001318C4">
        <w:rPr>
          <w:lang w:val="en-IN"/>
        </w:rPr>
        <w:t xml:space="preserve">Go to </w:t>
      </w:r>
      <w:r w:rsidRPr="001318C4">
        <w:rPr>
          <w:b/>
          <w:bCs/>
          <w:lang w:val="en-IN"/>
        </w:rPr>
        <w:t>NAT Gateways</w:t>
      </w:r>
      <w:r w:rsidRPr="001318C4">
        <w:rPr>
          <w:lang w:val="en-IN"/>
        </w:rPr>
        <w:t xml:space="preserve"> → Click </w:t>
      </w:r>
      <w:r w:rsidRPr="001318C4">
        <w:rPr>
          <w:b/>
          <w:bCs/>
          <w:lang w:val="en-IN"/>
        </w:rPr>
        <w:t>Create NAT gateway</w:t>
      </w:r>
    </w:p>
    <w:p w14:paraId="42C79FAE" w14:textId="77777777" w:rsidR="001318C4" w:rsidRPr="001318C4" w:rsidRDefault="001318C4" w:rsidP="001318C4">
      <w:pPr>
        <w:pStyle w:val="ListParagraph"/>
        <w:numPr>
          <w:ilvl w:val="1"/>
          <w:numId w:val="30"/>
        </w:numPr>
        <w:rPr>
          <w:lang w:val="en-IN"/>
        </w:rPr>
      </w:pPr>
      <w:r w:rsidRPr="001318C4">
        <w:rPr>
          <w:lang w:val="en-IN"/>
        </w:rPr>
        <w:t xml:space="preserve">Subnet: </w:t>
      </w:r>
      <w:proofErr w:type="spellStart"/>
      <w:r w:rsidRPr="001318C4">
        <w:rPr>
          <w:lang w:val="en-IN"/>
        </w:rPr>
        <w:t>PublicSubnet</w:t>
      </w:r>
      <w:proofErr w:type="spellEnd"/>
    </w:p>
    <w:p w14:paraId="7F459E97" w14:textId="77777777" w:rsidR="001318C4" w:rsidRPr="001318C4" w:rsidRDefault="001318C4" w:rsidP="001318C4">
      <w:pPr>
        <w:pStyle w:val="ListParagraph"/>
        <w:numPr>
          <w:ilvl w:val="1"/>
          <w:numId w:val="30"/>
        </w:numPr>
        <w:rPr>
          <w:lang w:val="en-IN"/>
        </w:rPr>
      </w:pPr>
      <w:r w:rsidRPr="001318C4">
        <w:rPr>
          <w:lang w:val="en-IN"/>
        </w:rPr>
        <w:t>Elastic IP: Select the one you created</w:t>
      </w:r>
    </w:p>
    <w:p w14:paraId="2CE1F287" w14:textId="77777777" w:rsidR="001318C4" w:rsidRPr="001318C4" w:rsidRDefault="001318C4" w:rsidP="001318C4">
      <w:pPr>
        <w:pStyle w:val="ListParagraph"/>
        <w:numPr>
          <w:ilvl w:val="1"/>
          <w:numId w:val="30"/>
        </w:numPr>
        <w:rPr>
          <w:lang w:val="en-IN"/>
        </w:rPr>
      </w:pPr>
      <w:r w:rsidRPr="001318C4">
        <w:rPr>
          <w:lang w:val="en-IN"/>
        </w:rPr>
        <w:t xml:space="preserve">Name: </w:t>
      </w:r>
      <w:proofErr w:type="spellStart"/>
      <w:r w:rsidRPr="001318C4">
        <w:rPr>
          <w:lang w:val="en-IN"/>
        </w:rPr>
        <w:t>MyNAT</w:t>
      </w:r>
      <w:proofErr w:type="spellEnd"/>
    </w:p>
    <w:p w14:paraId="7321FFA1" w14:textId="77777777" w:rsidR="001318C4" w:rsidRPr="001318C4" w:rsidRDefault="001318C4" w:rsidP="001318C4">
      <w:pPr>
        <w:pStyle w:val="ListParagraph"/>
        <w:numPr>
          <w:ilvl w:val="0"/>
          <w:numId w:val="30"/>
        </w:numPr>
        <w:rPr>
          <w:lang w:val="en-IN"/>
        </w:rPr>
      </w:pPr>
      <w:r w:rsidRPr="001318C4">
        <w:rPr>
          <w:lang w:val="en-IN"/>
        </w:rPr>
        <w:t xml:space="preserve">Once created, go to </w:t>
      </w:r>
      <w:r w:rsidRPr="001318C4">
        <w:rPr>
          <w:b/>
          <w:bCs/>
          <w:lang w:val="en-IN"/>
        </w:rPr>
        <w:t>Route Tables</w:t>
      </w:r>
      <w:r w:rsidRPr="001318C4">
        <w:rPr>
          <w:lang w:val="en-IN"/>
        </w:rPr>
        <w:t xml:space="preserve">, create a </w:t>
      </w:r>
      <w:proofErr w:type="spellStart"/>
      <w:r w:rsidRPr="001318C4">
        <w:rPr>
          <w:b/>
          <w:bCs/>
          <w:lang w:val="en-IN"/>
        </w:rPr>
        <w:t>PrivateRouteTable</w:t>
      </w:r>
      <w:proofErr w:type="spellEnd"/>
    </w:p>
    <w:p w14:paraId="7A58B47A" w14:textId="77777777" w:rsidR="001318C4" w:rsidRPr="001318C4" w:rsidRDefault="001318C4" w:rsidP="001318C4">
      <w:pPr>
        <w:pStyle w:val="ListParagraph"/>
        <w:numPr>
          <w:ilvl w:val="1"/>
          <w:numId w:val="30"/>
        </w:numPr>
        <w:rPr>
          <w:lang w:val="en-IN"/>
        </w:rPr>
      </w:pPr>
      <w:r w:rsidRPr="001318C4">
        <w:rPr>
          <w:lang w:val="en-IN"/>
        </w:rPr>
        <w:t xml:space="preserve">Add route: 0.0.0.0/0 → Target: </w:t>
      </w:r>
      <w:r w:rsidRPr="001318C4">
        <w:rPr>
          <w:b/>
          <w:bCs/>
          <w:lang w:val="en-IN"/>
        </w:rPr>
        <w:t>NAT Gateway</w:t>
      </w:r>
    </w:p>
    <w:p w14:paraId="3810A93A" w14:textId="77777777" w:rsidR="001318C4" w:rsidRDefault="001318C4" w:rsidP="001318C4">
      <w:pPr>
        <w:pStyle w:val="ListParagraph"/>
        <w:numPr>
          <w:ilvl w:val="1"/>
          <w:numId w:val="30"/>
        </w:numPr>
        <w:rPr>
          <w:lang w:val="en-IN"/>
        </w:rPr>
      </w:pPr>
      <w:r w:rsidRPr="001318C4">
        <w:rPr>
          <w:lang w:val="en-IN"/>
        </w:rPr>
        <w:t xml:space="preserve">Associate this table with </w:t>
      </w:r>
      <w:proofErr w:type="spellStart"/>
      <w:r w:rsidRPr="001318C4">
        <w:rPr>
          <w:lang w:val="en-IN"/>
        </w:rPr>
        <w:t>PrivateSubnet</w:t>
      </w:r>
      <w:proofErr w:type="spellEnd"/>
    </w:p>
    <w:p w14:paraId="46820325" w14:textId="3EB61C3B" w:rsidR="001318C4" w:rsidRPr="001318C4" w:rsidRDefault="001318C4" w:rsidP="001318C4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6B65DFAB" wp14:editId="101157E1">
            <wp:extent cx="5943600" cy="1941830"/>
            <wp:effectExtent l="0" t="0" r="0" b="1270"/>
            <wp:docPr id="379639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3912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5F75" w14:textId="77777777" w:rsidR="001318C4" w:rsidRPr="001318C4" w:rsidRDefault="001318C4" w:rsidP="001318C4">
      <w:pPr>
        <w:pStyle w:val="ListParagraph"/>
        <w:rPr>
          <w:lang w:val="en-IN"/>
        </w:rPr>
      </w:pPr>
    </w:p>
    <w:p w14:paraId="7962C291" w14:textId="2235629D" w:rsidR="001318C4" w:rsidRPr="001318C4" w:rsidRDefault="001318C4" w:rsidP="001318C4">
      <w:pPr>
        <w:pStyle w:val="ListParagraph"/>
        <w:numPr>
          <w:ilvl w:val="0"/>
          <w:numId w:val="24"/>
        </w:numPr>
        <w:rPr>
          <w:lang w:val="en-IN"/>
        </w:rPr>
      </w:pPr>
      <w:r w:rsidRPr="001318C4">
        <w:rPr>
          <w:lang w:val="en-IN"/>
        </w:rPr>
        <w:t>Enable VPC peering for cross region.</w:t>
      </w:r>
    </w:p>
    <w:p w14:paraId="34C5C578" w14:textId="0F56676F" w:rsidR="001318C4" w:rsidRDefault="001318C4" w:rsidP="001318C4">
      <w:pPr>
        <w:rPr>
          <w:lang w:val="en-IN"/>
        </w:rPr>
      </w:pPr>
      <w:r>
        <w:rPr>
          <w:lang w:val="en-IN"/>
        </w:rPr>
        <w:t xml:space="preserve">           </w:t>
      </w:r>
    </w:p>
    <w:p w14:paraId="391084C1" w14:textId="77777777" w:rsidR="00194369" w:rsidRPr="00194369" w:rsidRDefault="00194369" w:rsidP="00194369">
      <w:pPr>
        <w:numPr>
          <w:ilvl w:val="0"/>
          <w:numId w:val="31"/>
        </w:numPr>
        <w:rPr>
          <w:lang w:val="en-IN"/>
        </w:rPr>
      </w:pPr>
      <w:r>
        <w:rPr>
          <w:lang w:val="en-IN"/>
        </w:rPr>
        <w:t xml:space="preserve">       </w:t>
      </w:r>
      <w:r w:rsidRPr="00194369">
        <w:rPr>
          <w:lang w:val="en-IN"/>
        </w:rPr>
        <w:t>Two AWS VPCs in different regions.</w:t>
      </w:r>
    </w:p>
    <w:p w14:paraId="49C1A07A" w14:textId="77777777" w:rsidR="00194369" w:rsidRPr="00194369" w:rsidRDefault="00194369" w:rsidP="00194369">
      <w:pPr>
        <w:numPr>
          <w:ilvl w:val="0"/>
          <w:numId w:val="31"/>
        </w:numPr>
        <w:rPr>
          <w:lang w:val="en-IN"/>
        </w:rPr>
      </w:pPr>
      <w:r w:rsidRPr="00194369">
        <w:rPr>
          <w:lang w:val="en-IN"/>
        </w:rPr>
        <w:t>Each VPC must have:</w:t>
      </w:r>
    </w:p>
    <w:p w14:paraId="24364349" w14:textId="77777777" w:rsidR="00194369" w:rsidRPr="00194369" w:rsidRDefault="00194369" w:rsidP="00194369">
      <w:pPr>
        <w:numPr>
          <w:ilvl w:val="1"/>
          <w:numId w:val="31"/>
        </w:numPr>
        <w:rPr>
          <w:lang w:val="en-IN"/>
        </w:rPr>
      </w:pPr>
      <w:r w:rsidRPr="00194369">
        <w:rPr>
          <w:lang w:val="en-IN"/>
        </w:rPr>
        <w:t xml:space="preserve">A unique, </w:t>
      </w:r>
      <w:r w:rsidRPr="00194369">
        <w:rPr>
          <w:b/>
          <w:bCs/>
          <w:lang w:val="en-IN"/>
        </w:rPr>
        <w:t>non-overlapping CIDR</w:t>
      </w:r>
      <w:r w:rsidRPr="00194369">
        <w:rPr>
          <w:lang w:val="en-IN"/>
        </w:rPr>
        <w:t xml:space="preserve"> (e.g., 10.0.0.0/16 and 10.1.0.0/16).</w:t>
      </w:r>
    </w:p>
    <w:p w14:paraId="50C00EA0" w14:textId="77777777" w:rsidR="00194369" w:rsidRPr="00194369" w:rsidRDefault="00194369" w:rsidP="00194369">
      <w:pPr>
        <w:numPr>
          <w:ilvl w:val="1"/>
          <w:numId w:val="31"/>
        </w:numPr>
        <w:rPr>
          <w:lang w:val="en-IN"/>
        </w:rPr>
      </w:pPr>
      <w:r w:rsidRPr="00194369">
        <w:rPr>
          <w:lang w:val="en-IN"/>
        </w:rPr>
        <w:t>At least one subnet and route table configured.</w:t>
      </w:r>
    </w:p>
    <w:p w14:paraId="72FDF86C" w14:textId="77777777" w:rsidR="00194369" w:rsidRPr="00194369" w:rsidRDefault="00194369" w:rsidP="00194369">
      <w:pPr>
        <w:numPr>
          <w:ilvl w:val="1"/>
          <w:numId w:val="31"/>
        </w:numPr>
        <w:rPr>
          <w:lang w:val="en-IN"/>
        </w:rPr>
      </w:pPr>
      <w:r w:rsidRPr="00194369">
        <w:rPr>
          <w:lang w:val="en-IN"/>
        </w:rPr>
        <w:t>Optional: EC2 instances for testing.</w:t>
      </w:r>
    </w:p>
    <w:p w14:paraId="5638BE45" w14:textId="14304172" w:rsidR="00194369" w:rsidRDefault="00194369" w:rsidP="001318C4">
      <w:pPr>
        <w:rPr>
          <w:lang w:val="en-IN"/>
        </w:rPr>
      </w:pPr>
    </w:p>
    <w:p w14:paraId="38CDD5CA" w14:textId="77777777" w:rsidR="003C2CBA" w:rsidRPr="003C2CBA" w:rsidRDefault="003C2CBA" w:rsidP="003C2CBA">
      <w:pPr>
        <w:rPr>
          <w:b/>
          <w:bCs/>
          <w:lang w:val="en-IN"/>
        </w:rPr>
      </w:pPr>
      <w:r w:rsidRPr="003C2CBA">
        <w:rPr>
          <w:rFonts w:ascii="Segoe UI Emoji" w:hAnsi="Segoe UI Emoji" w:cs="Segoe UI Emoji"/>
          <w:b/>
          <w:bCs/>
          <w:lang w:val="en-IN"/>
        </w:rPr>
        <w:t>🧱</w:t>
      </w:r>
      <w:r w:rsidRPr="003C2CBA">
        <w:rPr>
          <w:b/>
          <w:bCs/>
          <w:lang w:val="en-IN"/>
        </w:rPr>
        <w:t xml:space="preserve"> Step 1: Create VPCs in Two Regions</w:t>
      </w:r>
    </w:p>
    <w:p w14:paraId="4B8F7D73" w14:textId="77777777" w:rsidR="003C2CBA" w:rsidRPr="003C2CBA" w:rsidRDefault="003C2CBA" w:rsidP="003C2CBA">
      <w:pPr>
        <w:numPr>
          <w:ilvl w:val="0"/>
          <w:numId w:val="32"/>
        </w:numPr>
        <w:rPr>
          <w:lang w:val="en-IN"/>
        </w:rPr>
      </w:pPr>
      <w:r w:rsidRPr="003C2CBA">
        <w:rPr>
          <w:lang w:val="en-IN"/>
        </w:rPr>
        <w:t xml:space="preserve">Go to </w:t>
      </w:r>
      <w:r w:rsidRPr="003C2CBA">
        <w:rPr>
          <w:b/>
          <w:bCs/>
          <w:lang w:val="en-IN"/>
        </w:rPr>
        <w:t>VPC Dashboard</w:t>
      </w:r>
      <w:r w:rsidRPr="003C2CBA">
        <w:rPr>
          <w:lang w:val="en-IN"/>
        </w:rPr>
        <w:t xml:space="preserve"> &gt; </w:t>
      </w:r>
      <w:r w:rsidRPr="003C2CBA">
        <w:rPr>
          <w:b/>
          <w:bCs/>
          <w:lang w:val="en-IN"/>
        </w:rPr>
        <w:t>Your VPCs</w:t>
      </w:r>
      <w:r w:rsidRPr="003C2CBA">
        <w:rPr>
          <w:lang w:val="en-IN"/>
        </w:rPr>
        <w:t>.</w:t>
      </w:r>
    </w:p>
    <w:p w14:paraId="5ACC812A" w14:textId="77777777" w:rsidR="003C2CBA" w:rsidRPr="003C2CBA" w:rsidRDefault="003C2CBA" w:rsidP="003C2CBA">
      <w:pPr>
        <w:numPr>
          <w:ilvl w:val="0"/>
          <w:numId w:val="32"/>
        </w:numPr>
        <w:rPr>
          <w:lang w:val="en-IN"/>
        </w:rPr>
      </w:pPr>
      <w:r w:rsidRPr="003C2CBA">
        <w:rPr>
          <w:lang w:val="en-IN"/>
        </w:rPr>
        <w:t xml:space="preserve">Click </w:t>
      </w:r>
      <w:r w:rsidRPr="003C2CBA">
        <w:rPr>
          <w:b/>
          <w:bCs/>
          <w:lang w:val="en-IN"/>
        </w:rPr>
        <w:t>Create VPC</w:t>
      </w:r>
      <w:r w:rsidRPr="003C2CBA">
        <w:rPr>
          <w:lang w:val="en-IN"/>
        </w:rPr>
        <w:t>:</w:t>
      </w:r>
    </w:p>
    <w:p w14:paraId="728400AC" w14:textId="77777777" w:rsidR="003C2CBA" w:rsidRPr="003C2CBA" w:rsidRDefault="003C2CBA" w:rsidP="003C2CBA">
      <w:pPr>
        <w:numPr>
          <w:ilvl w:val="1"/>
          <w:numId w:val="32"/>
        </w:numPr>
        <w:rPr>
          <w:lang w:val="en-IN"/>
        </w:rPr>
      </w:pPr>
      <w:r w:rsidRPr="003C2CBA">
        <w:rPr>
          <w:b/>
          <w:bCs/>
          <w:lang w:val="en-IN"/>
        </w:rPr>
        <w:t>Name tag</w:t>
      </w:r>
      <w:r w:rsidRPr="003C2CBA">
        <w:rPr>
          <w:lang w:val="en-IN"/>
        </w:rPr>
        <w:t>: VPC-East</w:t>
      </w:r>
    </w:p>
    <w:p w14:paraId="4D1AAD36" w14:textId="77777777" w:rsidR="003C2CBA" w:rsidRPr="003C2CBA" w:rsidRDefault="003C2CBA" w:rsidP="003C2CBA">
      <w:pPr>
        <w:numPr>
          <w:ilvl w:val="1"/>
          <w:numId w:val="32"/>
        </w:numPr>
        <w:rPr>
          <w:lang w:val="en-IN"/>
        </w:rPr>
      </w:pPr>
      <w:r w:rsidRPr="003C2CBA">
        <w:rPr>
          <w:b/>
          <w:bCs/>
          <w:lang w:val="en-IN"/>
        </w:rPr>
        <w:t>CIDR block</w:t>
      </w:r>
      <w:r w:rsidRPr="003C2CBA">
        <w:rPr>
          <w:lang w:val="en-IN"/>
        </w:rPr>
        <w:t>: 10.0.0.0/16</w:t>
      </w:r>
    </w:p>
    <w:p w14:paraId="1373CBA8" w14:textId="77777777" w:rsidR="003C2CBA" w:rsidRPr="003C2CBA" w:rsidRDefault="003C2CBA" w:rsidP="003C2CBA">
      <w:pPr>
        <w:numPr>
          <w:ilvl w:val="1"/>
          <w:numId w:val="32"/>
        </w:numPr>
        <w:rPr>
          <w:lang w:val="en-IN"/>
        </w:rPr>
      </w:pPr>
      <w:r w:rsidRPr="003C2CBA">
        <w:rPr>
          <w:b/>
          <w:bCs/>
          <w:lang w:val="en-IN"/>
        </w:rPr>
        <w:t>Region</w:t>
      </w:r>
      <w:r w:rsidRPr="003C2CBA">
        <w:rPr>
          <w:lang w:val="en-IN"/>
        </w:rPr>
        <w:t>: us-east-1</w:t>
      </w:r>
    </w:p>
    <w:p w14:paraId="5C58BA1B" w14:textId="77777777" w:rsidR="003C2CBA" w:rsidRPr="003C2CBA" w:rsidRDefault="003C2CBA" w:rsidP="003C2CBA">
      <w:pPr>
        <w:rPr>
          <w:lang w:val="en-IN"/>
        </w:rPr>
      </w:pPr>
      <w:r w:rsidRPr="003C2CBA">
        <w:rPr>
          <w:lang w:val="en-IN"/>
        </w:rPr>
        <w:t>Repeat for:</w:t>
      </w:r>
    </w:p>
    <w:p w14:paraId="52E881FD" w14:textId="77777777" w:rsidR="003C2CBA" w:rsidRPr="003C2CBA" w:rsidRDefault="003C2CBA" w:rsidP="003C2CBA">
      <w:pPr>
        <w:numPr>
          <w:ilvl w:val="0"/>
          <w:numId w:val="33"/>
        </w:numPr>
        <w:rPr>
          <w:lang w:val="en-IN"/>
        </w:rPr>
      </w:pPr>
      <w:r w:rsidRPr="003C2CBA">
        <w:rPr>
          <w:b/>
          <w:bCs/>
          <w:lang w:val="en-IN"/>
        </w:rPr>
        <w:t>VPC-West</w:t>
      </w:r>
      <w:r w:rsidRPr="003C2CBA">
        <w:rPr>
          <w:lang w:val="en-IN"/>
        </w:rPr>
        <w:t xml:space="preserve"> with CIDR 10.1.0.0/16 in region us-west-2.</w:t>
      </w:r>
    </w:p>
    <w:p w14:paraId="3CCF9B21" w14:textId="77777777" w:rsidR="003C2CBA" w:rsidRPr="003C2CBA" w:rsidRDefault="00000000" w:rsidP="003C2CBA">
      <w:pPr>
        <w:rPr>
          <w:lang w:val="en-IN"/>
        </w:rPr>
      </w:pPr>
      <w:r>
        <w:rPr>
          <w:lang w:val="en-IN"/>
        </w:rPr>
        <w:lastRenderedPageBreak/>
        <w:pict w14:anchorId="099117E0">
          <v:rect id="_x0000_i1027" style="width:0;height:1.5pt" o:hralign="center" o:hrstd="t" o:hr="t" fillcolor="#a0a0a0" stroked="f"/>
        </w:pict>
      </w:r>
    </w:p>
    <w:p w14:paraId="037F2120" w14:textId="77777777" w:rsidR="003C2CBA" w:rsidRPr="003C2CBA" w:rsidRDefault="003C2CBA" w:rsidP="003C2CBA">
      <w:pPr>
        <w:rPr>
          <w:b/>
          <w:bCs/>
          <w:lang w:val="en-IN"/>
        </w:rPr>
      </w:pPr>
      <w:r w:rsidRPr="003C2CBA">
        <w:rPr>
          <w:rFonts w:ascii="Segoe UI Emoji" w:hAnsi="Segoe UI Emoji" w:cs="Segoe UI Emoji"/>
          <w:b/>
          <w:bCs/>
          <w:lang w:val="en-IN"/>
        </w:rPr>
        <w:t>🔗</w:t>
      </w:r>
      <w:r w:rsidRPr="003C2CBA">
        <w:rPr>
          <w:b/>
          <w:bCs/>
          <w:lang w:val="en-IN"/>
        </w:rPr>
        <w:t xml:space="preserve"> Step 2: Create the Peering Connection</w:t>
      </w:r>
    </w:p>
    <w:p w14:paraId="3F267DD3" w14:textId="77777777" w:rsidR="003C2CBA" w:rsidRPr="003C2CBA" w:rsidRDefault="003C2CBA" w:rsidP="003C2CBA">
      <w:pPr>
        <w:rPr>
          <w:b/>
          <w:bCs/>
          <w:lang w:val="en-IN"/>
        </w:rPr>
      </w:pPr>
      <w:r w:rsidRPr="003C2CBA">
        <w:rPr>
          <w:b/>
          <w:bCs/>
          <w:lang w:val="en-IN"/>
        </w:rPr>
        <w:t>In us-east-1 (requester side):</w:t>
      </w:r>
    </w:p>
    <w:p w14:paraId="42B5E025" w14:textId="77777777" w:rsidR="003C2CBA" w:rsidRPr="003C2CBA" w:rsidRDefault="003C2CBA" w:rsidP="003C2CBA">
      <w:pPr>
        <w:numPr>
          <w:ilvl w:val="0"/>
          <w:numId w:val="34"/>
        </w:numPr>
        <w:rPr>
          <w:lang w:val="en-IN"/>
        </w:rPr>
      </w:pPr>
      <w:r w:rsidRPr="003C2CBA">
        <w:rPr>
          <w:lang w:val="en-IN"/>
        </w:rPr>
        <w:t xml:space="preserve">Go to </w:t>
      </w:r>
      <w:r w:rsidRPr="003C2CBA">
        <w:rPr>
          <w:b/>
          <w:bCs/>
          <w:lang w:val="en-IN"/>
        </w:rPr>
        <w:t>VPC Dashboard</w:t>
      </w:r>
      <w:r w:rsidRPr="003C2CBA">
        <w:rPr>
          <w:lang w:val="en-IN"/>
        </w:rPr>
        <w:t xml:space="preserve"> &gt; </w:t>
      </w:r>
      <w:r w:rsidRPr="003C2CBA">
        <w:rPr>
          <w:b/>
          <w:bCs/>
          <w:lang w:val="en-IN"/>
        </w:rPr>
        <w:t>Peering Connections</w:t>
      </w:r>
      <w:r w:rsidRPr="003C2CBA">
        <w:rPr>
          <w:lang w:val="en-IN"/>
        </w:rPr>
        <w:t>.</w:t>
      </w:r>
    </w:p>
    <w:p w14:paraId="5664B2C6" w14:textId="77777777" w:rsidR="003C2CBA" w:rsidRPr="003C2CBA" w:rsidRDefault="003C2CBA" w:rsidP="003C2CBA">
      <w:pPr>
        <w:numPr>
          <w:ilvl w:val="0"/>
          <w:numId w:val="34"/>
        </w:numPr>
        <w:rPr>
          <w:lang w:val="en-IN"/>
        </w:rPr>
      </w:pPr>
      <w:r w:rsidRPr="003C2CBA">
        <w:rPr>
          <w:lang w:val="en-IN"/>
        </w:rPr>
        <w:t xml:space="preserve">Click </w:t>
      </w:r>
      <w:r w:rsidRPr="003C2CBA">
        <w:rPr>
          <w:b/>
          <w:bCs/>
          <w:lang w:val="en-IN"/>
        </w:rPr>
        <w:t>Create Peering Connection</w:t>
      </w:r>
      <w:r w:rsidRPr="003C2CBA">
        <w:rPr>
          <w:lang w:val="en-IN"/>
        </w:rPr>
        <w:t>.</w:t>
      </w:r>
    </w:p>
    <w:p w14:paraId="702B2CC5" w14:textId="77777777" w:rsidR="003C2CBA" w:rsidRPr="003C2CBA" w:rsidRDefault="003C2CBA" w:rsidP="003C2CBA">
      <w:pPr>
        <w:numPr>
          <w:ilvl w:val="0"/>
          <w:numId w:val="34"/>
        </w:numPr>
        <w:rPr>
          <w:lang w:val="en-IN"/>
        </w:rPr>
      </w:pPr>
      <w:r w:rsidRPr="003C2CBA">
        <w:rPr>
          <w:lang w:val="en-IN"/>
        </w:rPr>
        <w:t>Fill in:</w:t>
      </w:r>
    </w:p>
    <w:p w14:paraId="43616F69" w14:textId="77777777" w:rsidR="003C2CBA" w:rsidRPr="003C2CBA" w:rsidRDefault="003C2CBA" w:rsidP="003C2CBA">
      <w:pPr>
        <w:numPr>
          <w:ilvl w:val="1"/>
          <w:numId w:val="34"/>
        </w:numPr>
        <w:rPr>
          <w:lang w:val="en-IN"/>
        </w:rPr>
      </w:pPr>
      <w:r w:rsidRPr="003C2CBA">
        <w:rPr>
          <w:b/>
          <w:bCs/>
          <w:lang w:val="en-IN"/>
        </w:rPr>
        <w:t>Name tag</w:t>
      </w:r>
      <w:r w:rsidRPr="003C2CBA">
        <w:rPr>
          <w:lang w:val="en-IN"/>
        </w:rPr>
        <w:t>: East-to-West-Peer</w:t>
      </w:r>
    </w:p>
    <w:p w14:paraId="0BFBF414" w14:textId="77777777" w:rsidR="003C2CBA" w:rsidRPr="003C2CBA" w:rsidRDefault="003C2CBA" w:rsidP="003C2CBA">
      <w:pPr>
        <w:numPr>
          <w:ilvl w:val="1"/>
          <w:numId w:val="34"/>
        </w:numPr>
        <w:rPr>
          <w:lang w:val="en-IN"/>
        </w:rPr>
      </w:pPr>
      <w:r w:rsidRPr="003C2CBA">
        <w:rPr>
          <w:b/>
          <w:bCs/>
          <w:lang w:val="en-IN"/>
        </w:rPr>
        <w:t>VPC (requester)</w:t>
      </w:r>
      <w:r w:rsidRPr="003C2CBA">
        <w:rPr>
          <w:lang w:val="en-IN"/>
        </w:rPr>
        <w:t>: Select VPC-East</w:t>
      </w:r>
    </w:p>
    <w:p w14:paraId="5BCF4A14" w14:textId="77777777" w:rsidR="003C2CBA" w:rsidRPr="003C2CBA" w:rsidRDefault="003C2CBA" w:rsidP="003C2CBA">
      <w:pPr>
        <w:numPr>
          <w:ilvl w:val="1"/>
          <w:numId w:val="34"/>
        </w:numPr>
        <w:rPr>
          <w:lang w:val="en-IN"/>
        </w:rPr>
      </w:pPr>
      <w:r w:rsidRPr="003C2CBA">
        <w:rPr>
          <w:b/>
          <w:bCs/>
          <w:lang w:val="en-IN"/>
        </w:rPr>
        <w:t>Account</w:t>
      </w:r>
      <w:r w:rsidRPr="003C2CBA">
        <w:rPr>
          <w:lang w:val="en-IN"/>
        </w:rPr>
        <w:t>: My account (assuming both VPCs are in the same account)</w:t>
      </w:r>
    </w:p>
    <w:p w14:paraId="3A59BE8D" w14:textId="77777777" w:rsidR="003C2CBA" w:rsidRPr="003C2CBA" w:rsidRDefault="003C2CBA" w:rsidP="003C2CBA">
      <w:pPr>
        <w:numPr>
          <w:ilvl w:val="1"/>
          <w:numId w:val="34"/>
        </w:numPr>
        <w:rPr>
          <w:lang w:val="en-IN"/>
        </w:rPr>
      </w:pPr>
      <w:r w:rsidRPr="003C2CBA">
        <w:rPr>
          <w:b/>
          <w:bCs/>
          <w:lang w:val="en-IN"/>
        </w:rPr>
        <w:t>Region</w:t>
      </w:r>
      <w:r w:rsidRPr="003C2CBA">
        <w:rPr>
          <w:lang w:val="en-IN"/>
        </w:rPr>
        <w:t>: us-west-2</w:t>
      </w:r>
    </w:p>
    <w:p w14:paraId="1FF00689" w14:textId="77777777" w:rsidR="003C2CBA" w:rsidRPr="003C2CBA" w:rsidRDefault="003C2CBA" w:rsidP="003C2CBA">
      <w:pPr>
        <w:numPr>
          <w:ilvl w:val="1"/>
          <w:numId w:val="34"/>
        </w:numPr>
        <w:rPr>
          <w:lang w:val="en-IN"/>
        </w:rPr>
      </w:pPr>
      <w:r w:rsidRPr="003C2CBA">
        <w:rPr>
          <w:b/>
          <w:bCs/>
          <w:lang w:val="en-IN"/>
        </w:rPr>
        <w:t>VPC (accepter)</w:t>
      </w:r>
      <w:r w:rsidRPr="003C2CBA">
        <w:rPr>
          <w:lang w:val="en-IN"/>
        </w:rPr>
        <w:t>: Select VPC-West</w:t>
      </w:r>
    </w:p>
    <w:p w14:paraId="56376B0B" w14:textId="77777777" w:rsidR="003C2CBA" w:rsidRPr="003C2CBA" w:rsidRDefault="003C2CBA" w:rsidP="003C2CBA">
      <w:pPr>
        <w:numPr>
          <w:ilvl w:val="0"/>
          <w:numId w:val="34"/>
        </w:numPr>
        <w:rPr>
          <w:lang w:val="en-IN"/>
        </w:rPr>
      </w:pPr>
      <w:r w:rsidRPr="003C2CBA">
        <w:rPr>
          <w:lang w:val="en-IN"/>
        </w:rPr>
        <w:t xml:space="preserve">Click </w:t>
      </w:r>
      <w:r w:rsidRPr="003C2CBA">
        <w:rPr>
          <w:b/>
          <w:bCs/>
          <w:lang w:val="en-IN"/>
        </w:rPr>
        <w:t>Create Peering Connection</w:t>
      </w:r>
      <w:r w:rsidRPr="003C2CBA">
        <w:rPr>
          <w:lang w:val="en-IN"/>
        </w:rPr>
        <w:t>.</w:t>
      </w:r>
    </w:p>
    <w:p w14:paraId="037C193A" w14:textId="77777777" w:rsidR="0066269C" w:rsidRDefault="0066269C" w:rsidP="003C2CBA">
      <w:pPr>
        <w:rPr>
          <w:lang w:val="en-IN"/>
        </w:rPr>
      </w:pPr>
    </w:p>
    <w:p w14:paraId="07A49FB8" w14:textId="512B417C" w:rsidR="003C2CBA" w:rsidRPr="003C2CBA" w:rsidRDefault="003C2CBA" w:rsidP="003C2CBA">
      <w:pPr>
        <w:rPr>
          <w:lang w:val="en-IN"/>
        </w:rPr>
      </w:pPr>
      <w:r w:rsidRPr="003C2CBA">
        <w:rPr>
          <w:rFonts w:ascii="Segoe UI Emoji" w:hAnsi="Segoe UI Emoji" w:cs="Segoe UI Emoji"/>
          <w:b/>
          <w:bCs/>
          <w:lang w:val="en-IN"/>
        </w:rPr>
        <w:t>✅</w:t>
      </w:r>
      <w:r w:rsidRPr="003C2CBA">
        <w:rPr>
          <w:b/>
          <w:bCs/>
          <w:lang w:val="en-IN"/>
        </w:rPr>
        <w:t xml:space="preserve"> Step 3: Accept the Peering Request</w:t>
      </w:r>
    </w:p>
    <w:p w14:paraId="519006B2" w14:textId="77777777" w:rsidR="003C2CBA" w:rsidRPr="003C2CBA" w:rsidRDefault="003C2CBA" w:rsidP="003C2CBA">
      <w:pPr>
        <w:rPr>
          <w:b/>
          <w:bCs/>
          <w:lang w:val="en-IN"/>
        </w:rPr>
      </w:pPr>
      <w:r w:rsidRPr="003C2CBA">
        <w:rPr>
          <w:b/>
          <w:bCs/>
          <w:lang w:val="en-IN"/>
        </w:rPr>
        <w:t>Switch to us-west-2:</w:t>
      </w:r>
    </w:p>
    <w:p w14:paraId="1D5DC4FD" w14:textId="77777777" w:rsidR="003C2CBA" w:rsidRPr="003C2CBA" w:rsidRDefault="003C2CBA" w:rsidP="003C2CBA">
      <w:pPr>
        <w:numPr>
          <w:ilvl w:val="0"/>
          <w:numId w:val="35"/>
        </w:numPr>
        <w:rPr>
          <w:lang w:val="en-IN"/>
        </w:rPr>
      </w:pPr>
      <w:r w:rsidRPr="003C2CBA">
        <w:rPr>
          <w:lang w:val="en-IN"/>
        </w:rPr>
        <w:t xml:space="preserve">Go to </w:t>
      </w:r>
      <w:r w:rsidRPr="003C2CBA">
        <w:rPr>
          <w:b/>
          <w:bCs/>
          <w:lang w:val="en-IN"/>
        </w:rPr>
        <w:t>VPC Dashboard</w:t>
      </w:r>
      <w:r w:rsidRPr="003C2CBA">
        <w:rPr>
          <w:lang w:val="en-IN"/>
        </w:rPr>
        <w:t xml:space="preserve"> &gt; </w:t>
      </w:r>
      <w:r w:rsidRPr="003C2CBA">
        <w:rPr>
          <w:b/>
          <w:bCs/>
          <w:lang w:val="en-IN"/>
        </w:rPr>
        <w:t>Peering Connections</w:t>
      </w:r>
      <w:r w:rsidRPr="003C2CBA">
        <w:rPr>
          <w:lang w:val="en-IN"/>
        </w:rPr>
        <w:t>.</w:t>
      </w:r>
    </w:p>
    <w:p w14:paraId="315AEE16" w14:textId="77777777" w:rsidR="003C2CBA" w:rsidRPr="003C2CBA" w:rsidRDefault="003C2CBA" w:rsidP="003C2CBA">
      <w:pPr>
        <w:numPr>
          <w:ilvl w:val="0"/>
          <w:numId w:val="35"/>
        </w:numPr>
        <w:rPr>
          <w:lang w:val="en-IN"/>
        </w:rPr>
      </w:pPr>
      <w:r w:rsidRPr="003C2CBA">
        <w:rPr>
          <w:lang w:val="en-IN"/>
        </w:rPr>
        <w:t xml:space="preserve">Find the </w:t>
      </w:r>
      <w:r w:rsidRPr="003C2CBA">
        <w:rPr>
          <w:b/>
          <w:bCs/>
          <w:lang w:val="en-IN"/>
        </w:rPr>
        <w:t>pending</w:t>
      </w:r>
      <w:r w:rsidRPr="003C2CBA">
        <w:rPr>
          <w:lang w:val="en-IN"/>
        </w:rPr>
        <w:t xml:space="preserve"> connection.</w:t>
      </w:r>
    </w:p>
    <w:p w14:paraId="086C831C" w14:textId="77777777" w:rsidR="003C2CBA" w:rsidRPr="003C2CBA" w:rsidRDefault="003C2CBA" w:rsidP="003C2CBA">
      <w:pPr>
        <w:numPr>
          <w:ilvl w:val="0"/>
          <w:numId w:val="35"/>
        </w:numPr>
        <w:rPr>
          <w:lang w:val="en-IN"/>
        </w:rPr>
      </w:pPr>
      <w:r w:rsidRPr="003C2CBA">
        <w:rPr>
          <w:lang w:val="en-IN"/>
        </w:rPr>
        <w:t xml:space="preserve">Select it, then click </w:t>
      </w:r>
      <w:r w:rsidRPr="003C2CBA">
        <w:rPr>
          <w:b/>
          <w:bCs/>
          <w:lang w:val="en-IN"/>
        </w:rPr>
        <w:t>Actions &gt; Accept Request</w:t>
      </w:r>
      <w:r w:rsidRPr="003C2CBA">
        <w:rPr>
          <w:lang w:val="en-IN"/>
        </w:rPr>
        <w:t>.</w:t>
      </w:r>
    </w:p>
    <w:p w14:paraId="45EE76BA" w14:textId="77777777" w:rsidR="003C2CBA" w:rsidRPr="003C2CBA" w:rsidRDefault="003C2CBA" w:rsidP="003C2CBA">
      <w:pPr>
        <w:rPr>
          <w:lang w:val="en-IN"/>
        </w:rPr>
      </w:pPr>
      <w:r w:rsidRPr="003C2CBA">
        <w:rPr>
          <w:lang w:val="en-IN"/>
        </w:rPr>
        <w:t xml:space="preserve">Now the peering connection is </w:t>
      </w:r>
      <w:r w:rsidRPr="003C2CBA">
        <w:rPr>
          <w:b/>
          <w:bCs/>
          <w:lang w:val="en-IN"/>
        </w:rPr>
        <w:t>active</w:t>
      </w:r>
      <w:r w:rsidRPr="003C2CBA">
        <w:rPr>
          <w:lang w:val="en-IN"/>
        </w:rPr>
        <w:t>.</w:t>
      </w:r>
    </w:p>
    <w:p w14:paraId="2307DE32" w14:textId="77777777" w:rsidR="003C2CBA" w:rsidRDefault="003C2CBA" w:rsidP="003C2CBA">
      <w:pPr>
        <w:rPr>
          <w:lang w:val="en-IN"/>
        </w:rPr>
      </w:pPr>
    </w:p>
    <w:p w14:paraId="063A4BDA" w14:textId="6A6E42DC" w:rsidR="003C2CBA" w:rsidRPr="003C2CBA" w:rsidRDefault="003C2CBA" w:rsidP="003C2CBA">
      <w:pPr>
        <w:rPr>
          <w:lang w:val="en-IN"/>
        </w:rPr>
      </w:pPr>
      <w:r w:rsidRPr="003C2CBA">
        <w:rPr>
          <w:b/>
          <w:bCs/>
          <w:lang w:val="en-IN"/>
        </w:rPr>
        <w:t>Step 4: Update Route Tables (Both Sides)</w:t>
      </w:r>
    </w:p>
    <w:p w14:paraId="057C9AD4" w14:textId="77777777" w:rsidR="003C2CBA" w:rsidRPr="003C2CBA" w:rsidRDefault="003C2CBA" w:rsidP="003C2CBA">
      <w:pPr>
        <w:rPr>
          <w:lang w:val="en-IN"/>
        </w:rPr>
      </w:pPr>
      <w:r w:rsidRPr="003C2CBA">
        <w:rPr>
          <w:lang w:val="en-IN"/>
        </w:rPr>
        <w:t xml:space="preserve">To allow traffic to flow, you must </w:t>
      </w:r>
      <w:r w:rsidRPr="003C2CBA">
        <w:rPr>
          <w:b/>
          <w:bCs/>
          <w:lang w:val="en-IN"/>
        </w:rPr>
        <w:t>add routes</w:t>
      </w:r>
      <w:r w:rsidRPr="003C2CBA">
        <w:rPr>
          <w:lang w:val="en-IN"/>
        </w:rPr>
        <w:t xml:space="preserve"> in both VPCs.</w:t>
      </w:r>
    </w:p>
    <w:p w14:paraId="184C6613" w14:textId="77777777" w:rsidR="003C2CBA" w:rsidRPr="003C2CBA" w:rsidRDefault="003C2CBA" w:rsidP="003C2CBA">
      <w:pPr>
        <w:rPr>
          <w:b/>
          <w:bCs/>
          <w:lang w:val="en-IN"/>
        </w:rPr>
      </w:pPr>
      <w:r w:rsidRPr="003C2CBA">
        <w:rPr>
          <w:b/>
          <w:bCs/>
          <w:lang w:val="en-IN"/>
        </w:rPr>
        <w:t>In us-east-1 (VPC-East):</w:t>
      </w:r>
    </w:p>
    <w:p w14:paraId="45F49D13" w14:textId="77777777" w:rsidR="003C2CBA" w:rsidRPr="003C2CBA" w:rsidRDefault="003C2CBA" w:rsidP="003C2CBA">
      <w:pPr>
        <w:numPr>
          <w:ilvl w:val="0"/>
          <w:numId w:val="36"/>
        </w:numPr>
        <w:rPr>
          <w:lang w:val="en-IN"/>
        </w:rPr>
      </w:pPr>
      <w:r w:rsidRPr="003C2CBA">
        <w:rPr>
          <w:lang w:val="en-IN"/>
        </w:rPr>
        <w:t xml:space="preserve">Go to </w:t>
      </w:r>
      <w:r w:rsidRPr="003C2CBA">
        <w:rPr>
          <w:b/>
          <w:bCs/>
          <w:lang w:val="en-IN"/>
        </w:rPr>
        <w:t>Route Tables</w:t>
      </w:r>
      <w:r w:rsidRPr="003C2CBA">
        <w:rPr>
          <w:lang w:val="en-IN"/>
        </w:rPr>
        <w:t>.</w:t>
      </w:r>
    </w:p>
    <w:p w14:paraId="543AC841" w14:textId="77777777" w:rsidR="003C2CBA" w:rsidRPr="003C2CBA" w:rsidRDefault="003C2CBA" w:rsidP="003C2CBA">
      <w:pPr>
        <w:numPr>
          <w:ilvl w:val="0"/>
          <w:numId w:val="36"/>
        </w:numPr>
        <w:rPr>
          <w:lang w:val="en-IN"/>
        </w:rPr>
      </w:pPr>
      <w:r w:rsidRPr="003C2CBA">
        <w:rPr>
          <w:lang w:val="en-IN"/>
        </w:rPr>
        <w:t>Select the route table used by your subnet(s).</w:t>
      </w:r>
    </w:p>
    <w:p w14:paraId="6E214418" w14:textId="77777777" w:rsidR="003C2CBA" w:rsidRPr="003C2CBA" w:rsidRDefault="003C2CBA" w:rsidP="003C2CBA">
      <w:pPr>
        <w:numPr>
          <w:ilvl w:val="0"/>
          <w:numId w:val="36"/>
        </w:numPr>
        <w:rPr>
          <w:lang w:val="en-IN"/>
        </w:rPr>
      </w:pPr>
      <w:r w:rsidRPr="003C2CBA">
        <w:rPr>
          <w:lang w:val="en-IN"/>
        </w:rPr>
        <w:t xml:space="preserve">Click </w:t>
      </w:r>
      <w:r w:rsidRPr="003C2CBA">
        <w:rPr>
          <w:b/>
          <w:bCs/>
          <w:lang w:val="en-IN"/>
        </w:rPr>
        <w:t>Edit routes &gt; Add route</w:t>
      </w:r>
      <w:r w:rsidRPr="003C2CBA">
        <w:rPr>
          <w:lang w:val="en-IN"/>
        </w:rPr>
        <w:t>:</w:t>
      </w:r>
    </w:p>
    <w:p w14:paraId="0D3E4ECC" w14:textId="49C13B89" w:rsidR="003C2CBA" w:rsidRPr="003C2CBA" w:rsidRDefault="003C2CBA" w:rsidP="003C2CBA">
      <w:pPr>
        <w:numPr>
          <w:ilvl w:val="1"/>
          <w:numId w:val="36"/>
        </w:numPr>
        <w:rPr>
          <w:lang w:val="en-IN"/>
        </w:rPr>
      </w:pPr>
      <w:r w:rsidRPr="003C2CBA">
        <w:rPr>
          <w:b/>
          <w:bCs/>
          <w:lang w:val="en-IN"/>
        </w:rPr>
        <w:t>Destination</w:t>
      </w:r>
      <w:r w:rsidRPr="003C2CBA">
        <w:rPr>
          <w:lang w:val="en-IN"/>
        </w:rPr>
        <w:t xml:space="preserve">: 10.1.0.0/16 </w:t>
      </w:r>
    </w:p>
    <w:p w14:paraId="2A61A82D" w14:textId="77777777" w:rsidR="003C2CBA" w:rsidRPr="003C2CBA" w:rsidRDefault="003C2CBA" w:rsidP="003C2CBA">
      <w:pPr>
        <w:numPr>
          <w:ilvl w:val="1"/>
          <w:numId w:val="36"/>
        </w:numPr>
        <w:rPr>
          <w:lang w:val="en-IN"/>
        </w:rPr>
      </w:pPr>
      <w:r w:rsidRPr="003C2CBA">
        <w:rPr>
          <w:b/>
          <w:bCs/>
          <w:lang w:val="en-IN"/>
        </w:rPr>
        <w:t>Target</w:t>
      </w:r>
      <w:r w:rsidRPr="003C2CBA">
        <w:rPr>
          <w:lang w:val="en-IN"/>
        </w:rPr>
        <w:t>: The VPC Peering Connection ID</w:t>
      </w:r>
    </w:p>
    <w:p w14:paraId="7F7D856F" w14:textId="77777777" w:rsidR="003C2CBA" w:rsidRPr="003C2CBA" w:rsidRDefault="003C2CBA" w:rsidP="003C2CBA">
      <w:pPr>
        <w:rPr>
          <w:b/>
          <w:bCs/>
          <w:lang w:val="en-IN"/>
        </w:rPr>
      </w:pPr>
      <w:r w:rsidRPr="003C2CBA">
        <w:rPr>
          <w:b/>
          <w:bCs/>
          <w:lang w:val="en-IN"/>
        </w:rPr>
        <w:t>In us-west-2 (VPC-West):</w:t>
      </w:r>
    </w:p>
    <w:p w14:paraId="0D74F148" w14:textId="77777777" w:rsidR="003C2CBA" w:rsidRPr="003C2CBA" w:rsidRDefault="003C2CBA" w:rsidP="003C2CBA">
      <w:pPr>
        <w:rPr>
          <w:lang w:val="en-IN"/>
        </w:rPr>
      </w:pPr>
      <w:r w:rsidRPr="003C2CBA">
        <w:rPr>
          <w:lang w:val="en-IN"/>
        </w:rPr>
        <w:t>Do the same, but:</w:t>
      </w:r>
    </w:p>
    <w:p w14:paraId="5A5917AB" w14:textId="77777777" w:rsidR="003C2CBA" w:rsidRPr="003C2CBA" w:rsidRDefault="003C2CBA" w:rsidP="003C2CBA">
      <w:pPr>
        <w:numPr>
          <w:ilvl w:val="0"/>
          <w:numId w:val="37"/>
        </w:numPr>
        <w:rPr>
          <w:lang w:val="en-IN"/>
        </w:rPr>
      </w:pPr>
      <w:r w:rsidRPr="003C2CBA">
        <w:rPr>
          <w:b/>
          <w:bCs/>
          <w:lang w:val="en-IN"/>
        </w:rPr>
        <w:t>Destination</w:t>
      </w:r>
      <w:r w:rsidRPr="003C2CBA">
        <w:rPr>
          <w:lang w:val="en-IN"/>
        </w:rPr>
        <w:t>: 10.0.0.0/16 (VPC-East)</w:t>
      </w:r>
    </w:p>
    <w:p w14:paraId="26EDE406" w14:textId="77777777" w:rsidR="003C2CBA" w:rsidRPr="003C2CBA" w:rsidRDefault="003C2CBA" w:rsidP="003C2CBA">
      <w:pPr>
        <w:numPr>
          <w:ilvl w:val="0"/>
          <w:numId w:val="37"/>
        </w:numPr>
        <w:rPr>
          <w:lang w:val="en-IN"/>
        </w:rPr>
      </w:pPr>
      <w:r w:rsidRPr="003C2CBA">
        <w:rPr>
          <w:b/>
          <w:bCs/>
          <w:lang w:val="en-IN"/>
        </w:rPr>
        <w:t>Target</w:t>
      </w:r>
      <w:r w:rsidRPr="003C2CBA">
        <w:rPr>
          <w:lang w:val="en-IN"/>
        </w:rPr>
        <w:t>: The same peering connection</w:t>
      </w:r>
    </w:p>
    <w:p w14:paraId="439D840C" w14:textId="490DFFEC" w:rsidR="003C2CBA" w:rsidRPr="003C2CBA" w:rsidRDefault="003C2CBA" w:rsidP="003C2CBA">
      <w:pPr>
        <w:rPr>
          <w:lang w:val="en-IN"/>
        </w:rPr>
      </w:pPr>
      <w:r w:rsidRPr="003C2CBA">
        <w:rPr>
          <w:b/>
          <w:bCs/>
          <w:lang w:val="en-IN"/>
        </w:rPr>
        <w:t>Step 5: Update Security Groups</w:t>
      </w:r>
    </w:p>
    <w:p w14:paraId="0CDF8D2A" w14:textId="77777777" w:rsidR="003C2CBA" w:rsidRPr="003C2CBA" w:rsidRDefault="003C2CBA" w:rsidP="003C2CBA">
      <w:pPr>
        <w:numPr>
          <w:ilvl w:val="0"/>
          <w:numId w:val="38"/>
        </w:numPr>
        <w:rPr>
          <w:lang w:val="en-IN"/>
        </w:rPr>
      </w:pPr>
      <w:r w:rsidRPr="003C2CBA">
        <w:rPr>
          <w:lang w:val="en-IN"/>
        </w:rPr>
        <w:t xml:space="preserve">Go to </w:t>
      </w:r>
      <w:r w:rsidRPr="003C2CBA">
        <w:rPr>
          <w:b/>
          <w:bCs/>
          <w:lang w:val="en-IN"/>
        </w:rPr>
        <w:t>EC2 &gt; Security Groups</w:t>
      </w:r>
      <w:r w:rsidRPr="003C2CBA">
        <w:rPr>
          <w:lang w:val="en-IN"/>
        </w:rPr>
        <w:t xml:space="preserve"> in each region.</w:t>
      </w:r>
    </w:p>
    <w:p w14:paraId="77373EB3" w14:textId="77777777" w:rsidR="003C2CBA" w:rsidRPr="003C2CBA" w:rsidRDefault="003C2CBA" w:rsidP="003C2CBA">
      <w:pPr>
        <w:numPr>
          <w:ilvl w:val="0"/>
          <w:numId w:val="38"/>
        </w:numPr>
        <w:rPr>
          <w:lang w:val="en-IN"/>
        </w:rPr>
      </w:pPr>
      <w:r w:rsidRPr="003C2CBA">
        <w:rPr>
          <w:lang w:val="en-IN"/>
        </w:rPr>
        <w:t xml:space="preserve">Add </w:t>
      </w:r>
      <w:r w:rsidRPr="003C2CBA">
        <w:rPr>
          <w:b/>
          <w:bCs/>
          <w:lang w:val="en-IN"/>
        </w:rPr>
        <w:t>inbound rule</w:t>
      </w:r>
      <w:r w:rsidRPr="003C2CBA">
        <w:rPr>
          <w:lang w:val="en-IN"/>
        </w:rPr>
        <w:t>:</w:t>
      </w:r>
    </w:p>
    <w:p w14:paraId="1D6D4CF2" w14:textId="06AE775A" w:rsidR="003C2CBA" w:rsidRPr="003C2CBA" w:rsidRDefault="003C2CBA" w:rsidP="003C2CBA">
      <w:pPr>
        <w:numPr>
          <w:ilvl w:val="1"/>
          <w:numId w:val="38"/>
        </w:numPr>
        <w:rPr>
          <w:lang w:val="en-IN"/>
        </w:rPr>
      </w:pPr>
      <w:r w:rsidRPr="003C2CBA">
        <w:rPr>
          <w:b/>
          <w:bCs/>
          <w:lang w:val="en-IN"/>
        </w:rPr>
        <w:t>Type</w:t>
      </w:r>
      <w:r w:rsidRPr="003C2CBA">
        <w:rPr>
          <w:lang w:val="en-IN"/>
        </w:rPr>
        <w:t xml:space="preserve">: All traffic </w:t>
      </w:r>
    </w:p>
    <w:p w14:paraId="052D9365" w14:textId="77777777" w:rsidR="003C2CBA" w:rsidRDefault="003C2CBA" w:rsidP="003C2CBA">
      <w:pPr>
        <w:numPr>
          <w:ilvl w:val="1"/>
          <w:numId w:val="38"/>
        </w:numPr>
        <w:rPr>
          <w:lang w:val="en-IN"/>
        </w:rPr>
      </w:pPr>
      <w:r w:rsidRPr="003C2CBA">
        <w:rPr>
          <w:b/>
          <w:bCs/>
          <w:lang w:val="en-IN"/>
        </w:rPr>
        <w:t>Source</w:t>
      </w:r>
      <w:r w:rsidRPr="003C2CBA">
        <w:rPr>
          <w:lang w:val="en-IN"/>
        </w:rPr>
        <w:t>: Other VPC's CIDR block</w:t>
      </w:r>
    </w:p>
    <w:p w14:paraId="215319A5" w14:textId="45E65727" w:rsidR="0066269C" w:rsidRDefault="0066269C" w:rsidP="0066269C">
      <w:pPr>
        <w:ind w:left="1080"/>
        <w:rPr>
          <w:b/>
          <w:bCs/>
          <w:lang w:val="en-IN"/>
        </w:rPr>
      </w:pPr>
    </w:p>
    <w:p w14:paraId="1002DB48" w14:textId="62EDF4E5" w:rsidR="001803B4" w:rsidRDefault="001803B4" w:rsidP="0066269C">
      <w:pPr>
        <w:ind w:left="1080"/>
        <w:rPr>
          <w:lang w:val="en-IN"/>
        </w:rPr>
      </w:pPr>
      <w:r>
        <w:rPr>
          <w:noProof/>
        </w:rPr>
        <w:drawing>
          <wp:inline distT="0" distB="0" distL="0" distR="0" wp14:anchorId="5DD8E834" wp14:editId="65F0EC4F">
            <wp:extent cx="5943600" cy="936625"/>
            <wp:effectExtent l="0" t="0" r="0" b="0"/>
            <wp:docPr id="351434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3412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0747" w14:textId="77777777" w:rsidR="001803B4" w:rsidRPr="003C2CBA" w:rsidRDefault="001803B4" w:rsidP="0066269C">
      <w:pPr>
        <w:ind w:left="1080"/>
        <w:rPr>
          <w:lang w:val="en-IN"/>
        </w:rPr>
      </w:pPr>
    </w:p>
    <w:p w14:paraId="457E76C7" w14:textId="77777777" w:rsidR="003C2CBA" w:rsidRDefault="003C2CBA" w:rsidP="001318C4">
      <w:pPr>
        <w:rPr>
          <w:lang w:val="en-IN"/>
        </w:rPr>
      </w:pPr>
    </w:p>
    <w:p w14:paraId="397FBEE4" w14:textId="77777777" w:rsidR="00F41D1B" w:rsidRDefault="001318C4" w:rsidP="001318C4">
      <w:pPr>
        <w:rPr>
          <w:lang w:val="en-IN"/>
        </w:rPr>
      </w:pPr>
      <w:r>
        <w:rPr>
          <w:lang w:val="en-IN"/>
        </w:rPr>
        <w:lastRenderedPageBreak/>
        <w:t xml:space="preserve">         </w:t>
      </w:r>
      <w:r w:rsidR="00F41D1B">
        <w:rPr>
          <w:noProof/>
        </w:rPr>
        <w:drawing>
          <wp:inline distT="0" distB="0" distL="0" distR="0" wp14:anchorId="4972DEF9" wp14:editId="05605BA3">
            <wp:extent cx="5943600" cy="913765"/>
            <wp:effectExtent l="0" t="0" r="0" b="635"/>
            <wp:docPr id="1107808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0870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32D5" w14:textId="77777777" w:rsidR="00F41D1B" w:rsidRDefault="00F41D1B" w:rsidP="001318C4">
      <w:pPr>
        <w:rPr>
          <w:lang w:val="en-IN"/>
        </w:rPr>
      </w:pPr>
    </w:p>
    <w:p w14:paraId="0663A29B" w14:textId="77777777" w:rsidR="00AE4AB6" w:rsidRDefault="00AE4AB6" w:rsidP="001318C4">
      <w:pPr>
        <w:rPr>
          <w:lang w:val="en-IN"/>
        </w:rPr>
      </w:pPr>
    </w:p>
    <w:p w14:paraId="2BF6EED4" w14:textId="77777777" w:rsidR="00AD1997" w:rsidRDefault="00AD1997" w:rsidP="001318C4">
      <w:pPr>
        <w:rPr>
          <w:lang w:val="en-IN"/>
        </w:rPr>
      </w:pPr>
      <w:r>
        <w:rPr>
          <w:noProof/>
        </w:rPr>
        <w:drawing>
          <wp:inline distT="0" distB="0" distL="0" distR="0" wp14:anchorId="7C7A5962" wp14:editId="4A470D53">
            <wp:extent cx="5943600" cy="1069340"/>
            <wp:effectExtent l="0" t="0" r="0" b="0"/>
            <wp:docPr id="15272797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7976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FCF4" w14:textId="77777777" w:rsidR="00AD1997" w:rsidRDefault="00AD1997" w:rsidP="001318C4">
      <w:pPr>
        <w:rPr>
          <w:lang w:val="en-IN"/>
        </w:rPr>
      </w:pPr>
    </w:p>
    <w:p w14:paraId="5AA7F369" w14:textId="77777777" w:rsidR="00DA3F73" w:rsidRDefault="00DA3F73" w:rsidP="001318C4">
      <w:pPr>
        <w:rPr>
          <w:lang w:val="en-IN"/>
        </w:rPr>
      </w:pPr>
      <w:r>
        <w:rPr>
          <w:noProof/>
        </w:rPr>
        <w:drawing>
          <wp:inline distT="0" distB="0" distL="0" distR="0" wp14:anchorId="09D6F5D4" wp14:editId="46CC88DD">
            <wp:extent cx="5943600" cy="918210"/>
            <wp:effectExtent l="0" t="0" r="0" b="0"/>
            <wp:docPr id="1538172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726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898E" w14:textId="77777777" w:rsidR="00DA3F73" w:rsidRDefault="00DA3F73" w:rsidP="001318C4">
      <w:pPr>
        <w:rPr>
          <w:lang w:val="en-IN"/>
        </w:rPr>
      </w:pPr>
    </w:p>
    <w:p w14:paraId="730FA17F" w14:textId="77777777" w:rsidR="00DA3F73" w:rsidRDefault="00DA3F73" w:rsidP="001318C4">
      <w:pPr>
        <w:rPr>
          <w:lang w:val="en-IN"/>
        </w:rPr>
      </w:pPr>
    </w:p>
    <w:p w14:paraId="7B36ED9F" w14:textId="77777777" w:rsidR="00B72F39" w:rsidRDefault="00B72F39" w:rsidP="001318C4">
      <w:pPr>
        <w:rPr>
          <w:lang w:val="en-IN"/>
        </w:rPr>
      </w:pPr>
      <w:r>
        <w:rPr>
          <w:noProof/>
        </w:rPr>
        <w:drawing>
          <wp:inline distT="0" distB="0" distL="0" distR="0" wp14:anchorId="4BD50F4A" wp14:editId="574D5D30">
            <wp:extent cx="5943600" cy="910590"/>
            <wp:effectExtent l="0" t="0" r="0" b="3810"/>
            <wp:docPr id="15492020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0208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0DBA" w14:textId="77777777" w:rsidR="00B72F39" w:rsidRDefault="00B72F39" w:rsidP="001318C4">
      <w:pPr>
        <w:rPr>
          <w:lang w:val="en-IN"/>
        </w:rPr>
      </w:pPr>
    </w:p>
    <w:p w14:paraId="0FA6CD47" w14:textId="77777777" w:rsidR="002871CA" w:rsidRDefault="002871CA" w:rsidP="001318C4">
      <w:pPr>
        <w:rPr>
          <w:lang w:val="en-IN"/>
        </w:rPr>
      </w:pPr>
      <w:r>
        <w:rPr>
          <w:noProof/>
        </w:rPr>
        <w:drawing>
          <wp:inline distT="0" distB="0" distL="0" distR="0" wp14:anchorId="121DB4CD" wp14:editId="747D9005">
            <wp:extent cx="5943600" cy="1058545"/>
            <wp:effectExtent l="0" t="0" r="0" b="8255"/>
            <wp:docPr id="1853401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018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F637" w14:textId="77777777" w:rsidR="004318B5" w:rsidRDefault="004318B5" w:rsidP="001318C4">
      <w:pPr>
        <w:rPr>
          <w:lang w:val="en-IN"/>
        </w:rPr>
      </w:pPr>
    </w:p>
    <w:p w14:paraId="5EE46FB0" w14:textId="77777777" w:rsidR="004318B5" w:rsidRDefault="004318B5" w:rsidP="001318C4">
      <w:pPr>
        <w:rPr>
          <w:lang w:val="en-IN"/>
        </w:rPr>
      </w:pPr>
    </w:p>
    <w:p w14:paraId="460E5EDB" w14:textId="77777777" w:rsidR="004318B5" w:rsidRDefault="004318B5" w:rsidP="001318C4">
      <w:pPr>
        <w:rPr>
          <w:lang w:val="en-IN"/>
        </w:rPr>
      </w:pPr>
    </w:p>
    <w:p w14:paraId="61FF5DB8" w14:textId="65FAA311" w:rsidR="00C1434B" w:rsidRPr="00C1434B" w:rsidRDefault="00C1434B" w:rsidP="00C1434B">
      <w:pPr>
        <w:rPr>
          <w:lang w:val="en-IN"/>
        </w:rPr>
      </w:pPr>
      <w:r w:rsidRPr="00C1434B">
        <w:rPr>
          <w:lang w:val="en-IN"/>
        </w:rPr>
        <w:t xml:space="preserve">  Launch EC2 in each VPC </w:t>
      </w:r>
    </w:p>
    <w:p w14:paraId="03976724" w14:textId="7C37AF7B" w:rsidR="004318B5" w:rsidRDefault="00C1434B" w:rsidP="001318C4">
      <w:pPr>
        <w:rPr>
          <w:lang w:val="en-IN"/>
        </w:rPr>
      </w:pPr>
      <w:r w:rsidRPr="00C1434B">
        <w:rPr>
          <w:lang w:val="en-IN"/>
        </w:rPr>
        <w:t xml:space="preserve">  SSH into one and try to </w:t>
      </w:r>
      <w:r w:rsidRPr="00C1434B">
        <w:rPr>
          <w:b/>
          <w:bCs/>
          <w:lang w:val="en-IN"/>
        </w:rPr>
        <w:t>ping the private IP</w:t>
      </w:r>
      <w:r w:rsidRPr="00C1434B">
        <w:rPr>
          <w:lang w:val="en-IN"/>
        </w:rPr>
        <w:t xml:space="preserve"> of the other</w:t>
      </w:r>
    </w:p>
    <w:p w14:paraId="14960DA6" w14:textId="77777777" w:rsidR="000520AC" w:rsidRDefault="000520AC" w:rsidP="001318C4">
      <w:pPr>
        <w:rPr>
          <w:lang w:val="en-IN"/>
        </w:rPr>
      </w:pPr>
    </w:p>
    <w:p w14:paraId="70A05453" w14:textId="2DEA4654" w:rsidR="000520AC" w:rsidRDefault="000520AC" w:rsidP="000520AC">
      <w:pPr>
        <w:rPr>
          <w:lang w:val="en-IN"/>
        </w:rPr>
      </w:pPr>
      <w:r>
        <w:rPr>
          <w:lang w:val="en-IN"/>
        </w:rPr>
        <w:t>.</w:t>
      </w:r>
      <w:r w:rsidRPr="000520AC">
        <w:rPr>
          <w:rFonts w:ascii="Lucida Console" w:hAnsi="Lucida Console" w:cs="Lucida Console"/>
          <w:sz w:val="18"/>
          <w:szCs w:val="18"/>
          <w:lang w:val="en-IN"/>
        </w:rPr>
        <w:t xml:space="preserve"> </w:t>
      </w:r>
      <w:r w:rsidRPr="000520AC">
        <w:rPr>
          <w:lang w:val="en-IN"/>
        </w:rPr>
        <w:t>[ec2-user@ip-10-0-0-218 ~]$ ping 10.1.1.137</w:t>
      </w:r>
    </w:p>
    <w:p w14:paraId="294D0945" w14:textId="57F98FE7" w:rsidR="000520AC" w:rsidRDefault="002F6FCF" w:rsidP="000520AC">
      <w:pPr>
        <w:rPr>
          <w:lang w:val="en-IN"/>
        </w:rPr>
      </w:pPr>
      <w:r>
        <w:rPr>
          <w:lang w:val="en-IN"/>
        </w:rPr>
        <w:t xml:space="preserve">.if it is pinging to the other region private server </w:t>
      </w:r>
      <w:r w:rsidR="008B37EF">
        <w:rPr>
          <w:lang w:val="en-IN"/>
        </w:rPr>
        <w:t>.</w:t>
      </w:r>
    </w:p>
    <w:p w14:paraId="09C46415" w14:textId="49DE82EA" w:rsidR="008B37EF" w:rsidRPr="000520AC" w:rsidRDefault="008B37EF" w:rsidP="000520AC">
      <w:pPr>
        <w:rPr>
          <w:lang w:val="en-IN"/>
        </w:rPr>
      </w:pPr>
      <w:r>
        <w:rPr>
          <w:lang w:val="en-IN"/>
        </w:rPr>
        <w:t>.Then our peering is successful across the region</w:t>
      </w:r>
    </w:p>
    <w:p w14:paraId="313D189F" w14:textId="51CFD9FB" w:rsidR="000520AC" w:rsidRDefault="000520AC" w:rsidP="001318C4">
      <w:pPr>
        <w:rPr>
          <w:lang w:val="en-IN"/>
        </w:rPr>
      </w:pPr>
    </w:p>
    <w:p w14:paraId="4E8BF90E" w14:textId="77777777" w:rsidR="002871CA" w:rsidRDefault="002871CA" w:rsidP="001318C4">
      <w:pPr>
        <w:rPr>
          <w:lang w:val="en-IN"/>
        </w:rPr>
      </w:pPr>
    </w:p>
    <w:p w14:paraId="7C5ECF12" w14:textId="77777777" w:rsidR="004318B5" w:rsidRDefault="004318B5" w:rsidP="001318C4">
      <w:pPr>
        <w:rPr>
          <w:lang w:val="en-IN"/>
        </w:rPr>
      </w:pPr>
    </w:p>
    <w:p w14:paraId="5C095A98" w14:textId="77777777" w:rsidR="004318B5" w:rsidRDefault="004318B5" w:rsidP="001318C4">
      <w:pPr>
        <w:rPr>
          <w:lang w:val="en-IN"/>
        </w:rPr>
      </w:pPr>
    </w:p>
    <w:p w14:paraId="168CE020" w14:textId="77777777" w:rsidR="004318B5" w:rsidRDefault="004318B5" w:rsidP="001318C4">
      <w:pPr>
        <w:rPr>
          <w:lang w:val="en-IN"/>
        </w:rPr>
      </w:pPr>
    </w:p>
    <w:p w14:paraId="61FF1A8F" w14:textId="77777777" w:rsidR="004318B5" w:rsidRDefault="004318B5" w:rsidP="001318C4">
      <w:pPr>
        <w:rPr>
          <w:lang w:val="en-IN"/>
        </w:rPr>
      </w:pPr>
    </w:p>
    <w:p w14:paraId="3F1E5895" w14:textId="77777777" w:rsidR="004318B5" w:rsidRDefault="004318B5" w:rsidP="001318C4">
      <w:pPr>
        <w:rPr>
          <w:lang w:val="en-IN"/>
        </w:rPr>
      </w:pPr>
    </w:p>
    <w:p w14:paraId="7F8C7089" w14:textId="36B0E186" w:rsidR="001318C4" w:rsidRDefault="004318B5" w:rsidP="001318C4">
      <w:pPr>
        <w:rPr>
          <w:lang w:val="en-IN"/>
        </w:rPr>
      </w:pPr>
      <w:r>
        <w:rPr>
          <w:noProof/>
        </w:rPr>
        <w:drawing>
          <wp:inline distT="0" distB="0" distL="0" distR="0" wp14:anchorId="3AC8B423" wp14:editId="045BB58B">
            <wp:extent cx="5943600" cy="5584190"/>
            <wp:effectExtent l="0" t="0" r="0" b="0"/>
            <wp:docPr id="2005416890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16890" name="Picture 1" descr="A computer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8C4">
        <w:rPr>
          <w:lang w:val="en-IN"/>
        </w:rPr>
        <w:t xml:space="preserve">                 </w:t>
      </w:r>
    </w:p>
    <w:p w14:paraId="52C03B5D" w14:textId="77777777" w:rsidR="001318C4" w:rsidRPr="001318C4" w:rsidRDefault="001318C4" w:rsidP="001318C4">
      <w:pPr>
        <w:rPr>
          <w:lang w:val="en-IN"/>
        </w:rPr>
      </w:pPr>
    </w:p>
    <w:p w14:paraId="5703B59F" w14:textId="77777777" w:rsidR="00CD74A1" w:rsidRDefault="001318C4" w:rsidP="00CD74A1">
      <w:pPr>
        <w:pStyle w:val="ListParagraph"/>
        <w:numPr>
          <w:ilvl w:val="0"/>
          <w:numId w:val="24"/>
        </w:numPr>
        <w:rPr>
          <w:lang w:val="en-IN"/>
        </w:rPr>
      </w:pPr>
      <w:r w:rsidRPr="00CD74A1">
        <w:rPr>
          <w:lang w:val="en-IN"/>
        </w:rPr>
        <w:t xml:space="preserve">Enable VPC peering for cross account. (You can collaborate with your friend and do this </w:t>
      </w:r>
      <w:proofErr w:type="spellStart"/>
      <w:r w:rsidRPr="00CD74A1">
        <w:rPr>
          <w:lang w:val="en-IN"/>
        </w:rPr>
        <w:t>tas</w:t>
      </w:r>
      <w:proofErr w:type="spellEnd"/>
    </w:p>
    <w:p w14:paraId="020B0962" w14:textId="77777777" w:rsidR="00833F67" w:rsidRDefault="00833F67" w:rsidP="00833F67">
      <w:pPr>
        <w:rPr>
          <w:lang w:val="en-IN"/>
        </w:rPr>
      </w:pPr>
    </w:p>
    <w:p w14:paraId="174928A4" w14:textId="77777777" w:rsidR="00833F67" w:rsidRPr="00833F67" w:rsidRDefault="00833F67" w:rsidP="00833F67">
      <w:pPr>
        <w:rPr>
          <w:b/>
          <w:bCs/>
          <w:lang w:val="en-IN"/>
        </w:rPr>
      </w:pPr>
      <w:r>
        <w:rPr>
          <w:lang w:val="en-IN"/>
        </w:rPr>
        <w:t xml:space="preserve">              </w:t>
      </w:r>
      <w:r w:rsidRPr="00833F67">
        <w:rPr>
          <w:b/>
          <w:bCs/>
          <w:lang w:val="en-IN"/>
        </w:rPr>
        <w:t>Gather VPC Info</w:t>
      </w:r>
    </w:p>
    <w:p w14:paraId="6CA8E202" w14:textId="77777777" w:rsidR="00833F67" w:rsidRPr="00833F67" w:rsidRDefault="00833F67" w:rsidP="00833F67">
      <w:pPr>
        <w:rPr>
          <w:lang w:val="en-IN"/>
        </w:rPr>
      </w:pPr>
      <w:r w:rsidRPr="00833F67">
        <w:rPr>
          <w:lang w:val="en-IN"/>
        </w:rPr>
        <w:t>Each account must know:</w:t>
      </w:r>
    </w:p>
    <w:p w14:paraId="25F35D0A" w14:textId="77777777" w:rsidR="00833F67" w:rsidRPr="00833F67" w:rsidRDefault="00833F67" w:rsidP="00833F67">
      <w:pPr>
        <w:numPr>
          <w:ilvl w:val="0"/>
          <w:numId w:val="54"/>
        </w:numPr>
        <w:rPr>
          <w:lang w:val="en-IN"/>
        </w:rPr>
      </w:pPr>
      <w:r w:rsidRPr="00833F67">
        <w:rPr>
          <w:lang w:val="en-IN"/>
        </w:rPr>
        <w:t>VPC ID</w:t>
      </w:r>
    </w:p>
    <w:p w14:paraId="04451B48" w14:textId="77777777" w:rsidR="00833F67" w:rsidRPr="00833F67" w:rsidRDefault="00833F67" w:rsidP="00833F67">
      <w:pPr>
        <w:numPr>
          <w:ilvl w:val="0"/>
          <w:numId w:val="54"/>
        </w:numPr>
        <w:rPr>
          <w:lang w:val="en-IN"/>
        </w:rPr>
      </w:pPr>
      <w:r w:rsidRPr="00833F67">
        <w:rPr>
          <w:lang w:val="en-IN"/>
        </w:rPr>
        <w:t>VPC CIDR block</w:t>
      </w:r>
    </w:p>
    <w:p w14:paraId="6A345A0B" w14:textId="77777777" w:rsidR="00833F67" w:rsidRPr="00833F67" w:rsidRDefault="00833F67" w:rsidP="00833F67">
      <w:pPr>
        <w:numPr>
          <w:ilvl w:val="0"/>
          <w:numId w:val="54"/>
        </w:numPr>
        <w:rPr>
          <w:lang w:val="en-IN"/>
        </w:rPr>
      </w:pPr>
      <w:r w:rsidRPr="00833F67">
        <w:rPr>
          <w:lang w:val="en-IN"/>
        </w:rPr>
        <w:t>AWS Account ID</w:t>
      </w:r>
    </w:p>
    <w:p w14:paraId="47925C7F" w14:textId="385F8B19" w:rsidR="00833F67" w:rsidRPr="00833F67" w:rsidRDefault="00833F67" w:rsidP="00833F67">
      <w:pPr>
        <w:rPr>
          <w:lang w:val="en-IN"/>
        </w:rPr>
      </w:pPr>
      <w:r w:rsidRPr="00833F67">
        <w:rPr>
          <w:b/>
          <w:bCs/>
          <w:lang w:val="en-IN"/>
        </w:rPr>
        <w:t>Request VPC Peering from Account A</w:t>
      </w:r>
    </w:p>
    <w:p w14:paraId="54F35F0F" w14:textId="77777777" w:rsidR="00833F67" w:rsidRPr="00833F67" w:rsidRDefault="00833F67" w:rsidP="00833F67">
      <w:pPr>
        <w:ind w:left="360"/>
        <w:rPr>
          <w:lang w:val="en-IN"/>
        </w:rPr>
      </w:pPr>
      <w:r w:rsidRPr="00833F67">
        <w:rPr>
          <w:b/>
          <w:bCs/>
          <w:lang w:val="en-IN"/>
        </w:rPr>
        <w:t>Login to Account A</w:t>
      </w:r>
      <w:r w:rsidRPr="00833F67">
        <w:rPr>
          <w:lang w:val="en-IN"/>
        </w:rPr>
        <w:t>.</w:t>
      </w:r>
    </w:p>
    <w:p w14:paraId="1792A402" w14:textId="77777777" w:rsidR="00833F67" w:rsidRPr="00833F67" w:rsidRDefault="00833F67" w:rsidP="00833F67">
      <w:pPr>
        <w:ind w:left="360"/>
        <w:rPr>
          <w:lang w:val="en-IN"/>
        </w:rPr>
      </w:pPr>
      <w:r w:rsidRPr="00833F67">
        <w:rPr>
          <w:lang w:val="en-IN"/>
        </w:rPr>
        <w:t xml:space="preserve">Go to </w:t>
      </w:r>
      <w:r w:rsidRPr="00833F67">
        <w:rPr>
          <w:b/>
          <w:bCs/>
          <w:lang w:val="en-IN"/>
        </w:rPr>
        <w:t>VPC Dashboard &gt; Peering Connections &gt; Create Peering Connection</w:t>
      </w:r>
      <w:r w:rsidRPr="00833F67">
        <w:rPr>
          <w:lang w:val="en-IN"/>
        </w:rPr>
        <w:t>.</w:t>
      </w:r>
    </w:p>
    <w:p w14:paraId="6FAAA73B" w14:textId="77777777" w:rsidR="00833F67" w:rsidRPr="00833F67" w:rsidRDefault="00833F67" w:rsidP="00833F67">
      <w:pPr>
        <w:numPr>
          <w:ilvl w:val="0"/>
          <w:numId w:val="55"/>
        </w:numPr>
        <w:rPr>
          <w:lang w:val="en-IN"/>
        </w:rPr>
      </w:pPr>
      <w:r w:rsidRPr="00833F67">
        <w:rPr>
          <w:lang w:val="en-IN"/>
        </w:rPr>
        <w:lastRenderedPageBreak/>
        <w:t>Fill the form:</w:t>
      </w:r>
    </w:p>
    <w:p w14:paraId="00DE7FB8" w14:textId="77777777" w:rsidR="00833F67" w:rsidRPr="00833F67" w:rsidRDefault="00833F67" w:rsidP="00833F67">
      <w:pPr>
        <w:numPr>
          <w:ilvl w:val="1"/>
          <w:numId w:val="55"/>
        </w:numPr>
        <w:rPr>
          <w:lang w:val="en-IN"/>
        </w:rPr>
      </w:pPr>
      <w:r w:rsidRPr="00833F67">
        <w:rPr>
          <w:b/>
          <w:bCs/>
          <w:lang w:val="en-IN"/>
        </w:rPr>
        <w:t>Peering connection name tag</w:t>
      </w:r>
      <w:r w:rsidRPr="00833F67">
        <w:rPr>
          <w:lang w:val="en-IN"/>
        </w:rPr>
        <w:t>: A-to-B</w:t>
      </w:r>
    </w:p>
    <w:p w14:paraId="72D65DED" w14:textId="77777777" w:rsidR="00833F67" w:rsidRPr="00833F67" w:rsidRDefault="00833F67" w:rsidP="00833F67">
      <w:pPr>
        <w:numPr>
          <w:ilvl w:val="1"/>
          <w:numId w:val="55"/>
        </w:numPr>
        <w:rPr>
          <w:lang w:val="en-IN"/>
        </w:rPr>
      </w:pPr>
      <w:r w:rsidRPr="00833F67">
        <w:rPr>
          <w:b/>
          <w:bCs/>
          <w:lang w:val="en-IN"/>
        </w:rPr>
        <w:t>Requester VPC</w:t>
      </w:r>
      <w:r w:rsidRPr="00833F67">
        <w:rPr>
          <w:lang w:val="en-IN"/>
        </w:rPr>
        <w:t>: Choose Account A’s VPC.</w:t>
      </w:r>
    </w:p>
    <w:p w14:paraId="24DE541F" w14:textId="77777777" w:rsidR="00833F67" w:rsidRPr="00833F67" w:rsidRDefault="00833F67" w:rsidP="00833F67">
      <w:pPr>
        <w:numPr>
          <w:ilvl w:val="1"/>
          <w:numId w:val="55"/>
        </w:numPr>
        <w:rPr>
          <w:lang w:val="en-IN"/>
        </w:rPr>
      </w:pPr>
      <w:r w:rsidRPr="00833F67">
        <w:rPr>
          <w:b/>
          <w:bCs/>
          <w:lang w:val="en-IN"/>
        </w:rPr>
        <w:t>Account</w:t>
      </w:r>
      <w:r w:rsidRPr="00833F67">
        <w:rPr>
          <w:lang w:val="en-IN"/>
        </w:rPr>
        <w:t xml:space="preserve">: Select </w:t>
      </w:r>
      <w:r w:rsidRPr="00833F67">
        <w:rPr>
          <w:b/>
          <w:bCs/>
          <w:lang w:val="en-IN"/>
        </w:rPr>
        <w:t>Another account</w:t>
      </w:r>
      <w:r w:rsidRPr="00833F67">
        <w:rPr>
          <w:lang w:val="en-IN"/>
        </w:rPr>
        <w:t>.</w:t>
      </w:r>
    </w:p>
    <w:p w14:paraId="004DF46B" w14:textId="77777777" w:rsidR="00833F67" w:rsidRPr="00833F67" w:rsidRDefault="00833F67" w:rsidP="00833F67">
      <w:pPr>
        <w:numPr>
          <w:ilvl w:val="1"/>
          <w:numId w:val="55"/>
        </w:numPr>
        <w:rPr>
          <w:lang w:val="en-IN"/>
        </w:rPr>
      </w:pPr>
      <w:r w:rsidRPr="00833F67">
        <w:rPr>
          <w:b/>
          <w:bCs/>
          <w:lang w:val="en-IN"/>
        </w:rPr>
        <w:t>Account ID</w:t>
      </w:r>
      <w:r w:rsidRPr="00833F67">
        <w:rPr>
          <w:lang w:val="en-IN"/>
        </w:rPr>
        <w:t>: Enter Account B’s AWS Account ID.</w:t>
      </w:r>
    </w:p>
    <w:p w14:paraId="49A66777" w14:textId="77777777" w:rsidR="00833F67" w:rsidRPr="00833F67" w:rsidRDefault="00833F67" w:rsidP="00833F67">
      <w:pPr>
        <w:numPr>
          <w:ilvl w:val="1"/>
          <w:numId w:val="55"/>
        </w:numPr>
        <w:rPr>
          <w:lang w:val="en-IN"/>
        </w:rPr>
      </w:pPr>
      <w:r w:rsidRPr="00833F67">
        <w:rPr>
          <w:b/>
          <w:bCs/>
          <w:lang w:val="en-IN"/>
        </w:rPr>
        <w:t>Accepter VPC ID</w:t>
      </w:r>
      <w:r w:rsidRPr="00833F67">
        <w:rPr>
          <w:lang w:val="en-IN"/>
        </w:rPr>
        <w:t>: Enter Account B’s VPC ID.</w:t>
      </w:r>
    </w:p>
    <w:p w14:paraId="0FDC1BB9" w14:textId="77777777" w:rsidR="00833F67" w:rsidRPr="00833F67" w:rsidRDefault="00833F67" w:rsidP="00833F67">
      <w:pPr>
        <w:numPr>
          <w:ilvl w:val="0"/>
          <w:numId w:val="55"/>
        </w:numPr>
        <w:rPr>
          <w:lang w:val="en-IN"/>
        </w:rPr>
      </w:pPr>
      <w:r w:rsidRPr="00833F67">
        <w:rPr>
          <w:lang w:val="en-IN"/>
        </w:rPr>
        <w:t xml:space="preserve">Click </w:t>
      </w:r>
      <w:r w:rsidRPr="00833F67">
        <w:rPr>
          <w:b/>
          <w:bCs/>
          <w:lang w:val="en-IN"/>
        </w:rPr>
        <w:t>Create Peering Connection</w:t>
      </w:r>
      <w:r w:rsidRPr="00833F67">
        <w:rPr>
          <w:lang w:val="en-IN"/>
        </w:rPr>
        <w:t>.</w:t>
      </w:r>
    </w:p>
    <w:p w14:paraId="4E2F2FF8" w14:textId="0A2041C1" w:rsidR="00833F67" w:rsidRPr="00833F67" w:rsidRDefault="00833F67" w:rsidP="00833F67">
      <w:pPr>
        <w:rPr>
          <w:lang w:val="en-IN"/>
        </w:rPr>
      </w:pPr>
    </w:p>
    <w:p w14:paraId="19A56683" w14:textId="4456E604" w:rsidR="008D20A0" w:rsidRDefault="008D20A0" w:rsidP="008D20A0">
      <w:pPr>
        <w:pStyle w:val="ListParagraph"/>
        <w:rPr>
          <w:lang w:val="en-IN"/>
        </w:rPr>
      </w:pPr>
    </w:p>
    <w:p w14:paraId="57DF668A" w14:textId="77777777" w:rsidR="001149C8" w:rsidRDefault="001149C8" w:rsidP="008D20A0">
      <w:pPr>
        <w:pStyle w:val="ListParagraph"/>
        <w:rPr>
          <w:lang w:val="en-IN"/>
        </w:rPr>
      </w:pPr>
    </w:p>
    <w:p w14:paraId="6C0EAF79" w14:textId="13AE31C8" w:rsidR="001149C8" w:rsidRPr="001149C8" w:rsidRDefault="001149C8" w:rsidP="001149C8">
      <w:pPr>
        <w:pStyle w:val="ListParagraph"/>
        <w:rPr>
          <w:lang w:val="en-IN"/>
        </w:rPr>
      </w:pPr>
      <w:r w:rsidRPr="001149C8">
        <w:rPr>
          <w:noProof/>
          <w:lang w:val="en-IN"/>
        </w:rPr>
        <w:drawing>
          <wp:inline distT="0" distB="0" distL="0" distR="0" wp14:anchorId="52D90E84" wp14:editId="36F97939">
            <wp:extent cx="5943600" cy="2343785"/>
            <wp:effectExtent l="0" t="0" r="0" b="0"/>
            <wp:docPr id="115438714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8714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A5E8" w14:textId="77777777" w:rsidR="001149C8" w:rsidRDefault="001149C8" w:rsidP="008D20A0">
      <w:pPr>
        <w:pStyle w:val="ListParagraph"/>
        <w:rPr>
          <w:lang w:val="en-IN"/>
        </w:rPr>
      </w:pPr>
    </w:p>
    <w:p w14:paraId="0E6E427D" w14:textId="77777777" w:rsidR="001149C8" w:rsidRDefault="001149C8" w:rsidP="008D20A0">
      <w:pPr>
        <w:pStyle w:val="ListParagraph"/>
        <w:rPr>
          <w:lang w:val="en-IN"/>
        </w:rPr>
      </w:pPr>
    </w:p>
    <w:p w14:paraId="633DE749" w14:textId="77777777" w:rsidR="00B11CE9" w:rsidRDefault="00B11CE9" w:rsidP="008D20A0">
      <w:pPr>
        <w:pStyle w:val="ListParagraph"/>
        <w:rPr>
          <w:lang w:val="en-IN"/>
        </w:rPr>
      </w:pPr>
    </w:p>
    <w:p w14:paraId="6C7C982F" w14:textId="12B3914C" w:rsidR="00B11CE9" w:rsidRPr="00B11CE9" w:rsidRDefault="00B11CE9" w:rsidP="00B11CE9">
      <w:pPr>
        <w:pStyle w:val="ListParagraph"/>
        <w:rPr>
          <w:b/>
          <w:bCs/>
          <w:lang w:val="en-IN"/>
        </w:rPr>
      </w:pPr>
      <w:r w:rsidRPr="00B11CE9">
        <w:rPr>
          <w:b/>
          <w:bCs/>
          <w:lang w:val="en-IN"/>
        </w:rPr>
        <w:t xml:space="preserve"> Update Route Tables in Both Accounts</w:t>
      </w:r>
    </w:p>
    <w:p w14:paraId="02E73977" w14:textId="77777777" w:rsidR="00B11CE9" w:rsidRPr="00B11CE9" w:rsidRDefault="00B11CE9" w:rsidP="00B11CE9">
      <w:pPr>
        <w:pStyle w:val="ListParagraph"/>
        <w:rPr>
          <w:lang w:val="en-IN"/>
        </w:rPr>
      </w:pPr>
      <w:r w:rsidRPr="00B11CE9">
        <w:rPr>
          <w:b/>
          <w:bCs/>
          <w:lang w:val="en-IN"/>
        </w:rPr>
        <w:t>In Account A:</w:t>
      </w:r>
    </w:p>
    <w:p w14:paraId="7B943D67" w14:textId="0D4AE358" w:rsidR="00B11CE9" w:rsidRPr="00B11CE9" w:rsidRDefault="00B11CE9" w:rsidP="00B11CE9">
      <w:pPr>
        <w:rPr>
          <w:lang w:val="en-IN"/>
        </w:rPr>
      </w:pPr>
      <w:r>
        <w:rPr>
          <w:lang w:val="en-IN"/>
        </w:rPr>
        <w:t xml:space="preserve">               </w:t>
      </w:r>
      <w:r w:rsidRPr="00B11CE9">
        <w:rPr>
          <w:lang w:val="en-IN"/>
        </w:rPr>
        <w:t xml:space="preserve">Go to </w:t>
      </w:r>
      <w:r w:rsidRPr="00B11CE9">
        <w:rPr>
          <w:b/>
          <w:bCs/>
          <w:lang w:val="en-IN"/>
        </w:rPr>
        <w:t>Route Tables</w:t>
      </w:r>
      <w:r w:rsidRPr="00B11CE9">
        <w:rPr>
          <w:lang w:val="en-IN"/>
        </w:rPr>
        <w:t>.</w:t>
      </w:r>
    </w:p>
    <w:p w14:paraId="01049AF3" w14:textId="64AC1437" w:rsidR="00B11CE9" w:rsidRPr="00B11CE9" w:rsidRDefault="00B11CE9" w:rsidP="00B11CE9">
      <w:pPr>
        <w:rPr>
          <w:lang w:val="en-IN"/>
        </w:rPr>
      </w:pPr>
      <w:r>
        <w:rPr>
          <w:lang w:val="en-IN"/>
        </w:rPr>
        <w:t xml:space="preserve">                </w:t>
      </w:r>
      <w:r w:rsidRPr="00B11CE9">
        <w:rPr>
          <w:lang w:val="en-IN"/>
        </w:rPr>
        <w:t>Select the route table associated with the VPC subnets.</w:t>
      </w:r>
    </w:p>
    <w:p w14:paraId="28B91081" w14:textId="77777777" w:rsidR="00B11CE9" w:rsidRPr="00B11CE9" w:rsidRDefault="00B11CE9" w:rsidP="00B11CE9">
      <w:pPr>
        <w:pStyle w:val="ListParagraph"/>
        <w:numPr>
          <w:ilvl w:val="0"/>
          <w:numId w:val="56"/>
        </w:numPr>
        <w:rPr>
          <w:lang w:val="en-IN"/>
        </w:rPr>
      </w:pPr>
      <w:r w:rsidRPr="00B11CE9">
        <w:rPr>
          <w:lang w:val="en-IN"/>
        </w:rPr>
        <w:t>Add a new route:</w:t>
      </w:r>
    </w:p>
    <w:p w14:paraId="5EBAEF7E" w14:textId="77777777" w:rsidR="00B11CE9" w:rsidRPr="00B11CE9" w:rsidRDefault="00B11CE9" w:rsidP="00B11CE9">
      <w:pPr>
        <w:pStyle w:val="ListParagraph"/>
        <w:numPr>
          <w:ilvl w:val="1"/>
          <w:numId w:val="56"/>
        </w:numPr>
        <w:rPr>
          <w:lang w:val="en-IN"/>
        </w:rPr>
      </w:pPr>
      <w:r w:rsidRPr="00B11CE9">
        <w:rPr>
          <w:b/>
          <w:bCs/>
          <w:lang w:val="en-IN"/>
        </w:rPr>
        <w:t>Destination</w:t>
      </w:r>
      <w:r w:rsidRPr="00B11CE9">
        <w:rPr>
          <w:lang w:val="en-IN"/>
        </w:rPr>
        <w:t>: CIDR block of VPC in Account B.</w:t>
      </w:r>
    </w:p>
    <w:p w14:paraId="448296D1" w14:textId="77777777" w:rsidR="00B11CE9" w:rsidRPr="00B11CE9" w:rsidRDefault="00B11CE9" w:rsidP="00B11CE9">
      <w:pPr>
        <w:pStyle w:val="ListParagraph"/>
        <w:numPr>
          <w:ilvl w:val="1"/>
          <w:numId w:val="56"/>
        </w:numPr>
        <w:rPr>
          <w:lang w:val="en-IN"/>
        </w:rPr>
      </w:pPr>
      <w:r w:rsidRPr="00B11CE9">
        <w:rPr>
          <w:b/>
          <w:bCs/>
          <w:lang w:val="en-IN"/>
        </w:rPr>
        <w:t>Target</w:t>
      </w:r>
      <w:r w:rsidRPr="00B11CE9">
        <w:rPr>
          <w:lang w:val="en-IN"/>
        </w:rPr>
        <w:t>: The VPC Peering Connection.</w:t>
      </w:r>
    </w:p>
    <w:p w14:paraId="60E0B095" w14:textId="77777777" w:rsidR="00B11CE9" w:rsidRPr="00B11CE9" w:rsidRDefault="00B11CE9" w:rsidP="00B11CE9">
      <w:pPr>
        <w:pStyle w:val="ListParagraph"/>
        <w:rPr>
          <w:lang w:val="en-IN"/>
        </w:rPr>
      </w:pPr>
      <w:r w:rsidRPr="00B11CE9">
        <w:rPr>
          <w:b/>
          <w:bCs/>
          <w:lang w:val="en-IN"/>
        </w:rPr>
        <w:t>In Account B:</w:t>
      </w:r>
      <w:r w:rsidRPr="00B11CE9">
        <w:rPr>
          <w:lang w:val="en-IN"/>
        </w:rPr>
        <w:t xml:space="preserve"> Do the same, but:</w:t>
      </w:r>
    </w:p>
    <w:p w14:paraId="26E32A1C" w14:textId="77777777" w:rsidR="00B11CE9" w:rsidRPr="00B11CE9" w:rsidRDefault="00B11CE9" w:rsidP="00B11CE9">
      <w:pPr>
        <w:pStyle w:val="ListParagraph"/>
        <w:numPr>
          <w:ilvl w:val="0"/>
          <w:numId w:val="57"/>
        </w:numPr>
        <w:rPr>
          <w:lang w:val="en-IN"/>
        </w:rPr>
      </w:pPr>
      <w:r w:rsidRPr="00B11CE9">
        <w:rPr>
          <w:lang w:val="en-IN"/>
        </w:rPr>
        <w:t>Destination: CIDR of Account A’s VPC.</w:t>
      </w:r>
    </w:p>
    <w:p w14:paraId="73D32FD0" w14:textId="77777777" w:rsidR="00B11CE9" w:rsidRPr="00B11CE9" w:rsidRDefault="00B11CE9" w:rsidP="00B11CE9">
      <w:pPr>
        <w:pStyle w:val="ListParagraph"/>
        <w:numPr>
          <w:ilvl w:val="0"/>
          <w:numId w:val="57"/>
        </w:numPr>
        <w:rPr>
          <w:lang w:val="en-IN"/>
        </w:rPr>
      </w:pPr>
      <w:r w:rsidRPr="00B11CE9">
        <w:rPr>
          <w:lang w:val="en-IN"/>
        </w:rPr>
        <w:t>Target: The same VPC Peering Connection.</w:t>
      </w:r>
    </w:p>
    <w:p w14:paraId="767B1294" w14:textId="77777777" w:rsidR="00B11CE9" w:rsidRDefault="00B11CE9" w:rsidP="008D20A0">
      <w:pPr>
        <w:pStyle w:val="ListParagraph"/>
        <w:rPr>
          <w:lang w:val="en-IN"/>
        </w:rPr>
      </w:pPr>
    </w:p>
    <w:p w14:paraId="0F4DFE1A" w14:textId="19893DCB" w:rsidR="00571BF3" w:rsidRDefault="00571BF3" w:rsidP="008D20A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114649F" wp14:editId="27BCDAB2">
            <wp:extent cx="5943600" cy="1450340"/>
            <wp:effectExtent l="0" t="0" r="0" b="0"/>
            <wp:docPr id="864462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283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C841" w14:textId="77777777" w:rsidR="00CC0ED4" w:rsidRDefault="00CC0ED4" w:rsidP="008D20A0">
      <w:pPr>
        <w:pStyle w:val="ListParagraph"/>
        <w:rPr>
          <w:lang w:val="en-IN"/>
        </w:rPr>
      </w:pPr>
    </w:p>
    <w:p w14:paraId="6F49EDF6" w14:textId="77777777" w:rsidR="00CC0ED4" w:rsidRPr="00CC0ED4" w:rsidRDefault="00CC0ED4" w:rsidP="00CC0ED4">
      <w:pPr>
        <w:pStyle w:val="ListParagraph"/>
        <w:rPr>
          <w:lang w:val="en-IN"/>
        </w:rPr>
      </w:pPr>
      <w:r w:rsidRPr="00CC0ED4">
        <w:rPr>
          <w:lang w:val="en-IN"/>
        </w:rPr>
        <w:t>Try to ping or connect to resources across VPCs using private IPs to verify connectivity.</w:t>
      </w:r>
    </w:p>
    <w:p w14:paraId="5436AD59" w14:textId="77777777" w:rsidR="00CC0ED4" w:rsidRDefault="00CC0ED4" w:rsidP="008D20A0">
      <w:pPr>
        <w:pStyle w:val="ListParagraph"/>
        <w:rPr>
          <w:lang w:val="en-IN"/>
        </w:rPr>
      </w:pPr>
    </w:p>
    <w:p w14:paraId="78260DE0" w14:textId="77777777" w:rsidR="00FD6DE6" w:rsidRDefault="00FD6DE6" w:rsidP="008D20A0">
      <w:pPr>
        <w:pStyle w:val="ListParagraph"/>
        <w:rPr>
          <w:lang w:val="en-IN"/>
        </w:rPr>
      </w:pPr>
    </w:p>
    <w:p w14:paraId="050A01B8" w14:textId="60244ADB" w:rsidR="00FD6DE6" w:rsidRDefault="00FD6DE6" w:rsidP="008D20A0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6B58ADEA" wp14:editId="1EE4D54F">
            <wp:extent cx="5943600" cy="4025900"/>
            <wp:effectExtent l="0" t="0" r="0" b="0"/>
            <wp:docPr id="104529919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99193" name="Picture 1" descr="A computer screen shot of a black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4BC76" w14:textId="77777777" w:rsidR="00FD6DE6" w:rsidRDefault="00FD6DE6" w:rsidP="008D20A0">
      <w:pPr>
        <w:pStyle w:val="ListParagraph"/>
        <w:rPr>
          <w:lang w:val="en-IN"/>
        </w:rPr>
      </w:pPr>
    </w:p>
    <w:p w14:paraId="35D28DEE" w14:textId="77777777" w:rsidR="00FD6DE6" w:rsidRDefault="00FD6DE6" w:rsidP="008D20A0">
      <w:pPr>
        <w:pStyle w:val="ListParagraph"/>
        <w:rPr>
          <w:lang w:val="en-IN"/>
        </w:rPr>
      </w:pPr>
    </w:p>
    <w:p w14:paraId="12B21313" w14:textId="29084D95" w:rsidR="00FD6DE6" w:rsidRDefault="00FD6DE6" w:rsidP="008D20A0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E95156F" wp14:editId="686FFE99">
            <wp:extent cx="5943600" cy="4964430"/>
            <wp:effectExtent l="0" t="0" r="0" b="7620"/>
            <wp:docPr id="190790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055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F5B8" w14:textId="77777777" w:rsidR="001149C8" w:rsidRDefault="001149C8" w:rsidP="008D20A0">
      <w:pPr>
        <w:pStyle w:val="ListParagraph"/>
        <w:rPr>
          <w:lang w:val="en-IN"/>
        </w:rPr>
      </w:pPr>
    </w:p>
    <w:p w14:paraId="05B9A863" w14:textId="77777777" w:rsidR="001149C8" w:rsidRDefault="001149C8" w:rsidP="008D20A0">
      <w:pPr>
        <w:pStyle w:val="ListParagraph"/>
        <w:rPr>
          <w:lang w:val="en-IN"/>
        </w:rPr>
      </w:pPr>
    </w:p>
    <w:p w14:paraId="74B41187" w14:textId="77777777" w:rsidR="001149C8" w:rsidRDefault="001149C8" w:rsidP="008D20A0">
      <w:pPr>
        <w:pStyle w:val="ListParagraph"/>
        <w:rPr>
          <w:lang w:val="en-IN"/>
        </w:rPr>
      </w:pPr>
    </w:p>
    <w:p w14:paraId="2360A716" w14:textId="77777777" w:rsidR="001149C8" w:rsidRDefault="001149C8" w:rsidP="008D20A0">
      <w:pPr>
        <w:pStyle w:val="ListParagraph"/>
        <w:rPr>
          <w:lang w:val="en-IN"/>
        </w:rPr>
      </w:pPr>
    </w:p>
    <w:p w14:paraId="0F93FA1E" w14:textId="77777777" w:rsidR="001149C8" w:rsidRDefault="001149C8" w:rsidP="008D20A0">
      <w:pPr>
        <w:pStyle w:val="ListParagraph"/>
        <w:rPr>
          <w:lang w:val="en-IN"/>
        </w:rPr>
      </w:pPr>
    </w:p>
    <w:p w14:paraId="7D991347" w14:textId="77777777" w:rsidR="001149C8" w:rsidRDefault="001149C8" w:rsidP="008D20A0">
      <w:pPr>
        <w:pStyle w:val="ListParagraph"/>
        <w:rPr>
          <w:lang w:val="en-IN"/>
        </w:rPr>
      </w:pPr>
    </w:p>
    <w:p w14:paraId="41A550CC" w14:textId="77777777" w:rsidR="001149C8" w:rsidRDefault="001149C8" w:rsidP="008D20A0">
      <w:pPr>
        <w:pStyle w:val="ListParagraph"/>
        <w:rPr>
          <w:lang w:val="en-IN"/>
        </w:rPr>
      </w:pPr>
    </w:p>
    <w:p w14:paraId="5CCF3121" w14:textId="7C668FE5" w:rsidR="001318C4" w:rsidRPr="00CD74A1" w:rsidRDefault="001318C4" w:rsidP="00CD74A1">
      <w:pPr>
        <w:rPr>
          <w:lang w:val="en-IN"/>
        </w:rPr>
      </w:pPr>
    </w:p>
    <w:p w14:paraId="1F9DC5C3" w14:textId="77777777" w:rsidR="00CD74A1" w:rsidRPr="00947A16" w:rsidRDefault="00CD74A1" w:rsidP="00947A16">
      <w:pPr>
        <w:rPr>
          <w:lang w:val="en-IN"/>
        </w:rPr>
      </w:pPr>
    </w:p>
    <w:p w14:paraId="139CB3F4" w14:textId="318C0D60" w:rsidR="001318C4" w:rsidRDefault="001318C4" w:rsidP="00B17CCD">
      <w:pPr>
        <w:pStyle w:val="ListParagraph"/>
        <w:numPr>
          <w:ilvl w:val="0"/>
          <w:numId w:val="24"/>
        </w:numPr>
        <w:rPr>
          <w:lang w:val="en-IN"/>
        </w:rPr>
      </w:pPr>
      <w:r w:rsidRPr="00B17CCD">
        <w:rPr>
          <w:lang w:val="en-IN"/>
        </w:rPr>
        <w:t xml:space="preserve">Setup VPC </w:t>
      </w:r>
      <w:proofErr w:type="spellStart"/>
      <w:r w:rsidRPr="00B17CCD">
        <w:rPr>
          <w:lang w:val="en-IN"/>
        </w:rPr>
        <w:t>Transist</w:t>
      </w:r>
      <w:proofErr w:type="spellEnd"/>
      <w:r w:rsidRPr="00B17CCD">
        <w:rPr>
          <w:lang w:val="en-IN"/>
        </w:rPr>
        <w:t xml:space="preserve"> gateway.</w:t>
      </w:r>
    </w:p>
    <w:p w14:paraId="50A30373" w14:textId="77777777" w:rsidR="00B17CCD" w:rsidRDefault="00B17CCD" w:rsidP="00B17CCD">
      <w:pPr>
        <w:rPr>
          <w:lang w:val="en-IN"/>
        </w:rPr>
      </w:pPr>
    </w:p>
    <w:p w14:paraId="2F955D2B" w14:textId="51D49284" w:rsidR="00E01F5E" w:rsidRPr="00E01F5E" w:rsidRDefault="00E01F5E" w:rsidP="00E01F5E">
      <w:pPr>
        <w:rPr>
          <w:lang w:val="en-IN"/>
        </w:rPr>
      </w:pPr>
      <w:r w:rsidRPr="00E01F5E">
        <w:rPr>
          <w:rFonts w:ascii="Segoe UI Emoji" w:hAnsi="Segoe UI Emoji" w:cs="Segoe UI Emoji"/>
          <w:b/>
          <w:bCs/>
          <w:lang w:val="en-IN"/>
        </w:rPr>
        <w:t>🔹</w:t>
      </w:r>
      <w:r w:rsidRPr="00E01F5E">
        <w:rPr>
          <w:b/>
          <w:bCs/>
          <w:lang w:val="en-IN"/>
        </w:rPr>
        <w:t xml:space="preserve">  Create Two VPCs </w:t>
      </w:r>
    </w:p>
    <w:p w14:paraId="1023F66B" w14:textId="77777777" w:rsidR="00E01F5E" w:rsidRPr="00E01F5E" w:rsidRDefault="00E01F5E" w:rsidP="00E01F5E">
      <w:pPr>
        <w:numPr>
          <w:ilvl w:val="0"/>
          <w:numId w:val="39"/>
        </w:numPr>
        <w:rPr>
          <w:lang w:val="en-IN"/>
        </w:rPr>
      </w:pPr>
      <w:r w:rsidRPr="00E01F5E">
        <w:rPr>
          <w:lang w:val="en-IN"/>
        </w:rPr>
        <w:t xml:space="preserve">Go to </w:t>
      </w:r>
      <w:r w:rsidRPr="00E01F5E">
        <w:rPr>
          <w:b/>
          <w:bCs/>
          <w:lang w:val="en-IN"/>
        </w:rPr>
        <w:t>VPC Dashboard</w:t>
      </w:r>
      <w:r w:rsidRPr="00E01F5E">
        <w:rPr>
          <w:lang w:val="en-IN"/>
        </w:rPr>
        <w:t xml:space="preserve"> &gt; </w:t>
      </w:r>
      <w:r w:rsidRPr="00E01F5E">
        <w:rPr>
          <w:b/>
          <w:bCs/>
          <w:lang w:val="en-IN"/>
        </w:rPr>
        <w:t>Your VPCs</w:t>
      </w:r>
    </w:p>
    <w:p w14:paraId="4EB11866" w14:textId="77777777" w:rsidR="00E01F5E" w:rsidRPr="00E01F5E" w:rsidRDefault="00E01F5E" w:rsidP="00E01F5E">
      <w:pPr>
        <w:numPr>
          <w:ilvl w:val="0"/>
          <w:numId w:val="39"/>
        </w:numPr>
        <w:rPr>
          <w:lang w:val="en-IN"/>
        </w:rPr>
      </w:pPr>
      <w:r w:rsidRPr="00E01F5E">
        <w:rPr>
          <w:lang w:val="en-IN"/>
        </w:rPr>
        <w:t>Create VPC A:</w:t>
      </w:r>
    </w:p>
    <w:p w14:paraId="7B01DD5D" w14:textId="77777777" w:rsidR="00E01F5E" w:rsidRPr="00E01F5E" w:rsidRDefault="00E01F5E" w:rsidP="00E01F5E">
      <w:pPr>
        <w:numPr>
          <w:ilvl w:val="1"/>
          <w:numId w:val="39"/>
        </w:numPr>
        <w:rPr>
          <w:lang w:val="en-IN"/>
        </w:rPr>
      </w:pPr>
      <w:r w:rsidRPr="00E01F5E">
        <w:rPr>
          <w:lang w:val="en-IN"/>
        </w:rPr>
        <w:t>CIDR block: 10.0.0.0/16</w:t>
      </w:r>
    </w:p>
    <w:p w14:paraId="11963099" w14:textId="77777777" w:rsidR="00E01F5E" w:rsidRPr="00E01F5E" w:rsidRDefault="00E01F5E" w:rsidP="00E01F5E">
      <w:pPr>
        <w:numPr>
          <w:ilvl w:val="0"/>
          <w:numId w:val="39"/>
        </w:numPr>
        <w:rPr>
          <w:lang w:val="en-IN"/>
        </w:rPr>
      </w:pPr>
      <w:r w:rsidRPr="00E01F5E">
        <w:rPr>
          <w:lang w:val="en-IN"/>
        </w:rPr>
        <w:t>Create VPC B:</w:t>
      </w:r>
    </w:p>
    <w:p w14:paraId="49D32224" w14:textId="77777777" w:rsidR="00E01F5E" w:rsidRPr="00E01F5E" w:rsidRDefault="00E01F5E" w:rsidP="00E01F5E">
      <w:pPr>
        <w:numPr>
          <w:ilvl w:val="1"/>
          <w:numId w:val="39"/>
        </w:numPr>
        <w:rPr>
          <w:lang w:val="en-IN"/>
        </w:rPr>
      </w:pPr>
      <w:r w:rsidRPr="00E01F5E">
        <w:rPr>
          <w:lang w:val="en-IN"/>
        </w:rPr>
        <w:t>CIDR block: 10.1.0.0/16</w:t>
      </w:r>
    </w:p>
    <w:p w14:paraId="43D1A0A3" w14:textId="77777777" w:rsidR="00E01F5E" w:rsidRPr="00E01F5E" w:rsidRDefault="00E01F5E" w:rsidP="00E01F5E">
      <w:pPr>
        <w:rPr>
          <w:lang w:val="en-IN"/>
        </w:rPr>
      </w:pPr>
      <w:r w:rsidRPr="00E01F5E">
        <w:rPr>
          <w:lang w:val="en-IN"/>
        </w:rPr>
        <w:t>Add subnets, route tables, and IGWs as needed.</w:t>
      </w:r>
    </w:p>
    <w:p w14:paraId="5C0C53B9" w14:textId="392C0D59" w:rsidR="00E01F5E" w:rsidRPr="00E01F5E" w:rsidRDefault="00E01F5E" w:rsidP="00E01F5E">
      <w:pPr>
        <w:rPr>
          <w:lang w:val="en-IN"/>
        </w:rPr>
      </w:pPr>
    </w:p>
    <w:p w14:paraId="5FF4B71F" w14:textId="26161B8F" w:rsidR="00E01F5E" w:rsidRPr="00E01F5E" w:rsidRDefault="00E01F5E" w:rsidP="00E01F5E">
      <w:pPr>
        <w:rPr>
          <w:b/>
          <w:bCs/>
          <w:lang w:val="en-IN"/>
        </w:rPr>
      </w:pPr>
      <w:r w:rsidRPr="00E01F5E">
        <w:rPr>
          <w:rFonts w:ascii="Segoe UI Emoji" w:hAnsi="Segoe UI Emoji" w:cs="Segoe UI Emoji"/>
          <w:b/>
          <w:bCs/>
          <w:lang w:val="en-IN"/>
        </w:rPr>
        <w:t>🔹</w:t>
      </w:r>
      <w:r w:rsidRPr="00E01F5E">
        <w:rPr>
          <w:b/>
          <w:bCs/>
          <w:lang w:val="en-IN"/>
        </w:rPr>
        <w:t xml:space="preserve">  Create Transit Gateway (TGW)</w:t>
      </w:r>
    </w:p>
    <w:p w14:paraId="4A221513" w14:textId="77777777" w:rsidR="00E01F5E" w:rsidRPr="00E01F5E" w:rsidRDefault="00E01F5E" w:rsidP="00E01F5E">
      <w:pPr>
        <w:numPr>
          <w:ilvl w:val="0"/>
          <w:numId w:val="40"/>
        </w:numPr>
        <w:rPr>
          <w:lang w:val="en-IN"/>
        </w:rPr>
      </w:pPr>
      <w:r w:rsidRPr="00E01F5E">
        <w:rPr>
          <w:lang w:val="en-IN"/>
        </w:rPr>
        <w:t xml:space="preserve">Go to </w:t>
      </w:r>
      <w:r w:rsidRPr="00E01F5E">
        <w:rPr>
          <w:b/>
          <w:bCs/>
          <w:lang w:val="en-IN"/>
        </w:rPr>
        <w:t>VPC Dashboard</w:t>
      </w:r>
      <w:r w:rsidRPr="00E01F5E">
        <w:rPr>
          <w:lang w:val="en-IN"/>
        </w:rPr>
        <w:t xml:space="preserve"> &gt; </w:t>
      </w:r>
      <w:r w:rsidRPr="00E01F5E">
        <w:rPr>
          <w:b/>
          <w:bCs/>
          <w:lang w:val="en-IN"/>
        </w:rPr>
        <w:t>Transit Gateways</w:t>
      </w:r>
    </w:p>
    <w:p w14:paraId="188F5A90" w14:textId="77777777" w:rsidR="00E01F5E" w:rsidRPr="00E01F5E" w:rsidRDefault="00E01F5E" w:rsidP="00E01F5E">
      <w:pPr>
        <w:numPr>
          <w:ilvl w:val="0"/>
          <w:numId w:val="40"/>
        </w:numPr>
        <w:rPr>
          <w:lang w:val="en-IN"/>
        </w:rPr>
      </w:pPr>
      <w:r w:rsidRPr="00E01F5E">
        <w:rPr>
          <w:lang w:val="en-IN"/>
        </w:rPr>
        <w:t xml:space="preserve">Click </w:t>
      </w:r>
      <w:r w:rsidRPr="00E01F5E">
        <w:rPr>
          <w:b/>
          <w:bCs/>
          <w:lang w:val="en-IN"/>
        </w:rPr>
        <w:t>Create Transit Gateway</w:t>
      </w:r>
    </w:p>
    <w:p w14:paraId="4E9205ED" w14:textId="77777777" w:rsidR="00E01F5E" w:rsidRPr="00E01F5E" w:rsidRDefault="00E01F5E" w:rsidP="00E01F5E">
      <w:pPr>
        <w:numPr>
          <w:ilvl w:val="0"/>
          <w:numId w:val="40"/>
        </w:numPr>
        <w:rPr>
          <w:lang w:val="en-IN"/>
        </w:rPr>
      </w:pPr>
      <w:r w:rsidRPr="00E01F5E">
        <w:rPr>
          <w:lang w:val="en-IN"/>
        </w:rPr>
        <w:t>Fill in:</w:t>
      </w:r>
    </w:p>
    <w:p w14:paraId="52FA371A" w14:textId="77777777" w:rsidR="00E01F5E" w:rsidRPr="00E01F5E" w:rsidRDefault="00E01F5E" w:rsidP="00E01F5E">
      <w:pPr>
        <w:numPr>
          <w:ilvl w:val="1"/>
          <w:numId w:val="40"/>
        </w:numPr>
        <w:rPr>
          <w:lang w:val="en-IN"/>
        </w:rPr>
      </w:pPr>
      <w:r w:rsidRPr="00E01F5E">
        <w:rPr>
          <w:b/>
          <w:bCs/>
          <w:lang w:val="en-IN"/>
        </w:rPr>
        <w:t>Name</w:t>
      </w:r>
      <w:r w:rsidRPr="00E01F5E">
        <w:rPr>
          <w:lang w:val="en-IN"/>
        </w:rPr>
        <w:t>: My-TGW</w:t>
      </w:r>
    </w:p>
    <w:p w14:paraId="6420D0C3" w14:textId="77777777" w:rsidR="00E01F5E" w:rsidRPr="00E01F5E" w:rsidRDefault="00E01F5E" w:rsidP="00E01F5E">
      <w:pPr>
        <w:numPr>
          <w:ilvl w:val="1"/>
          <w:numId w:val="40"/>
        </w:numPr>
        <w:rPr>
          <w:lang w:val="en-IN"/>
        </w:rPr>
      </w:pPr>
      <w:r w:rsidRPr="00E01F5E">
        <w:rPr>
          <w:b/>
          <w:bCs/>
          <w:lang w:val="en-IN"/>
        </w:rPr>
        <w:t>Amazon ASN</w:t>
      </w:r>
      <w:r w:rsidRPr="00E01F5E">
        <w:rPr>
          <w:lang w:val="en-IN"/>
        </w:rPr>
        <w:t>: leave default or set custom (e.g., 64512)</w:t>
      </w:r>
    </w:p>
    <w:p w14:paraId="59F5AD64" w14:textId="77777777" w:rsidR="00E01F5E" w:rsidRPr="00E01F5E" w:rsidRDefault="00E01F5E" w:rsidP="00E01F5E">
      <w:pPr>
        <w:numPr>
          <w:ilvl w:val="1"/>
          <w:numId w:val="40"/>
        </w:numPr>
        <w:rPr>
          <w:lang w:val="en-IN"/>
        </w:rPr>
      </w:pPr>
      <w:r w:rsidRPr="00E01F5E">
        <w:rPr>
          <w:b/>
          <w:bCs/>
          <w:lang w:val="en-IN"/>
        </w:rPr>
        <w:t>DNS Support</w:t>
      </w:r>
      <w:r w:rsidRPr="00E01F5E">
        <w:rPr>
          <w:lang w:val="en-IN"/>
        </w:rPr>
        <w:t>: Enabled</w:t>
      </w:r>
    </w:p>
    <w:p w14:paraId="4109CC64" w14:textId="77777777" w:rsidR="00E01F5E" w:rsidRPr="00E01F5E" w:rsidRDefault="00E01F5E" w:rsidP="00E01F5E">
      <w:pPr>
        <w:numPr>
          <w:ilvl w:val="1"/>
          <w:numId w:val="40"/>
        </w:numPr>
        <w:rPr>
          <w:lang w:val="en-IN"/>
        </w:rPr>
      </w:pPr>
      <w:r w:rsidRPr="00E01F5E">
        <w:rPr>
          <w:b/>
          <w:bCs/>
          <w:lang w:val="en-IN"/>
        </w:rPr>
        <w:t>Default Route Table Association</w:t>
      </w:r>
      <w:r w:rsidRPr="00E01F5E">
        <w:rPr>
          <w:lang w:val="en-IN"/>
        </w:rPr>
        <w:t>: Enable</w:t>
      </w:r>
    </w:p>
    <w:p w14:paraId="2FF2E3DB" w14:textId="77777777" w:rsidR="00E01F5E" w:rsidRPr="00E01F5E" w:rsidRDefault="00E01F5E" w:rsidP="00E01F5E">
      <w:pPr>
        <w:numPr>
          <w:ilvl w:val="1"/>
          <w:numId w:val="40"/>
        </w:numPr>
        <w:rPr>
          <w:lang w:val="en-IN"/>
        </w:rPr>
      </w:pPr>
      <w:r w:rsidRPr="00E01F5E">
        <w:rPr>
          <w:b/>
          <w:bCs/>
          <w:lang w:val="en-IN"/>
        </w:rPr>
        <w:t>Default Route Table Propagation</w:t>
      </w:r>
      <w:r w:rsidRPr="00E01F5E">
        <w:rPr>
          <w:lang w:val="en-IN"/>
        </w:rPr>
        <w:t>: Enable</w:t>
      </w:r>
    </w:p>
    <w:p w14:paraId="141C25FF" w14:textId="77777777" w:rsidR="00E01F5E" w:rsidRPr="00E01F5E" w:rsidRDefault="00E01F5E" w:rsidP="00E01F5E">
      <w:pPr>
        <w:numPr>
          <w:ilvl w:val="0"/>
          <w:numId w:val="40"/>
        </w:numPr>
        <w:rPr>
          <w:lang w:val="en-IN"/>
        </w:rPr>
      </w:pPr>
      <w:r w:rsidRPr="00E01F5E">
        <w:rPr>
          <w:lang w:val="en-IN"/>
        </w:rPr>
        <w:t xml:space="preserve">Click </w:t>
      </w:r>
      <w:r w:rsidRPr="00E01F5E">
        <w:rPr>
          <w:b/>
          <w:bCs/>
          <w:lang w:val="en-IN"/>
        </w:rPr>
        <w:t>Create Transit Gateway</w:t>
      </w:r>
    </w:p>
    <w:p w14:paraId="16EA6E86" w14:textId="77777777" w:rsidR="00E01F5E" w:rsidRPr="00E01F5E" w:rsidRDefault="00E01F5E" w:rsidP="00E01F5E">
      <w:pPr>
        <w:rPr>
          <w:lang w:val="en-IN"/>
        </w:rPr>
      </w:pPr>
      <w:r w:rsidRPr="00E01F5E">
        <w:rPr>
          <w:rFonts w:ascii="Segoe UI Emoji" w:hAnsi="Segoe UI Emoji" w:cs="Segoe UI Emoji"/>
          <w:lang w:val="en-IN"/>
        </w:rPr>
        <w:t>✅</w:t>
      </w:r>
      <w:r w:rsidRPr="00E01F5E">
        <w:rPr>
          <w:lang w:val="en-IN"/>
        </w:rPr>
        <w:t xml:space="preserve"> Wait until status is </w:t>
      </w:r>
      <w:r w:rsidRPr="00E01F5E">
        <w:rPr>
          <w:b/>
          <w:bCs/>
          <w:lang w:val="en-IN"/>
        </w:rPr>
        <w:t>Available</w:t>
      </w:r>
    </w:p>
    <w:p w14:paraId="75FAA152" w14:textId="220D2FF1" w:rsidR="00E01F5E" w:rsidRPr="00E01F5E" w:rsidRDefault="00E01F5E" w:rsidP="00E01F5E">
      <w:pPr>
        <w:rPr>
          <w:lang w:val="en-IN"/>
        </w:rPr>
      </w:pPr>
      <w:r w:rsidRPr="00E01F5E">
        <w:rPr>
          <w:rFonts w:ascii="Segoe UI Emoji" w:hAnsi="Segoe UI Emoji" w:cs="Segoe UI Emoji"/>
          <w:b/>
          <w:bCs/>
          <w:lang w:val="en-IN"/>
        </w:rPr>
        <w:t>🔹</w:t>
      </w:r>
      <w:r w:rsidRPr="00E01F5E">
        <w:rPr>
          <w:b/>
          <w:bCs/>
          <w:lang w:val="en-IN"/>
        </w:rPr>
        <w:t xml:space="preserve">  Attach VPCs to Transit Gateway</w:t>
      </w:r>
    </w:p>
    <w:p w14:paraId="2B0BCFAF" w14:textId="77777777" w:rsidR="00E01F5E" w:rsidRPr="00E01F5E" w:rsidRDefault="00E01F5E" w:rsidP="00E01F5E">
      <w:pPr>
        <w:numPr>
          <w:ilvl w:val="0"/>
          <w:numId w:val="41"/>
        </w:numPr>
        <w:rPr>
          <w:lang w:val="en-IN"/>
        </w:rPr>
      </w:pPr>
      <w:r w:rsidRPr="00E01F5E">
        <w:rPr>
          <w:lang w:val="en-IN"/>
        </w:rPr>
        <w:t xml:space="preserve">Go to </w:t>
      </w:r>
      <w:r w:rsidRPr="00E01F5E">
        <w:rPr>
          <w:b/>
          <w:bCs/>
          <w:lang w:val="en-IN"/>
        </w:rPr>
        <w:t>Transit Gateway Attachments</w:t>
      </w:r>
      <w:r w:rsidRPr="00E01F5E">
        <w:rPr>
          <w:lang w:val="en-IN"/>
        </w:rPr>
        <w:t xml:space="preserve"> &gt; </w:t>
      </w:r>
      <w:r w:rsidRPr="00E01F5E">
        <w:rPr>
          <w:b/>
          <w:bCs/>
          <w:lang w:val="en-IN"/>
        </w:rPr>
        <w:t>Create Attachment</w:t>
      </w:r>
    </w:p>
    <w:p w14:paraId="7F2B4104" w14:textId="77777777" w:rsidR="00E01F5E" w:rsidRPr="00E01F5E" w:rsidRDefault="00E01F5E" w:rsidP="00E01F5E">
      <w:pPr>
        <w:numPr>
          <w:ilvl w:val="0"/>
          <w:numId w:val="41"/>
        </w:numPr>
        <w:rPr>
          <w:lang w:val="en-IN"/>
        </w:rPr>
      </w:pPr>
      <w:r w:rsidRPr="00E01F5E">
        <w:rPr>
          <w:lang w:val="en-IN"/>
        </w:rPr>
        <w:t>Choose:</w:t>
      </w:r>
    </w:p>
    <w:p w14:paraId="396A2B7E" w14:textId="77777777" w:rsidR="00E01F5E" w:rsidRPr="00E01F5E" w:rsidRDefault="00E01F5E" w:rsidP="00E01F5E">
      <w:pPr>
        <w:numPr>
          <w:ilvl w:val="1"/>
          <w:numId w:val="41"/>
        </w:numPr>
        <w:rPr>
          <w:lang w:val="en-IN"/>
        </w:rPr>
      </w:pPr>
      <w:r w:rsidRPr="00E01F5E">
        <w:rPr>
          <w:b/>
          <w:bCs/>
          <w:lang w:val="en-IN"/>
        </w:rPr>
        <w:t>Attachment Type</w:t>
      </w:r>
      <w:r w:rsidRPr="00E01F5E">
        <w:rPr>
          <w:lang w:val="en-IN"/>
        </w:rPr>
        <w:t>: VPC</w:t>
      </w:r>
    </w:p>
    <w:p w14:paraId="39135020" w14:textId="77777777" w:rsidR="00E01F5E" w:rsidRPr="00E01F5E" w:rsidRDefault="00E01F5E" w:rsidP="00E01F5E">
      <w:pPr>
        <w:numPr>
          <w:ilvl w:val="1"/>
          <w:numId w:val="41"/>
        </w:numPr>
        <w:rPr>
          <w:lang w:val="en-IN"/>
        </w:rPr>
      </w:pPr>
      <w:r w:rsidRPr="00E01F5E">
        <w:rPr>
          <w:b/>
          <w:bCs/>
          <w:lang w:val="en-IN"/>
        </w:rPr>
        <w:t>Transit Gateway</w:t>
      </w:r>
      <w:r w:rsidRPr="00E01F5E">
        <w:rPr>
          <w:lang w:val="en-IN"/>
        </w:rPr>
        <w:t>: Select the one you created</w:t>
      </w:r>
    </w:p>
    <w:p w14:paraId="34F59CD0" w14:textId="77777777" w:rsidR="00E01F5E" w:rsidRPr="00E01F5E" w:rsidRDefault="00E01F5E" w:rsidP="00E01F5E">
      <w:pPr>
        <w:numPr>
          <w:ilvl w:val="1"/>
          <w:numId w:val="41"/>
        </w:numPr>
        <w:rPr>
          <w:lang w:val="en-IN"/>
        </w:rPr>
      </w:pPr>
      <w:r w:rsidRPr="00E01F5E">
        <w:rPr>
          <w:b/>
          <w:bCs/>
          <w:lang w:val="en-IN"/>
        </w:rPr>
        <w:t>VPC</w:t>
      </w:r>
      <w:r w:rsidRPr="00E01F5E">
        <w:rPr>
          <w:lang w:val="en-IN"/>
        </w:rPr>
        <w:t>: Select VPC A</w:t>
      </w:r>
    </w:p>
    <w:p w14:paraId="4D8DB273" w14:textId="77777777" w:rsidR="00E01F5E" w:rsidRPr="00E01F5E" w:rsidRDefault="00E01F5E" w:rsidP="00E01F5E">
      <w:pPr>
        <w:numPr>
          <w:ilvl w:val="1"/>
          <w:numId w:val="41"/>
        </w:numPr>
        <w:rPr>
          <w:lang w:val="en-IN"/>
        </w:rPr>
      </w:pPr>
      <w:r w:rsidRPr="00E01F5E">
        <w:rPr>
          <w:b/>
          <w:bCs/>
          <w:lang w:val="en-IN"/>
        </w:rPr>
        <w:t>Subnets</w:t>
      </w:r>
      <w:r w:rsidRPr="00E01F5E">
        <w:rPr>
          <w:lang w:val="en-IN"/>
        </w:rPr>
        <w:t>: Select one subnet from each AZ you want to connect</w:t>
      </w:r>
    </w:p>
    <w:p w14:paraId="5003CC47" w14:textId="77777777" w:rsidR="00E01F5E" w:rsidRPr="00E01F5E" w:rsidRDefault="00E01F5E" w:rsidP="00E01F5E">
      <w:pPr>
        <w:numPr>
          <w:ilvl w:val="0"/>
          <w:numId w:val="41"/>
        </w:numPr>
        <w:rPr>
          <w:lang w:val="en-IN"/>
        </w:rPr>
      </w:pPr>
      <w:r w:rsidRPr="00E01F5E">
        <w:rPr>
          <w:lang w:val="en-IN"/>
        </w:rPr>
        <w:t xml:space="preserve">Click </w:t>
      </w:r>
      <w:r w:rsidRPr="00E01F5E">
        <w:rPr>
          <w:b/>
          <w:bCs/>
          <w:lang w:val="en-IN"/>
        </w:rPr>
        <w:t>Create Attachment</w:t>
      </w:r>
    </w:p>
    <w:p w14:paraId="3CC0AC37" w14:textId="3338FC76" w:rsidR="00E01F5E" w:rsidRPr="00E01F5E" w:rsidRDefault="00E01F5E" w:rsidP="00966F53">
      <w:pPr>
        <w:rPr>
          <w:lang w:val="en-IN"/>
        </w:rPr>
      </w:pPr>
    </w:p>
    <w:p w14:paraId="469B8D73" w14:textId="77777777" w:rsidR="00E01F5E" w:rsidRPr="00E01F5E" w:rsidRDefault="00E01F5E" w:rsidP="00E01F5E">
      <w:pPr>
        <w:rPr>
          <w:lang w:val="en-IN"/>
        </w:rPr>
      </w:pPr>
      <w:r w:rsidRPr="00E01F5E">
        <w:rPr>
          <w:rFonts w:ascii="Segoe UI Emoji" w:hAnsi="Segoe UI Emoji" w:cs="Segoe UI Emoji"/>
          <w:lang w:val="en-IN"/>
        </w:rPr>
        <w:t>✅</w:t>
      </w:r>
      <w:r w:rsidRPr="00E01F5E">
        <w:rPr>
          <w:lang w:val="en-IN"/>
        </w:rPr>
        <w:t xml:space="preserve"> Wait for attachments to become </w:t>
      </w:r>
      <w:r w:rsidRPr="00E01F5E">
        <w:rPr>
          <w:b/>
          <w:bCs/>
          <w:lang w:val="en-IN"/>
        </w:rPr>
        <w:t>Available</w:t>
      </w:r>
    </w:p>
    <w:p w14:paraId="1D93B40D" w14:textId="77777777" w:rsidR="00B318F0" w:rsidRDefault="00B318F0" w:rsidP="00B17CCD">
      <w:pPr>
        <w:rPr>
          <w:lang w:val="en-IN"/>
        </w:rPr>
      </w:pPr>
    </w:p>
    <w:p w14:paraId="2C9A1F29" w14:textId="77777777" w:rsidR="00326A35" w:rsidRDefault="00326A35" w:rsidP="00B17CCD">
      <w:pPr>
        <w:rPr>
          <w:lang w:val="en-IN"/>
        </w:rPr>
      </w:pPr>
    </w:p>
    <w:p w14:paraId="310EA85A" w14:textId="597A57B2" w:rsidR="00B318F0" w:rsidRDefault="00B318F0" w:rsidP="00B17CCD">
      <w:pPr>
        <w:rPr>
          <w:lang w:val="en-IN"/>
        </w:rPr>
      </w:pPr>
      <w:r>
        <w:rPr>
          <w:noProof/>
        </w:rPr>
        <w:drawing>
          <wp:inline distT="0" distB="0" distL="0" distR="0" wp14:anchorId="45831F7B" wp14:editId="0A9CD1FF">
            <wp:extent cx="5943600" cy="1053465"/>
            <wp:effectExtent l="0" t="0" r="0" b="0"/>
            <wp:docPr id="5854383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3833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46B7" w14:textId="77777777" w:rsidR="00B318F0" w:rsidRDefault="00B318F0" w:rsidP="00B17CCD">
      <w:pPr>
        <w:rPr>
          <w:lang w:val="en-IN"/>
        </w:rPr>
      </w:pPr>
    </w:p>
    <w:p w14:paraId="141877F6" w14:textId="3CC076AE" w:rsidR="00B318F0" w:rsidRDefault="00F87AE7" w:rsidP="00B17CCD">
      <w:pPr>
        <w:rPr>
          <w:lang w:val="en-IN"/>
        </w:rPr>
      </w:pPr>
      <w:r>
        <w:rPr>
          <w:noProof/>
        </w:rPr>
        <w:drawing>
          <wp:inline distT="0" distB="0" distL="0" distR="0" wp14:anchorId="3E95BA91" wp14:editId="2EF8C60C">
            <wp:extent cx="5943600" cy="931545"/>
            <wp:effectExtent l="0" t="0" r="0" b="1905"/>
            <wp:docPr id="1953373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7356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DCDB" w14:textId="77777777" w:rsidR="00F87AE7" w:rsidRDefault="00F87AE7" w:rsidP="00B17CCD">
      <w:pPr>
        <w:rPr>
          <w:lang w:val="en-IN"/>
        </w:rPr>
      </w:pPr>
    </w:p>
    <w:p w14:paraId="4480EEF0" w14:textId="77777777" w:rsidR="00966F53" w:rsidRPr="00E01F5E" w:rsidRDefault="00966F53" w:rsidP="00966F53">
      <w:pPr>
        <w:numPr>
          <w:ilvl w:val="0"/>
          <w:numId w:val="42"/>
        </w:numPr>
        <w:rPr>
          <w:lang w:val="en-IN"/>
        </w:rPr>
      </w:pPr>
      <w:r w:rsidRPr="00E01F5E">
        <w:rPr>
          <w:lang w:val="en-IN"/>
        </w:rPr>
        <w:t xml:space="preserve">Repeat the same steps to attach </w:t>
      </w:r>
      <w:r w:rsidRPr="00E01F5E">
        <w:rPr>
          <w:b/>
          <w:bCs/>
          <w:lang w:val="en-IN"/>
        </w:rPr>
        <w:t>VPC B</w:t>
      </w:r>
    </w:p>
    <w:p w14:paraId="215B45FB" w14:textId="77777777" w:rsidR="00966F53" w:rsidRPr="00E01F5E" w:rsidRDefault="00966F53" w:rsidP="00966F53">
      <w:pPr>
        <w:rPr>
          <w:lang w:val="en-IN"/>
        </w:rPr>
      </w:pPr>
      <w:r w:rsidRPr="00E01F5E">
        <w:rPr>
          <w:rFonts w:ascii="Segoe UI Emoji" w:hAnsi="Segoe UI Emoji" w:cs="Segoe UI Emoji"/>
          <w:lang w:val="en-IN"/>
        </w:rPr>
        <w:t>✅</w:t>
      </w:r>
      <w:r w:rsidRPr="00E01F5E">
        <w:rPr>
          <w:lang w:val="en-IN"/>
        </w:rPr>
        <w:t xml:space="preserve"> Wait for attachments to become </w:t>
      </w:r>
      <w:r w:rsidRPr="00E01F5E">
        <w:rPr>
          <w:b/>
          <w:bCs/>
          <w:lang w:val="en-IN"/>
        </w:rPr>
        <w:t>Available</w:t>
      </w:r>
    </w:p>
    <w:p w14:paraId="45986B06" w14:textId="77777777" w:rsidR="00966F53" w:rsidRDefault="00966F53" w:rsidP="00966F53">
      <w:pPr>
        <w:rPr>
          <w:lang w:val="en-IN"/>
        </w:rPr>
      </w:pPr>
    </w:p>
    <w:p w14:paraId="2E58A11F" w14:textId="77777777" w:rsidR="00326A35" w:rsidRDefault="00326A35" w:rsidP="00B17CCD">
      <w:pPr>
        <w:rPr>
          <w:lang w:val="en-IN"/>
        </w:rPr>
      </w:pPr>
    </w:p>
    <w:p w14:paraId="78DEF874" w14:textId="7FF9EC60" w:rsidR="00326A35" w:rsidRDefault="00966F53" w:rsidP="00B17CC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1EE0A40" wp14:editId="7FDC33AD">
            <wp:extent cx="5943600" cy="1212850"/>
            <wp:effectExtent l="0" t="0" r="0" b="6350"/>
            <wp:docPr id="79888207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82077" name="Picture 1" descr="A computer screen 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3676" w14:textId="77777777" w:rsidR="00966F53" w:rsidRDefault="00966F53" w:rsidP="00B17CCD">
      <w:pPr>
        <w:rPr>
          <w:lang w:val="en-IN"/>
        </w:rPr>
      </w:pPr>
    </w:p>
    <w:p w14:paraId="06498984" w14:textId="6D129B66" w:rsidR="00966F53" w:rsidRDefault="00EE4E09" w:rsidP="00B17CCD">
      <w:pPr>
        <w:rPr>
          <w:lang w:val="en-IN"/>
        </w:rPr>
      </w:pPr>
      <w:r>
        <w:rPr>
          <w:noProof/>
        </w:rPr>
        <w:drawing>
          <wp:inline distT="0" distB="0" distL="0" distR="0" wp14:anchorId="7DE09C60" wp14:editId="209F36C4">
            <wp:extent cx="5943600" cy="1099820"/>
            <wp:effectExtent l="0" t="0" r="0" b="5080"/>
            <wp:docPr id="1135176990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76990" name="Picture 1" descr="A computer screen shot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AC7A" w14:textId="77777777" w:rsidR="00EE4E09" w:rsidRDefault="00EE4E09" w:rsidP="00B17CCD">
      <w:pPr>
        <w:rPr>
          <w:lang w:val="en-IN"/>
        </w:rPr>
      </w:pPr>
    </w:p>
    <w:p w14:paraId="697D5331" w14:textId="5F4C2D1B" w:rsidR="00785BF0" w:rsidRPr="00785BF0" w:rsidRDefault="00785BF0" w:rsidP="00785BF0">
      <w:pPr>
        <w:rPr>
          <w:b/>
          <w:bCs/>
          <w:lang w:val="en-IN"/>
        </w:rPr>
      </w:pPr>
      <w:r w:rsidRPr="00785BF0">
        <w:rPr>
          <w:rFonts w:ascii="Segoe UI Emoji" w:hAnsi="Segoe UI Emoji" w:cs="Segoe UI Emoji"/>
          <w:b/>
          <w:bCs/>
          <w:lang w:val="en-IN"/>
        </w:rPr>
        <w:t>🔹</w:t>
      </w:r>
      <w:r w:rsidRPr="00785BF0">
        <w:rPr>
          <w:b/>
          <w:bCs/>
          <w:lang w:val="en-IN"/>
        </w:rPr>
        <w:t xml:space="preserve"> Update Route Tables in VPCs</w:t>
      </w:r>
    </w:p>
    <w:p w14:paraId="07ED683B" w14:textId="77777777" w:rsidR="00785BF0" w:rsidRPr="00785BF0" w:rsidRDefault="00785BF0" w:rsidP="00785BF0">
      <w:pPr>
        <w:rPr>
          <w:lang w:val="en-IN"/>
        </w:rPr>
      </w:pPr>
      <w:r w:rsidRPr="00785BF0">
        <w:rPr>
          <w:lang w:val="en-IN"/>
        </w:rPr>
        <w:t xml:space="preserve">Go to </w:t>
      </w:r>
      <w:r w:rsidRPr="00785BF0">
        <w:rPr>
          <w:b/>
          <w:bCs/>
          <w:lang w:val="en-IN"/>
        </w:rPr>
        <w:t>Route Tables</w:t>
      </w:r>
      <w:r w:rsidRPr="00785BF0">
        <w:rPr>
          <w:lang w:val="en-IN"/>
        </w:rPr>
        <w:t xml:space="preserve"> of each VPC and add the appropriate route:</w:t>
      </w:r>
    </w:p>
    <w:p w14:paraId="39C4425A" w14:textId="77777777" w:rsidR="00785BF0" w:rsidRPr="00785BF0" w:rsidRDefault="00785BF0" w:rsidP="00785BF0">
      <w:pPr>
        <w:rPr>
          <w:b/>
          <w:bCs/>
          <w:lang w:val="en-IN"/>
        </w:rPr>
      </w:pPr>
      <w:r w:rsidRPr="00785BF0">
        <w:rPr>
          <w:b/>
          <w:bCs/>
          <w:lang w:val="en-IN"/>
        </w:rPr>
        <w:t>In VPC A:</w:t>
      </w:r>
    </w:p>
    <w:p w14:paraId="393242E6" w14:textId="77777777" w:rsidR="00785BF0" w:rsidRPr="00785BF0" w:rsidRDefault="00785BF0" w:rsidP="00785BF0">
      <w:pPr>
        <w:numPr>
          <w:ilvl w:val="0"/>
          <w:numId w:val="43"/>
        </w:numPr>
        <w:rPr>
          <w:lang w:val="en-IN"/>
        </w:rPr>
      </w:pPr>
      <w:r w:rsidRPr="00785BF0">
        <w:rPr>
          <w:lang w:val="en-IN"/>
        </w:rPr>
        <w:t>Destination: 10.1.0.0/16</w:t>
      </w:r>
    </w:p>
    <w:p w14:paraId="583D40FA" w14:textId="6E02D49D" w:rsidR="00785BF0" w:rsidRPr="00785BF0" w:rsidRDefault="00785BF0" w:rsidP="00785BF0">
      <w:pPr>
        <w:numPr>
          <w:ilvl w:val="0"/>
          <w:numId w:val="43"/>
        </w:numPr>
        <w:rPr>
          <w:lang w:val="en-IN"/>
        </w:rPr>
      </w:pPr>
      <w:r w:rsidRPr="00785BF0">
        <w:rPr>
          <w:lang w:val="en-IN"/>
        </w:rPr>
        <w:t xml:space="preserve">Target: Transit Gateway </w:t>
      </w:r>
    </w:p>
    <w:p w14:paraId="40F2A557" w14:textId="77777777" w:rsidR="00785BF0" w:rsidRPr="00785BF0" w:rsidRDefault="00785BF0" w:rsidP="00785BF0">
      <w:pPr>
        <w:rPr>
          <w:b/>
          <w:bCs/>
          <w:lang w:val="en-IN"/>
        </w:rPr>
      </w:pPr>
      <w:r w:rsidRPr="00785BF0">
        <w:rPr>
          <w:b/>
          <w:bCs/>
          <w:lang w:val="en-IN"/>
        </w:rPr>
        <w:t>In VPC B:</w:t>
      </w:r>
    </w:p>
    <w:p w14:paraId="37BDD160" w14:textId="77777777" w:rsidR="00785BF0" w:rsidRPr="00785BF0" w:rsidRDefault="00785BF0" w:rsidP="00785BF0">
      <w:pPr>
        <w:numPr>
          <w:ilvl w:val="0"/>
          <w:numId w:val="44"/>
        </w:numPr>
        <w:rPr>
          <w:lang w:val="en-IN"/>
        </w:rPr>
      </w:pPr>
      <w:r w:rsidRPr="00785BF0">
        <w:rPr>
          <w:lang w:val="en-IN"/>
        </w:rPr>
        <w:t>Destination: 10.0.0.0/16</w:t>
      </w:r>
    </w:p>
    <w:p w14:paraId="08161064" w14:textId="1621005F" w:rsidR="00785BF0" w:rsidRPr="00785BF0" w:rsidRDefault="00785BF0" w:rsidP="00785BF0">
      <w:pPr>
        <w:numPr>
          <w:ilvl w:val="0"/>
          <w:numId w:val="44"/>
        </w:numPr>
        <w:rPr>
          <w:lang w:val="en-IN"/>
        </w:rPr>
      </w:pPr>
      <w:r w:rsidRPr="00785BF0">
        <w:rPr>
          <w:lang w:val="en-IN"/>
        </w:rPr>
        <w:t xml:space="preserve">Target: Transit Gateway </w:t>
      </w:r>
    </w:p>
    <w:p w14:paraId="1116FC2E" w14:textId="77777777" w:rsidR="00EE4E09" w:rsidRDefault="00EE4E09" w:rsidP="00B17CCD">
      <w:pPr>
        <w:rPr>
          <w:lang w:val="en-IN"/>
        </w:rPr>
      </w:pPr>
    </w:p>
    <w:p w14:paraId="4111724C" w14:textId="77777777" w:rsidR="00966F53" w:rsidRDefault="00966F53" w:rsidP="00B17CCD">
      <w:pPr>
        <w:rPr>
          <w:lang w:val="en-IN"/>
        </w:rPr>
      </w:pPr>
    </w:p>
    <w:p w14:paraId="6C370241" w14:textId="77777777" w:rsidR="00F87AE7" w:rsidRDefault="00F87AE7" w:rsidP="00B17CCD">
      <w:pPr>
        <w:rPr>
          <w:lang w:val="en-IN"/>
        </w:rPr>
      </w:pPr>
    </w:p>
    <w:p w14:paraId="5FC0915E" w14:textId="77777777" w:rsidR="00F87AE7" w:rsidRPr="00B17CCD" w:rsidRDefault="00F87AE7" w:rsidP="00B17CCD">
      <w:pPr>
        <w:rPr>
          <w:lang w:val="en-IN"/>
        </w:rPr>
      </w:pPr>
    </w:p>
    <w:p w14:paraId="03C82DA7" w14:textId="77777777" w:rsidR="00B17CCD" w:rsidRDefault="00B17CCD" w:rsidP="00B17CCD">
      <w:pPr>
        <w:rPr>
          <w:lang w:val="en-IN"/>
        </w:rPr>
      </w:pPr>
    </w:p>
    <w:p w14:paraId="4B3D7261" w14:textId="77777777" w:rsidR="00B17CCD" w:rsidRDefault="00B17CCD" w:rsidP="00B17CCD">
      <w:pPr>
        <w:rPr>
          <w:lang w:val="en-IN"/>
        </w:rPr>
      </w:pPr>
    </w:p>
    <w:p w14:paraId="01F81722" w14:textId="1AA61B3B" w:rsidR="00B17CCD" w:rsidRDefault="00B17CCD" w:rsidP="00B17CCD">
      <w:pPr>
        <w:rPr>
          <w:lang w:val="en-IN"/>
        </w:rPr>
      </w:pPr>
      <w:r>
        <w:rPr>
          <w:noProof/>
        </w:rPr>
        <w:drawing>
          <wp:inline distT="0" distB="0" distL="0" distR="0" wp14:anchorId="716F5CD4" wp14:editId="7DD21DF1">
            <wp:extent cx="5943600" cy="1633220"/>
            <wp:effectExtent l="0" t="0" r="0" b="5080"/>
            <wp:docPr id="1961278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7849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440C" w14:textId="3A638866" w:rsidR="00080BBE" w:rsidRDefault="00080BBE" w:rsidP="00B17CCD">
      <w:pPr>
        <w:rPr>
          <w:lang w:val="en-IN"/>
        </w:rPr>
      </w:pPr>
      <w:r>
        <w:rPr>
          <w:noProof/>
        </w:rPr>
        <w:drawing>
          <wp:inline distT="0" distB="0" distL="0" distR="0" wp14:anchorId="1774856D" wp14:editId="0C75159B">
            <wp:extent cx="5943600" cy="1212215"/>
            <wp:effectExtent l="0" t="0" r="0" b="6985"/>
            <wp:docPr id="2122889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8972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781A" w14:textId="1D9FBA98" w:rsidR="008B6AFF" w:rsidRPr="008B6AFF" w:rsidRDefault="008B6AFF" w:rsidP="008B6AFF">
      <w:pPr>
        <w:rPr>
          <w:b/>
          <w:bCs/>
          <w:lang w:val="en-IN"/>
        </w:rPr>
      </w:pPr>
      <w:r w:rsidRPr="008B6AFF">
        <w:rPr>
          <w:b/>
          <w:bCs/>
          <w:lang w:val="en-IN"/>
        </w:rPr>
        <w:t xml:space="preserve"> Launch EC2 Instances for Testing</w:t>
      </w:r>
    </w:p>
    <w:p w14:paraId="22C86A2B" w14:textId="187C7F1C" w:rsidR="008B6AFF" w:rsidRPr="008B6AFF" w:rsidRDefault="008B6AFF" w:rsidP="008B6AFF">
      <w:pPr>
        <w:numPr>
          <w:ilvl w:val="0"/>
          <w:numId w:val="45"/>
        </w:numPr>
        <w:rPr>
          <w:lang w:val="en-IN"/>
        </w:rPr>
      </w:pPr>
      <w:r w:rsidRPr="008B6AFF">
        <w:rPr>
          <w:lang w:val="en-IN"/>
        </w:rPr>
        <w:lastRenderedPageBreak/>
        <w:t xml:space="preserve">Launch one EC2 instance in each VPC </w:t>
      </w:r>
    </w:p>
    <w:p w14:paraId="7D9DBCAC" w14:textId="77777777" w:rsidR="008B6AFF" w:rsidRDefault="008B6AFF" w:rsidP="008B6AFF">
      <w:pPr>
        <w:numPr>
          <w:ilvl w:val="0"/>
          <w:numId w:val="45"/>
        </w:numPr>
        <w:rPr>
          <w:lang w:val="en-IN"/>
        </w:rPr>
      </w:pPr>
      <w:r w:rsidRPr="008B6AFF">
        <w:rPr>
          <w:lang w:val="en-IN"/>
        </w:rPr>
        <w:t xml:space="preserve">Use </w:t>
      </w:r>
      <w:r w:rsidRPr="008B6AFF">
        <w:rPr>
          <w:b/>
          <w:bCs/>
          <w:lang w:val="en-IN"/>
        </w:rPr>
        <w:t>private IPs</w:t>
      </w:r>
      <w:r w:rsidRPr="008B6AFF">
        <w:rPr>
          <w:lang w:val="en-IN"/>
        </w:rPr>
        <w:t xml:space="preserve"> to ping or SSH between the instances.</w:t>
      </w:r>
    </w:p>
    <w:p w14:paraId="34AF4E0E" w14:textId="77777777" w:rsidR="008B6AFF" w:rsidRDefault="008B6AFF" w:rsidP="008B6AFF">
      <w:pPr>
        <w:ind w:left="360"/>
        <w:rPr>
          <w:lang w:val="en-IN"/>
        </w:rPr>
      </w:pPr>
    </w:p>
    <w:p w14:paraId="228B2BDE" w14:textId="51F2A3F7" w:rsidR="008B6AFF" w:rsidRDefault="000C1990" w:rsidP="008B6AFF">
      <w:pPr>
        <w:ind w:left="360"/>
        <w:rPr>
          <w:lang w:val="en-IN"/>
        </w:rPr>
      </w:pPr>
      <w:r>
        <w:rPr>
          <w:noProof/>
        </w:rPr>
        <w:drawing>
          <wp:inline distT="0" distB="0" distL="0" distR="0" wp14:anchorId="64890ECC" wp14:editId="3DDCE39C">
            <wp:extent cx="5943600" cy="2145323"/>
            <wp:effectExtent l="0" t="0" r="0" b="7620"/>
            <wp:docPr id="1809798841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16890" name="Picture 1" descr="A computer screen shot of a computer program&#10;&#10;AI-generated content may be incorrect."/>
                    <pic:cNvPicPr/>
                  </pic:nvPicPr>
                  <pic:blipFill rotWithShape="1">
                    <a:blip r:embed="rId17"/>
                    <a:srcRect t="56367" b="5215"/>
                    <a:stretch/>
                  </pic:blipFill>
                  <pic:spPr bwMode="auto">
                    <a:xfrm>
                      <a:off x="0" y="0"/>
                      <a:ext cx="5943600" cy="2145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D5242" w14:textId="77777777" w:rsidR="00065CAE" w:rsidRDefault="00065CAE" w:rsidP="008B6AFF">
      <w:pPr>
        <w:ind w:left="360"/>
        <w:rPr>
          <w:lang w:val="en-IN"/>
        </w:rPr>
      </w:pPr>
    </w:p>
    <w:p w14:paraId="1DF72B8D" w14:textId="77777777" w:rsidR="00065CAE" w:rsidRPr="008B6AFF" w:rsidRDefault="00065CAE" w:rsidP="008B6AFF">
      <w:pPr>
        <w:ind w:left="360"/>
        <w:rPr>
          <w:lang w:val="en-IN"/>
        </w:rPr>
      </w:pPr>
    </w:p>
    <w:p w14:paraId="7408A9E4" w14:textId="77777777" w:rsidR="008B6AFF" w:rsidRPr="00B17CCD" w:rsidRDefault="008B6AFF" w:rsidP="00B17CCD">
      <w:pPr>
        <w:rPr>
          <w:lang w:val="en-IN"/>
        </w:rPr>
      </w:pPr>
    </w:p>
    <w:p w14:paraId="7DB05FDE" w14:textId="2732806E" w:rsidR="001318C4" w:rsidRPr="006124DE" w:rsidRDefault="001318C4" w:rsidP="006124DE">
      <w:pPr>
        <w:pStyle w:val="ListParagraph"/>
        <w:numPr>
          <w:ilvl w:val="0"/>
          <w:numId w:val="24"/>
        </w:numPr>
        <w:rPr>
          <w:lang w:val="en-IN"/>
        </w:rPr>
      </w:pPr>
      <w:r w:rsidRPr="006124DE">
        <w:rPr>
          <w:lang w:val="en-IN"/>
        </w:rPr>
        <w:t>Setup VPC End Point.</w:t>
      </w:r>
    </w:p>
    <w:p w14:paraId="6E4D513D" w14:textId="77777777" w:rsidR="006124DE" w:rsidRDefault="006124DE" w:rsidP="006124DE">
      <w:pPr>
        <w:rPr>
          <w:lang w:val="en-IN"/>
        </w:rPr>
      </w:pPr>
    </w:p>
    <w:p w14:paraId="7498690D" w14:textId="77777777" w:rsidR="008A661F" w:rsidRDefault="00B8273C" w:rsidP="006124DE">
      <w:pPr>
        <w:rPr>
          <w:lang w:val="en-IN"/>
        </w:rPr>
      </w:pPr>
      <w:r>
        <w:rPr>
          <w:lang w:val="en-IN"/>
        </w:rPr>
        <w:t xml:space="preserve">=&gt;create </w:t>
      </w:r>
      <w:proofErr w:type="spellStart"/>
      <w:r>
        <w:rPr>
          <w:lang w:val="en-IN"/>
        </w:rPr>
        <w:t>vpc</w:t>
      </w:r>
      <w:proofErr w:type="spellEnd"/>
      <w:r w:rsidR="006A1236">
        <w:rPr>
          <w:lang w:val="en-IN"/>
        </w:rPr>
        <w:t xml:space="preserve"> </w:t>
      </w:r>
      <w:proofErr w:type="spellStart"/>
      <w:r w:rsidR="006A1236">
        <w:rPr>
          <w:lang w:val="en-IN"/>
        </w:rPr>
        <w:t>atleast</w:t>
      </w:r>
      <w:proofErr w:type="spellEnd"/>
      <w:r w:rsidR="006A1236">
        <w:rPr>
          <w:lang w:val="en-IN"/>
        </w:rPr>
        <w:t xml:space="preserve"> create one subnet in </w:t>
      </w:r>
      <w:proofErr w:type="spellStart"/>
      <w:r w:rsidR="006A1236">
        <w:rPr>
          <w:lang w:val="en-IN"/>
        </w:rPr>
        <w:t>vpc</w:t>
      </w:r>
      <w:proofErr w:type="spellEnd"/>
      <w:r w:rsidR="008A661F">
        <w:rPr>
          <w:lang w:val="en-IN"/>
        </w:rPr>
        <w:t xml:space="preserve"> and route table will be associated with subnet.</w:t>
      </w:r>
    </w:p>
    <w:p w14:paraId="07A1AA55" w14:textId="77777777" w:rsidR="00DD72E6" w:rsidRPr="00DD72E6" w:rsidRDefault="00DD72E6" w:rsidP="00DD72E6">
      <w:pPr>
        <w:rPr>
          <w:b/>
          <w:bCs/>
          <w:lang w:val="en-IN"/>
        </w:rPr>
      </w:pPr>
      <w:r w:rsidRPr="00DD72E6">
        <w:rPr>
          <w:b/>
          <w:bCs/>
          <w:lang w:val="en-IN"/>
        </w:rPr>
        <w:t>1. Go to the VPC Dashboard</w:t>
      </w:r>
    </w:p>
    <w:p w14:paraId="60103B6B" w14:textId="77777777" w:rsidR="00DD72E6" w:rsidRPr="00DD72E6" w:rsidRDefault="00DD72E6" w:rsidP="00DD72E6">
      <w:pPr>
        <w:numPr>
          <w:ilvl w:val="0"/>
          <w:numId w:val="46"/>
        </w:numPr>
        <w:rPr>
          <w:lang w:val="en-IN"/>
        </w:rPr>
      </w:pPr>
      <w:r w:rsidRPr="00DD72E6">
        <w:rPr>
          <w:lang w:val="en-IN"/>
        </w:rPr>
        <w:t>Sign in to AWS Management Console.</w:t>
      </w:r>
    </w:p>
    <w:p w14:paraId="69C46F14" w14:textId="77777777" w:rsidR="00DD72E6" w:rsidRPr="00DD72E6" w:rsidRDefault="00DD72E6" w:rsidP="00DD72E6">
      <w:pPr>
        <w:numPr>
          <w:ilvl w:val="0"/>
          <w:numId w:val="46"/>
        </w:numPr>
        <w:rPr>
          <w:lang w:val="en-IN"/>
        </w:rPr>
      </w:pPr>
      <w:r w:rsidRPr="00DD72E6">
        <w:rPr>
          <w:lang w:val="en-IN"/>
        </w:rPr>
        <w:t xml:space="preserve">Open the </w:t>
      </w:r>
      <w:r w:rsidRPr="00DD72E6">
        <w:rPr>
          <w:b/>
          <w:bCs/>
          <w:lang w:val="en-IN"/>
        </w:rPr>
        <w:t>VPC</w:t>
      </w:r>
      <w:r w:rsidRPr="00DD72E6">
        <w:rPr>
          <w:lang w:val="en-IN"/>
        </w:rPr>
        <w:t xml:space="preserve"> service.</w:t>
      </w:r>
    </w:p>
    <w:p w14:paraId="2FE65218" w14:textId="77777777" w:rsidR="00DD72E6" w:rsidRPr="00DD72E6" w:rsidRDefault="00DD72E6" w:rsidP="00DD72E6">
      <w:pPr>
        <w:rPr>
          <w:b/>
          <w:bCs/>
          <w:lang w:val="en-IN"/>
        </w:rPr>
      </w:pPr>
      <w:r w:rsidRPr="00DD72E6">
        <w:rPr>
          <w:b/>
          <w:bCs/>
          <w:lang w:val="en-IN"/>
        </w:rPr>
        <w:t>2. Create Endpoint</w:t>
      </w:r>
    </w:p>
    <w:p w14:paraId="31E837EA" w14:textId="77777777" w:rsidR="00DD72E6" w:rsidRPr="00DD72E6" w:rsidRDefault="00DD72E6" w:rsidP="00DD72E6">
      <w:pPr>
        <w:numPr>
          <w:ilvl w:val="0"/>
          <w:numId w:val="47"/>
        </w:numPr>
        <w:rPr>
          <w:lang w:val="en-IN"/>
        </w:rPr>
      </w:pPr>
      <w:r w:rsidRPr="00DD72E6">
        <w:rPr>
          <w:lang w:val="en-IN"/>
        </w:rPr>
        <w:t xml:space="preserve">In the left panel, click </w:t>
      </w:r>
      <w:r w:rsidRPr="00DD72E6">
        <w:rPr>
          <w:b/>
          <w:bCs/>
          <w:lang w:val="en-IN"/>
        </w:rPr>
        <w:t>Endpoints</w:t>
      </w:r>
      <w:r w:rsidRPr="00DD72E6">
        <w:rPr>
          <w:lang w:val="en-IN"/>
        </w:rPr>
        <w:t>.</w:t>
      </w:r>
    </w:p>
    <w:p w14:paraId="34B5D3A4" w14:textId="77777777" w:rsidR="00DD72E6" w:rsidRPr="00DD72E6" w:rsidRDefault="00DD72E6" w:rsidP="00DD72E6">
      <w:pPr>
        <w:numPr>
          <w:ilvl w:val="0"/>
          <w:numId w:val="47"/>
        </w:numPr>
        <w:rPr>
          <w:lang w:val="en-IN"/>
        </w:rPr>
      </w:pPr>
      <w:r w:rsidRPr="00DD72E6">
        <w:rPr>
          <w:lang w:val="en-IN"/>
        </w:rPr>
        <w:t xml:space="preserve">Click </w:t>
      </w:r>
      <w:r w:rsidRPr="00DD72E6">
        <w:rPr>
          <w:b/>
          <w:bCs/>
          <w:lang w:val="en-IN"/>
        </w:rPr>
        <w:t>"Create Endpoint"</w:t>
      </w:r>
      <w:r w:rsidRPr="00DD72E6">
        <w:rPr>
          <w:lang w:val="en-IN"/>
        </w:rPr>
        <w:t>.</w:t>
      </w:r>
    </w:p>
    <w:p w14:paraId="3E8506EE" w14:textId="77777777" w:rsidR="00DD72E6" w:rsidRPr="00DD72E6" w:rsidRDefault="00DD72E6" w:rsidP="00DD72E6">
      <w:pPr>
        <w:rPr>
          <w:b/>
          <w:bCs/>
          <w:lang w:val="en-IN"/>
        </w:rPr>
      </w:pPr>
      <w:r w:rsidRPr="00DD72E6">
        <w:rPr>
          <w:b/>
          <w:bCs/>
          <w:lang w:val="en-IN"/>
        </w:rPr>
        <w:t>3. Configure Endpoint</w:t>
      </w:r>
    </w:p>
    <w:p w14:paraId="1067B5D3" w14:textId="77777777" w:rsidR="00DD72E6" w:rsidRPr="00DD72E6" w:rsidRDefault="00DD72E6" w:rsidP="00DD72E6">
      <w:pPr>
        <w:numPr>
          <w:ilvl w:val="0"/>
          <w:numId w:val="48"/>
        </w:numPr>
        <w:rPr>
          <w:lang w:val="en-IN"/>
        </w:rPr>
      </w:pPr>
      <w:r w:rsidRPr="00DD72E6">
        <w:rPr>
          <w:b/>
          <w:bCs/>
          <w:lang w:val="en-IN"/>
        </w:rPr>
        <w:t>Service Category</w:t>
      </w:r>
      <w:r w:rsidRPr="00DD72E6">
        <w:rPr>
          <w:lang w:val="en-IN"/>
        </w:rPr>
        <w:t>: Select AWS services.</w:t>
      </w:r>
    </w:p>
    <w:p w14:paraId="75B71F90" w14:textId="77777777" w:rsidR="00DD72E6" w:rsidRPr="00DD72E6" w:rsidRDefault="00DD72E6" w:rsidP="00DD72E6">
      <w:pPr>
        <w:numPr>
          <w:ilvl w:val="0"/>
          <w:numId w:val="48"/>
        </w:numPr>
        <w:rPr>
          <w:lang w:val="en-IN"/>
        </w:rPr>
      </w:pPr>
      <w:r w:rsidRPr="00DD72E6">
        <w:rPr>
          <w:b/>
          <w:bCs/>
          <w:lang w:val="en-IN"/>
        </w:rPr>
        <w:t>Service Name</w:t>
      </w:r>
      <w:r w:rsidRPr="00DD72E6">
        <w:rPr>
          <w:lang w:val="en-IN"/>
        </w:rPr>
        <w:t>:</w:t>
      </w:r>
    </w:p>
    <w:p w14:paraId="0D42D532" w14:textId="77777777" w:rsidR="00DD72E6" w:rsidRPr="00DD72E6" w:rsidRDefault="00DD72E6" w:rsidP="00DD72E6">
      <w:pPr>
        <w:numPr>
          <w:ilvl w:val="1"/>
          <w:numId w:val="48"/>
        </w:numPr>
        <w:rPr>
          <w:lang w:val="en-IN"/>
        </w:rPr>
      </w:pPr>
      <w:r w:rsidRPr="00DD72E6">
        <w:rPr>
          <w:lang w:val="en-IN"/>
        </w:rPr>
        <w:t xml:space="preserve">Search for s3 and choose </w:t>
      </w:r>
      <w:proofErr w:type="spellStart"/>
      <w:r w:rsidRPr="00DD72E6">
        <w:rPr>
          <w:lang w:val="en-IN"/>
        </w:rPr>
        <w:t>com.amazonaws</w:t>
      </w:r>
      <w:proofErr w:type="spellEnd"/>
      <w:r w:rsidRPr="00DD72E6">
        <w:rPr>
          <w:lang w:val="en-IN"/>
        </w:rPr>
        <w:t>.&lt;region&gt;.s3</w:t>
      </w:r>
    </w:p>
    <w:p w14:paraId="57F998A2" w14:textId="77777777" w:rsidR="00DD72E6" w:rsidRPr="00DD72E6" w:rsidRDefault="00DD72E6" w:rsidP="00DD72E6">
      <w:pPr>
        <w:numPr>
          <w:ilvl w:val="1"/>
          <w:numId w:val="48"/>
        </w:numPr>
        <w:rPr>
          <w:lang w:val="en-IN"/>
        </w:rPr>
      </w:pPr>
      <w:r w:rsidRPr="00DD72E6">
        <w:rPr>
          <w:lang w:val="en-IN"/>
        </w:rPr>
        <w:t>Example: com.amazonaws.us-east-1.s3 for N. Virginia</w:t>
      </w:r>
    </w:p>
    <w:p w14:paraId="1D6164E8" w14:textId="77777777" w:rsidR="00DD72E6" w:rsidRPr="00DD72E6" w:rsidRDefault="00DD72E6" w:rsidP="00DD72E6">
      <w:pPr>
        <w:numPr>
          <w:ilvl w:val="0"/>
          <w:numId w:val="48"/>
        </w:numPr>
        <w:rPr>
          <w:lang w:val="en-IN"/>
        </w:rPr>
      </w:pPr>
      <w:r w:rsidRPr="00DD72E6">
        <w:rPr>
          <w:b/>
          <w:bCs/>
          <w:lang w:val="en-IN"/>
        </w:rPr>
        <w:t>VPC</w:t>
      </w:r>
      <w:r w:rsidRPr="00DD72E6">
        <w:rPr>
          <w:lang w:val="en-IN"/>
        </w:rPr>
        <w:t>: Choose your VPC.</w:t>
      </w:r>
    </w:p>
    <w:p w14:paraId="3C68DAE5" w14:textId="77777777" w:rsidR="00DD72E6" w:rsidRPr="00DD72E6" w:rsidRDefault="00DD72E6" w:rsidP="00DD72E6">
      <w:pPr>
        <w:rPr>
          <w:b/>
          <w:bCs/>
          <w:lang w:val="en-IN"/>
        </w:rPr>
      </w:pPr>
      <w:r w:rsidRPr="00DD72E6">
        <w:rPr>
          <w:b/>
          <w:bCs/>
          <w:lang w:val="en-IN"/>
        </w:rPr>
        <w:t>4. Configure Route Tables</w:t>
      </w:r>
    </w:p>
    <w:p w14:paraId="1DA24907" w14:textId="77777777" w:rsidR="00DD72E6" w:rsidRPr="00DD72E6" w:rsidRDefault="00DD72E6" w:rsidP="00DD72E6">
      <w:pPr>
        <w:numPr>
          <w:ilvl w:val="0"/>
          <w:numId w:val="49"/>
        </w:numPr>
        <w:rPr>
          <w:lang w:val="en-IN"/>
        </w:rPr>
      </w:pPr>
      <w:r w:rsidRPr="00DD72E6">
        <w:rPr>
          <w:lang w:val="en-IN"/>
        </w:rPr>
        <w:t>Select the route table(s) associated with your subnet(s).</w:t>
      </w:r>
    </w:p>
    <w:p w14:paraId="75D8501B" w14:textId="77777777" w:rsidR="00DD72E6" w:rsidRPr="00DD72E6" w:rsidRDefault="00DD72E6" w:rsidP="00DD72E6">
      <w:pPr>
        <w:numPr>
          <w:ilvl w:val="0"/>
          <w:numId w:val="49"/>
        </w:numPr>
        <w:rPr>
          <w:lang w:val="en-IN"/>
        </w:rPr>
      </w:pPr>
      <w:r w:rsidRPr="00DD72E6">
        <w:rPr>
          <w:lang w:val="en-IN"/>
        </w:rPr>
        <w:t>This allows traffic to route to the endpoint.</w:t>
      </w:r>
    </w:p>
    <w:p w14:paraId="06860F5A" w14:textId="77777777" w:rsidR="00DD72E6" w:rsidRPr="00DD72E6" w:rsidRDefault="00DD72E6" w:rsidP="00DD72E6">
      <w:pPr>
        <w:rPr>
          <w:b/>
          <w:bCs/>
          <w:lang w:val="en-IN"/>
        </w:rPr>
      </w:pPr>
      <w:r w:rsidRPr="00DD72E6">
        <w:rPr>
          <w:b/>
          <w:bCs/>
          <w:lang w:val="en-IN"/>
        </w:rPr>
        <w:t>5. Policy</w:t>
      </w:r>
    </w:p>
    <w:p w14:paraId="6007A6C4" w14:textId="77777777" w:rsidR="00DD72E6" w:rsidRPr="00DD72E6" w:rsidRDefault="00DD72E6" w:rsidP="00DD72E6">
      <w:pPr>
        <w:numPr>
          <w:ilvl w:val="0"/>
          <w:numId w:val="50"/>
        </w:numPr>
        <w:rPr>
          <w:lang w:val="en-IN"/>
        </w:rPr>
      </w:pPr>
      <w:r w:rsidRPr="00DD72E6">
        <w:rPr>
          <w:lang w:val="en-IN"/>
        </w:rPr>
        <w:t xml:space="preserve">Choose </w:t>
      </w:r>
      <w:r w:rsidRPr="00DD72E6">
        <w:rPr>
          <w:b/>
          <w:bCs/>
          <w:lang w:val="en-IN"/>
        </w:rPr>
        <w:t>"Full access"</w:t>
      </w:r>
      <w:r w:rsidRPr="00DD72E6">
        <w:rPr>
          <w:lang w:val="en-IN"/>
        </w:rPr>
        <w:t xml:space="preserve"> or </w:t>
      </w:r>
      <w:r w:rsidRPr="00DD72E6">
        <w:rPr>
          <w:b/>
          <w:bCs/>
          <w:lang w:val="en-IN"/>
        </w:rPr>
        <w:t>custom policy</w:t>
      </w:r>
      <w:r w:rsidRPr="00DD72E6">
        <w:rPr>
          <w:lang w:val="en-IN"/>
        </w:rPr>
        <w:t xml:space="preserve"> depending on your security needs.</w:t>
      </w:r>
    </w:p>
    <w:p w14:paraId="20959A73" w14:textId="77777777" w:rsidR="00DD72E6" w:rsidRPr="00DD72E6" w:rsidRDefault="00DD72E6" w:rsidP="00DD72E6">
      <w:pPr>
        <w:rPr>
          <w:b/>
          <w:bCs/>
          <w:lang w:val="en-IN"/>
        </w:rPr>
      </w:pPr>
      <w:r w:rsidRPr="00DD72E6">
        <w:rPr>
          <w:b/>
          <w:bCs/>
          <w:lang w:val="en-IN"/>
        </w:rPr>
        <w:t>6. Name tag (Optional)</w:t>
      </w:r>
    </w:p>
    <w:p w14:paraId="2653012D" w14:textId="77777777" w:rsidR="00DD72E6" w:rsidRPr="00DD72E6" w:rsidRDefault="00DD72E6" w:rsidP="00DD72E6">
      <w:pPr>
        <w:numPr>
          <w:ilvl w:val="0"/>
          <w:numId w:val="51"/>
        </w:numPr>
        <w:rPr>
          <w:lang w:val="en-IN"/>
        </w:rPr>
      </w:pPr>
      <w:r w:rsidRPr="00DD72E6">
        <w:rPr>
          <w:lang w:val="en-IN"/>
        </w:rPr>
        <w:t>Give your endpoint a name like MyS3Endpoint.</w:t>
      </w:r>
    </w:p>
    <w:p w14:paraId="5960D531" w14:textId="77777777" w:rsidR="00DD72E6" w:rsidRPr="00DD72E6" w:rsidRDefault="00DD72E6" w:rsidP="00DD72E6">
      <w:pPr>
        <w:rPr>
          <w:b/>
          <w:bCs/>
          <w:lang w:val="en-IN"/>
        </w:rPr>
      </w:pPr>
      <w:r w:rsidRPr="00DD72E6">
        <w:rPr>
          <w:b/>
          <w:bCs/>
          <w:lang w:val="en-IN"/>
        </w:rPr>
        <w:t>7. Create Endpoint</w:t>
      </w:r>
    </w:p>
    <w:p w14:paraId="72DF9B54" w14:textId="77777777" w:rsidR="00DD72E6" w:rsidRPr="00DD72E6" w:rsidRDefault="00DD72E6" w:rsidP="00DD72E6">
      <w:pPr>
        <w:numPr>
          <w:ilvl w:val="0"/>
          <w:numId w:val="52"/>
        </w:numPr>
        <w:rPr>
          <w:lang w:val="en-IN"/>
        </w:rPr>
      </w:pPr>
      <w:r w:rsidRPr="00DD72E6">
        <w:rPr>
          <w:lang w:val="en-IN"/>
        </w:rPr>
        <w:t xml:space="preserve">Click </w:t>
      </w:r>
      <w:r w:rsidRPr="00DD72E6">
        <w:rPr>
          <w:b/>
          <w:bCs/>
          <w:lang w:val="en-IN"/>
        </w:rPr>
        <w:t>Create endpoint</w:t>
      </w:r>
      <w:r w:rsidRPr="00DD72E6">
        <w:rPr>
          <w:lang w:val="en-IN"/>
        </w:rPr>
        <w:t>.</w:t>
      </w:r>
    </w:p>
    <w:p w14:paraId="3F1E74A2" w14:textId="65C93F90" w:rsidR="00B8273C" w:rsidRDefault="006A1236" w:rsidP="006124DE">
      <w:pPr>
        <w:rPr>
          <w:lang w:val="en-IN"/>
        </w:rPr>
      </w:pPr>
      <w:r>
        <w:rPr>
          <w:lang w:val="en-IN"/>
        </w:rPr>
        <w:t xml:space="preserve"> </w:t>
      </w:r>
    </w:p>
    <w:p w14:paraId="26F10436" w14:textId="77777777" w:rsidR="006124DE" w:rsidRDefault="006124DE" w:rsidP="006124DE">
      <w:pPr>
        <w:rPr>
          <w:lang w:val="en-IN"/>
        </w:rPr>
      </w:pPr>
    </w:p>
    <w:p w14:paraId="31F50C86" w14:textId="77777777" w:rsidR="0007621D" w:rsidRDefault="0007621D" w:rsidP="006124DE">
      <w:pPr>
        <w:rPr>
          <w:lang w:val="en-IN"/>
        </w:rPr>
      </w:pPr>
    </w:p>
    <w:p w14:paraId="0C3A307B" w14:textId="28651DB4" w:rsidR="006124DE" w:rsidRDefault="006124DE" w:rsidP="006124D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A31460D" wp14:editId="55C29D80">
            <wp:extent cx="5943600" cy="941705"/>
            <wp:effectExtent l="0" t="0" r="0" b="0"/>
            <wp:docPr id="1577572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7245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622D" w14:textId="77777777" w:rsidR="006B4A56" w:rsidRDefault="006B4A56" w:rsidP="006124DE">
      <w:pPr>
        <w:rPr>
          <w:lang w:val="en-IN"/>
        </w:rPr>
      </w:pPr>
    </w:p>
    <w:p w14:paraId="21C04D23" w14:textId="2B45F38C" w:rsidR="00514AEB" w:rsidRDefault="00514AEB" w:rsidP="006124DE">
      <w:pPr>
        <w:rPr>
          <w:lang w:val="en-IN"/>
        </w:rPr>
      </w:pPr>
      <w:r>
        <w:rPr>
          <w:lang w:val="en-IN"/>
        </w:rPr>
        <w:t>Create a bucket in s3</w:t>
      </w:r>
    </w:p>
    <w:p w14:paraId="082633BD" w14:textId="77777777" w:rsidR="00514AEB" w:rsidRDefault="00514AEB" w:rsidP="006124DE">
      <w:pPr>
        <w:rPr>
          <w:lang w:val="en-IN"/>
        </w:rPr>
      </w:pPr>
    </w:p>
    <w:p w14:paraId="6468144A" w14:textId="4C1AF2B5" w:rsidR="00514AEB" w:rsidRDefault="00514AEB" w:rsidP="006124DE">
      <w:pPr>
        <w:rPr>
          <w:lang w:val="en-IN"/>
        </w:rPr>
      </w:pPr>
      <w:r>
        <w:rPr>
          <w:noProof/>
        </w:rPr>
        <w:drawing>
          <wp:inline distT="0" distB="0" distL="0" distR="0" wp14:anchorId="40DDE145" wp14:editId="67508406">
            <wp:extent cx="5943600" cy="1667510"/>
            <wp:effectExtent l="0" t="0" r="0" b="8890"/>
            <wp:docPr id="12462280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809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2BC8" w14:textId="77777777" w:rsidR="00CF3CFC" w:rsidRDefault="00CF3CFC" w:rsidP="006124DE">
      <w:pPr>
        <w:rPr>
          <w:lang w:val="en-IN"/>
        </w:rPr>
      </w:pPr>
    </w:p>
    <w:p w14:paraId="1E1D75FB" w14:textId="6ACE0E8F" w:rsidR="00CF3CFC" w:rsidRDefault="00CF3CFC" w:rsidP="006124DE">
      <w:pPr>
        <w:rPr>
          <w:lang w:val="en-IN"/>
        </w:rPr>
      </w:pPr>
      <w:r>
        <w:rPr>
          <w:lang w:val="en-IN"/>
        </w:rPr>
        <w:t>Create access key</w:t>
      </w:r>
      <w:r w:rsidR="009426CB">
        <w:rPr>
          <w:lang w:val="en-IN"/>
        </w:rPr>
        <w:t>.</w:t>
      </w:r>
    </w:p>
    <w:p w14:paraId="00AE81DA" w14:textId="77777777" w:rsidR="009426CB" w:rsidRDefault="009426CB" w:rsidP="006124DE">
      <w:pPr>
        <w:rPr>
          <w:lang w:val="en-IN"/>
        </w:rPr>
      </w:pPr>
    </w:p>
    <w:p w14:paraId="55AD71F2" w14:textId="637931C4" w:rsidR="009426CB" w:rsidRDefault="009426CB" w:rsidP="006124DE">
      <w:pPr>
        <w:rPr>
          <w:lang w:val="en-IN"/>
        </w:rPr>
      </w:pPr>
      <w:r>
        <w:rPr>
          <w:noProof/>
        </w:rPr>
        <w:drawing>
          <wp:inline distT="0" distB="0" distL="0" distR="0" wp14:anchorId="3B77249D" wp14:editId="64B92ECB">
            <wp:extent cx="5943600" cy="1818640"/>
            <wp:effectExtent l="0" t="0" r="0" b="0"/>
            <wp:docPr id="2074213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1308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8BFA" w14:textId="77777777" w:rsidR="00CB3AC5" w:rsidRDefault="00CB3AC5" w:rsidP="006124DE">
      <w:pPr>
        <w:rPr>
          <w:lang w:val="en-IN"/>
        </w:rPr>
      </w:pPr>
    </w:p>
    <w:p w14:paraId="7FBF57B1" w14:textId="77777777" w:rsidR="00CB3AC5" w:rsidRPr="00CB3AC5" w:rsidRDefault="00CB3AC5" w:rsidP="00CB3AC5">
      <w:pPr>
        <w:rPr>
          <w:b/>
          <w:bCs/>
          <w:lang w:val="en-IN"/>
        </w:rPr>
      </w:pPr>
      <w:r w:rsidRPr="00CB3AC5">
        <w:rPr>
          <w:b/>
          <w:bCs/>
          <w:lang w:val="en-IN"/>
        </w:rPr>
        <w:t>Test the VPC Endpoint</w:t>
      </w:r>
    </w:p>
    <w:p w14:paraId="6A941C2E" w14:textId="77777777" w:rsidR="00CB3AC5" w:rsidRPr="00CB3AC5" w:rsidRDefault="00CB3AC5" w:rsidP="00CB3AC5">
      <w:pPr>
        <w:numPr>
          <w:ilvl w:val="0"/>
          <w:numId w:val="53"/>
        </w:numPr>
        <w:rPr>
          <w:lang w:val="en-IN"/>
        </w:rPr>
      </w:pPr>
      <w:r w:rsidRPr="00CB3AC5">
        <w:rPr>
          <w:lang w:val="en-IN"/>
        </w:rPr>
        <w:t xml:space="preserve">Launch an EC2 instance </w:t>
      </w:r>
      <w:r w:rsidRPr="00CB3AC5">
        <w:rPr>
          <w:b/>
          <w:bCs/>
          <w:lang w:val="en-IN"/>
        </w:rPr>
        <w:t>without a public IP</w:t>
      </w:r>
      <w:r w:rsidRPr="00CB3AC5">
        <w:rPr>
          <w:lang w:val="en-IN"/>
        </w:rPr>
        <w:t xml:space="preserve"> in that VPC.</w:t>
      </w:r>
    </w:p>
    <w:p w14:paraId="4F0A0CB7" w14:textId="77777777" w:rsidR="00CB3AC5" w:rsidRPr="00CB3AC5" w:rsidRDefault="00CB3AC5" w:rsidP="00CB3AC5">
      <w:pPr>
        <w:numPr>
          <w:ilvl w:val="0"/>
          <w:numId w:val="53"/>
        </w:numPr>
        <w:rPr>
          <w:lang w:val="en-IN"/>
        </w:rPr>
      </w:pPr>
      <w:r w:rsidRPr="00CB3AC5">
        <w:rPr>
          <w:lang w:val="en-IN"/>
        </w:rPr>
        <w:t>Use the AWS CLI or curl to access an S3 bucket:</w:t>
      </w:r>
    </w:p>
    <w:p w14:paraId="4F96B9EC" w14:textId="77777777" w:rsidR="00CB3AC5" w:rsidRPr="00CB3AC5" w:rsidRDefault="00CB3AC5" w:rsidP="00CB3AC5">
      <w:pPr>
        <w:rPr>
          <w:lang w:val="en-IN"/>
        </w:rPr>
      </w:pPr>
      <w:r w:rsidRPr="00CB3AC5">
        <w:rPr>
          <w:lang w:val="en-IN"/>
        </w:rPr>
        <w:t>bash</w:t>
      </w:r>
    </w:p>
    <w:p w14:paraId="64676CB9" w14:textId="77777777" w:rsidR="00CB3AC5" w:rsidRPr="00CB3AC5" w:rsidRDefault="00CB3AC5" w:rsidP="00CB3AC5">
      <w:pPr>
        <w:rPr>
          <w:lang w:val="en-IN"/>
        </w:rPr>
      </w:pPr>
      <w:proofErr w:type="spellStart"/>
      <w:r w:rsidRPr="00CB3AC5">
        <w:rPr>
          <w:lang w:val="en-IN"/>
        </w:rPr>
        <w:t>CopyEdit</w:t>
      </w:r>
      <w:proofErr w:type="spellEnd"/>
    </w:p>
    <w:p w14:paraId="6EC2D4D0" w14:textId="77777777" w:rsidR="00CB3AC5" w:rsidRPr="00CB3AC5" w:rsidRDefault="00CB3AC5" w:rsidP="00CB3AC5">
      <w:pPr>
        <w:rPr>
          <w:lang w:val="en-IN"/>
        </w:rPr>
      </w:pPr>
      <w:proofErr w:type="spellStart"/>
      <w:r w:rsidRPr="00CB3AC5">
        <w:rPr>
          <w:lang w:val="en-IN"/>
        </w:rPr>
        <w:t>aws</w:t>
      </w:r>
      <w:proofErr w:type="spellEnd"/>
      <w:r w:rsidRPr="00CB3AC5">
        <w:rPr>
          <w:lang w:val="en-IN"/>
        </w:rPr>
        <w:t xml:space="preserve"> s3 ls s3://&lt;your-bucket-name&gt;</w:t>
      </w:r>
    </w:p>
    <w:p w14:paraId="436B2713" w14:textId="77777777" w:rsidR="00CB3AC5" w:rsidRPr="00CB3AC5" w:rsidRDefault="00CB3AC5" w:rsidP="00CB3AC5">
      <w:pPr>
        <w:rPr>
          <w:lang w:val="en-IN"/>
        </w:rPr>
      </w:pPr>
      <w:r w:rsidRPr="00CB3AC5">
        <w:rPr>
          <w:lang w:val="en-IN"/>
        </w:rPr>
        <w:t>If this works from a private EC2, your VPC endpoint is functioning correctly.</w:t>
      </w:r>
    </w:p>
    <w:p w14:paraId="2BC34563" w14:textId="43585020" w:rsidR="00CB3AC5" w:rsidRPr="006124DE" w:rsidRDefault="00EF4423" w:rsidP="006124D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2E06B22B" wp14:editId="2158D71B">
            <wp:extent cx="5943600" cy="3712845"/>
            <wp:effectExtent l="0" t="0" r="0" b="1905"/>
            <wp:docPr id="1235977352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77352" name="Picture 1" descr="A computer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A46C" w14:textId="77777777" w:rsidR="00A9204E" w:rsidRDefault="00A9204E"/>
    <w:sectPr w:rsidR="00A920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5F7012"/>
    <w:multiLevelType w:val="multilevel"/>
    <w:tmpl w:val="72DE4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6034F30"/>
    <w:multiLevelType w:val="multilevel"/>
    <w:tmpl w:val="4BBC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01A7502"/>
    <w:multiLevelType w:val="multilevel"/>
    <w:tmpl w:val="4B50C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250315B"/>
    <w:multiLevelType w:val="multilevel"/>
    <w:tmpl w:val="66460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3CF2E5C"/>
    <w:multiLevelType w:val="multilevel"/>
    <w:tmpl w:val="5ECC3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16045E62"/>
    <w:multiLevelType w:val="multilevel"/>
    <w:tmpl w:val="5470A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0B5FD4"/>
    <w:multiLevelType w:val="multilevel"/>
    <w:tmpl w:val="3FB22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96D2BCA"/>
    <w:multiLevelType w:val="multilevel"/>
    <w:tmpl w:val="1E307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9F002F"/>
    <w:multiLevelType w:val="multilevel"/>
    <w:tmpl w:val="72A0C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FF06D43"/>
    <w:multiLevelType w:val="multilevel"/>
    <w:tmpl w:val="F5D44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2BF2C97"/>
    <w:multiLevelType w:val="multilevel"/>
    <w:tmpl w:val="C772F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465626D"/>
    <w:multiLevelType w:val="multilevel"/>
    <w:tmpl w:val="678A9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2AB80C8B"/>
    <w:multiLevelType w:val="multilevel"/>
    <w:tmpl w:val="C4F0A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30E16734"/>
    <w:multiLevelType w:val="multilevel"/>
    <w:tmpl w:val="F61C5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7F66F1"/>
    <w:multiLevelType w:val="multilevel"/>
    <w:tmpl w:val="E8E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41325B0D"/>
    <w:multiLevelType w:val="multilevel"/>
    <w:tmpl w:val="AA48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E360F4"/>
    <w:multiLevelType w:val="multilevel"/>
    <w:tmpl w:val="8BFCD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4CA10262"/>
    <w:multiLevelType w:val="hybridMultilevel"/>
    <w:tmpl w:val="8D403B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277566"/>
    <w:multiLevelType w:val="multilevel"/>
    <w:tmpl w:val="498E2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E56035B"/>
    <w:multiLevelType w:val="multilevel"/>
    <w:tmpl w:val="CCF2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A957CE"/>
    <w:multiLevelType w:val="multilevel"/>
    <w:tmpl w:val="6140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1" w15:restartNumberingAfterBreak="0">
    <w:nsid w:val="5BB32D31"/>
    <w:multiLevelType w:val="multilevel"/>
    <w:tmpl w:val="DC261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DE7418D"/>
    <w:multiLevelType w:val="multilevel"/>
    <w:tmpl w:val="0848F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4" w15:restartNumberingAfterBreak="0">
    <w:nsid w:val="5F010654"/>
    <w:multiLevelType w:val="multilevel"/>
    <w:tmpl w:val="DF2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1722FD1"/>
    <w:multiLevelType w:val="multilevel"/>
    <w:tmpl w:val="33163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2A409DB"/>
    <w:multiLevelType w:val="multilevel"/>
    <w:tmpl w:val="93D4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1D5B07"/>
    <w:multiLevelType w:val="multilevel"/>
    <w:tmpl w:val="D472D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57339D8"/>
    <w:multiLevelType w:val="multilevel"/>
    <w:tmpl w:val="C26C1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59011A9"/>
    <w:multiLevelType w:val="multilevel"/>
    <w:tmpl w:val="429EF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9D25C6E"/>
    <w:multiLevelType w:val="multilevel"/>
    <w:tmpl w:val="69EE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AB73AA8"/>
    <w:multiLevelType w:val="multilevel"/>
    <w:tmpl w:val="0E902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778F7556"/>
    <w:multiLevelType w:val="multilevel"/>
    <w:tmpl w:val="68726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AAF6BA0"/>
    <w:multiLevelType w:val="multilevel"/>
    <w:tmpl w:val="F5D44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AFB4279"/>
    <w:multiLevelType w:val="multilevel"/>
    <w:tmpl w:val="A0EE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616372014">
    <w:abstractNumId w:val="40"/>
  </w:num>
  <w:num w:numId="2" w16cid:durableId="2128544617">
    <w:abstractNumId w:val="14"/>
  </w:num>
  <w:num w:numId="3" w16cid:durableId="863594378">
    <w:abstractNumId w:val="11"/>
  </w:num>
  <w:num w:numId="4" w16cid:durableId="1548839152">
    <w:abstractNumId w:val="52"/>
  </w:num>
  <w:num w:numId="5" w16cid:durableId="2075733777">
    <w:abstractNumId w:val="18"/>
  </w:num>
  <w:num w:numId="6" w16cid:durableId="2091271553">
    <w:abstractNumId w:val="31"/>
  </w:num>
  <w:num w:numId="7" w16cid:durableId="64840052">
    <w:abstractNumId w:val="35"/>
  </w:num>
  <w:num w:numId="8" w16cid:durableId="500320366">
    <w:abstractNumId w:val="9"/>
  </w:num>
  <w:num w:numId="9" w16cid:durableId="399713705">
    <w:abstractNumId w:val="7"/>
  </w:num>
  <w:num w:numId="10" w16cid:durableId="394815042">
    <w:abstractNumId w:val="6"/>
  </w:num>
  <w:num w:numId="11" w16cid:durableId="110170504">
    <w:abstractNumId w:val="5"/>
  </w:num>
  <w:num w:numId="12" w16cid:durableId="764035911">
    <w:abstractNumId w:val="4"/>
  </w:num>
  <w:num w:numId="13" w16cid:durableId="870071455">
    <w:abstractNumId w:val="8"/>
  </w:num>
  <w:num w:numId="14" w16cid:durableId="808473400">
    <w:abstractNumId w:val="3"/>
  </w:num>
  <w:num w:numId="15" w16cid:durableId="1463184665">
    <w:abstractNumId w:val="2"/>
  </w:num>
  <w:num w:numId="16" w16cid:durableId="807477012">
    <w:abstractNumId w:val="1"/>
  </w:num>
  <w:num w:numId="17" w16cid:durableId="370038207">
    <w:abstractNumId w:val="0"/>
  </w:num>
  <w:num w:numId="18" w16cid:durableId="1306278658">
    <w:abstractNumId w:val="26"/>
  </w:num>
  <w:num w:numId="19" w16cid:durableId="516575736">
    <w:abstractNumId w:val="28"/>
  </w:num>
  <w:num w:numId="20" w16cid:durableId="1417283819">
    <w:abstractNumId w:val="43"/>
  </w:num>
  <w:num w:numId="21" w16cid:durableId="446824924">
    <w:abstractNumId w:val="34"/>
  </w:num>
  <w:num w:numId="22" w16cid:durableId="249579740">
    <w:abstractNumId w:val="13"/>
  </w:num>
  <w:num w:numId="23" w16cid:durableId="418597544">
    <w:abstractNumId w:val="56"/>
  </w:num>
  <w:num w:numId="24" w16cid:durableId="1193689197">
    <w:abstractNumId w:val="36"/>
  </w:num>
  <w:num w:numId="25" w16cid:durableId="863591721">
    <w:abstractNumId w:val="45"/>
  </w:num>
  <w:num w:numId="26" w16cid:durableId="715549625">
    <w:abstractNumId w:val="17"/>
  </w:num>
  <w:num w:numId="27" w16cid:durableId="1874153799">
    <w:abstractNumId w:val="49"/>
  </w:num>
  <w:num w:numId="28" w16cid:durableId="1560287793">
    <w:abstractNumId w:val="47"/>
  </w:num>
  <w:num w:numId="29" w16cid:durableId="2064520978">
    <w:abstractNumId w:val="16"/>
  </w:num>
  <w:num w:numId="30" w16cid:durableId="1117724988">
    <w:abstractNumId w:val="38"/>
  </w:num>
  <w:num w:numId="31" w16cid:durableId="1159735103">
    <w:abstractNumId w:val="19"/>
  </w:num>
  <w:num w:numId="32" w16cid:durableId="2090499318">
    <w:abstractNumId w:val="39"/>
  </w:num>
  <w:num w:numId="33" w16cid:durableId="1212495083">
    <w:abstractNumId w:val="30"/>
  </w:num>
  <w:num w:numId="34" w16cid:durableId="1556547035">
    <w:abstractNumId w:val="42"/>
  </w:num>
  <w:num w:numId="35" w16cid:durableId="2048488890">
    <w:abstractNumId w:val="37"/>
  </w:num>
  <w:num w:numId="36" w16cid:durableId="1138761489">
    <w:abstractNumId w:val="33"/>
  </w:num>
  <w:num w:numId="37" w16cid:durableId="578055884">
    <w:abstractNumId w:val="55"/>
  </w:num>
  <w:num w:numId="38" w16cid:durableId="1870029299">
    <w:abstractNumId w:val="41"/>
  </w:num>
  <w:num w:numId="39" w16cid:durableId="1695308255">
    <w:abstractNumId w:val="44"/>
  </w:num>
  <w:num w:numId="40" w16cid:durableId="1039167592">
    <w:abstractNumId w:val="20"/>
  </w:num>
  <w:num w:numId="41" w16cid:durableId="552161635">
    <w:abstractNumId w:val="23"/>
  </w:num>
  <w:num w:numId="42" w16cid:durableId="726954779">
    <w:abstractNumId w:val="54"/>
  </w:num>
  <w:num w:numId="43" w16cid:durableId="2037392001">
    <w:abstractNumId w:val="32"/>
  </w:num>
  <w:num w:numId="44" w16cid:durableId="827867099">
    <w:abstractNumId w:val="48"/>
  </w:num>
  <w:num w:numId="45" w16cid:durableId="1420253115">
    <w:abstractNumId w:val="53"/>
  </w:num>
  <w:num w:numId="46" w16cid:durableId="999890687">
    <w:abstractNumId w:val="51"/>
  </w:num>
  <w:num w:numId="47" w16cid:durableId="123424340">
    <w:abstractNumId w:val="46"/>
  </w:num>
  <w:num w:numId="48" w16cid:durableId="1739018497">
    <w:abstractNumId w:val="29"/>
  </w:num>
  <w:num w:numId="49" w16cid:durableId="1966621306">
    <w:abstractNumId w:val="50"/>
  </w:num>
  <w:num w:numId="50" w16cid:durableId="1599018752">
    <w:abstractNumId w:val="12"/>
  </w:num>
  <w:num w:numId="51" w16cid:durableId="547913393">
    <w:abstractNumId w:val="21"/>
  </w:num>
  <w:num w:numId="52" w16cid:durableId="391924119">
    <w:abstractNumId w:val="24"/>
  </w:num>
  <w:num w:numId="53" w16cid:durableId="326979078">
    <w:abstractNumId w:val="27"/>
  </w:num>
  <w:num w:numId="54" w16cid:durableId="1926065930">
    <w:abstractNumId w:val="22"/>
  </w:num>
  <w:num w:numId="55" w16cid:durableId="537208907">
    <w:abstractNumId w:val="25"/>
  </w:num>
  <w:num w:numId="56" w16cid:durableId="107942392">
    <w:abstractNumId w:val="15"/>
  </w:num>
  <w:num w:numId="57" w16cid:durableId="13877998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8C4"/>
    <w:rsid w:val="000520AC"/>
    <w:rsid w:val="00065CAE"/>
    <w:rsid w:val="0007621D"/>
    <w:rsid w:val="00080BBE"/>
    <w:rsid w:val="000C1990"/>
    <w:rsid w:val="001149C8"/>
    <w:rsid w:val="001318C4"/>
    <w:rsid w:val="001803B4"/>
    <w:rsid w:val="00194369"/>
    <w:rsid w:val="002871CA"/>
    <w:rsid w:val="002B63DE"/>
    <w:rsid w:val="002F6FCF"/>
    <w:rsid w:val="00303B05"/>
    <w:rsid w:val="00326A35"/>
    <w:rsid w:val="003C2CBA"/>
    <w:rsid w:val="004318B5"/>
    <w:rsid w:val="00514AEB"/>
    <w:rsid w:val="00534D0C"/>
    <w:rsid w:val="00571BF3"/>
    <w:rsid w:val="006124DE"/>
    <w:rsid w:val="00645252"/>
    <w:rsid w:val="0066269C"/>
    <w:rsid w:val="006A1236"/>
    <w:rsid w:val="006B4A56"/>
    <w:rsid w:val="006D3D74"/>
    <w:rsid w:val="00785BF0"/>
    <w:rsid w:val="00833F67"/>
    <w:rsid w:val="0083569A"/>
    <w:rsid w:val="008A661F"/>
    <w:rsid w:val="008B37EF"/>
    <w:rsid w:val="008B6AFF"/>
    <w:rsid w:val="008D20A0"/>
    <w:rsid w:val="009426CB"/>
    <w:rsid w:val="00947A16"/>
    <w:rsid w:val="00966F53"/>
    <w:rsid w:val="009D4663"/>
    <w:rsid w:val="00A9204E"/>
    <w:rsid w:val="00AD1997"/>
    <w:rsid w:val="00AE4AB6"/>
    <w:rsid w:val="00B11CE9"/>
    <w:rsid w:val="00B17CCD"/>
    <w:rsid w:val="00B23726"/>
    <w:rsid w:val="00B318F0"/>
    <w:rsid w:val="00B72F39"/>
    <w:rsid w:val="00B8273C"/>
    <w:rsid w:val="00B873D0"/>
    <w:rsid w:val="00C1434B"/>
    <w:rsid w:val="00C57924"/>
    <w:rsid w:val="00CB3AC5"/>
    <w:rsid w:val="00CC0ED4"/>
    <w:rsid w:val="00CC568C"/>
    <w:rsid w:val="00CD74A1"/>
    <w:rsid w:val="00CF3CFC"/>
    <w:rsid w:val="00D40FAC"/>
    <w:rsid w:val="00DA3F73"/>
    <w:rsid w:val="00DD72E6"/>
    <w:rsid w:val="00E01F5E"/>
    <w:rsid w:val="00E662B9"/>
    <w:rsid w:val="00E878A6"/>
    <w:rsid w:val="00EE4E09"/>
    <w:rsid w:val="00EF4423"/>
    <w:rsid w:val="00F41D1B"/>
    <w:rsid w:val="00F54E7E"/>
    <w:rsid w:val="00F87AE7"/>
    <w:rsid w:val="00FD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779CD"/>
  <w15:chartTrackingRefBased/>
  <w15:docId w15:val="{EA50D7FC-57AB-4DAC-8A5E-1E1B3DBE6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F53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1318C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318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05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0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15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8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0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5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2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2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56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3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98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console.aws.amazon.com/vpc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594</TotalTime>
  <Pages>13</Pages>
  <Words>1083</Words>
  <Characters>6176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57</cp:revision>
  <dcterms:created xsi:type="dcterms:W3CDTF">2025-05-06T13:46:00Z</dcterms:created>
  <dcterms:modified xsi:type="dcterms:W3CDTF">2025-05-08T10:00:00Z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