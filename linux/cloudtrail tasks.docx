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3FF802" w14:textId="4EE8D100" w:rsidR="00C001BE" w:rsidRDefault="00C001BE" w:rsidP="003C6767">
      <w:pPr>
        <w:pStyle w:val="ListParagraph"/>
        <w:numPr>
          <w:ilvl w:val="0"/>
          <w:numId w:val="24"/>
        </w:numPr>
      </w:pPr>
      <w:r w:rsidRPr="00C001BE">
        <w:t xml:space="preserve">Enable </w:t>
      </w:r>
      <w:proofErr w:type="spellStart"/>
      <w:r w:rsidRPr="00C001BE">
        <w:t>cloudtrail</w:t>
      </w:r>
      <w:proofErr w:type="spellEnd"/>
      <w:r w:rsidRPr="00C001BE">
        <w:t xml:space="preserve"> monitoring and store the events in s3 and </w:t>
      </w:r>
      <w:proofErr w:type="spellStart"/>
      <w:r w:rsidRPr="00C001BE">
        <w:t>cloudwatch</w:t>
      </w:r>
      <w:proofErr w:type="spellEnd"/>
      <w:r w:rsidRPr="00C001BE">
        <w:t xml:space="preserve"> log events.</w:t>
      </w:r>
    </w:p>
    <w:p w14:paraId="2F7A7C49" w14:textId="77777777" w:rsidR="00CF4A5C" w:rsidRDefault="00CF4A5C" w:rsidP="00CF4A5C"/>
    <w:p w14:paraId="7401EB80" w14:textId="431D1BDF" w:rsidR="00CF4A5C" w:rsidRPr="00CF4A5C" w:rsidRDefault="00CF4A5C" w:rsidP="00CF4A5C">
      <w:pPr>
        <w:pStyle w:val="ListParagraph"/>
        <w:rPr>
          <w:lang w:val="en-IN"/>
        </w:rPr>
      </w:pPr>
      <w:r w:rsidRPr="00CF4A5C">
        <w:rPr>
          <w:lang w:val="en-IN"/>
        </w:rPr>
        <w:t xml:space="preserve">  </w:t>
      </w:r>
      <w:r w:rsidRPr="00CF4A5C">
        <w:rPr>
          <w:b/>
          <w:bCs/>
          <w:lang w:val="en-IN"/>
        </w:rPr>
        <w:t>Go to the CloudTrail Console</w:t>
      </w:r>
      <w:r w:rsidRPr="00CF4A5C">
        <w:rPr>
          <w:lang w:val="en-IN"/>
        </w:rPr>
        <w:t xml:space="preserve">: </w:t>
      </w:r>
      <w:hyperlink r:id="rId8" w:tgtFrame="_new" w:history="1">
        <w:r w:rsidRPr="00CF4A5C">
          <w:rPr>
            <w:rStyle w:val="Hyperlink"/>
            <w:lang w:val="en-IN"/>
          </w:rPr>
          <w:t>https://console.aws.amazon.com/cloudtrail/</w:t>
        </w:r>
      </w:hyperlink>
    </w:p>
    <w:p w14:paraId="08B48D1B" w14:textId="4EC30F82" w:rsidR="00CF4A5C" w:rsidRPr="00CF4A5C" w:rsidRDefault="00CF4A5C" w:rsidP="00CF4A5C">
      <w:pPr>
        <w:pStyle w:val="ListParagraph"/>
        <w:rPr>
          <w:lang w:val="en-IN"/>
        </w:rPr>
      </w:pPr>
      <w:r w:rsidRPr="00CF4A5C">
        <w:rPr>
          <w:lang w:val="en-IN"/>
        </w:rPr>
        <w:t xml:space="preserve">  Click </w:t>
      </w:r>
      <w:r w:rsidRPr="00CF4A5C">
        <w:rPr>
          <w:b/>
          <w:bCs/>
          <w:lang w:val="en-IN"/>
        </w:rPr>
        <w:t>"Create trail"</w:t>
      </w:r>
      <w:r w:rsidRPr="00CF4A5C">
        <w:rPr>
          <w:lang w:val="en-IN"/>
        </w:rPr>
        <w:t>.</w:t>
      </w:r>
    </w:p>
    <w:p w14:paraId="1196052D" w14:textId="2C36C25F" w:rsidR="00CF4A5C" w:rsidRPr="00CF4A5C" w:rsidRDefault="00CF4A5C" w:rsidP="00CF4A5C">
      <w:pPr>
        <w:pStyle w:val="ListParagraph"/>
        <w:rPr>
          <w:lang w:val="en-IN"/>
        </w:rPr>
      </w:pPr>
      <w:r w:rsidRPr="00CF4A5C">
        <w:rPr>
          <w:lang w:val="en-IN"/>
        </w:rPr>
        <w:t xml:space="preserve">  </w:t>
      </w:r>
      <w:r w:rsidRPr="00CF4A5C">
        <w:rPr>
          <w:b/>
          <w:bCs/>
          <w:lang w:val="en-IN"/>
        </w:rPr>
        <w:t>Trail name</w:t>
      </w:r>
      <w:r w:rsidRPr="00CF4A5C">
        <w:rPr>
          <w:lang w:val="en-IN"/>
        </w:rPr>
        <w:t>: Provide a unique name.</w:t>
      </w:r>
    </w:p>
    <w:p w14:paraId="435143F3" w14:textId="4BCB8FAD" w:rsidR="00CF4A5C" w:rsidRPr="00CF4A5C" w:rsidRDefault="00CF4A5C" w:rsidP="00CF4A5C">
      <w:pPr>
        <w:pStyle w:val="ListParagraph"/>
        <w:rPr>
          <w:lang w:val="en-IN"/>
        </w:rPr>
      </w:pPr>
      <w:r w:rsidRPr="00CF4A5C">
        <w:rPr>
          <w:lang w:val="en-IN"/>
        </w:rPr>
        <w:t xml:space="preserve">  </w:t>
      </w:r>
      <w:r w:rsidRPr="00CF4A5C">
        <w:rPr>
          <w:b/>
          <w:bCs/>
          <w:lang w:val="en-IN"/>
        </w:rPr>
        <w:t>Storage location</w:t>
      </w:r>
      <w:r w:rsidRPr="00CF4A5C">
        <w:rPr>
          <w:lang w:val="en-IN"/>
        </w:rPr>
        <w:t>:</w:t>
      </w:r>
    </w:p>
    <w:p w14:paraId="1FA88863" w14:textId="77777777" w:rsidR="00CF4A5C" w:rsidRPr="00CF4A5C" w:rsidRDefault="00CF4A5C" w:rsidP="00CF4A5C">
      <w:pPr>
        <w:pStyle w:val="ListParagraph"/>
        <w:numPr>
          <w:ilvl w:val="0"/>
          <w:numId w:val="25"/>
        </w:numPr>
        <w:rPr>
          <w:lang w:val="en-IN"/>
        </w:rPr>
      </w:pPr>
      <w:r w:rsidRPr="00CF4A5C">
        <w:rPr>
          <w:b/>
          <w:bCs/>
          <w:lang w:val="en-IN"/>
        </w:rPr>
        <w:t>Create a new S3 bucket</w:t>
      </w:r>
      <w:r w:rsidRPr="00CF4A5C">
        <w:rPr>
          <w:lang w:val="en-IN"/>
        </w:rPr>
        <w:t xml:space="preserve"> or use an existing one.</w:t>
      </w:r>
    </w:p>
    <w:p w14:paraId="1F84FFE7" w14:textId="67208D3C" w:rsidR="00CF4A5C" w:rsidRPr="00CF4A5C" w:rsidRDefault="00CF4A5C" w:rsidP="00CF4A5C">
      <w:pPr>
        <w:pStyle w:val="ListParagraph"/>
        <w:rPr>
          <w:lang w:val="en-IN"/>
        </w:rPr>
      </w:pPr>
      <w:r w:rsidRPr="00CF4A5C">
        <w:rPr>
          <w:lang w:val="en-IN"/>
        </w:rPr>
        <w:t xml:space="preserve"> </w:t>
      </w:r>
      <w:r w:rsidRPr="00CF4A5C">
        <w:rPr>
          <w:b/>
          <w:bCs/>
          <w:lang w:val="en-IN"/>
        </w:rPr>
        <w:t>CloudWatch Logs (Optional)</w:t>
      </w:r>
      <w:r w:rsidRPr="00CF4A5C">
        <w:rPr>
          <w:lang w:val="en-IN"/>
        </w:rPr>
        <w:t>:</w:t>
      </w:r>
    </w:p>
    <w:p w14:paraId="4C5A14C3" w14:textId="77777777" w:rsidR="00CF4A5C" w:rsidRPr="00CF4A5C" w:rsidRDefault="00CF4A5C" w:rsidP="00CF4A5C">
      <w:pPr>
        <w:pStyle w:val="ListParagraph"/>
        <w:numPr>
          <w:ilvl w:val="0"/>
          <w:numId w:val="26"/>
        </w:numPr>
        <w:rPr>
          <w:lang w:val="en-IN"/>
        </w:rPr>
      </w:pPr>
      <w:r w:rsidRPr="00CF4A5C">
        <w:rPr>
          <w:lang w:val="en-IN"/>
        </w:rPr>
        <w:t xml:space="preserve">Check </w:t>
      </w:r>
      <w:r w:rsidRPr="00CF4A5C">
        <w:rPr>
          <w:b/>
          <w:bCs/>
          <w:lang w:val="en-IN"/>
        </w:rPr>
        <w:t>"Send to CloudWatch Logs"</w:t>
      </w:r>
      <w:r w:rsidRPr="00CF4A5C">
        <w:rPr>
          <w:lang w:val="en-IN"/>
        </w:rPr>
        <w:t>.</w:t>
      </w:r>
    </w:p>
    <w:p w14:paraId="36DB607F" w14:textId="77777777" w:rsidR="00CF4A5C" w:rsidRPr="00CF4A5C" w:rsidRDefault="00CF4A5C" w:rsidP="00CF4A5C">
      <w:pPr>
        <w:pStyle w:val="ListParagraph"/>
        <w:numPr>
          <w:ilvl w:val="0"/>
          <w:numId w:val="26"/>
        </w:numPr>
        <w:rPr>
          <w:lang w:val="en-IN"/>
        </w:rPr>
      </w:pPr>
      <w:r w:rsidRPr="00CF4A5C">
        <w:rPr>
          <w:lang w:val="en-IN"/>
        </w:rPr>
        <w:t xml:space="preserve">Create or use an existing </w:t>
      </w:r>
      <w:r w:rsidRPr="00CF4A5C">
        <w:rPr>
          <w:b/>
          <w:bCs/>
          <w:lang w:val="en-IN"/>
        </w:rPr>
        <w:t>CloudWatch Logs group</w:t>
      </w:r>
      <w:r w:rsidRPr="00CF4A5C">
        <w:rPr>
          <w:lang w:val="en-IN"/>
        </w:rPr>
        <w:t>.</w:t>
      </w:r>
    </w:p>
    <w:p w14:paraId="1911B1F2" w14:textId="77777777" w:rsidR="00CF4A5C" w:rsidRPr="00CF4A5C" w:rsidRDefault="00CF4A5C" w:rsidP="00CF4A5C">
      <w:pPr>
        <w:pStyle w:val="ListParagraph"/>
        <w:numPr>
          <w:ilvl w:val="0"/>
          <w:numId w:val="26"/>
        </w:numPr>
        <w:rPr>
          <w:lang w:val="en-IN"/>
        </w:rPr>
      </w:pPr>
      <w:r w:rsidRPr="00CF4A5C">
        <w:rPr>
          <w:lang w:val="en-IN"/>
        </w:rPr>
        <w:t xml:space="preserve">Specify or create an </w:t>
      </w:r>
      <w:r w:rsidRPr="00CF4A5C">
        <w:rPr>
          <w:b/>
          <w:bCs/>
          <w:lang w:val="en-IN"/>
        </w:rPr>
        <w:t>IAM role</w:t>
      </w:r>
      <w:r w:rsidRPr="00CF4A5C">
        <w:rPr>
          <w:lang w:val="en-IN"/>
        </w:rPr>
        <w:t xml:space="preserve"> with appropriate permissions.</w:t>
      </w:r>
    </w:p>
    <w:p w14:paraId="56E4412B" w14:textId="66D72DB5" w:rsidR="00CF4A5C" w:rsidRPr="00CF4A5C" w:rsidRDefault="00CF4A5C" w:rsidP="00CF4A5C">
      <w:pPr>
        <w:pStyle w:val="ListParagraph"/>
        <w:rPr>
          <w:lang w:val="en-IN"/>
        </w:rPr>
      </w:pPr>
      <w:r w:rsidRPr="00CF4A5C">
        <w:rPr>
          <w:lang w:val="en-IN"/>
        </w:rPr>
        <w:t xml:space="preserve">  Click </w:t>
      </w:r>
      <w:r w:rsidRPr="00CF4A5C">
        <w:rPr>
          <w:b/>
          <w:bCs/>
          <w:lang w:val="en-IN"/>
        </w:rPr>
        <w:t>Next</w:t>
      </w:r>
      <w:r w:rsidRPr="00CF4A5C">
        <w:rPr>
          <w:lang w:val="en-IN"/>
        </w:rPr>
        <w:t xml:space="preserve">, then </w:t>
      </w:r>
      <w:r w:rsidRPr="00CF4A5C">
        <w:rPr>
          <w:b/>
          <w:bCs/>
          <w:lang w:val="en-IN"/>
        </w:rPr>
        <w:t>Create trail</w:t>
      </w:r>
      <w:r w:rsidRPr="00CF4A5C">
        <w:rPr>
          <w:lang w:val="en-IN"/>
        </w:rPr>
        <w:t>.</w:t>
      </w:r>
    </w:p>
    <w:p w14:paraId="54D9959F" w14:textId="77777777" w:rsidR="00AC707B" w:rsidRDefault="00AC707B" w:rsidP="00AC707B">
      <w:pPr>
        <w:pStyle w:val="ListParagraph"/>
      </w:pPr>
    </w:p>
    <w:p w14:paraId="12A8CAFA" w14:textId="77777777" w:rsidR="00D333B6" w:rsidRDefault="00D333B6" w:rsidP="00D333B6"/>
    <w:p w14:paraId="10EE9044" w14:textId="7178D295" w:rsidR="00D333B6" w:rsidRDefault="008F2ABE" w:rsidP="00D333B6">
      <w:r>
        <w:rPr>
          <w:noProof/>
        </w:rPr>
        <w:drawing>
          <wp:inline distT="0" distB="0" distL="0" distR="0" wp14:anchorId="433389BA" wp14:editId="1242BD9D">
            <wp:extent cx="5943600" cy="3009900"/>
            <wp:effectExtent l="0" t="0" r="0" b="0"/>
            <wp:docPr id="464754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5480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A7EE" w14:textId="0CFA55A7" w:rsidR="008F2ABE" w:rsidRDefault="00C51FC9" w:rsidP="00D333B6">
      <w:r>
        <w:rPr>
          <w:noProof/>
        </w:rPr>
        <w:drawing>
          <wp:inline distT="0" distB="0" distL="0" distR="0" wp14:anchorId="7AB4A854" wp14:editId="33917B4F">
            <wp:extent cx="5943600" cy="2543810"/>
            <wp:effectExtent l="0" t="0" r="0" b="8890"/>
            <wp:docPr id="1931262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6222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4D5A" w14:textId="77777777" w:rsidR="00C51FC9" w:rsidRDefault="00C51FC9" w:rsidP="00D333B6"/>
    <w:p w14:paraId="6BAA50A1" w14:textId="48F55EC3" w:rsidR="00AE0318" w:rsidRDefault="00AE0318" w:rsidP="00D333B6">
      <w:r>
        <w:rPr>
          <w:noProof/>
        </w:rPr>
        <w:lastRenderedPageBreak/>
        <w:drawing>
          <wp:inline distT="0" distB="0" distL="0" distR="0" wp14:anchorId="08414246" wp14:editId="5573C0C2">
            <wp:extent cx="5943600" cy="2032635"/>
            <wp:effectExtent l="0" t="0" r="0" b="5715"/>
            <wp:docPr id="20300911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9117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3E59" w14:textId="77777777" w:rsidR="00AE0318" w:rsidRDefault="00AE0318" w:rsidP="00D333B6"/>
    <w:p w14:paraId="31F1C631" w14:textId="77777777" w:rsidR="00A31F75" w:rsidRPr="00A31F75" w:rsidRDefault="00A31F75" w:rsidP="00A31F75">
      <w:pPr>
        <w:rPr>
          <w:b/>
          <w:bCs/>
          <w:lang w:val="en-IN"/>
        </w:rPr>
      </w:pPr>
      <w:r w:rsidRPr="00A31F75">
        <w:rPr>
          <w:rFonts w:ascii="Segoe UI Emoji" w:hAnsi="Segoe UI Emoji" w:cs="Segoe UI Emoji"/>
          <w:b/>
          <w:bCs/>
          <w:lang w:val="en-IN"/>
        </w:rPr>
        <w:t>✅</w:t>
      </w:r>
      <w:r w:rsidRPr="00A31F75">
        <w:rPr>
          <w:b/>
          <w:bCs/>
          <w:lang w:val="en-IN"/>
        </w:rPr>
        <w:t xml:space="preserve"> Verification</w:t>
      </w:r>
    </w:p>
    <w:p w14:paraId="234D1DB2" w14:textId="77777777" w:rsidR="00A31F75" w:rsidRPr="00A31F75" w:rsidRDefault="00A31F75" w:rsidP="00A31F75">
      <w:pPr>
        <w:numPr>
          <w:ilvl w:val="0"/>
          <w:numId w:val="27"/>
        </w:numPr>
        <w:rPr>
          <w:lang w:val="en-IN"/>
        </w:rPr>
      </w:pPr>
      <w:r w:rsidRPr="00A31F75">
        <w:rPr>
          <w:lang w:val="en-IN"/>
        </w:rPr>
        <w:t xml:space="preserve">Go to </w:t>
      </w:r>
      <w:r w:rsidRPr="00A31F75">
        <w:rPr>
          <w:b/>
          <w:bCs/>
          <w:lang w:val="en-IN"/>
        </w:rPr>
        <w:t>S3</w:t>
      </w:r>
      <w:r w:rsidRPr="00A31F75">
        <w:rPr>
          <w:lang w:val="en-IN"/>
        </w:rPr>
        <w:t>, navigate to your bucket, and check if logs are being created.</w:t>
      </w:r>
    </w:p>
    <w:p w14:paraId="6078EB9C" w14:textId="77777777" w:rsidR="00A31F75" w:rsidRPr="00A31F75" w:rsidRDefault="00A31F75" w:rsidP="00A31F75">
      <w:pPr>
        <w:numPr>
          <w:ilvl w:val="0"/>
          <w:numId w:val="27"/>
        </w:numPr>
        <w:rPr>
          <w:lang w:val="en-IN"/>
        </w:rPr>
      </w:pPr>
      <w:r w:rsidRPr="00A31F75">
        <w:rPr>
          <w:lang w:val="en-IN"/>
        </w:rPr>
        <w:t xml:space="preserve">Go to </w:t>
      </w:r>
      <w:r w:rsidRPr="00A31F75">
        <w:rPr>
          <w:b/>
          <w:bCs/>
          <w:lang w:val="en-IN"/>
        </w:rPr>
        <w:t>CloudWatch Logs</w:t>
      </w:r>
      <w:r w:rsidRPr="00A31F75">
        <w:rPr>
          <w:lang w:val="en-IN"/>
        </w:rPr>
        <w:t>, check under the log group if log streams are being populated.</w:t>
      </w:r>
    </w:p>
    <w:p w14:paraId="5BD9C85B" w14:textId="77777777" w:rsidR="00A31F75" w:rsidRDefault="00A31F75" w:rsidP="00D333B6"/>
    <w:p w14:paraId="32D75936" w14:textId="77777777" w:rsidR="00A31F75" w:rsidRDefault="00A31F75" w:rsidP="00D333B6"/>
    <w:p w14:paraId="655A4E95" w14:textId="4C5B572E" w:rsidR="00AE0318" w:rsidRDefault="00757D9D" w:rsidP="00D333B6">
      <w:r>
        <w:rPr>
          <w:noProof/>
        </w:rPr>
        <w:drawing>
          <wp:inline distT="0" distB="0" distL="0" distR="0" wp14:anchorId="672C5EA5" wp14:editId="7EE0496F">
            <wp:extent cx="5943600" cy="1845945"/>
            <wp:effectExtent l="0" t="0" r="0" b="1905"/>
            <wp:docPr id="88174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454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799E" w14:textId="77777777" w:rsidR="00757D9D" w:rsidRDefault="00757D9D" w:rsidP="00D333B6"/>
    <w:p w14:paraId="03D5AFE7" w14:textId="77777777" w:rsidR="00757D9D" w:rsidRDefault="00757D9D" w:rsidP="00D333B6"/>
    <w:p w14:paraId="7FDB6D7C" w14:textId="2407F59E" w:rsidR="00AC707B" w:rsidRDefault="00AC707B" w:rsidP="00D333B6">
      <w:r>
        <w:rPr>
          <w:noProof/>
        </w:rPr>
        <w:drawing>
          <wp:inline distT="0" distB="0" distL="0" distR="0" wp14:anchorId="60666DA3" wp14:editId="6BBAA185">
            <wp:extent cx="5943600" cy="1441450"/>
            <wp:effectExtent l="0" t="0" r="0" b="6350"/>
            <wp:docPr id="20377271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2711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1C69" w14:textId="77777777" w:rsidR="009F2208" w:rsidRDefault="009F2208" w:rsidP="009F2208"/>
    <w:p w14:paraId="76EAD345" w14:textId="77777777" w:rsidR="009F2208" w:rsidRDefault="009F2208" w:rsidP="009F2208"/>
    <w:p w14:paraId="0FC84FAA" w14:textId="77777777" w:rsidR="009F2208" w:rsidRDefault="009F2208" w:rsidP="009F2208"/>
    <w:p w14:paraId="5CD8F156" w14:textId="77777777" w:rsidR="009F2208" w:rsidRDefault="009F2208" w:rsidP="009F2208"/>
    <w:p w14:paraId="659637D5" w14:textId="7418DE0C" w:rsidR="003C6767" w:rsidRDefault="003C6767" w:rsidP="003C6767"/>
    <w:p w14:paraId="49075089" w14:textId="3AE864F3" w:rsidR="00C001BE" w:rsidRDefault="00C001BE" w:rsidP="003516F8">
      <w:pPr>
        <w:pStyle w:val="ListParagraph"/>
        <w:numPr>
          <w:ilvl w:val="0"/>
          <w:numId w:val="24"/>
        </w:numPr>
      </w:pPr>
      <w:r w:rsidRPr="00C001BE">
        <w:t xml:space="preserve">Enable SNS for </w:t>
      </w:r>
      <w:proofErr w:type="spellStart"/>
      <w:r w:rsidRPr="00C001BE">
        <w:t>cloudtrial</w:t>
      </w:r>
      <w:proofErr w:type="spellEnd"/>
      <w:r w:rsidRPr="00C001BE">
        <w:t xml:space="preserve"> to send alert on email. </w:t>
      </w:r>
    </w:p>
    <w:p w14:paraId="136420A2" w14:textId="77777777" w:rsidR="001F1F13" w:rsidRDefault="001F1F13" w:rsidP="001F1F13"/>
    <w:p w14:paraId="494967F5" w14:textId="77777777" w:rsidR="001F1F13" w:rsidRPr="001F1F13" w:rsidRDefault="001F1F13" w:rsidP="001F1F13">
      <w:pPr>
        <w:pStyle w:val="ListParagraph"/>
        <w:rPr>
          <w:b/>
          <w:bCs/>
          <w:lang w:val="en-IN"/>
        </w:rPr>
      </w:pPr>
      <w:r w:rsidRPr="001F1F13">
        <w:rPr>
          <w:rFonts w:ascii="Segoe UI Emoji" w:hAnsi="Segoe UI Emoji" w:cs="Segoe UI Emoji"/>
          <w:b/>
          <w:bCs/>
          <w:lang w:val="en-IN"/>
        </w:rPr>
        <w:t>🔹</w:t>
      </w:r>
      <w:r w:rsidRPr="001F1F13">
        <w:rPr>
          <w:b/>
          <w:bCs/>
          <w:lang w:val="en-IN"/>
        </w:rPr>
        <w:t xml:space="preserve"> Step 1: Create an SNS Topic</w:t>
      </w:r>
    </w:p>
    <w:p w14:paraId="2025F7E0" w14:textId="77777777" w:rsidR="001F1F13" w:rsidRPr="001F1F13" w:rsidRDefault="001F1F13" w:rsidP="001F1F13">
      <w:pPr>
        <w:pStyle w:val="ListParagraph"/>
        <w:numPr>
          <w:ilvl w:val="0"/>
          <w:numId w:val="30"/>
        </w:numPr>
        <w:rPr>
          <w:lang w:val="en-IN"/>
        </w:rPr>
      </w:pPr>
      <w:r w:rsidRPr="001F1F13">
        <w:rPr>
          <w:lang w:val="en-IN"/>
        </w:rPr>
        <w:lastRenderedPageBreak/>
        <w:t xml:space="preserve">Go to the </w:t>
      </w:r>
      <w:r w:rsidRPr="001F1F13">
        <w:rPr>
          <w:b/>
          <w:bCs/>
          <w:lang w:val="en-IN"/>
        </w:rPr>
        <w:t>SNS Console</w:t>
      </w:r>
      <w:r w:rsidRPr="001F1F13">
        <w:rPr>
          <w:lang w:val="en-IN"/>
        </w:rPr>
        <w:t>:</w:t>
      </w:r>
      <w:r w:rsidRPr="001F1F13">
        <w:rPr>
          <w:lang w:val="en-IN"/>
        </w:rPr>
        <w:br/>
      </w:r>
      <w:r w:rsidRPr="001F1F13">
        <w:rPr>
          <w:rFonts w:ascii="Segoe UI Emoji" w:hAnsi="Segoe UI Emoji" w:cs="Segoe UI Emoji"/>
          <w:lang w:val="en-IN"/>
        </w:rPr>
        <w:t>👉</w:t>
      </w:r>
      <w:r w:rsidRPr="001F1F13">
        <w:rPr>
          <w:lang w:val="en-IN"/>
        </w:rPr>
        <w:t xml:space="preserve"> </w:t>
      </w:r>
      <w:hyperlink r:id="rId14" w:tgtFrame="_new" w:history="1">
        <w:r w:rsidRPr="001F1F13">
          <w:rPr>
            <w:rStyle w:val="Hyperlink"/>
            <w:lang w:val="en-IN"/>
          </w:rPr>
          <w:t>https://console.aws.amazon.com/sns/</w:t>
        </w:r>
      </w:hyperlink>
    </w:p>
    <w:p w14:paraId="6BA305FE" w14:textId="77777777" w:rsidR="001F1F13" w:rsidRPr="001F1F13" w:rsidRDefault="001F1F13" w:rsidP="001F1F13">
      <w:pPr>
        <w:pStyle w:val="ListParagraph"/>
        <w:numPr>
          <w:ilvl w:val="0"/>
          <w:numId w:val="30"/>
        </w:numPr>
        <w:rPr>
          <w:lang w:val="en-IN"/>
        </w:rPr>
      </w:pPr>
      <w:r w:rsidRPr="001F1F13">
        <w:rPr>
          <w:lang w:val="en-IN"/>
        </w:rPr>
        <w:t xml:space="preserve">Click </w:t>
      </w:r>
      <w:r w:rsidRPr="001F1F13">
        <w:rPr>
          <w:b/>
          <w:bCs/>
          <w:lang w:val="en-IN"/>
        </w:rPr>
        <w:t>"Create topic"</w:t>
      </w:r>
    </w:p>
    <w:p w14:paraId="6829D543" w14:textId="77777777" w:rsidR="001F1F13" w:rsidRPr="001F1F13" w:rsidRDefault="001F1F13" w:rsidP="001F1F13">
      <w:pPr>
        <w:pStyle w:val="ListParagraph"/>
        <w:numPr>
          <w:ilvl w:val="1"/>
          <w:numId w:val="30"/>
        </w:numPr>
        <w:rPr>
          <w:lang w:val="en-IN"/>
        </w:rPr>
      </w:pPr>
      <w:r w:rsidRPr="001F1F13">
        <w:rPr>
          <w:lang w:val="en-IN"/>
        </w:rPr>
        <w:t>Type: Standard</w:t>
      </w:r>
    </w:p>
    <w:p w14:paraId="27E74C13" w14:textId="77777777" w:rsidR="001F1F13" w:rsidRPr="001F1F13" w:rsidRDefault="001F1F13" w:rsidP="001F1F13">
      <w:pPr>
        <w:pStyle w:val="ListParagraph"/>
        <w:numPr>
          <w:ilvl w:val="1"/>
          <w:numId w:val="30"/>
        </w:numPr>
        <w:rPr>
          <w:lang w:val="en-IN"/>
        </w:rPr>
      </w:pPr>
      <w:r w:rsidRPr="001F1F13">
        <w:rPr>
          <w:lang w:val="en-IN"/>
        </w:rPr>
        <w:t xml:space="preserve">Name: </w:t>
      </w:r>
      <w:proofErr w:type="spellStart"/>
      <w:r w:rsidRPr="001F1F13">
        <w:rPr>
          <w:lang w:val="en-IN"/>
        </w:rPr>
        <w:t>CloudTrailAlerts</w:t>
      </w:r>
      <w:proofErr w:type="spellEnd"/>
    </w:p>
    <w:p w14:paraId="6F5E3B7B" w14:textId="77777777" w:rsidR="001F1F13" w:rsidRPr="001F1F13" w:rsidRDefault="001F1F13" w:rsidP="001F1F13">
      <w:pPr>
        <w:pStyle w:val="ListParagraph"/>
        <w:numPr>
          <w:ilvl w:val="0"/>
          <w:numId w:val="30"/>
        </w:numPr>
        <w:rPr>
          <w:lang w:val="en-IN"/>
        </w:rPr>
      </w:pPr>
      <w:r w:rsidRPr="001F1F13">
        <w:rPr>
          <w:lang w:val="en-IN"/>
        </w:rPr>
        <w:t xml:space="preserve">Click </w:t>
      </w:r>
      <w:r w:rsidRPr="001F1F13">
        <w:rPr>
          <w:b/>
          <w:bCs/>
          <w:lang w:val="en-IN"/>
        </w:rPr>
        <w:t>"Create topic"</w:t>
      </w:r>
    </w:p>
    <w:p w14:paraId="1ED5A1FE" w14:textId="77777777" w:rsidR="003516F8" w:rsidRDefault="003516F8" w:rsidP="003516F8">
      <w:pPr>
        <w:pStyle w:val="ListParagraph"/>
      </w:pPr>
    </w:p>
    <w:p w14:paraId="3A542EA4" w14:textId="2629C91A" w:rsidR="003516F8" w:rsidRDefault="003516F8" w:rsidP="003516F8">
      <w:pPr>
        <w:pStyle w:val="ListParagraph"/>
      </w:pPr>
      <w:r>
        <w:rPr>
          <w:noProof/>
        </w:rPr>
        <w:drawing>
          <wp:inline distT="0" distB="0" distL="0" distR="0" wp14:anchorId="2C14BD64" wp14:editId="422D975C">
            <wp:extent cx="5943600" cy="2175510"/>
            <wp:effectExtent l="0" t="0" r="0" b="0"/>
            <wp:docPr id="10193781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7817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387E" w14:textId="77777777" w:rsidR="00911281" w:rsidRPr="00911281" w:rsidRDefault="00911281" w:rsidP="00911281">
      <w:pPr>
        <w:pStyle w:val="ListParagraph"/>
        <w:rPr>
          <w:b/>
          <w:bCs/>
          <w:lang w:val="en-IN"/>
        </w:rPr>
      </w:pPr>
      <w:r w:rsidRPr="00911281">
        <w:rPr>
          <w:rFonts w:ascii="Segoe UI Emoji" w:hAnsi="Segoe UI Emoji" w:cs="Segoe UI Emoji"/>
          <w:b/>
          <w:bCs/>
          <w:lang w:val="en-IN"/>
        </w:rPr>
        <w:t>🔹</w:t>
      </w:r>
      <w:r w:rsidRPr="00911281">
        <w:rPr>
          <w:b/>
          <w:bCs/>
          <w:lang w:val="en-IN"/>
        </w:rPr>
        <w:t xml:space="preserve"> Step 2: Subscribe an Email to the Topic</w:t>
      </w:r>
    </w:p>
    <w:p w14:paraId="23641929" w14:textId="77777777" w:rsidR="00911281" w:rsidRPr="00911281" w:rsidRDefault="00911281" w:rsidP="00911281">
      <w:pPr>
        <w:pStyle w:val="ListParagraph"/>
        <w:numPr>
          <w:ilvl w:val="0"/>
          <w:numId w:val="31"/>
        </w:numPr>
        <w:rPr>
          <w:lang w:val="en-IN"/>
        </w:rPr>
      </w:pPr>
      <w:r w:rsidRPr="00911281">
        <w:rPr>
          <w:lang w:val="en-IN"/>
        </w:rPr>
        <w:t>Open the SNS topic you just created.</w:t>
      </w:r>
    </w:p>
    <w:p w14:paraId="5225F623" w14:textId="77777777" w:rsidR="00911281" w:rsidRPr="00911281" w:rsidRDefault="00911281" w:rsidP="00911281">
      <w:pPr>
        <w:pStyle w:val="ListParagraph"/>
        <w:numPr>
          <w:ilvl w:val="0"/>
          <w:numId w:val="31"/>
        </w:numPr>
        <w:rPr>
          <w:lang w:val="en-IN"/>
        </w:rPr>
      </w:pPr>
      <w:r w:rsidRPr="00911281">
        <w:rPr>
          <w:lang w:val="en-IN"/>
        </w:rPr>
        <w:t xml:space="preserve">Click </w:t>
      </w:r>
      <w:r w:rsidRPr="00911281">
        <w:rPr>
          <w:b/>
          <w:bCs/>
          <w:lang w:val="en-IN"/>
        </w:rPr>
        <w:t>“Create subscription”</w:t>
      </w:r>
    </w:p>
    <w:p w14:paraId="1560780E" w14:textId="77777777" w:rsidR="00911281" w:rsidRPr="00911281" w:rsidRDefault="00911281" w:rsidP="00911281">
      <w:pPr>
        <w:pStyle w:val="ListParagraph"/>
        <w:numPr>
          <w:ilvl w:val="1"/>
          <w:numId w:val="31"/>
        </w:numPr>
        <w:rPr>
          <w:lang w:val="en-IN"/>
        </w:rPr>
      </w:pPr>
      <w:r w:rsidRPr="00911281">
        <w:rPr>
          <w:lang w:val="en-IN"/>
        </w:rPr>
        <w:t>Protocol: Email</w:t>
      </w:r>
    </w:p>
    <w:p w14:paraId="30EA74AC" w14:textId="5F6954DB" w:rsidR="00911281" w:rsidRPr="00911281" w:rsidRDefault="00911281" w:rsidP="00911281">
      <w:pPr>
        <w:pStyle w:val="ListParagraph"/>
        <w:numPr>
          <w:ilvl w:val="1"/>
          <w:numId w:val="31"/>
        </w:numPr>
        <w:rPr>
          <w:lang w:val="en-IN"/>
        </w:rPr>
      </w:pPr>
      <w:r w:rsidRPr="00911281">
        <w:rPr>
          <w:lang w:val="en-IN"/>
        </w:rPr>
        <w:t>Endpoint: your email address (</w:t>
      </w:r>
      <w:r>
        <w:rPr>
          <w:lang w:val="en-IN"/>
        </w:rPr>
        <w:t>nithinreddy8811@gmail</w:t>
      </w:r>
      <w:r w:rsidRPr="00911281">
        <w:rPr>
          <w:lang w:val="en-IN"/>
        </w:rPr>
        <w:t>.com)</w:t>
      </w:r>
    </w:p>
    <w:p w14:paraId="2D8ABE2E" w14:textId="77777777" w:rsidR="00911281" w:rsidRPr="00911281" w:rsidRDefault="00911281" w:rsidP="00911281">
      <w:pPr>
        <w:pStyle w:val="ListParagraph"/>
        <w:numPr>
          <w:ilvl w:val="0"/>
          <w:numId w:val="31"/>
        </w:numPr>
        <w:rPr>
          <w:lang w:val="en-IN"/>
        </w:rPr>
      </w:pPr>
      <w:r w:rsidRPr="00911281">
        <w:rPr>
          <w:lang w:val="en-IN"/>
        </w:rPr>
        <w:t xml:space="preserve">Click </w:t>
      </w:r>
      <w:r w:rsidRPr="00911281">
        <w:rPr>
          <w:b/>
          <w:bCs/>
          <w:lang w:val="en-IN"/>
        </w:rPr>
        <w:t>“Create subscription”</w:t>
      </w:r>
    </w:p>
    <w:p w14:paraId="3EAEC06E" w14:textId="77777777" w:rsidR="00911281" w:rsidRPr="00911281" w:rsidRDefault="00911281" w:rsidP="00911281">
      <w:pPr>
        <w:pStyle w:val="ListParagraph"/>
        <w:numPr>
          <w:ilvl w:val="0"/>
          <w:numId w:val="31"/>
        </w:numPr>
        <w:rPr>
          <w:lang w:val="en-IN"/>
        </w:rPr>
      </w:pPr>
      <w:r w:rsidRPr="00911281">
        <w:rPr>
          <w:lang w:val="en-IN"/>
        </w:rPr>
        <w:t xml:space="preserve">Check your email inbox and </w:t>
      </w:r>
      <w:r w:rsidRPr="00911281">
        <w:rPr>
          <w:b/>
          <w:bCs/>
          <w:lang w:val="en-IN"/>
        </w:rPr>
        <w:t>confirm the subscription</w:t>
      </w:r>
    </w:p>
    <w:p w14:paraId="074A2301" w14:textId="66E94B32" w:rsidR="003516F8" w:rsidRDefault="003516F8" w:rsidP="003516F8">
      <w:pPr>
        <w:pStyle w:val="ListParagraph"/>
      </w:pPr>
    </w:p>
    <w:p w14:paraId="30531975" w14:textId="2646F2CE" w:rsidR="003516F8" w:rsidRDefault="00512CF6" w:rsidP="003516F8">
      <w:pPr>
        <w:pStyle w:val="ListParagraph"/>
      </w:pPr>
      <w:r>
        <w:rPr>
          <w:noProof/>
        </w:rPr>
        <w:drawing>
          <wp:inline distT="0" distB="0" distL="0" distR="0" wp14:anchorId="0ADD9903" wp14:editId="526E0A0D">
            <wp:extent cx="5943600" cy="2658110"/>
            <wp:effectExtent l="0" t="0" r="0" b="8890"/>
            <wp:docPr id="1697176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766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E927" w14:textId="77777777" w:rsidR="003F5BFB" w:rsidRDefault="003F5BFB" w:rsidP="003516F8">
      <w:pPr>
        <w:pStyle w:val="ListParagraph"/>
      </w:pPr>
    </w:p>
    <w:p w14:paraId="25DDBF9C" w14:textId="77777777" w:rsidR="003F5BFB" w:rsidRDefault="003F5BFB" w:rsidP="003516F8">
      <w:pPr>
        <w:pStyle w:val="ListParagraph"/>
      </w:pPr>
    </w:p>
    <w:p w14:paraId="11583089" w14:textId="77777777" w:rsidR="00512CF6" w:rsidRDefault="00512CF6" w:rsidP="003516F8">
      <w:pPr>
        <w:pStyle w:val="ListParagraph"/>
      </w:pPr>
    </w:p>
    <w:p w14:paraId="212F0BD2" w14:textId="77777777" w:rsidR="004D1C8E" w:rsidRPr="004D1C8E" w:rsidRDefault="004D1C8E" w:rsidP="004D1C8E">
      <w:pPr>
        <w:pStyle w:val="ListParagraph"/>
        <w:rPr>
          <w:b/>
          <w:bCs/>
          <w:lang w:val="en-IN"/>
        </w:rPr>
      </w:pPr>
      <w:r w:rsidRPr="004D1C8E">
        <w:rPr>
          <w:rFonts w:ascii="Segoe UI Emoji" w:hAnsi="Segoe UI Emoji" w:cs="Segoe UI Emoji"/>
          <w:b/>
          <w:bCs/>
          <w:lang w:val="en-IN"/>
        </w:rPr>
        <w:t>🔹</w:t>
      </w:r>
      <w:r w:rsidRPr="004D1C8E">
        <w:rPr>
          <w:b/>
          <w:bCs/>
          <w:lang w:val="en-IN"/>
        </w:rPr>
        <w:t xml:space="preserve"> Step 4: Send Alerts to SNS</w:t>
      </w:r>
    </w:p>
    <w:p w14:paraId="24E53A80" w14:textId="77777777" w:rsidR="004D1C8E" w:rsidRPr="004D1C8E" w:rsidRDefault="004D1C8E" w:rsidP="004D1C8E">
      <w:pPr>
        <w:pStyle w:val="ListParagraph"/>
        <w:numPr>
          <w:ilvl w:val="0"/>
          <w:numId w:val="32"/>
        </w:numPr>
        <w:rPr>
          <w:lang w:val="en-IN"/>
        </w:rPr>
      </w:pPr>
      <w:r w:rsidRPr="004D1C8E">
        <w:rPr>
          <w:lang w:val="en-IN"/>
        </w:rPr>
        <w:lastRenderedPageBreak/>
        <w:t xml:space="preserve">Under </w:t>
      </w:r>
      <w:r w:rsidRPr="004D1C8E">
        <w:rPr>
          <w:b/>
          <w:bCs/>
          <w:lang w:val="en-IN"/>
        </w:rPr>
        <w:t>Target</w:t>
      </w:r>
      <w:r w:rsidRPr="004D1C8E">
        <w:rPr>
          <w:lang w:val="en-IN"/>
        </w:rPr>
        <w:t>, select:</w:t>
      </w:r>
    </w:p>
    <w:p w14:paraId="090217B8" w14:textId="77777777" w:rsidR="004D1C8E" w:rsidRPr="004D1C8E" w:rsidRDefault="004D1C8E" w:rsidP="004D1C8E">
      <w:pPr>
        <w:pStyle w:val="ListParagraph"/>
        <w:numPr>
          <w:ilvl w:val="1"/>
          <w:numId w:val="32"/>
        </w:numPr>
        <w:rPr>
          <w:lang w:val="en-IN"/>
        </w:rPr>
      </w:pPr>
      <w:r w:rsidRPr="004D1C8E">
        <w:rPr>
          <w:lang w:val="en-IN"/>
        </w:rPr>
        <w:t>Target type: SNS topic</w:t>
      </w:r>
    </w:p>
    <w:p w14:paraId="3054B1CE" w14:textId="77777777" w:rsidR="004D1C8E" w:rsidRPr="004D1C8E" w:rsidRDefault="004D1C8E" w:rsidP="004D1C8E">
      <w:pPr>
        <w:pStyle w:val="ListParagraph"/>
        <w:numPr>
          <w:ilvl w:val="1"/>
          <w:numId w:val="32"/>
        </w:numPr>
        <w:rPr>
          <w:lang w:val="en-IN"/>
        </w:rPr>
      </w:pPr>
      <w:r w:rsidRPr="004D1C8E">
        <w:rPr>
          <w:lang w:val="en-IN"/>
        </w:rPr>
        <w:t xml:space="preserve">Topic: </w:t>
      </w:r>
      <w:proofErr w:type="spellStart"/>
      <w:r w:rsidRPr="004D1C8E">
        <w:rPr>
          <w:lang w:val="en-IN"/>
        </w:rPr>
        <w:t>CloudTrailAlerts</w:t>
      </w:r>
      <w:proofErr w:type="spellEnd"/>
      <w:r w:rsidRPr="004D1C8E">
        <w:rPr>
          <w:lang w:val="en-IN"/>
        </w:rPr>
        <w:t xml:space="preserve"> (your topic)</w:t>
      </w:r>
    </w:p>
    <w:p w14:paraId="3C35FC03" w14:textId="77777777" w:rsidR="004D1C8E" w:rsidRPr="004D1C8E" w:rsidRDefault="004D1C8E" w:rsidP="004D1C8E">
      <w:pPr>
        <w:pStyle w:val="ListParagraph"/>
        <w:numPr>
          <w:ilvl w:val="0"/>
          <w:numId w:val="32"/>
        </w:numPr>
        <w:rPr>
          <w:lang w:val="en-IN"/>
        </w:rPr>
      </w:pPr>
      <w:r w:rsidRPr="004D1C8E">
        <w:rPr>
          <w:lang w:val="en-IN"/>
        </w:rPr>
        <w:t xml:space="preserve">Click </w:t>
      </w:r>
      <w:r w:rsidRPr="004D1C8E">
        <w:rPr>
          <w:b/>
          <w:bCs/>
          <w:lang w:val="en-IN"/>
        </w:rPr>
        <w:t>"Next" → "Create rule"</w:t>
      </w:r>
    </w:p>
    <w:p w14:paraId="331E0F76" w14:textId="77777777" w:rsidR="004D1C8E" w:rsidRDefault="004D1C8E" w:rsidP="003516F8">
      <w:pPr>
        <w:pStyle w:val="ListParagraph"/>
      </w:pPr>
    </w:p>
    <w:p w14:paraId="00D46F2C" w14:textId="77777777" w:rsidR="004D1C8E" w:rsidRDefault="004D1C8E" w:rsidP="003516F8">
      <w:pPr>
        <w:pStyle w:val="ListParagraph"/>
      </w:pPr>
    </w:p>
    <w:p w14:paraId="1D59D706" w14:textId="77777777" w:rsidR="004D1C8E" w:rsidRDefault="004D1C8E" w:rsidP="003516F8">
      <w:pPr>
        <w:pStyle w:val="ListParagraph"/>
      </w:pPr>
    </w:p>
    <w:p w14:paraId="0F3FE0F6" w14:textId="70B9A773" w:rsidR="00512CF6" w:rsidRDefault="00925EEA" w:rsidP="003516F8">
      <w:pPr>
        <w:pStyle w:val="ListParagraph"/>
      </w:pPr>
      <w:r>
        <w:rPr>
          <w:noProof/>
        </w:rPr>
        <w:drawing>
          <wp:inline distT="0" distB="0" distL="0" distR="0" wp14:anchorId="10C00D88" wp14:editId="3F546E24">
            <wp:extent cx="5943600" cy="2892425"/>
            <wp:effectExtent l="0" t="0" r="0" b="3175"/>
            <wp:docPr id="1574558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5839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D910" w14:textId="1CBF9890" w:rsidR="002D078C" w:rsidRDefault="002D078C" w:rsidP="003516F8">
      <w:pPr>
        <w:pStyle w:val="ListParagraph"/>
      </w:pPr>
      <w:r>
        <w:rPr>
          <w:noProof/>
        </w:rPr>
        <w:drawing>
          <wp:inline distT="0" distB="0" distL="0" distR="0" wp14:anchorId="7D4C92D1" wp14:editId="6213263F">
            <wp:extent cx="5943600" cy="2421890"/>
            <wp:effectExtent l="0" t="0" r="0" b="0"/>
            <wp:docPr id="255352666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52666" name="Picture 1" descr="A screenshot of a computer erro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EDEC" w14:textId="74091C53" w:rsidR="005E2AB2" w:rsidRDefault="005E2AB2" w:rsidP="003516F8">
      <w:pPr>
        <w:pStyle w:val="ListParagraph"/>
      </w:pPr>
      <w:r w:rsidRPr="005E2AB2">
        <w:t xml:space="preserve">You’ll now receive </w:t>
      </w:r>
      <w:r w:rsidRPr="005E2AB2">
        <w:rPr>
          <w:b/>
          <w:bCs/>
        </w:rPr>
        <w:t>email alerts</w:t>
      </w:r>
      <w:r w:rsidRPr="005E2AB2">
        <w:t xml:space="preserve"> for any CloudTrail events that match your rule (like EC2 terminations, S3 deletions, etc.).</w:t>
      </w:r>
    </w:p>
    <w:p w14:paraId="07D26E56" w14:textId="37B5E508" w:rsidR="005E2AB2" w:rsidRDefault="001E38AB" w:rsidP="003516F8">
      <w:pPr>
        <w:pStyle w:val="ListParagraph"/>
      </w:pPr>
      <w:r>
        <w:rPr>
          <w:noProof/>
        </w:rPr>
        <w:lastRenderedPageBreak/>
        <w:drawing>
          <wp:inline distT="0" distB="0" distL="0" distR="0" wp14:anchorId="582035A7" wp14:editId="4D2368C6">
            <wp:extent cx="5943600" cy="2663825"/>
            <wp:effectExtent l="0" t="0" r="0" b="3175"/>
            <wp:docPr id="19839586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5866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7B11" w14:textId="77777777" w:rsidR="002D078C" w:rsidRDefault="002D078C" w:rsidP="003516F8">
      <w:pPr>
        <w:pStyle w:val="ListParagraph"/>
      </w:pPr>
    </w:p>
    <w:p w14:paraId="5A411F45" w14:textId="0415E3D8" w:rsidR="00C001BE" w:rsidRDefault="00C001BE" w:rsidP="00A31F75">
      <w:pPr>
        <w:pStyle w:val="ListParagraph"/>
        <w:numPr>
          <w:ilvl w:val="0"/>
          <w:numId w:val="24"/>
        </w:numPr>
      </w:pPr>
      <w:r w:rsidRPr="00C001BE">
        <w:t xml:space="preserve">Configure cloud watch monitoring and record the </w:t>
      </w:r>
      <w:proofErr w:type="spellStart"/>
      <w:r w:rsidRPr="00C001BE">
        <w:t>cpu</w:t>
      </w:r>
      <w:proofErr w:type="spellEnd"/>
      <w:r w:rsidRPr="00C001BE">
        <w:t xml:space="preserve"> utilization and other metrics of ec2.</w:t>
      </w:r>
    </w:p>
    <w:p w14:paraId="3DA1194F" w14:textId="45173BE7" w:rsidR="006939B1" w:rsidRDefault="006939B1" w:rsidP="006939B1">
      <w:pPr>
        <w:ind w:left="720"/>
      </w:pPr>
    </w:p>
    <w:p w14:paraId="2EB56BC3" w14:textId="77777777" w:rsidR="006939B1" w:rsidRPr="006939B1" w:rsidRDefault="006939B1" w:rsidP="006939B1">
      <w:pPr>
        <w:rPr>
          <w:b/>
          <w:bCs/>
          <w:lang w:val="en-IN"/>
        </w:rPr>
      </w:pPr>
      <w:r>
        <w:t xml:space="preserve">                     </w:t>
      </w:r>
      <w:r w:rsidRPr="006939B1">
        <w:rPr>
          <w:b/>
          <w:bCs/>
          <w:lang w:val="en-IN"/>
        </w:rPr>
        <w:t>Enable Detailed Monitoring (1-minute granularity)</w:t>
      </w:r>
    </w:p>
    <w:p w14:paraId="00F3E399" w14:textId="4C582635" w:rsidR="006939B1" w:rsidRPr="006939B1" w:rsidRDefault="00C6696A" w:rsidP="006939B1">
      <w:pPr>
        <w:rPr>
          <w:lang w:val="en-IN"/>
        </w:rPr>
      </w:pPr>
      <w:r>
        <w:rPr>
          <w:lang w:val="en-IN"/>
        </w:rPr>
        <w:t xml:space="preserve">                                 </w:t>
      </w:r>
      <w:r w:rsidR="006939B1" w:rsidRPr="006939B1">
        <w:rPr>
          <w:lang w:val="en-IN"/>
        </w:rPr>
        <w:t xml:space="preserve">If you want </w:t>
      </w:r>
      <w:r w:rsidR="006939B1" w:rsidRPr="006939B1">
        <w:rPr>
          <w:b/>
          <w:bCs/>
          <w:lang w:val="en-IN"/>
        </w:rPr>
        <w:t>1-minute resolution</w:t>
      </w:r>
      <w:r w:rsidR="006939B1" w:rsidRPr="006939B1">
        <w:rPr>
          <w:lang w:val="en-IN"/>
        </w:rPr>
        <w:t>:</w:t>
      </w:r>
    </w:p>
    <w:p w14:paraId="276F0A33" w14:textId="6C555E1C" w:rsidR="006939B1" w:rsidRPr="006939B1" w:rsidRDefault="00C6696A" w:rsidP="006939B1">
      <w:pPr>
        <w:rPr>
          <w:b/>
          <w:bCs/>
          <w:lang w:val="en-IN"/>
        </w:rPr>
      </w:pPr>
      <w:r>
        <w:rPr>
          <w:b/>
          <w:bCs/>
          <w:lang w:val="en-IN"/>
        </w:rPr>
        <w:t xml:space="preserve">                       </w:t>
      </w:r>
      <w:r w:rsidR="006939B1" w:rsidRPr="006939B1">
        <w:rPr>
          <w:b/>
          <w:bCs/>
          <w:lang w:val="en-IN"/>
        </w:rPr>
        <w:t>Using AWS Console:</w:t>
      </w:r>
    </w:p>
    <w:p w14:paraId="69E7010C" w14:textId="7BCC71A6" w:rsidR="006939B1" w:rsidRPr="006939B1" w:rsidRDefault="00C6696A" w:rsidP="00C6696A">
      <w:pPr>
        <w:ind w:left="360"/>
        <w:rPr>
          <w:lang w:val="en-IN"/>
        </w:rPr>
      </w:pPr>
      <w:r>
        <w:rPr>
          <w:lang w:val="en-IN"/>
        </w:rPr>
        <w:t xml:space="preserve">               </w:t>
      </w:r>
      <w:r w:rsidR="006939B1" w:rsidRPr="006939B1">
        <w:rPr>
          <w:lang w:val="en-IN"/>
        </w:rPr>
        <w:t xml:space="preserve">Go to the </w:t>
      </w:r>
      <w:r w:rsidR="006939B1" w:rsidRPr="006939B1">
        <w:rPr>
          <w:b/>
          <w:bCs/>
          <w:lang w:val="en-IN"/>
        </w:rPr>
        <w:t>EC2 Console</w:t>
      </w:r>
      <w:r w:rsidR="006939B1" w:rsidRPr="006939B1">
        <w:rPr>
          <w:lang w:val="en-IN"/>
        </w:rPr>
        <w:t>.</w:t>
      </w:r>
    </w:p>
    <w:p w14:paraId="5E200961" w14:textId="08B8959F" w:rsidR="006939B1" w:rsidRPr="006939B1" w:rsidRDefault="00DA76A8" w:rsidP="00DA76A8">
      <w:pPr>
        <w:ind w:left="360"/>
        <w:rPr>
          <w:lang w:val="en-IN"/>
        </w:rPr>
      </w:pPr>
      <w:r>
        <w:rPr>
          <w:lang w:val="en-IN"/>
        </w:rPr>
        <w:t xml:space="preserve">               </w:t>
      </w:r>
      <w:r w:rsidR="006939B1" w:rsidRPr="006939B1">
        <w:rPr>
          <w:lang w:val="en-IN"/>
        </w:rPr>
        <w:t xml:space="preserve">Select your </w:t>
      </w:r>
      <w:r w:rsidR="006939B1" w:rsidRPr="006939B1">
        <w:rPr>
          <w:b/>
          <w:bCs/>
          <w:lang w:val="en-IN"/>
        </w:rPr>
        <w:t>EC2 instance</w:t>
      </w:r>
      <w:r w:rsidR="006939B1" w:rsidRPr="006939B1">
        <w:rPr>
          <w:lang w:val="en-IN"/>
        </w:rPr>
        <w:t>.</w:t>
      </w:r>
    </w:p>
    <w:p w14:paraId="0E14B27F" w14:textId="7CEBF658" w:rsidR="006939B1" w:rsidRPr="006939B1" w:rsidRDefault="00DA76A8" w:rsidP="00DA76A8">
      <w:pPr>
        <w:ind w:left="360"/>
        <w:rPr>
          <w:lang w:val="en-IN"/>
        </w:rPr>
      </w:pPr>
      <w:r>
        <w:rPr>
          <w:lang w:val="en-IN"/>
        </w:rPr>
        <w:t xml:space="preserve">       </w:t>
      </w:r>
      <w:r w:rsidR="006939B1" w:rsidRPr="006939B1">
        <w:rPr>
          <w:lang w:val="en-IN"/>
        </w:rPr>
        <w:t xml:space="preserve">Click </w:t>
      </w:r>
      <w:r w:rsidR="006939B1" w:rsidRPr="006939B1">
        <w:rPr>
          <w:b/>
          <w:bCs/>
          <w:lang w:val="en-IN"/>
        </w:rPr>
        <w:t>Actions &gt; Monitor and troubleshoot &gt; Enable detailed monitoring</w:t>
      </w:r>
      <w:r w:rsidR="006939B1" w:rsidRPr="006939B1">
        <w:rPr>
          <w:lang w:val="en-IN"/>
        </w:rPr>
        <w:t>.</w:t>
      </w:r>
    </w:p>
    <w:p w14:paraId="4B1066F6" w14:textId="77777777" w:rsidR="006939B1" w:rsidRPr="006939B1" w:rsidRDefault="006939B1" w:rsidP="00DA76A8">
      <w:pPr>
        <w:ind w:left="720"/>
        <w:rPr>
          <w:lang w:val="en-IN"/>
        </w:rPr>
      </w:pPr>
      <w:r w:rsidRPr="006939B1">
        <w:rPr>
          <w:lang w:val="en-IN"/>
        </w:rPr>
        <w:t>Confirm and save.</w:t>
      </w:r>
    </w:p>
    <w:p w14:paraId="7ACA7C80" w14:textId="4F4AC761" w:rsidR="006939B1" w:rsidRDefault="006939B1" w:rsidP="006939B1"/>
    <w:p w14:paraId="7B4A66EA" w14:textId="77777777" w:rsidR="000A7B53" w:rsidRDefault="000A7B53" w:rsidP="000A7B53"/>
    <w:p w14:paraId="46EDCADF" w14:textId="7CE75051" w:rsidR="000A7B53" w:rsidRDefault="000A7B53" w:rsidP="000A7B53">
      <w:r>
        <w:rPr>
          <w:noProof/>
        </w:rPr>
        <w:drawing>
          <wp:inline distT="0" distB="0" distL="0" distR="0" wp14:anchorId="510120D2" wp14:editId="03018C2C">
            <wp:extent cx="5943600" cy="2748280"/>
            <wp:effectExtent l="0" t="0" r="0" b="0"/>
            <wp:docPr id="124551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103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4E50" w14:textId="77777777" w:rsidR="000A7B53" w:rsidRDefault="000A7B53" w:rsidP="000A7B53"/>
    <w:p w14:paraId="2B2F56E6" w14:textId="766EE5C7" w:rsidR="000A7B53" w:rsidRDefault="006A18F7" w:rsidP="000A7B53">
      <w:r>
        <w:rPr>
          <w:noProof/>
        </w:rPr>
        <w:lastRenderedPageBreak/>
        <w:drawing>
          <wp:inline distT="0" distB="0" distL="0" distR="0" wp14:anchorId="17720CB7" wp14:editId="6E4D6449">
            <wp:extent cx="5943600" cy="2992120"/>
            <wp:effectExtent l="0" t="0" r="0" b="0"/>
            <wp:docPr id="18428082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0825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519E" w14:textId="77777777" w:rsidR="006939B1" w:rsidRDefault="006939B1" w:rsidP="000A7B53"/>
    <w:p w14:paraId="677C7545" w14:textId="77777777" w:rsidR="008606E1" w:rsidRPr="008606E1" w:rsidRDefault="008606E1" w:rsidP="008606E1">
      <w:pPr>
        <w:rPr>
          <w:b/>
          <w:bCs/>
          <w:lang w:val="en-IN"/>
        </w:rPr>
      </w:pPr>
      <w:r w:rsidRPr="008606E1">
        <w:rPr>
          <w:b/>
          <w:bCs/>
          <w:lang w:val="en-IN"/>
        </w:rPr>
        <w:t>View Metrics in CloudWatch</w:t>
      </w:r>
    </w:p>
    <w:p w14:paraId="2CABC8C3" w14:textId="77777777" w:rsidR="008606E1" w:rsidRPr="008606E1" w:rsidRDefault="008606E1" w:rsidP="008606E1">
      <w:pPr>
        <w:rPr>
          <w:b/>
          <w:bCs/>
          <w:lang w:val="en-IN"/>
        </w:rPr>
      </w:pPr>
      <w:r w:rsidRPr="008606E1">
        <w:rPr>
          <w:b/>
          <w:bCs/>
          <w:lang w:val="en-IN"/>
        </w:rPr>
        <w:t>Using Console:</w:t>
      </w:r>
    </w:p>
    <w:p w14:paraId="55419B82" w14:textId="77777777" w:rsidR="008606E1" w:rsidRPr="008606E1" w:rsidRDefault="008606E1" w:rsidP="008606E1">
      <w:pPr>
        <w:numPr>
          <w:ilvl w:val="0"/>
          <w:numId w:val="29"/>
        </w:numPr>
        <w:rPr>
          <w:lang w:val="en-IN"/>
        </w:rPr>
      </w:pPr>
      <w:r w:rsidRPr="008606E1">
        <w:rPr>
          <w:lang w:val="en-IN"/>
        </w:rPr>
        <w:t xml:space="preserve">Go to </w:t>
      </w:r>
      <w:r w:rsidRPr="008606E1">
        <w:rPr>
          <w:b/>
          <w:bCs/>
          <w:lang w:val="en-IN"/>
        </w:rPr>
        <w:t>CloudWatch Console</w:t>
      </w:r>
      <w:r w:rsidRPr="008606E1">
        <w:rPr>
          <w:lang w:val="en-IN"/>
        </w:rPr>
        <w:t xml:space="preserve"> → Metrics.</w:t>
      </w:r>
    </w:p>
    <w:p w14:paraId="50F7ACAE" w14:textId="77777777" w:rsidR="008606E1" w:rsidRPr="008606E1" w:rsidRDefault="008606E1" w:rsidP="008606E1">
      <w:pPr>
        <w:numPr>
          <w:ilvl w:val="0"/>
          <w:numId w:val="29"/>
        </w:numPr>
        <w:rPr>
          <w:lang w:val="en-IN"/>
        </w:rPr>
      </w:pPr>
      <w:r w:rsidRPr="008606E1">
        <w:rPr>
          <w:lang w:val="en-IN"/>
        </w:rPr>
        <w:t xml:space="preserve">Choose </w:t>
      </w:r>
      <w:r w:rsidRPr="008606E1">
        <w:rPr>
          <w:b/>
          <w:bCs/>
          <w:lang w:val="en-IN"/>
        </w:rPr>
        <w:t>EC2</w:t>
      </w:r>
      <w:r w:rsidRPr="008606E1">
        <w:rPr>
          <w:lang w:val="en-IN"/>
        </w:rPr>
        <w:t>.</w:t>
      </w:r>
    </w:p>
    <w:p w14:paraId="48A882FA" w14:textId="77777777" w:rsidR="008606E1" w:rsidRPr="008606E1" w:rsidRDefault="008606E1" w:rsidP="008606E1">
      <w:pPr>
        <w:numPr>
          <w:ilvl w:val="0"/>
          <w:numId w:val="29"/>
        </w:numPr>
        <w:rPr>
          <w:lang w:val="en-IN"/>
        </w:rPr>
      </w:pPr>
      <w:r w:rsidRPr="008606E1">
        <w:rPr>
          <w:lang w:val="en-IN"/>
        </w:rPr>
        <w:t xml:space="preserve">Select </w:t>
      </w:r>
      <w:r w:rsidRPr="008606E1">
        <w:rPr>
          <w:b/>
          <w:bCs/>
          <w:lang w:val="en-IN"/>
        </w:rPr>
        <w:t>Per-Instance Metrics</w:t>
      </w:r>
      <w:r w:rsidRPr="008606E1">
        <w:rPr>
          <w:lang w:val="en-IN"/>
        </w:rPr>
        <w:t xml:space="preserve"> or </w:t>
      </w:r>
      <w:r w:rsidRPr="008606E1">
        <w:rPr>
          <w:b/>
          <w:bCs/>
          <w:lang w:val="en-IN"/>
        </w:rPr>
        <w:t>Across Instances</w:t>
      </w:r>
      <w:r w:rsidRPr="008606E1">
        <w:rPr>
          <w:lang w:val="en-IN"/>
        </w:rPr>
        <w:t>.</w:t>
      </w:r>
    </w:p>
    <w:p w14:paraId="03B57CA7" w14:textId="77777777" w:rsidR="008606E1" w:rsidRPr="008606E1" w:rsidRDefault="008606E1" w:rsidP="008606E1">
      <w:pPr>
        <w:numPr>
          <w:ilvl w:val="0"/>
          <w:numId w:val="29"/>
        </w:numPr>
        <w:rPr>
          <w:lang w:val="en-IN"/>
        </w:rPr>
      </w:pPr>
      <w:r w:rsidRPr="008606E1">
        <w:rPr>
          <w:lang w:val="en-IN"/>
        </w:rPr>
        <w:t>View metrics like:</w:t>
      </w:r>
    </w:p>
    <w:p w14:paraId="647BBF40" w14:textId="77777777" w:rsidR="008606E1" w:rsidRPr="008606E1" w:rsidRDefault="008606E1" w:rsidP="008606E1">
      <w:pPr>
        <w:numPr>
          <w:ilvl w:val="1"/>
          <w:numId w:val="29"/>
        </w:numPr>
        <w:rPr>
          <w:lang w:val="en-IN"/>
        </w:rPr>
      </w:pPr>
      <w:proofErr w:type="spellStart"/>
      <w:r w:rsidRPr="008606E1">
        <w:rPr>
          <w:lang w:val="en-IN"/>
        </w:rPr>
        <w:t>CPUUtilization</w:t>
      </w:r>
      <w:proofErr w:type="spellEnd"/>
    </w:p>
    <w:p w14:paraId="7A64D702" w14:textId="77777777" w:rsidR="008606E1" w:rsidRPr="008606E1" w:rsidRDefault="008606E1" w:rsidP="008606E1">
      <w:pPr>
        <w:numPr>
          <w:ilvl w:val="1"/>
          <w:numId w:val="29"/>
        </w:numPr>
        <w:rPr>
          <w:lang w:val="en-IN"/>
        </w:rPr>
      </w:pPr>
      <w:proofErr w:type="spellStart"/>
      <w:r w:rsidRPr="008606E1">
        <w:rPr>
          <w:lang w:val="en-IN"/>
        </w:rPr>
        <w:t>DiskReadBytes</w:t>
      </w:r>
      <w:proofErr w:type="spellEnd"/>
      <w:r w:rsidRPr="008606E1">
        <w:rPr>
          <w:lang w:val="en-IN"/>
        </w:rPr>
        <w:t xml:space="preserve">, </w:t>
      </w:r>
      <w:proofErr w:type="spellStart"/>
      <w:r w:rsidRPr="008606E1">
        <w:rPr>
          <w:lang w:val="en-IN"/>
        </w:rPr>
        <w:t>DiskWriteBytes</w:t>
      </w:r>
      <w:proofErr w:type="spellEnd"/>
    </w:p>
    <w:p w14:paraId="099962FD" w14:textId="77777777" w:rsidR="008606E1" w:rsidRPr="008606E1" w:rsidRDefault="008606E1" w:rsidP="008606E1">
      <w:pPr>
        <w:numPr>
          <w:ilvl w:val="1"/>
          <w:numId w:val="29"/>
        </w:numPr>
        <w:rPr>
          <w:lang w:val="en-IN"/>
        </w:rPr>
      </w:pPr>
      <w:proofErr w:type="spellStart"/>
      <w:r w:rsidRPr="008606E1">
        <w:rPr>
          <w:lang w:val="en-IN"/>
        </w:rPr>
        <w:t>NetworkIn</w:t>
      </w:r>
      <w:proofErr w:type="spellEnd"/>
      <w:r w:rsidRPr="008606E1">
        <w:rPr>
          <w:lang w:val="en-IN"/>
        </w:rPr>
        <w:t xml:space="preserve">, </w:t>
      </w:r>
      <w:proofErr w:type="spellStart"/>
      <w:r w:rsidRPr="008606E1">
        <w:rPr>
          <w:lang w:val="en-IN"/>
        </w:rPr>
        <w:t>NetworkOut</w:t>
      </w:r>
      <w:proofErr w:type="spellEnd"/>
    </w:p>
    <w:p w14:paraId="5C772FBE" w14:textId="77777777" w:rsidR="008606E1" w:rsidRPr="008606E1" w:rsidRDefault="008606E1" w:rsidP="008606E1">
      <w:pPr>
        <w:numPr>
          <w:ilvl w:val="1"/>
          <w:numId w:val="29"/>
        </w:numPr>
        <w:rPr>
          <w:lang w:val="en-IN"/>
        </w:rPr>
      </w:pPr>
      <w:proofErr w:type="spellStart"/>
      <w:r w:rsidRPr="008606E1">
        <w:rPr>
          <w:lang w:val="en-IN"/>
        </w:rPr>
        <w:t>StatusCheckFailed</w:t>
      </w:r>
      <w:proofErr w:type="spellEnd"/>
    </w:p>
    <w:p w14:paraId="691D3C6F" w14:textId="77777777" w:rsidR="006939B1" w:rsidRDefault="006939B1" w:rsidP="000A7B53"/>
    <w:p w14:paraId="3D1F49F4" w14:textId="77777777" w:rsidR="000967D1" w:rsidRDefault="000967D1" w:rsidP="000A7B53"/>
    <w:p w14:paraId="5CB4B0D7" w14:textId="617E892F" w:rsidR="000967D1" w:rsidRDefault="000967D1" w:rsidP="000A7B53">
      <w:r>
        <w:rPr>
          <w:noProof/>
        </w:rPr>
        <w:drawing>
          <wp:inline distT="0" distB="0" distL="0" distR="0" wp14:anchorId="4E61CB7B" wp14:editId="3D8A04C0">
            <wp:extent cx="5943600" cy="2065020"/>
            <wp:effectExtent l="0" t="0" r="0" b="0"/>
            <wp:docPr id="20156831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8311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79A8" w14:textId="77777777" w:rsidR="000967D1" w:rsidRDefault="000967D1" w:rsidP="000A7B53"/>
    <w:p w14:paraId="42202538" w14:textId="4C3E821E" w:rsidR="000967D1" w:rsidRDefault="00E64FBA" w:rsidP="000A7B53">
      <w:r>
        <w:rPr>
          <w:noProof/>
        </w:rPr>
        <w:lastRenderedPageBreak/>
        <w:drawing>
          <wp:inline distT="0" distB="0" distL="0" distR="0" wp14:anchorId="1512A88B" wp14:editId="6C3F826F">
            <wp:extent cx="5943600" cy="1816100"/>
            <wp:effectExtent l="0" t="0" r="0" b="0"/>
            <wp:docPr id="16557512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5129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C24D" w14:textId="77777777" w:rsidR="00F54939" w:rsidRDefault="00F54939" w:rsidP="000A7B53"/>
    <w:p w14:paraId="48361CCB" w14:textId="0F7D8299" w:rsidR="00F54939" w:rsidRDefault="00F54939" w:rsidP="000A7B53"/>
    <w:p w14:paraId="7776FF01" w14:textId="77777777" w:rsidR="00CC3356" w:rsidRDefault="00CC3356" w:rsidP="000A7B53"/>
    <w:p w14:paraId="4132D49B" w14:textId="121DD81B" w:rsidR="00A31F75" w:rsidRDefault="00A31F75" w:rsidP="00A31F75"/>
    <w:p w14:paraId="77C005EE" w14:textId="1760C3E6" w:rsidR="00C001BE" w:rsidRDefault="00C001BE" w:rsidP="00053919">
      <w:pPr>
        <w:pStyle w:val="ListParagraph"/>
        <w:numPr>
          <w:ilvl w:val="0"/>
          <w:numId w:val="24"/>
        </w:numPr>
      </w:pPr>
      <w:r w:rsidRPr="00C001BE">
        <w:t xml:space="preserve">Create one alarm to send alert to email if the </w:t>
      </w:r>
      <w:proofErr w:type="spellStart"/>
      <w:r w:rsidRPr="00C001BE">
        <w:t>cpu</w:t>
      </w:r>
      <w:proofErr w:type="spellEnd"/>
      <w:r w:rsidRPr="00C001BE">
        <w:t xml:space="preserve"> utilization is more than 70 percent. </w:t>
      </w:r>
    </w:p>
    <w:p w14:paraId="3D48B93E" w14:textId="77777777" w:rsidR="005B183F" w:rsidRDefault="005B183F" w:rsidP="005B183F"/>
    <w:p w14:paraId="49EA7DE4" w14:textId="77777777" w:rsidR="00312B10" w:rsidRPr="00312B10" w:rsidRDefault="005B183F" w:rsidP="00312B10">
      <w:pPr>
        <w:rPr>
          <w:b/>
          <w:bCs/>
          <w:lang w:val="en-IN"/>
        </w:rPr>
      </w:pPr>
      <w:r>
        <w:t xml:space="preserve">                    </w:t>
      </w:r>
      <w:r w:rsidR="00312B10" w:rsidRPr="00312B10">
        <w:rPr>
          <w:b/>
          <w:bCs/>
          <w:lang w:val="en-IN"/>
        </w:rPr>
        <w:t>Create the Alarm for High CPU</w:t>
      </w:r>
    </w:p>
    <w:p w14:paraId="43EC70AA" w14:textId="77777777" w:rsidR="00312B10" w:rsidRPr="00312B10" w:rsidRDefault="00312B10" w:rsidP="00312B10">
      <w:pPr>
        <w:numPr>
          <w:ilvl w:val="0"/>
          <w:numId w:val="33"/>
        </w:numPr>
        <w:rPr>
          <w:lang w:val="en-IN"/>
        </w:rPr>
      </w:pPr>
      <w:r w:rsidRPr="00312B10">
        <w:rPr>
          <w:lang w:val="en-IN"/>
        </w:rPr>
        <w:t xml:space="preserve">Go to the </w:t>
      </w:r>
      <w:r w:rsidRPr="00312B10">
        <w:rPr>
          <w:b/>
          <w:bCs/>
          <w:lang w:val="en-IN"/>
        </w:rPr>
        <w:t>CloudWatch Console</w:t>
      </w:r>
      <w:r w:rsidRPr="00312B10">
        <w:rPr>
          <w:lang w:val="en-IN"/>
        </w:rPr>
        <w:br/>
      </w:r>
      <w:r w:rsidRPr="00312B10">
        <w:rPr>
          <w:rFonts w:ascii="Segoe UI Emoji" w:hAnsi="Segoe UI Emoji" w:cs="Segoe UI Emoji"/>
          <w:lang w:val="en-IN"/>
        </w:rPr>
        <w:t>👉</w:t>
      </w:r>
      <w:r w:rsidRPr="00312B10">
        <w:rPr>
          <w:lang w:val="en-IN"/>
        </w:rPr>
        <w:t xml:space="preserve"> </w:t>
      </w:r>
      <w:hyperlink r:id="rId24" w:tgtFrame="_new" w:history="1">
        <w:r w:rsidRPr="00312B10">
          <w:rPr>
            <w:rStyle w:val="Hyperlink"/>
            <w:lang w:val="en-IN"/>
          </w:rPr>
          <w:t>https://console.aws.amazon.com/cloudwatch/</w:t>
        </w:r>
      </w:hyperlink>
    </w:p>
    <w:p w14:paraId="60AB059E" w14:textId="77777777" w:rsidR="00312B10" w:rsidRPr="00312B10" w:rsidRDefault="00312B10" w:rsidP="00312B10">
      <w:pPr>
        <w:numPr>
          <w:ilvl w:val="0"/>
          <w:numId w:val="33"/>
        </w:numPr>
        <w:rPr>
          <w:lang w:val="en-IN"/>
        </w:rPr>
      </w:pPr>
      <w:r w:rsidRPr="00312B10">
        <w:rPr>
          <w:lang w:val="en-IN"/>
        </w:rPr>
        <w:t xml:space="preserve">In the sidebar, click </w:t>
      </w:r>
      <w:r w:rsidRPr="00312B10">
        <w:rPr>
          <w:b/>
          <w:bCs/>
          <w:lang w:val="en-IN"/>
        </w:rPr>
        <w:t>“Alarms” &gt; “Create alarm”</w:t>
      </w:r>
    </w:p>
    <w:p w14:paraId="1C0372C4" w14:textId="77777777" w:rsidR="00312B10" w:rsidRPr="00312B10" w:rsidRDefault="00312B10" w:rsidP="00312B10">
      <w:pPr>
        <w:numPr>
          <w:ilvl w:val="0"/>
          <w:numId w:val="33"/>
        </w:numPr>
        <w:rPr>
          <w:lang w:val="en-IN"/>
        </w:rPr>
      </w:pPr>
      <w:r w:rsidRPr="00312B10">
        <w:rPr>
          <w:lang w:val="en-IN"/>
        </w:rPr>
        <w:t xml:space="preserve">Click </w:t>
      </w:r>
      <w:r w:rsidRPr="00312B10">
        <w:rPr>
          <w:b/>
          <w:bCs/>
          <w:lang w:val="en-IN"/>
        </w:rPr>
        <w:t>“Select metric”</w:t>
      </w:r>
    </w:p>
    <w:p w14:paraId="4B56800D" w14:textId="77777777" w:rsidR="00312B10" w:rsidRPr="00312B10" w:rsidRDefault="00312B10" w:rsidP="00312B10">
      <w:pPr>
        <w:numPr>
          <w:ilvl w:val="1"/>
          <w:numId w:val="33"/>
        </w:numPr>
        <w:rPr>
          <w:lang w:val="en-IN"/>
        </w:rPr>
      </w:pPr>
      <w:r w:rsidRPr="00312B10">
        <w:rPr>
          <w:lang w:val="en-IN"/>
        </w:rPr>
        <w:t>Choose: EC2 → Per-Instance Metrics</w:t>
      </w:r>
    </w:p>
    <w:p w14:paraId="507B4B10" w14:textId="77777777" w:rsidR="00312B10" w:rsidRPr="00312B10" w:rsidRDefault="00312B10" w:rsidP="00312B10">
      <w:pPr>
        <w:numPr>
          <w:ilvl w:val="1"/>
          <w:numId w:val="33"/>
        </w:numPr>
        <w:rPr>
          <w:lang w:val="en-IN"/>
        </w:rPr>
      </w:pPr>
      <w:r w:rsidRPr="00312B10">
        <w:rPr>
          <w:lang w:val="en-IN"/>
        </w:rPr>
        <w:t xml:space="preserve">Select </w:t>
      </w:r>
      <w:proofErr w:type="spellStart"/>
      <w:r w:rsidRPr="00312B10">
        <w:rPr>
          <w:lang w:val="en-IN"/>
        </w:rPr>
        <w:t>CPUUtilization</w:t>
      </w:r>
      <w:proofErr w:type="spellEnd"/>
    </w:p>
    <w:p w14:paraId="24FB8493" w14:textId="77777777" w:rsidR="00312B10" w:rsidRPr="00312B10" w:rsidRDefault="00312B10" w:rsidP="00312B10">
      <w:pPr>
        <w:numPr>
          <w:ilvl w:val="1"/>
          <w:numId w:val="33"/>
        </w:numPr>
        <w:rPr>
          <w:lang w:val="en-IN"/>
        </w:rPr>
      </w:pPr>
      <w:r w:rsidRPr="00312B10">
        <w:rPr>
          <w:lang w:val="en-IN"/>
        </w:rPr>
        <w:t xml:space="preserve">Choose the </w:t>
      </w:r>
      <w:proofErr w:type="spellStart"/>
      <w:r w:rsidRPr="00312B10">
        <w:rPr>
          <w:b/>
          <w:bCs/>
          <w:lang w:val="en-IN"/>
        </w:rPr>
        <w:t>InstanceId</w:t>
      </w:r>
      <w:proofErr w:type="spellEnd"/>
      <w:r w:rsidRPr="00312B10">
        <w:rPr>
          <w:lang w:val="en-IN"/>
        </w:rPr>
        <w:t xml:space="preserve"> you want to monitor</w:t>
      </w:r>
    </w:p>
    <w:p w14:paraId="6019B41F" w14:textId="77777777" w:rsidR="00312B10" w:rsidRPr="00312B10" w:rsidRDefault="00312B10" w:rsidP="00312B10">
      <w:pPr>
        <w:numPr>
          <w:ilvl w:val="1"/>
          <w:numId w:val="33"/>
        </w:numPr>
        <w:rPr>
          <w:lang w:val="en-IN"/>
        </w:rPr>
      </w:pPr>
      <w:r w:rsidRPr="00312B10">
        <w:rPr>
          <w:lang w:val="en-IN"/>
        </w:rPr>
        <w:t xml:space="preserve">Click </w:t>
      </w:r>
      <w:r w:rsidRPr="00312B10">
        <w:rPr>
          <w:b/>
          <w:bCs/>
          <w:lang w:val="en-IN"/>
        </w:rPr>
        <w:t>“Select metric”</w:t>
      </w:r>
    </w:p>
    <w:p w14:paraId="2747CDE0" w14:textId="551FF65B" w:rsidR="005B183F" w:rsidRDefault="005B183F" w:rsidP="005B183F"/>
    <w:p w14:paraId="51D299BD" w14:textId="77777777" w:rsidR="00053919" w:rsidRDefault="00053919" w:rsidP="00053919"/>
    <w:p w14:paraId="6510335D" w14:textId="06943D1F" w:rsidR="00053919" w:rsidRDefault="00053919" w:rsidP="00053919">
      <w:r>
        <w:t xml:space="preserve">            </w:t>
      </w:r>
      <w:r>
        <w:rPr>
          <w:noProof/>
        </w:rPr>
        <w:drawing>
          <wp:inline distT="0" distB="0" distL="0" distR="0" wp14:anchorId="7FF979A4" wp14:editId="5FA00BA3">
            <wp:extent cx="5943600" cy="1790700"/>
            <wp:effectExtent l="0" t="0" r="0" b="0"/>
            <wp:docPr id="16052405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40503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C39A" w14:textId="5AB72EE3" w:rsidR="00053919" w:rsidRDefault="00FC2868" w:rsidP="00053919">
      <w:r>
        <w:rPr>
          <w:noProof/>
        </w:rPr>
        <w:lastRenderedPageBreak/>
        <w:drawing>
          <wp:inline distT="0" distB="0" distL="0" distR="0" wp14:anchorId="408EB370" wp14:editId="1D72EB6C">
            <wp:extent cx="5943600" cy="1565910"/>
            <wp:effectExtent l="0" t="0" r="0" b="0"/>
            <wp:docPr id="11779841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84190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0CB3" w14:textId="77777777" w:rsidR="00FC2868" w:rsidRDefault="00FC2868" w:rsidP="00053919"/>
    <w:p w14:paraId="0C3BDA27" w14:textId="27581858" w:rsidR="00FC2868" w:rsidRDefault="007D203B" w:rsidP="00053919">
      <w:r>
        <w:rPr>
          <w:noProof/>
        </w:rPr>
        <w:drawing>
          <wp:inline distT="0" distB="0" distL="0" distR="0" wp14:anchorId="79AAA243" wp14:editId="02C9132F">
            <wp:extent cx="5943600" cy="1709420"/>
            <wp:effectExtent l="0" t="0" r="0" b="5080"/>
            <wp:docPr id="9545199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1999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EC10" w14:textId="34435015" w:rsidR="007D203B" w:rsidRDefault="00054956" w:rsidP="00053919">
      <w:r>
        <w:rPr>
          <w:noProof/>
        </w:rPr>
        <w:drawing>
          <wp:inline distT="0" distB="0" distL="0" distR="0" wp14:anchorId="1563FEE9" wp14:editId="787A5FD1">
            <wp:extent cx="5943600" cy="2355215"/>
            <wp:effectExtent l="0" t="0" r="0" b="6985"/>
            <wp:docPr id="2042083449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83449" name="Picture 1" descr="A screen shot of a graph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1ADF" w14:textId="40458C23" w:rsidR="00312B10" w:rsidRDefault="00312B10" w:rsidP="00053919">
      <w:r>
        <w:t xml:space="preserve">                     </w:t>
      </w:r>
    </w:p>
    <w:p w14:paraId="64E24A3F" w14:textId="77777777" w:rsidR="00312B10" w:rsidRDefault="00312B10" w:rsidP="00053919"/>
    <w:p w14:paraId="412D0919" w14:textId="77777777" w:rsidR="000D60FD" w:rsidRPr="000D60FD" w:rsidRDefault="00312B10" w:rsidP="000D60FD">
      <w:pPr>
        <w:rPr>
          <w:lang w:val="en-IN"/>
        </w:rPr>
      </w:pPr>
      <w:r>
        <w:t xml:space="preserve">                            </w:t>
      </w:r>
      <w:proofErr w:type="gramStart"/>
      <w:r w:rsidR="000D60FD" w:rsidRPr="000D60FD">
        <w:rPr>
          <w:lang w:val="en-IN"/>
        </w:rPr>
        <w:t>  Set</w:t>
      </w:r>
      <w:proofErr w:type="gramEnd"/>
      <w:r w:rsidR="000D60FD" w:rsidRPr="000D60FD">
        <w:rPr>
          <w:lang w:val="en-IN"/>
        </w:rPr>
        <w:t xml:space="preserve"> the condition:</w:t>
      </w:r>
    </w:p>
    <w:p w14:paraId="77C2EBC8" w14:textId="77777777" w:rsidR="000D60FD" w:rsidRPr="000D60FD" w:rsidRDefault="000D60FD" w:rsidP="000D60FD">
      <w:pPr>
        <w:numPr>
          <w:ilvl w:val="0"/>
          <w:numId w:val="34"/>
        </w:numPr>
        <w:rPr>
          <w:lang w:val="en-IN"/>
        </w:rPr>
      </w:pPr>
      <w:r w:rsidRPr="000D60FD">
        <w:rPr>
          <w:b/>
          <w:bCs/>
          <w:lang w:val="en-IN"/>
        </w:rPr>
        <w:t>Threshold type</w:t>
      </w:r>
      <w:r w:rsidRPr="000D60FD">
        <w:rPr>
          <w:lang w:val="en-IN"/>
        </w:rPr>
        <w:t>: Static</w:t>
      </w:r>
    </w:p>
    <w:p w14:paraId="0BDC407C" w14:textId="77777777" w:rsidR="000D60FD" w:rsidRPr="000D60FD" w:rsidRDefault="000D60FD" w:rsidP="000D60FD">
      <w:pPr>
        <w:numPr>
          <w:ilvl w:val="0"/>
          <w:numId w:val="34"/>
        </w:numPr>
        <w:rPr>
          <w:lang w:val="en-IN"/>
        </w:rPr>
      </w:pPr>
      <w:r w:rsidRPr="000D60FD">
        <w:rPr>
          <w:b/>
          <w:bCs/>
          <w:lang w:val="en-IN"/>
        </w:rPr>
        <w:t xml:space="preserve">Whenever </w:t>
      </w:r>
      <w:proofErr w:type="spellStart"/>
      <w:r w:rsidRPr="000D60FD">
        <w:rPr>
          <w:b/>
          <w:bCs/>
          <w:lang w:val="en-IN"/>
        </w:rPr>
        <w:t>CPUUtilization</w:t>
      </w:r>
      <w:proofErr w:type="spellEnd"/>
      <w:r w:rsidRPr="000D60FD">
        <w:rPr>
          <w:b/>
          <w:bCs/>
          <w:lang w:val="en-IN"/>
        </w:rPr>
        <w:t xml:space="preserve"> is...</w:t>
      </w:r>
      <w:r w:rsidRPr="000D60FD">
        <w:rPr>
          <w:lang w:val="en-IN"/>
        </w:rPr>
        <w:t xml:space="preserve"> Greater than</w:t>
      </w:r>
    </w:p>
    <w:p w14:paraId="1BA28D05" w14:textId="77777777" w:rsidR="000D60FD" w:rsidRPr="000D60FD" w:rsidRDefault="000D60FD" w:rsidP="000D60FD">
      <w:pPr>
        <w:numPr>
          <w:ilvl w:val="0"/>
          <w:numId w:val="34"/>
        </w:numPr>
        <w:rPr>
          <w:lang w:val="en-IN"/>
        </w:rPr>
      </w:pPr>
      <w:r w:rsidRPr="000D60FD">
        <w:rPr>
          <w:b/>
          <w:bCs/>
          <w:lang w:val="en-IN"/>
        </w:rPr>
        <w:t>Threshold value</w:t>
      </w:r>
      <w:r w:rsidRPr="000D60FD">
        <w:rPr>
          <w:lang w:val="en-IN"/>
        </w:rPr>
        <w:t>: 70</w:t>
      </w:r>
    </w:p>
    <w:p w14:paraId="4608C698" w14:textId="77777777" w:rsidR="000D60FD" w:rsidRPr="000D60FD" w:rsidRDefault="000D60FD" w:rsidP="000D60FD">
      <w:pPr>
        <w:numPr>
          <w:ilvl w:val="0"/>
          <w:numId w:val="34"/>
        </w:numPr>
        <w:rPr>
          <w:lang w:val="en-IN"/>
        </w:rPr>
      </w:pPr>
      <w:r w:rsidRPr="000D60FD">
        <w:rPr>
          <w:b/>
          <w:bCs/>
          <w:lang w:val="en-IN"/>
        </w:rPr>
        <w:t>For...</w:t>
      </w:r>
      <w:r w:rsidRPr="000D60FD">
        <w:rPr>
          <w:lang w:val="en-IN"/>
        </w:rPr>
        <w:t xml:space="preserve"> 1 out of 1 datapoints</w:t>
      </w:r>
    </w:p>
    <w:p w14:paraId="59B77D86" w14:textId="77777777" w:rsidR="000D60FD" w:rsidRPr="000D60FD" w:rsidRDefault="000D60FD" w:rsidP="000D60FD">
      <w:pPr>
        <w:rPr>
          <w:lang w:val="en-IN"/>
        </w:rPr>
      </w:pPr>
      <w:proofErr w:type="gramStart"/>
      <w:r w:rsidRPr="000D60FD">
        <w:rPr>
          <w:lang w:val="en-IN"/>
        </w:rPr>
        <w:t>  Click</w:t>
      </w:r>
      <w:proofErr w:type="gramEnd"/>
      <w:r w:rsidRPr="000D60FD">
        <w:rPr>
          <w:lang w:val="en-IN"/>
        </w:rPr>
        <w:t xml:space="preserve"> </w:t>
      </w:r>
      <w:r w:rsidRPr="000D60FD">
        <w:rPr>
          <w:b/>
          <w:bCs/>
          <w:lang w:val="en-IN"/>
        </w:rPr>
        <w:t>Next</w:t>
      </w:r>
    </w:p>
    <w:p w14:paraId="3EAE002E" w14:textId="6F576261" w:rsidR="00312B10" w:rsidRDefault="00312B10" w:rsidP="00053919"/>
    <w:p w14:paraId="5CD1C44A" w14:textId="77777777" w:rsidR="00054956" w:rsidRDefault="00054956" w:rsidP="00053919"/>
    <w:p w14:paraId="7D1225A8" w14:textId="102C381D" w:rsidR="00054956" w:rsidRDefault="00C636AC" w:rsidP="00053919">
      <w:r>
        <w:rPr>
          <w:noProof/>
        </w:rPr>
        <w:lastRenderedPageBreak/>
        <w:drawing>
          <wp:inline distT="0" distB="0" distL="0" distR="0" wp14:anchorId="0B71587A" wp14:editId="3D31DA5E">
            <wp:extent cx="5943600" cy="2731770"/>
            <wp:effectExtent l="0" t="0" r="0" b="0"/>
            <wp:docPr id="18343628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6284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BAE7" w14:textId="77777777" w:rsidR="000D60FD" w:rsidRDefault="000D60FD" w:rsidP="00053919"/>
    <w:p w14:paraId="24CF910D" w14:textId="77777777" w:rsidR="000D60FD" w:rsidRDefault="000D60FD" w:rsidP="00053919"/>
    <w:p w14:paraId="31BB2682" w14:textId="77777777" w:rsidR="000D60FD" w:rsidRPr="000D60FD" w:rsidRDefault="000D60FD" w:rsidP="000D60FD">
      <w:pPr>
        <w:rPr>
          <w:b/>
          <w:bCs/>
          <w:lang w:val="en-IN"/>
        </w:rPr>
      </w:pPr>
      <w:r>
        <w:t xml:space="preserve">                      </w:t>
      </w:r>
      <w:r w:rsidRPr="000D60FD">
        <w:rPr>
          <w:b/>
          <w:bCs/>
          <w:lang w:val="en-IN"/>
        </w:rPr>
        <w:t>Attach the SNS Notification</w:t>
      </w:r>
    </w:p>
    <w:p w14:paraId="73C11F2B" w14:textId="77777777" w:rsidR="000D60FD" w:rsidRPr="000D60FD" w:rsidRDefault="000D60FD" w:rsidP="000D60FD">
      <w:pPr>
        <w:numPr>
          <w:ilvl w:val="0"/>
          <w:numId w:val="35"/>
        </w:numPr>
        <w:rPr>
          <w:lang w:val="en-IN"/>
        </w:rPr>
      </w:pPr>
      <w:r w:rsidRPr="000D60FD">
        <w:rPr>
          <w:lang w:val="en-IN"/>
        </w:rPr>
        <w:t xml:space="preserve">Under </w:t>
      </w:r>
      <w:r w:rsidRPr="000D60FD">
        <w:rPr>
          <w:b/>
          <w:bCs/>
          <w:lang w:val="en-IN"/>
        </w:rPr>
        <w:t>Notification</w:t>
      </w:r>
      <w:r w:rsidRPr="000D60FD">
        <w:rPr>
          <w:lang w:val="en-IN"/>
        </w:rPr>
        <w:t>, select:</w:t>
      </w:r>
    </w:p>
    <w:p w14:paraId="52D59B92" w14:textId="77777777" w:rsidR="000D60FD" w:rsidRPr="000D60FD" w:rsidRDefault="000D60FD" w:rsidP="000D60FD">
      <w:pPr>
        <w:numPr>
          <w:ilvl w:val="1"/>
          <w:numId w:val="35"/>
        </w:numPr>
        <w:rPr>
          <w:lang w:val="en-IN"/>
        </w:rPr>
      </w:pPr>
      <w:r w:rsidRPr="000D60FD">
        <w:rPr>
          <w:b/>
          <w:bCs/>
          <w:lang w:val="en-IN"/>
        </w:rPr>
        <w:t>Send a notification to</w:t>
      </w:r>
      <w:r w:rsidRPr="000D60FD">
        <w:rPr>
          <w:lang w:val="en-IN"/>
        </w:rPr>
        <w:t xml:space="preserve">: </w:t>
      </w:r>
      <w:proofErr w:type="spellStart"/>
      <w:r w:rsidRPr="000D60FD">
        <w:rPr>
          <w:lang w:val="en-IN"/>
        </w:rPr>
        <w:t>CPUAlerts</w:t>
      </w:r>
      <w:proofErr w:type="spellEnd"/>
      <w:r w:rsidRPr="000D60FD">
        <w:rPr>
          <w:lang w:val="en-IN"/>
        </w:rPr>
        <w:t xml:space="preserve"> (your SNS topic)</w:t>
      </w:r>
    </w:p>
    <w:p w14:paraId="67BE200E" w14:textId="77777777" w:rsidR="000D60FD" w:rsidRPr="000D60FD" w:rsidRDefault="000D60FD" w:rsidP="000D60FD">
      <w:pPr>
        <w:numPr>
          <w:ilvl w:val="1"/>
          <w:numId w:val="35"/>
        </w:numPr>
        <w:rPr>
          <w:lang w:val="en-IN"/>
        </w:rPr>
      </w:pPr>
      <w:r w:rsidRPr="000D60FD">
        <w:rPr>
          <w:lang w:val="en-IN"/>
        </w:rPr>
        <w:t xml:space="preserve">If it's not listed, click </w:t>
      </w:r>
      <w:r w:rsidRPr="000D60FD">
        <w:rPr>
          <w:b/>
          <w:bCs/>
          <w:lang w:val="en-IN"/>
        </w:rPr>
        <w:t>“Create new topic”</w:t>
      </w:r>
      <w:r w:rsidRPr="000D60FD">
        <w:rPr>
          <w:lang w:val="en-IN"/>
        </w:rPr>
        <w:t>, or use the ARN directly.</w:t>
      </w:r>
    </w:p>
    <w:p w14:paraId="03E0A822" w14:textId="77777777" w:rsidR="000D60FD" w:rsidRPr="000D60FD" w:rsidRDefault="000D60FD" w:rsidP="000D60FD">
      <w:pPr>
        <w:numPr>
          <w:ilvl w:val="0"/>
          <w:numId w:val="35"/>
        </w:numPr>
        <w:rPr>
          <w:lang w:val="en-IN"/>
        </w:rPr>
      </w:pPr>
      <w:r w:rsidRPr="000D60FD">
        <w:rPr>
          <w:lang w:val="en-IN"/>
        </w:rPr>
        <w:t xml:space="preserve">Click </w:t>
      </w:r>
      <w:r w:rsidRPr="000D60FD">
        <w:rPr>
          <w:b/>
          <w:bCs/>
          <w:lang w:val="en-IN"/>
        </w:rPr>
        <w:t>Next</w:t>
      </w:r>
      <w:r w:rsidRPr="000D60FD">
        <w:rPr>
          <w:lang w:val="en-IN"/>
        </w:rPr>
        <w:t xml:space="preserve">, name your alarm (e.g., HighCPU-Instance1), then </w:t>
      </w:r>
      <w:r w:rsidRPr="000D60FD">
        <w:rPr>
          <w:b/>
          <w:bCs/>
          <w:lang w:val="en-IN"/>
        </w:rPr>
        <w:t>Create alarm</w:t>
      </w:r>
    </w:p>
    <w:p w14:paraId="748E6977" w14:textId="5C9EDB2B" w:rsidR="000D60FD" w:rsidRDefault="000D60FD" w:rsidP="00053919"/>
    <w:p w14:paraId="0A3F65D2" w14:textId="425CE916" w:rsidR="00C636AC" w:rsidRDefault="00F1674A" w:rsidP="00053919">
      <w:r>
        <w:rPr>
          <w:noProof/>
        </w:rPr>
        <w:drawing>
          <wp:inline distT="0" distB="0" distL="0" distR="0" wp14:anchorId="0166C7C3" wp14:editId="7E7C76B7">
            <wp:extent cx="5943600" cy="2842895"/>
            <wp:effectExtent l="0" t="0" r="0" b="0"/>
            <wp:docPr id="10803992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99205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4047" w14:textId="77777777" w:rsidR="006418E8" w:rsidRDefault="006418E8" w:rsidP="00053919"/>
    <w:p w14:paraId="05B16759" w14:textId="77777777" w:rsidR="006418E8" w:rsidRDefault="006418E8" w:rsidP="00053919"/>
    <w:p w14:paraId="231BFED7" w14:textId="77777777" w:rsidR="006418E8" w:rsidRDefault="006418E8" w:rsidP="006418E8">
      <w:r>
        <w:t xml:space="preserve">                </w:t>
      </w:r>
    </w:p>
    <w:p w14:paraId="040C44EB" w14:textId="77777777" w:rsidR="006418E8" w:rsidRPr="00247B52" w:rsidRDefault="006418E8" w:rsidP="006418E8">
      <w:pPr>
        <w:rPr>
          <w:b/>
          <w:bCs/>
          <w:lang w:val="en-IN"/>
        </w:rPr>
      </w:pPr>
      <w:r>
        <w:t xml:space="preserve">     </w:t>
      </w:r>
      <w:r w:rsidRPr="00247B52">
        <w:rPr>
          <w:b/>
          <w:bCs/>
          <w:lang w:val="en-IN"/>
        </w:rPr>
        <w:t>That’s It — Now You're Protected</w:t>
      </w:r>
    </w:p>
    <w:p w14:paraId="65BC916F" w14:textId="77777777" w:rsidR="006418E8" w:rsidRPr="00247B52" w:rsidRDefault="006418E8" w:rsidP="006418E8">
      <w:pPr>
        <w:numPr>
          <w:ilvl w:val="0"/>
          <w:numId w:val="36"/>
        </w:numPr>
        <w:rPr>
          <w:lang w:val="en-IN"/>
        </w:rPr>
      </w:pPr>
      <w:r w:rsidRPr="00247B52">
        <w:rPr>
          <w:lang w:val="en-IN"/>
        </w:rPr>
        <w:t xml:space="preserve">You’ll receive an </w:t>
      </w:r>
      <w:r w:rsidRPr="00247B52">
        <w:rPr>
          <w:b/>
          <w:bCs/>
          <w:lang w:val="en-IN"/>
        </w:rPr>
        <w:t>email</w:t>
      </w:r>
      <w:r w:rsidRPr="00247B52">
        <w:rPr>
          <w:lang w:val="en-IN"/>
        </w:rPr>
        <w:t xml:space="preserve"> any time CPU usage is over 70%.</w:t>
      </w:r>
    </w:p>
    <w:p w14:paraId="0E2433A8" w14:textId="77777777" w:rsidR="006418E8" w:rsidRPr="00247B52" w:rsidRDefault="006418E8" w:rsidP="006418E8">
      <w:pPr>
        <w:numPr>
          <w:ilvl w:val="0"/>
          <w:numId w:val="36"/>
        </w:numPr>
        <w:rPr>
          <w:lang w:val="en-IN"/>
        </w:rPr>
      </w:pPr>
      <w:r w:rsidRPr="00247B52">
        <w:rPr>
          <w:lang w:val="en-IN"/>
        </w:rPr>
        <w:t>The alarm status will show:</w:t>
      </w:r>
    </w:p>
    <w:p w14:paraId="1DDE6FD4" w14:textId="77777777" w:rsidR="006418E8" w:rsidRPr="00247B52" w:rsidRDefault="006418E8" w:rsidP="006418E8">
      <w:pPr>
        <w:numPr>
          <w:ilvl w:val="1"/>
          <w:numId w:val="36"/>
        </w:numPr>
        <w:rPr>
          <w:lang w:val="en-IN"/>
        </w:rPr>
      </w:pPr>
      <w:r w:rsidRPr="00247B52">
        <w:rPr>
          <w:lang w:val="en-IN"/>
        </w:rPr>
        <w:t>OK: Normal</w:t>
      </w:r>
    </w:p>
    <w:p w14:paraId="7974C98A" w14:textId="77777777" w:rsidR="006418E8" w:rsidRPr="00247B52" w:rsidRDefault="006418E8" w:rsidP="006418E8">
      <w:pPr>
        <w:numPr>
          <w:ilvl w:val="1"/>
          <w:numId w:val="36"/>
        </w:numPr>
        <w:rPr>
          <w:lang w:val="en-IN"/>
        </w:rPr>
      </w:pPr>
      <w:r w:rsidRPr="00247B52">
        <w:rPr>
          <w:lang w:val="en-IN"/>
        </w:rPr>
        <w:lastRenderedPageBreak/>
        <w:t>ALARM: Threshold breached</w:t>
      </w:r>
    </w:p>
    <w:p w14:paraId="1064B5D0" w14:textId="77777777" w:rsidR="006418E8" w:rsidRPr="00247B52" w:rsidRDefault="006418E8" w:rsidP="006418E8">
      <w:pPr>
        <w:numPr>
          <w:ilvl w:val="1"/>
          <w:numId w:val="36"/>
        </w:numPr>
        <w:rPr>
          <w:lang w:val="en-IN"/>
        </w:rPr>
      </w:pPr>
      <w:r w:rsidRPr="00247B52">
        <w:rPr>
          <w:lang w:val="en-IN"/>
        </w:rPr>
        <w:t>INSUFFICIENT_DATA: Not enough recent data</w:t>
      </w:r>
    </w:p>
    <w:p w14:paraId="1A4666A4" w14:textId="029F97A6" w:rsidR="006418E8" w:rsidRDefault="006418E8" w:rsidP="00053919"/>
    <w:p w14:paraId="36BA81A1" w14:textId="77777777" w:rsidR="00F1674A" w:rsidRDefault="00F1674A" w:rsidP="00053919"/>
    <w:p w14:paraId="5AE0BF40" w14:textId="43757C52" w:rsidR="00F1674A" w:rsidRDefault="00F1674A" w:rsidP="00053919">
      <w:r>
        <w:t xml:space="preserve">   </w:t>
      </w:r>
      <w:r w:rsidR="00D303C1">
        <w:rPr>
          <w:noProof/>
        </w:rPr>
        <w:drawing>
          <wp:inline distT="0" distB="0" distL="0" distR="0" wp14:anchorId="0D2F328E" wp14:editId="2FD1193A">
            <wp:extent cx="5943600" cy="1193165"/>
            <wp:effectExtent l="0" t="0" r="0" b="6985"/>
            <wp:docPr id="17526236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23641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8E81" w14:textId="38EF9566" w:rsidR="00247B52" w:rsidRDefault="00247B52" w:rsidP="00053919"/>
    <w:p w14:paraId="38C1834D" w14:textId="5842B909" w:rsidR="00C001BE" w:rsidRDefault="00C001BE" w:rsidP="002E6C1E">
      <w:pPr>
        <w:pStyle w:val="ListParagraph"/>
        <w:numPr>
          <w:ilvl w:val="0"/>
          <w:numId w:val="24"/>
        </w:numPr>
      </w:pPr>
      <w:r w:rsidRPr="00C001BE">
        <w:t xml:space="preserve">Create Dashboard and monitor tomcat service </w:t>
      </w:r>
      <w:proofErr w:type="spellStart"/>
      <w:r w:rsidRPr="00C001BE">
        <w:t>wether</w:t>
      </w:r>
      <w:proofErr w:type="spellEnd"/>
      <w:r w:rsidRPr="00C001BE">
        <w:t xml:space="preserve"> it is running or not and send the alert.</w:t>
      </w:r>
    </w:p>
    <w:p w14:paraId="557124B6" w14:textId="77777777" w:rsidR="007842C6" w:rsidRDefault="007842C6" w:rsidP="007842C6"/>
    <w:p w14:paraId="6B029D6C" w14:textId="77777777" w:rsidR="00A82B0A" w:rsidRPr="00A82B0A" w:rsidRDefault="00A82B0A" w:rsidP="00A82B0A">
      <w:pPr>
        <w:rPr>
          <w:b/>
          <w:bCs/>
          <w:lang w:val="en-IN"/>
        </w:rPr>
      </w:pPr>
      <w:r>
        <w:t xml:space="preserve">                         </w:t>
      </w:r>
      <w:r w:rsidRPr="00A82B0A">
        <w:rPr>
          <w:rFonts w:ascii="Segoe UI Emoji" w:hAnsi="Segoe UI Emoji" w:cs="Segoe UI Emoji"/>
          <w:b/>
          <w:bCs/>
          <w:lang w:val="en-IN"/>
        </w:rPr>
        <w:t>🔹</w:t>
      </w:r>
      <w:r w:rsidRPr="00A82B0A">
        <w:rPr>
          <w:b/>
          <w:bCs/>
          <w:lang w:val="en-IN"/>
        </w:rPr>
        <w:t xml:space="preserve"> Step 1: Install and Configure CloudWatch Agent</w:t>
      </w:r>
    </w:p>
    <w:p w14:paraId="7A4C49C6" w14:textId="31D76ED3" w:rsidR="00A82B0A" w:rsidRPr="00A82B0A" w:rsidRDefault="00561B97" w:rsidP="00561B97">
      <w:pPr>
        <w:ind w:left="720"/>
        <w:rPr>
          <w:lang w:val="en-IN"/>
        </w:rPr>
      </w:pPr>
      <w:r>
        <w:rPr>
          <w:b/>
          <w:bCs/>
          <w:lang w:val="en-IN"/>
        </w:rPr>
        <w:t xml:space="preserve"> </w:t>
      </w:r>
      <w:r w:rsidR="00A82B0A" w:rsidRPr="00A82B0A">
        <w:rPr>
          <w:b/>
          <w:bCs/>
          <w:lang w:val="en-IN"/>
        </w:rPr>
        <w:t>Install the CloudWatch Agent (if not already installed)</w:t>
      </w:r>
    </w:p>
    <w:p w14:paraId="5BB71DA6" w14:textId="6E7B5076" w:rsidR="00A82B0A" w:rsidRPr="00A82B0A" w:rsidRDefault="00A82B0A" w:rsidP="00A82B0A">
      <w:pPr>
        <w:rPr>
          <w:lang w:val="en-IN"/>
        </w:rPr>
      </w:pPr>
      <w:r>
        <w:rPr>
          <w:lang w:val="en-IN"/>
        </w:rPr>
        <w:t xml:space="preserve">               </w:t>
      </w:r>
      <w:proofErr w:type="spellStart"/>
      <w:r w:rsidRPr="00A82B0A">
        <w:rPr>
          <w:lang w:val="en-IN"/>
        </w:rPr>
        <w:t>sudo</w:t>
      </w:r>
      <w:proofErr w:type="spellEnd"/>
      <w:r w:rsidRPr="00A82B0A">
        <w:rPr>
          <w:lang w:val="en-IN"/>
        </w:rPr>
        <w:t xml:space="preserve"> yum install amazon-</w:t>
      </w:r>
      <w:proofErr w:type="spellStart"/>
      <w:r w:rsidRPr="00A82B0A">
        <w:rPr>
          <w:lang w:val="en-IN"/>
        </w:rPr>
        <w:t>cloudwatch</w:t>
      </w:r>
      <w:proofErr w:type="spellEnd"/>
      <w:r w:rsidRPr="00A82B0A">
        <w:rPr>
          <w:lang w:val="en-IN"/>
        </w:rPr>
        <w:t>-agent -y</w:t>
      </w:r>
    </w:p>
    <w:p w14:paraId="17B59195" w14:textId="77D29C86" w:rsidR="007842C6" w:rsidRDefault="004C541E" w:rsidP="007842C6">
      <w:r>
        <w:t xml:space="preserve">     </w:t>
      </w:r>
      <w:r>
        <w:rPr>
          <w:noProof/>
        </w:rPr>
        <w:drawing>
          <wp:inline distT="0" distB="0" distL="0" distR="0" wp14:anchorId="65CBBBB6" wp14:editId="4CCE8B20">
            <wp:extent cx="5943600" cy="2705100"/>
            <wp:effectExtent l="0" t="0" r="0" b="0"/>
            <wp:docPr id="1277632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32126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E755" w14:textId="77777777" w:rsidR="003408DB" w:rsidRDefault="003408DB" w:rsidP="007842C6"/>
    <w:p w14:paraId="24A11F60" w14:textId="3AA76430" w:rsidR="003408DB" w:rsidRDefault="003408DB" w:rsidP="007842C6">
      <w:r w:rsidRPr="003408DB">
        <w:rPr>
          <w:b/>
          <w:bCs/>
        </w:rPr>
        <w:t>Create CloudWatch Agent configuration file:</w:t>
      </w:r>
      <w:r w:rsidRPr="003408DB">
        <w:br/>
        <w:t>Save this file as /opt/aws/amazon-cloudwatch-agent/etc/amazon-cloudwatch-agent.json</w:t>
      </w:r>
    </w:p>
    <w:p w14:paraId="1CBB6372" w14:textId="77777777" w:rsidR="00F65402" w:rsidRDefault="00F65402" w:rsidP="00F65402">
      <w:r>
        <w:t>{</w:t>
      </w:r>
    </w:p>
    <w:p w14:paraId="5BE2C4E9" w14:textId="77777777" w:rsidR="00F65402" w:rsidRDefault="00F65402" w:rsidP="00F65402">
      <w:r>
        <w:t xml:space="preserve">  "metrics": {</w:t>
      </w:r>
    </w:p>
    <w:p w14:paraId="25A8F6D6" w14:textId="77777777" w:rsidR="00F65402" w:rsidRDefault="00F65402" w:rsidP="00F65402">
      <w:r>
        <w:t xml:space="preserve">    "</w:t>
      </w:r>
      <w:proofErr w:type="spellStart"/>
      <w:proofErr w:type="gramStart"/>
      <w:r>
        <w:t>append</w:t>
      </w:r>
      <w:proofErr w:type="gramEnd"/>
      <w:r>
        <w:t>_dimensions</w:t>
      </w:r>
      <w:proofErr w:type="spellEnd"/>
      <w:r>
        <w:t>": {</w:t>
      </w:r>
    </w:p>
    <w:p w14:paraId="5E124190" w14:textId="77777777" w:rsidR="00F65402" w:rsidRDefault="00F65402" w:rsidP="00F65402">
      <w:r>
        <w:t xml:space="preserve">      "</w:t>
      </w:r>
      <w:proofErr w:type="spellStart"/>
      <w:r>
        <w:t>InstanceId</w:t>
      </w:r>
      <w:proofErr w:type="spellEnd"/>
      <w:r>
        <w:t>": "${</w:t>
      </w:r>
      <w:proofErr w:type="spellStart"/>
      <w:proofErr w:type="gramStart"/>
      <w:r>
        <w:t>aws:InstanceId</w:t>
      </w:r>
      <w:proofErr w:type="spellEnd"/>
      <w:proofErr w:type="gramEnd"/>
      <w:r>
        <w:t>}"</w:t>
      </w:r>
    </w:p>
    <w:p w14:paraId="7D6A18A3" w14:textId="77777777" w:rsidR="00F65402" w:rsidRDefault="00F65402" w:rsidP="00F65402">
      <w:r>
        <w:t xml:space="preserve">    },</w:t>
      </w:r>
    </w:p>
    <w:p w14:paraId="6A40118F" w14:textId="77777777" w:rsidR="00F65402" w:rsidRDefault="00F65402" w:rsidP="00F65402">
      <w:r>
        <w:t xml:space="preserve">    "</w:t>
      </w:r>
      <w:proofErr w:type="spellStart"/>
      <w:proofErr w:type="gramStart"/>
      <w:r>
        <w:t>metrics</w:t>
      </w:r>
      <w:proofErr w:type="gramEnd"/>
      <w:r>
        <w:t>_collected</w:t>
      </w:r>
      <w:proofErr w:type="spellEnd"/>
      <w:r>
        <w:t>": {</w:t>
      </w:r>
    </w:p>
    <w:p w14:paraId="36EE8DF7" w14:textId="77777777" w:rsidR="00F65402" w:rsidRDefault="00F65402" w:rsidP="00F65402">
      <w:r>
        <w:t xml:space="preserve">      "</w:t>
      </w:r>
      <w:proofErr w:type="spellStart"/>
      <w:r>
        <w:t>procstat</w:t>
      </w:r>
      <w:proofErr w:type="spellEnd"/>
      <w:r>
        <w:t>": [</w:t>
      </w:r>
    </w:p>
    <w:p w14:paraId="78C90F99" w14:textId="77777777" w:rsidR="00F65402" w:rsidRDefault="00F65402" w:rsidP="00F65402">
      <w:r>
        <w:t xml:space="preserve">        {</w:t>
      </w:r>
    </w:p>
    <w:p w14:paraId="54685CBD" w14:textId="77777777" w:rsidR="00F65402" w:rsidRDefault="00F65402" w:rsidP="00F65402">
      <w:r>
        <w:t xml:space="preserve">          "exe": "java",</w:t>
      </w:r>
    </w:p>
    <w:p w14:paraId="42BA97C0" w14:textId="77777777" w:rsidR="00F65402" w:rsidRDefault="00F65402" w:rsidP="00F65402">
      <w:r>
        <w:t xml:space="preserve">          "measurement": [</w:t>
      </w:r>
    </w:p>
    <w:p w14:paraId="0B5C7978" w14:textId="77777777" w:rsidR="00F65402" w:rsidRDefault="00F65402" w:rsidP="00F65402">
      <w:r>
        <w:lastRenderedPageBreak/>
        <w:t xml:space="preserve">            "</w:t>
      </w:r>
      <w:proofErr w:type="spellStart"/>
      <w:proofErr w:type="gramStart"/>
      <w:r>
        <w:t>cpu</w:t>
      </w:r>
      <w:proofErr w:type="gramEnd"/>
      <w:r>
        <w:t>_usage</w:t>
      </w:r>
      <w:proofErr w:type="spellEnd"/>
      <w:r>
        <w:t>",</w:t>
      </w:r>
    </w:p>
    <w:p w14:paraId="75ACA677" w14:textId="77777777" w:rsidR="00F65402" w:rsidRDefault="00F65402" w:rsidP="00F65402">
      <w:r>
        <w:t xml:space="preserve">            "</w:t>
      </w:r>
      <w:proofErr w:type="spellStart"/>
      <w:proofErr w:type="gramStart"/>
      <w:r>
        <w:t>memory</w:t>
      </w:r>
      <w:proofErr w:type="gramEnd"/>
      <w:r>
        <w:t>_rss</w:t>
      </w:r>
      <w:proofErr w:type="spellEnd"/>
      <w:r>
        <w:t>"</w:t>
      </w:r>
    </w:p>
    <w:p w14:paraId="7B7B1412" w14:textId="77777777" w:rsidR="00F65402" w:rsidRDefault="00F65402" w:rsidP="00F65402">
      <w:r>
        <w:t xml:space="preserve">          ],</w:t>
      </w:r>
    </w:p>
    <w:p w14:paraId="3BBDE5A9" w14:textId="77777777" w:rsidR="00F65402" w:rsidRDefault="00F65402" w:rsidP="00F65402">
      <w:r>
        <w:t xml:space="preserve">          "</w:t>
      </w:r>
      <w:proofErr w:type="spellStart"/>
      <w:proofErr w:type="gramStart"/>
      <w:r>
        <w:t>metrics</w:t>
      </w:r>
      <w:proofErr w:type="gramEnd"/>
      <w:r>
        <w:t>_collection_interval</w:t>
      </w:r>
      <w:proofErr w:type="spellEnd"/>
      <w:r>
        <w:t>": 60,</w:t>
      </w:r>
    </w:p>
    <w:p w14:paraId="7F204641" w14:textId="77777777" w:rsidR="00F65402" w:rsidRDefault="00F65402" w:rsidP="00F65402">
      <w:r>
        <w:t xml:space="preserve">          "</w:t>
      </w:r>
      <w:proofErr w:type="spellStart"/>
      <w:proofErr w:type="gramStart"/>
      <w:r>
        <w:t>custom</w:t>
      </w:r>
      <w:proofErr w:type="gramEnd"/>
      <w:r>
        <w:t>_dimensions</w:t>
      </w:r>
      <w:proofErr w:type="spellEnd"/>
      <w:r>
        <w:t>": {</w:t>
      </w:r>
    </w:p>
    <w:p w14:paraId="14341EDB" w14:textId="77777777" w:rsidR="00F65402" w:rsidRDefault="00F65402" w:rsidP="00F65402">
      <w:r>
        <w:t xml:space="preserve">            "Application": "Tomcat"</w:t>
      </w:r>
    </w:p>
    <w:p w14:paraId="2E90791F" w14:textId="77777777" w:rsidR="00F65402" w:rsidRDefault="00F65402" w:rsidP="00F65402">
      <w:r>
        <w:t xml:space="preserve">          }</w:t>
      </w:r>
    </w:p>
    <w:p w14:paraId="778371A0" w14:textId="77777777" w:rsidR="00F65402" w:rsidRDefault="00F65402" w:rsidP="00F65402">
      <w:r>
        <w:t xml:space="preserve">        }</w:t>
      </w:r>
    </w:p>
    <w:p w14:paraId="08AAFF63" w14:textId="77777777" w:rsidR="00F65402" w:rsidRDefault="00F65402" w:rsidP="00F65402">
      <w:r>
        <w:t xml:space="preserve">      ]</w:t>
      </w:r>
    </w:p>
    <w:p w14:paraId="231440F9" w14:textId="77777777" w:rsidR="00F65402" w:rsidRDefault="00F65402" w:rsidP="00F65402">
      <w:r>
        <w:t xml:space="preserve">    }</w:t>
      </w:r>
    </w:p>
    <w:p w14:paraId="5B0D5949" w14:textId="77777777" w:rsidR="00F65402" w:rsidRDefault="00F65402" w:rsidP="00F65402">
      <w:r>
        <w:t xml:space="preserve">  }</w:t>
      </w:r>
    </w:p>
    <w:p w14:paraId="31755CFF" w14:textId="2A2734A4" w:rsidR="003408DB" w:rsidRDefault="00F65402" w:rsidP="00F65402">
      <w:r>
        <w:t>}</w:t>
      </w:r>
    </w:p>
    <w:p w14:paraId="7C147CB1" w14:textId="77777777" w:rsidR="00F65402" w:rsidRDefault="00F65402" w:rsidP="00F65402"/>
    <w:p w14:paraId="6260BA4E" w14:textId="77777777" w:rsidR="00F65402" w:rsidRDefault="00F65402" w:rsidP="00F65402"/>
    <w:p w14:paraId="059FAC29" w14:textId="71B493A2" w:rsidR="007842C6" w:rsidRDefault="004538FA" w:rsidP="007842C6">
      <w:r w:rsidRPr="004538FA">
        <w:t>Apply and start the agent:</w:t>
      </w:r>
    </w:p>
    <w:p w14:paraId="6CE5A382" w14:textId="77777777" w:rsidR="004538FA" w:rsidRDefault="004538FA" w:rsidP="004538FA">
      <w:proofErr w:type="spellStart"/>
      <w:r>
        <w:t>sudo</w:t>
      </w:r>
      <w:proofErr w:type="spellEnd"/>
      <w:r>
        <w:t xml:space="preserve"> /opt/</w:t>
      </w:r>
      <w:proofErr w:type="spellStart"/>
      <w:r>
        <w:t>aws</w:t>
      </w:r>
      <w:proofErr w:type="spellEnd"/>
      <w:r>
        <w:t>/amazon-</w:t>
      </w:r>
      <w:proofErr w:type="spellStart"/>
      <w:r>
        <w:t>cloudwatch</w:t>
      </w:r>
      <w:proofErr w:type="spellEnd"/>
      <w:r>
        <w:t>-agent/bin/amazon-</w:t>
      </w:r>
      <w:proofErr w:type="spellStart"/>
      <w:r>
        <w:t>cloudwatch</w:t>
      </w:r>
      <w:proofErr w:type="spellEnd"/>
      <w:r>
        <w:t>-agent-</w:t>
      </w:r>
      <w:proofErr w:type="spellStart"/>
      <w:r>
        <w:t>ctl</w:t>
      </w:r>
      <w:proofErr w:type="spellEnd"/>
      <w:r>
        <w:t xml:space="preserve"> \</w:t>
      </w:r>
    </w:p>
    <w:p w14:paraId="40BE9D60" w14:textId="77777777" w:rsidR="004538FA" w:rsidRDefault="004538FA" w:rsidP="004538FA">
      <w:r>
        <w:t xml:space="preserve">  -a fetch-config \</w:t>
      </w:r>
    </w:p>
    <w:p w14:paraId="6BA83C1F" w14:textId="77777777" w:rsidR="004538FA" w:rsidRDefault="004538FA" w:rsidP="004538FA">
      <w:r>
        <w:t xml:space="preserve">  -m ec2 \</w:t>
      </w:r>
    </w:p>
    <w:p w14:paraId="30175FB5" w14:textId="77777777" w:rsidR="004538FA" w:rsidRDefault="004538FA" w:rsidP="004538FA">
      <w:r>
        <w:t xml:space="preserve">  -c file:/opt/aws/amazon-cloudwatch-agent/etc/amazon-cloudwatch-agent.json \</w:t>
      </w:r>
    </w:p>
    <w:p w14:paraId="699BF16D" w14:textId="0BBF72B5" w:rsidR="004538FA" w:rsidRDefault="004538FA" w:rsidP="004538FA">
      <w:r>
        <w:t xml:space="preserve">  -s</w:t>
      </w:r>
    </w:p>
    <w:p w14:paraId="6A79771B" w14:textId="26AB3F90" w:rsidR="004538FA" w:rsidRDefault="00CD6287" w:rsidP="004538FA">
      <w:r>
        <w:rPr>
          <w:noProof/>
        </w:rPr>
        <w:drawing>
          <wp:inline distT="0" distB="0" distL="0" distR="0" wp14:anchorId="12B22DCA" wp14:editId="22AED54E">
            <wp:extent cx="5943600" cy="1946275"/>
            <wp:effectExtent l="0" t="0" r="0" b="0"/>
            <wp:docPr id="248067707" name="Picture 1" descr="A black background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67707" name="Picture 1" descr="A black background with white line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1B6D" w14:textId="77777777" w:rsidR="00CD6287" w:rsidRDefault="00CD6287" w:rsidP="004538FA"/>
    <w:p w14:paraId="4BA1ECD6" w14:textId="3F4705DE" w:rsidR="00CD6287" w:rsidRDefault="00593D14" w:rsidP="004538FA">
      <w:pPr>
        <w:rPr>
          <w:b/>
          <w:bCs/>
        </w:rPr>
      </w:pPr>
      <w:r w:rsidRPr="00593D14">
        <w:rPr>
          <w:rFonts w:ascii="Segoe UI Emoji" w:hAnsi="Segoe UI Emoji" w:cs="Segoe UI Emoji"/>
        </w:rPr>
        <w:t>🔹</w:t>
      </w:r>
      <w:r w:rsidRPr="00593D14">
        <w:t xml:space="preserve"> </w:t>
      </w:r>
      <w:r w:rsidRPr="00593D14">
        <w:rPr>
          <w:b/>
          <w:bCs/>
        </w:rPr>
        <w:t>Step 2: Install and Start Apache Tomcat</w:t>
      </w:r>
    </w:p>
    <w:p w14:paraId="398537D1" w14:textId="66EA50ED" w:rsidR="00490A66" w:rsidRDefault="00490A66" w:rsidP="004538FA">
      <w:r w:rsidRPr="00490A66">
        <w:t>Download and extract the latest Tomcat:</w:t>
      </w:r>
    </w:p>
    <w:p w14:paraId="47049A9F" w14:textId="77777777" w:rsidR="00632670" w:rsidRDefault="00632670" w:rsidP="00632670">
      <w:proofErr w:type="spellStart"/>
      <w:r>
        <w:t>wget</w:t>
      </w:r>
      <w:proofErr w:type="spellEnd"/>
      <w:r>
        <w:t xml:space="preserve"> https://downloads.apache.org/tomcat/tomcat-9/v9.0.105/bin/apache-tomcat-9.0.105.tar.gz</w:t>
      </w:r>
    </w:p>
    <w:p w14:paraId="16ACB2EF" w14:textId="77777777" w:rsidR="00632670" w:rsidRDefault="00632670" w:rsidP="00632670"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-p /opt/tomcat</w:t>
      </w:r>
    </w:p>
    <w:p w14:paraId="2DEE8070" w14:textId="7A59473F" w:rsidR="00490A66" w:rsidRDefault="00632670" w:rsidP="00632670">
      <w:proofErr w:type="spellStart"/>
      <w:r>
        <w:t>sudo</w:t>
      </w:r>
      <w:proofErr w:type="spellEnd"/>
      <w:r>
        <w:t xml:space="preserve"> tar -</w:t>
      </w:r>
      <w:proofErr w:type="spellStart"/>
      <w:r>
        <w:t>xvzf</w:t>
      </w:r>
      <w:proofErr w:type="spellEnd"/>
      <w:r>
        <w:t xml:space="preserve"> apache-tomcat-9.0.105.tar.gz -C /opt/tomcat --strip-components=1</w:t>
      </w:r>
    </w:p>
    <w:p w14:paraId="1EC9C871" w14:textId="19704F2C" w:rsidR="00632670" w:rsidRDefault="00632670" w:rsidP="00632670">
      <w:proofErr w:type="spellStart"/>
      <w:r w:rsidRPr="00632670">
        <w:t>sudo</w:t>
      </w:r>
      <w:proofErr w:type="spellEnd"/>
      <w:r w:rsidRPr="00632670">
        <w:t xml:space="preserve"> </w:t>
      </w:r>
      <w:proofErr w:type="spellStart"/>
      <w:r w:rsidRPr="00632670">
        <w:t>chmod</w:t>
      </w:r>
      <w:proofErr w:type="spellEnd"/>
      <w:r w:rsidRPr="00632670">
        <w:t xml:space="preserve"> +x /opt/tomcat/bin/*.sh</w:t>
      </w:r>
    </w:p>
    <w:p w14:paraId="22CF4606" w14:textId="42983BDF" w:rsidR="00632670" w:rsidRDefault="00632670" w:rsidP="00632670">
      <w:proofErr w:type="spellStart"/>
      <w:r w:rsidRPr="00632670">
        <w:t>sudo</w:t>
      </w:r>
      <w:proofErr w:type="spellEnd"/>
      <w:r w:rsidRPr="00632670">
        <w:t xml:space="preserve"> /opt/tomcat/bin/startup.sh</w:t>
      </w:r>
    </w:p>
    <w:p w14:paraId="0D572AC8" w14:textId="42A36B59" w:rsidR="00632670" w:rsidRDefault="00D24373" w:rsidP="00632670">
      <w:proofErr w:type="spellStart"/>
      <w:r w:rsidRPr="00D24373">
        <w:t>ps</w:t>
      </w:r>
      <w:proofErr w:type="spellEnd"/>
      <w:r w:rsidRPr="00D24373">
        <w:t xml:space="preserve"> aux | grep tomcat</w:t>
      </w:r>
    </w:p>
    <w:p w14:paraId="2236117B" w14:textId="29E82617" w:rsidR="00D24373" w:rsidRDefault="00D006B6" w:rsidP="00632670">
      <w:r>
        <w:rPr>
          <w:noProof/>
        </w:rPr>
        <w:lastRenderedPageBreak/>
        <w:drawing>
          <wp:inline distT="0" distB="0" distL="0" distR="0" wp14:anchorId="4A0A0B0F" wp14:editId="33FBE52B">
            <wp:extent cx="5943600" cy="4627880"/>
            <wp:effectExtent l="0" t="0" r="0" b="1270"/>
            <wp:docPr id="181976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614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D0E1" w14:textId="77777777" w:rsidR="00D006B6" w:rsidRDefault="00D006B6" w:rsidP="00632670"/>
    <w:p w14:paraId="75C8D0ED" w14:textId="72FEB866" w:rsidR="00D006B6" w:rsidRDefault="00D96EFD" w:rsidP="00632670">
      <w:pPr>
        <w:rPr>
          <w:b/>
          <w:bCs/>
        </w:rPr>
      </w:pPr>
      <w:r w:rsidRPr="00D96EFD">
        <w:rPr>
          <w:rFonts w:ascii="Segoe UI Emoji" w:hAnsi="Segoe UI Emoji" w:cs="Segoe UI Emoji"/>
        </w:rPr>
        <w:t>🔹</w:t>
      </w:r>
      <w:r w:rsidRPr="00D96EFD">
        <w:t xml:space="preserve"> </w:t>
      </w:r>
      <w:r w:rsidRPr="00D96EFD">
        <w:rPr>
          <w:b/>
          <w:bCs/>
        </w:rPr>
        <w:t>Step 3: Push Custom Metric "</w:t>
      </w:r>
      <w:proofErr w:type="spellStart"/>
      <w:r w:rsidRPr="00D96EFD">
        <w:rPr>
          <w:b/>
          <w:bCs/>
        </w:rPr>
        <w:t>TomcatStatus</w:t>
      </w:r>
      <w:proofErr w:type="spellEnd"/>
      <w:r w:rsidRPr="00D96EFD">
        <w:rPr>
          <w:b/>
          <w:bCs/>
        </w:rPr>
        <w:t>"</w:t>
      </w:r>
    </w:p>
    <w:p w14:paraId="52A6DD6E" w14:textId="60E0F27C" w:rsidR="00D96EFD" w:rsidRDefault="00D96EFD" w:rsidP="00632670">
      <w:r w:rsidRPr="00D96EFD">
        <w:rPr>
          <w:b/>
          <w:bCs/>
        </w:rPr>
        <w:t>Create health check script:</w:t>
      </w:r>
      <w:r w:rsidRPr="00D96EFD">
        <w:br/>
        <w:t>Create /</w:t>
      </w:r>
      <w:proofErr w:type="spellStart"/>
      <w:r w:rsidRPr="00D96EFD">
        <w:t>usr</w:t>
      </w:r>
      <w:proofErr w:type="spellEnd"/>
      <w:r w:rsidRPr="00D96EFD">
        <w:t>/local/bin/check_tomcat.sh:</w:t>
      </w:r>
    </w:p>
    <w:p w14:paraId="5F4A3410" w14:textId="77777777" w:rsidR="00D375EA" w:rsidRDefault="00D375EA" w:rsidP="00D375EA">
      <w:proofErr w:type="gramStart"/>
      <w:r>
        <w:t>#!/</w:t>
      </w:r>
      <w:proofErr w:type="gramEnd"/>
      <w:r>
        <w:t>bin/bash</w:t>
      </w:r>
    </w:p>
    <w:p w14:paraId="3CBC303D" w14:textId="77777777" w:rsidR="00D375EA" w:rsidRDefault="00D375EA" w:rsidP="00D375EA">
      <w:r>
        <w:t xml:space="preserve">if </w:t>
      </w:r>
      <w:proofErr w:type="spellStart"/>
      <w:r>
        <w:t>pgrep</w:t>
      </w:r>
      <w:proofErr w:type="spellEnd"/>
      <w:r>
        <w:t xml:space="preserve"> -f tomcat &gt; /dev/null</w:t>
      </w:r>
    </w:p>
    <w:p w14:paraId="1A93799E" w14:textId="77777777" w:rsidR="00D375EA" w:rsidRDefault="00D375EA" w:rsidP="00D375EA">
      <w:r>
        <w:t>then</w:t>
      </w:r>
    </w:p>
    <w:p w14:paraId="26AD53A1" w14:textId="77777777" w:rsidR="00D375EA" w:rsidRDefault="00D375EA" w:rsidP="00D375EA">
      <w:r>
        <w:t xml:space="preserve">  /opt/</w:t>
      </w:r>
      <w:proofErr w:type="spellStart"/>
      <w:r>
        <w:t>aws</w:t>
      </w:r>
      <w:proofErr w:type="spellEnd"/>
      <w:r>
        <w:t>/amazon-</w:t>
      </w:r>
      <w:proofErr w:type="spellStart"/>
      <w:r>
        <w:t>cloudwatch</w:t>
      </w:r>
      <w:proofErr w:type="spellEnd"/>
      <w:r>
        <w:t>-agent/bin/amazon-</w:t>
      </w:r>
      <w:proofErr w:type="spellStart"/>
      <w:r>
        <w:t>cloudwatch</w:t>
      </w:r>
      <w:proofErr w:type="spellEnd"/>
      <w:r>
        <w:t>-agent-</w:t>
      </w:r>
      <w:proofErr w:type="spellStart"/>
      <w:r>
        <w:t>ctl</w:t>
      </w:r>
      <w:proofErr w:type="spellEnd"/>
      <w:r>
        <w:t xml:space="preserve"> \</w:t>
      </w:r>
    </w:p>
    <w:p w14:paraId="626E07ED" w14:textId="77777777" w:rsidR="00D375EA" w:rsidRDefault="00D375EA" w:rsidP="00D375EA">
      <w:r>
        <w:t xml:space="preserve">    -a put-metric-data \</w:t>
      </w:r>
    </w:p>
    <w:p w14:paraId="3232F108" w14:textId="77777777" w:rsidR="00D375EA" w:rsidRDefault="00D375EA" w:rsidP="00D375EA">
      <w:r>
        <w:t xml:space="preserve">    -n "Custom/Tomcat" \</w:t>
      </w:r>
    </w:p>
    <w:p w14:paraId="675582E4" w14:textId="77777777" w:rsidR="00D375EA" w:rsidRDefault="00D375EA" w:rsidP="00D375EA">
      <w:r>
        <w:t xml:space="preserve">    -m "</w:t>
      </w:r>
      <w:proofErr w:type="spellStart"/>
      <w:r>
        <w:t>TomcatStatus</w:t>
      </w:r>
      <w:proofErr w:type="spellEnd"/>
      <w:r>
        <w:t>" \</w:t>
      </w:r>
    </w:p>
    <w:p w14:paraId="568B4D80" w14:textId="77777777" w:rsidR="00D375EA" w:rsidRDefault="00D375EA" w:rsidP="00D375EA">
      <w:r>
        <w:t xml:space="preserve">    --value 1</w:t>
      </w:r>
    </w:p>
    <w:p w14:paraId="39291E30" w14:textId="77777777" w:rsidR="00D375EA" w:rsidRDefault="00D375EA" w:rsidP="00D375EA">
      <w:r>
        <w:t>else</w:t>
      </w:r>
    </w:p>
    <w:p w14:paraId="7977E67C" w14:textId="77777777" w:rsidR="00D375EA" w:rsidRDefault="00D375EA" w:rsidP="00D375EA">
      <w:r>
        <w:t xml:space="preserve">  /opt/</w:t>
      </w:r>
      <w:proofErr w:type="spellStart"/>
      <w:r>
        <w:t>aws</w:t>
      </w:r>
      <w:proofErr w:type="spellEnd"/>
      <w:r>
        <w:t>/amazon-</w:t>
      </w:r>
      <w:proofErr w:type="spellStart"/>
      <w:r>
        <w:t>cloudwatch</w:t>
      </w:r>
      <w:proofErr w:type="spellEnd"/>
      <w:r>
        <w:t>-agent/bin/amazon-</w:t>
      </w:r>
      <w:proofErr w:type="spellStart"/>
      <w:r>
        <w:t>cloudwatch</w:t>
      </w:r>
      <w:proofErr w:type="spellEnd"/>
      <w:r>
        <w:t>-agent-</w:t>
      </w:r>
      <w:proofErr w:type="spellStart"/>
      <w:r>
        <w:t>ctl</w:t>
      </w:r>
      <w:proofErr w:type="spellEnd"/>
      <w:r>
        <w:t xml:space="preserve"> \</w:t>
      </w:r>
    </w:p>
    <w:p w14:paraId="07D21517" w14:textId="77777777" w:rsidR="00D375EA" w:rsidRDefault="00D375EA" w:rsidP="00D375EA">
      <w:r>
        <w:t xml:space="preserve">    -a put-metric-data \</w:t>
      </w:r>
    </w:p>
    <w:p w14:paraId="217FD884" w14:textId="77777777" w:rsidR="00D375EA" w:rsidRDefault="00D375EA" w:rsidP="00D375EA">
      <w:r>
        <w:t xml:space="preserve">    -n "Custom/Tomcat" \</w:t>
      </w:r>
    </w:p>
    <w:p w14:paraId="40A20C88" w14:textId="77777777" w:rsidR="00D375EA" w:rsidRDefault="00D375EA" w:rsidP="00D375EA">
      <w:r>
        <w:t xml:space="preserve">    -m "</w:t>
      </w:r>
      <w:proofErr w:type="spellStart"/>
      <w:r>
        <w:t>TomcatStatus</w:t>
      </w:r>
      <w:proofErr w:type="spellEnd"/>
      <w:r>
        <w:t>" \</w:t>
      </w:r>
    </w:p>
    <w:p w14:paraId="23C78950" w14:textId="77777777" w:rsidR="00D375EA" w:rsidRDefault="00D375EA" w:rsidP="00D375EA">
      <w:r>
        <w:t xml:space="preserve">    --value 0</w:t>
      </w:r>
    </w:p>
    <w:p w14:paraId="72F93F7E" w14:textId="33020156" w:rsidR="00D96EFD" w:rsidRDefault="00D375EA" w:rsidP="00D375EA">
      <w:r>
        <w:t>F</w:t>
      </w:r>
      <w:r>
        <w:t>i</w:t>
      </w:r>
    </w:p>
    <w:p w14:paraId="70AA3E99" w14:textId="29F12240" w:rsidR="00D375EA" w:rsidRDefault="00D375EA" w:rsidP="00D375EA">
      <w:proofErr w:type="spellStart"/>
      <w:r w:rsidRPr="00D375EA">
        <w:t>sudo</w:t>
      </w:r>
      <w:proofErr w:type="spellEnd"/>
      <w:r w:rsidRPr="00D375EA">
        <w:t xml:space="preserve"> </w:t>
      </w:r>
      <w:proofErr w:type="spellStart"/>
      <w:r w:rsidRPr="00D375EA">
        <w:t>chmod</w:t>
      </w:r>
      <w:proofErr w:type="spellEnd"/>
      <w:r w:rsidRPr="00D375EA">
        <w:t xml:space="preserve"> +x /usr/local/bin/check_tomcat.sh</w:t>
      </w:r>
    </w:p>
    <w:p w14:paraId="18FDC7F2" w14:textId="034A390A" w:rsidR="00D375EA" w:rsidRDefault="00D375EA" w:rsidP="00D375EA">
      <w:r w:rsidRPr="00D375EA">
        <w:t>Add it to crontab to run every minute:</w:t>
      </w:r>
    </w:p>
    <w:p w14:paraId="0A27E2B3" w14:textId="20F81D02" w:rsidR="00D375EA" w:rsidRDefault="002F1F5E" w:rsidP="00D375EA">
      <w:r w:rsidRPr="002F1F5E">
        <w:lastRenderedPageBreak/>
        <w:t>crontab -e</w:t>
      </w:r>
    </w:p>
    <w:p w14:paraId="14C82ABB" w14:textId="160CFA8E" w:rsidR="002F1F5E" w:rsidRDefault="002F1F5E" w:rsidP="00D375EA">
      <w:r w:rsidRPr="002F1F5E">
        <w:t>* * * * * /usr/local/bin/check_tomcat.sh</w:t>
      </w:r>
    </w:p>
    <w:p w14:paraId="6CD04BF5" w14:textId="462BCA4F" w:rsidR="002F1F5E" w:rsidRDefault="00DC3D06" w:rsidP="00D375EA">
      <w:r>
        <w:rPr>
          <w:noProof/>
        </w:rPr>
        <w:drawing>
          <wp:inline distT="0" distB="0" distL="0" distR="0" wp14:anchorId="18FD0E32" wp14:editId="533D01B4">
            <wp:extent cx="5943600" cy="1312545"/>
            <wp:effectExtent l="0" t="0" r="0" b="1905"/>
            <wp:docPr id="81589749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97498" name="Picture 1" descr="A black screen with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5768" w14:textId="77777777" w:rsidR="00DC3D06" w:rsidRDefault="00DC3D06" w:rsidP="00D375EA"/>
    <w:p w14:paraId="0BE49A76" w14:textId="77777777" w:rsidR="007F6CA9" w:rsidRPr="007F6CA9" w:rsidRDefault="007F6CA9" w:rsidP="007F6CA9">
      <w:pPr>
        <w:rPr>
          <w:b/>
          <w:bCs/>
          <w:lang w:val="en-IN"/>
        </w:rPr>
      </w:pPr>
      <w:r w:rsidRPr="007F6CA9">
        <w:rPr>
          <w:rFonts w:ascii="Segoe UI Emoji" w:hAnsi="Segoe UI Emoji" w:cs="Segoe UI Emoji"/>
          <w:b/>
          <w:bCs/>
          <w:lang w:val="en-IN"/>
        </w:rPr>
        <w:t>🔹</w:t>
      </w:r>
      <w:r w:rsidRPr="007F6CA9">
        <w:rPr>
          <w:b/>
          <w:bCs/>
          <w:lang w:val="en-IN"/>
        </w:rPr>
        <w:t xml:space="preserve"> Step 4: Create IAM Role (If Not Already Done)</w:t>
      </w:r>
    </w:p>
    <w:p w14:paraId="5C065E15" w14:textId="77777777" w:rsidR="007F6CA9" w:rsidRPr="007F6CA9" w:rsidRDefault="007F6CA9" w:rsidP="007F6CA9">
      <w:pPr>
        <w:numPr>
          <w:ilvl w:val="0"/>
          <w:numId w:val="38"/>
        </w:numPr>
        <w:rPr>
          <w:lang w:val="en-IN"/>
        </w:rPr>
      </w:pPr>
      <w:r w:rsidRPr="007F6CA9">
        <w:rPr>
          <w:lang w:val="en-IN"/>
        </w:rPr>
        <w:t xml:space="preserve">Go to </w:t>
      </w:r>
      <w:r w:rsidRPr="007F6CA9">
        <w:rPr>
          <w:b/>
          <w:bCs/>
          <w:lang w:val="en-IN"/>
        </w:rPr>
        <w:t>IAM → Roles → Create Role</w:t>
      </w:r>
    </w:p>
    <w:p w14:paraId="7B5434D3" w14:textId="77777777" w:rsidR="007F6CA9" w:rsidRPr="007F6CA9" w:rsidRDefault="007F6CA9" w:rsidP="007F6CA9">
      <w:pPr>
        <w:numPr>
          <w:ilvl w:val="0"/>
          <w:numId w:val="38"/>
        </w:numPr>
        <w:rPr>
          <w:lang w:val="en-IN"/>
        </w:rPr>
      </w:pPr>
      <w:r w:rsidRPr="007F6CA9">
        <w:rPr>
          <w:lang w:val="en-IN"/>
        </w:rPr>
        <w:t xml:space="preserve">Select </w:t>
      </w:r>
      <w:r w:rsidRPr="007F6CA9">
        <w:rPr>
          <w:b/>
          <w:bCs/>
          <w:lang w:val="en-IN"/>
        </w:rPr>
        <w:t>EC2</w:t>
      </w:r>
      <w:r w:rsidRPr="007F6CA9">
        <w:rPr>
          <w:lang w:val="en-IN"/>
        </w:rPr>
        <w:t xml:space="preserve"> as trusted entity</w:t>
      </w:r>
    </w:p>
    <w:p w14:paraId="687B83C0" w14:textId="77777777" w:rsidR="007F6CA9" w:rsidRPr="007F6CA9" w:rsidRDefault="007F6CA9" w:rsidP="007F6CA9">
      <w:pPr>
        <w:numPr>
          <w:ilvl w:val="0"/>
          <w:numId w:val="38"/>
        </w:numPr>
        <w:rPr>
          <w:lang w:val="en-IN"/>
        </w:rPr>
      </w:pPr>
      <w:r w:rsidRPr="007F6CA9">
        <w:rPr>
          <w:lang w:val="en-IN"/>
        </w:rPr>
        <w:t xml:space="preserve">Attach </w:t>
      </w:r>
      <w:proofErr w:type="spellStart"/>
      <w:r w:rsidRPr="007F6CA9">
        <w:rPr>
          <w:b/>
          <w:bCs/>
          <w:lang w:val="en-IN"/>
        </w:rPr>
        <w:t>CloudWatchAgentServerPolicy</w:t>
      </w:r>
      <w:proofErr w:type="spellEnd"/>
    </w:p>
    <w:p w14:paraId="657A5BC0" w14:textId="77777777" w:rsidR="007F6CA9" w:rsidRPr="007F6CA9" w:rsidRDefault="007F6CA9" w:rsidP="007F6CA9">
      <w:pPr>
        <w:numPr>
          <w:ilvl w:val="0"/>
          <w:numId w:val="38"/>
        </w:numPr>
        <w:rPr>
          <w:lang w:val="en-IN"/>
        </w:rPr>
      </w:pPr>
      <w:r w:rsidRPr="007F6CA9">
        <w:rPr>
          <w:lang w:val="en-IN"/>
        </w:rPr>
        <w:t>Attach the role to the EC2 instance</w:t>
      </w:r>
    </w:p>
    <w:p w14:paraId="067F0DBB" w14:textId="55748685" w:rsidR="00DC3D06" w:rsidRDefault="00566F6C" w:rsidP="00D375EA">
      <w:r>
        <w:rPr>
          <w:noProof/>
        </w:rPr>
        <w:drawing>
          <wp:inline distT="0" distB="0" distL="0" distR="0" wp14:anchorId="72597E8B" wp14:editId="69B67490">
            <wp:extent cx="5943600" cy="2574925"/>
            <wp:effectExtent l="0" t="0" r="0" b="0"/>
            <wp:docPr id="2223097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09716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9712" w14:textId="43DEED0D" w:rsidR="00566F6C" w:rsidRDefault="00566F6C" w:rsidP="00D375EA">
      <w:r>
        <w:rPr>
          <w:noProof/>
        </w:rPr>
        <w:drawing>
          <wp:inline distT="0" distB="0" distL="0" distR="0" wp14:anchorId="5A38D214" wp14:editId="0D89CA31">
            <wp:extent cx="5943600" cy="2556510"/>
            <wp:effectExtent l="0" t="0" r="0" b="0"/>
            <wp:docPr id="6016759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75938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7E59" w14:textId="77777777" w:rsidR="00566F6C" w:rsidRDefault="00566F6C" w:rsidP="00D375EA"/>
    <w:p w14:paraId="7D448399" w14:textId="4F062D88" w:rsidR="00566F6C" w:rsidRDefault="000122EE" w:rsidP="00D375EA">
      <w:r>
        <w:rPr>
          <w:noProof/>
        </w:rPr>
        <w:lastRenderedPageBreak/>
        <w:drawing>
          <wp:inline distT="0" distB="0" distL="0" distR="0" wp14:anchorId="3B0DA661" wp14:editId="54027349">
            <wp:extent cx="5943600" cy="1518285"/>
            <wp:effectExtent l="0" t="0" r="0" b="5715"/>
            <wp:docPr id="350884947" name="Picture 1" descr="A long line of colorful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84947" name="Picture 1" descr="A long line of colorful objects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B136" w14:textId="77777777" w:rsidR="00305098" w:rsidRPr="00305098" w:rsidRDefault="00305098" w:rsidP="00305098">
      <w:pPr>
        <w:rPr>
          <w:b/>
          <w:bCs/>
          <w:lang w:val="en-IN"/>
        </w:rPr>
      </w:pPr>
      <w:r w:rsidRPr="00305098">
        <w:rPr>
          <w:rFonts w:ascii="Segoe UI Emoji" w:hAnsi="Segoe UI Emoji" w:cs="Segoe UI Emoji"/>
          <w:b/>
          <w:bCs/>
          <w:lang w:val="en-IN"/>
        </w:rPr>
        <w:t>🔹</w:t>
      </w:r>
      <w:r w:rsidRPr="00305098">
        <w:rPr>
          <w:b/>
          <w:bCs/>
          <w:lang w:val="en-IN"/>
        </w:rPr>
        <w:t xml:space="preserve"> Step 5: View Custom Metric in CloudWatch</w:t>
      </w:r>
    </w:p>
    <w:p w14:paraId="77812A73" w14:textId="77777777" w:rsidR="00305098" w:rsidRPr="00305098" w:rsidRDefault="00305098" w:rsidP="00305098">
      <w:pPr>
        <w:numPr>
          <w:ilvl w:val="0"/>
          <w:numId w:val="39"/>
        </w:numPr>
        <w:rPr>
          <w:lang w:val="en-IN"/>
        </w:rPr>
      </w:pPr>
      <w:r w:rsidRPr="00305098">
        <w:rPr>
          <w:lang w:val="en-IN"/>
        </w:rPr>
        <w:t xml:space="preserve">Go to </w:t>
      </w:r>
      <w:r w:rsidRPr="00305098">
        <w:rPr>
          <w:b/>
          <w:bCs/>
          <w:lang w:val="en-IN"/>
        </w:rPr>
        <w:t>CloudWatch Console</w:t>
      </w:r>
    </w:p>
    <w:p w14:paraId="314662B5" w14:textId="77777777" w:rsidR="00305098" w:rsidRPr="00305098" w:rsidRDefault="00305098" w:rsidP="00305098">
      <w:pPr>
        <w:numPr>
          <w:ilvl w:val="0"/>
          <w:numId w:val="39"/>
        </w:numPr>
        <w:rPr>
          <w:lang w:val="en-IN"/>
        </w:rPr>
      </w:pPr>
      <w:r w:rsidRPr="00305098">
        <w:rPr>
          <w:lang w:val="en-IN"/>
        </w:rPr>
        <w:t xml:space="preserve">Navigate to </w:t>
      </w:r>
      <w:r w:rsidRPr="00305098">
        <w:rPr>
          <w:b/>
          <w:bCs/>
          <w:lang w:val="en-IN"/>
        </w:rPr>
        <w:t xml:space="preserve">Metrics → Custom → Custom/Tomcat </w:t>
      </w:r>
    </w:p>
    <w:p w14:paraId="451BBBDA" w14:textId="2A73D847" w:rsidR="000122EE" w:rsidRDefault="00D14BB9" w:rsidP="00D375EA">
      <w:r>
        <w:rPr>
          <w:noProof/>
        </w:rPr>
        <w:drawing>
          <wp:inline distT="0" distB="0" distL="0" distR="0" wp14:anchorId="393CEBAB" wp14:editId="2E1621D5">
            <wp:extent cx="5943600" cy="1951355"/>
            <wp:effectExtent l="0" t="0" r="0" b="0"/>
            <wp:docPr id="11870564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56424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2D5F" w14:textId="4E546DA7" w:rsidR="00D14BB9" w:rsidRDefault="00D14BB9" w:rsidP="00D375EA">
      <w:r>
        <w:t xml:space="preserve">   </w:t>
      </w:r>
    </w:p>
    <w:p w14:paraId="535EB161" w14:textId="77777777" w:rsidR="00D14BB9" w:rsidRPr="00D14BB9" w:rsidRDefault="00D14BB9" w:rsidP="00D14BB9">
      <w:pPr>
        <w:rPr>
          <w:b/>
          <w:bCs/>
          <w:lang w:val="en-IN"/>
        </w:rPr>
      </w:pPr>
      <w:r>
        <w:t xml:space="preserve">            </w:t>
      </w:r>
      <w:r w:rsidRPr="00D14BB9">
        <w:rPr>
          <w:rFonts w:ascii="Segoe UI Emoji" w:hAnsi="Segoe UI Emoji" w:cs="Segoe UI Emoji"/>
          <w:b/>
          <w:bCs/>
          <w:lang w:val="en-IN"/>
        </w:rPr>
        <w:t>🔹</w:t>
      </w:r>
      <w:r w:rsidRPr="00D14BB9">
        <w:rPr>
          <w:b/>
          <w:bCs/>
          <w:lang w:val="en-IN"/>
        </w:rPr>
        <w:t xml:space="preserve"> Step 6: Create CloudWatch Alarm</w:t>
      </w:r>
    </w:p>
    <w:p w14:paraId="72C7A7E8" w14:textId="77777777" w:rsidR="00D14BB9" w:rsidRPr="00D14BB9" w:rsidRDefault="00D14BB9" w:rsidP="00D14BB9">
      <w:pPr>
        <w:numPr>
          <w:ilvl w:val="0"/>
          <w:numId w:val="40"/>
        </w:numPr>
        <w:rPr>
          <w:lang w:val="en-IN"/>
        </w:rPr>
      </w:pPr>
      <w:r w:rsidRPr="00D14BB9">
        <w:rPr>
          <w:lang w:val="en-IN"/>
        </w:rPr>
        <w:t xml:space="preserve">Go to </w:t>
      </w:r>
      <w:r w:rsidRPr="00D14BB9">
        <w:rPr>
          <w:b/>
          <w:bCs/>
          <w:lang w:val="en-IN"/>
        </w:rPr>
        <w:t>CloudWatch → Alarms → Create Alarm</w:t>
      </w:r>
    </w:p>
    <w:p w14:paraId="70816F08" w14:textId="77777777" w:rsidR="00D14BB9" w:rsidRPr="00D14BB9" w:rsidRDefault="00D14BB9" w:rsidP="00D14BB9">
      <w:pPr>
        <w:numPr>
          <w:ilvl w:val="0"/>
          <w:numId w:val="40"/>
        </w:numPr>
        <w:rPr>
          <w:lang w:val="en-IN"/>
        </w:rPr>
      </w:pPr>
      <w:r w:rsidRPr="00D14BB9">
        <w:rPr>
          <w:lang w:val="en-IN"/>
        </w:rPr>
        <w:t xml:space="preserve">Choose </w:t>
      </w:r>
      <w:r w:rsidRPr="00D14BB9">
        <w:rPr>
          <w:b/>
          <w:bCs/>
          <w:lang w:val="en-IN"/>
        </w:rPr>
        <w:t>Custom → Custom/Tomcat</w:t>
      </w:r>
    </w:p>
    <w:p w14:paraId="308D7A92" w14:textId="77777777" w:rsidR="00D14BB9" w:rsidRPr="00D14BB9" w:rsidRDefault="00D14BB9" w:rsidP="00D14BB9">
      <w:pPr>
        <w:numPr>
          <w:ilvl w:val="0"/>
          <w:numId w:val="40"/>
        </w:numPr>
        <w:rPr>
          <w:lang w:val="en-IN"/>
        </w:rPr>
      </w:pPr>
      <w:r w:rsidRPr="00D14BB9">
        <w:rPr>
          <w:lang w:val="en-IN"/>
        </w:rPr>
        <w:t xml:space="preserve">Select </w:t>
      </w:r>
      <w:proofErr w:type="spellStart"/>
      <w:r w:rsidRPr="00D14BB9">
        <w:rPr>
          <w:b/>
          <w:bCs/>
          <w:lang w:val="en-IN"/>
        </w:rPr>
        <w:t>TomcatStatus</w:t>
      </w:r>
      <w:proofErr w:type="spellEnd"/>
    </w:p>
    <w:p w14:paraId="3EA405D6" w14:textId="77777777" w:rsidR="00D14BB9" w:rsidRPr="00D14BB9" w:rsidRDefault="00D14BB9" w:rsidP="00D14BB9">
      <w:pPr>
        <w:numPr>
          <w:ilvl w:val="0"/>
          <w:numId w:val="40"/>
        </w:numPr>
        <w:rPr>
          <w:lang w:val="en-IN"/>
        </w:rPr>
      </w:pPr>
      <w:r w:rsidRPr="00D14BB9">
        <w:rPr>
          <w:lang w:val="en-IN"/>
        </w:rPr>
        <w:t>Set condition:</w:t>
      </w:r>
    </w:p>
    <w:p w14:paraId="3580B191" w14:textId="77777777" w:rsidR="00D14BB9" w:rsidRPr="00D14BB9" w:rsidRDefault="00D14BB9" w:rsidP="00D14BB9">
      <w:pPr>
        <w:numPr>
          <w:ilvl w:val="1"/>
          <w:numId w:val="40"/>
        </w:numPr>
        <w:rPr>
          <w:lang w:val="en-IN"/>
        </w:rPr>
      </w:pPr>
      <w:r w:rsidRPr="00D14BB9">
        <w:rPr>
          <w:lang w:val="en-IN"/>
        </w:rPr>
        <w:t xml:space="preserve">Whenever </w:t>
      </w:r>
      <w:proofErr w:type="spellStart"/>
      <w:r w:rsidRPr="00D14BB9">
        <w:rPr>
          <w:b/>
          <w:bCs/>
          <w:lang w:val="en-IN"/>
        </w:rPr>
        <w:t>TomcatStatus</w:t>
      </w:r>
      <w:proofErr w:type="spellEnd"/>
      <w:r w:rsidRPr="00D14BB9">
        <w:rPr>
          <w:b/>
          <w:bCs/>
          <w:lang w:val="en-IN"/>
        </w:rPr>
        <w:t xml:space="preserve"> &lt; 1</w:t>
      </w:r>
      <w:r w:rsidRPr="00D14BB9">
        <w:rPr>
          <w:lang w:val="en-IN"/>
        </w:rPr>
        <w:t xml:space="preserve"> for </w:t>
      </w:r>
      <w:r w:rsidRPr="00D14BB9">
        <w:rPr>
          <w:b/>
          <w:bCs/>
          <w:lang w:val="en-IN"/>
        </w:rPr>
        <w:t>2 datapoints within 2 minutes</w:t>
      </w:r>
    </w:p>
    <w:p w14:paraId="2528E4D0" w14:textId="77777777" w:rsidR="00D14BB9" w:rsidRPr="00D14BB9" w:rsidRDefault="00D14BB9" w:rsidP="00D14BB9">
      <w:pPr>
        <w:numPr>
          <w:ilvl w:val="0"/>
          <w:numId w:val="40"/>
        </w:numPr>
        <w:rPr>
          <w:lang w:val="en-IN"/>
        </w:rPr>
      </w:pPr>
      <w:r w:rsidRPr="00D14BB9">
        <w:rPr>
          <w:lang w:val="en-IN"/>
        </w:rPr>
        <w:t xml:space="preserve">Set </w:t>
      </w:r>
      <w:r w:rsidRPr="00D14BB9">
        <w:rPr>
          <w:b/>
          <w:bCs/>
          <w:lang w:val="en-IN"/>
        </w:rPr>
        <w:t>notification</w:t>
      </w:r>
      <w:r w:rsidRPr="00D14BB9">
        <w:rPr>
          <w:lang w:val="en-IN"/>
        </w:rPr>
        <w:t xml:space="preserve"> to an </w:t>
      </w:r>
      <w:r w:rsidRPr="00D14BB9">
        <w:rPr>
          <w:b/>
          <w:bCs/>
          <w:lang w:val="en-IN"/>
        </w:rPr>
        <w:t>SNS Topic</w:t>
      </w:r>
      <w:r w:rsidRPr="00D14BB9">
        <w:rPr>
          <w:lang w:val="en-IN"/>
        </w:rPr>
        <w:t xml:space="preserve"> (Email)</w:t>
      </w:r>
    </w:p>
    <w:p w14:paraId="2CDED0F0" w14:textId="77777777" w:rsidR="00D14BB9" w:rsidRPr="00D14BB9" w:rsidRDefault="00D14BB9" w:rsidP="00D14BB9">
      <w:pPr>
        <w:numPr>
          <w:ilvl w:val="1"/>
          <w:numId w:val="40"/>
        </w:numPr>
        <w:rPr>
          <w:lang w:val="en-IN"/>
        </w:rPr>
      </w:pPr>
      <w:r w:rsidRPr="00D14BB9">
        <w:rPr>
          <w:lang w:val="en-IN"/>
        </w:rPr>
        <w:t>Confirm the subscription email if not done before</w:t>
      </w:r>
    </w:p>
    <w:p w14:paraId="7B0244B3" w14:textId="77777777" w:rsidR="00D14BB9" w:rsidRPr="00D14BB9" w:rsidRDefault="00D14BB9" w:rsidP="00D14BB9">
      <w:pPr>
        <w:numPr>
          <w:ilvl w:val="0"/>
          <w:numId w:val="40"/>
        </w:numPr>
        <w:rPr>
          <w:lang w:val="en-IN"/>
        </w:rPr>
      </w:pPr>
      <w:r w:rsidRPr="00D14BB9">
        <w:rPr>
          <w:lang w:val="en-IN"/>
        </w:rPr>
        <w:t>Name and create the alarm</w:t>
      </w:r>
    </w:p>
    <w:p w14:paraId="42211CA7" w14:textId="21128C1A" w:rsidR="00D14BB9" w:rsidRDefault="00D14BB9" w:rsidP="00D375EA"/>
    <w:p w14:paraId="7576590A" w14:textId="77777777" w:rsidR="002E6C1E" w:rsidRDefault="002E6C1E" w:rsidP="002E6C1E">
      <w:pPr>
        <w:pStyle w:val="ListParagraph"/>
      </w:pPr>
    </w:p>
    <w:p w14:paraId="631FBD1B" w14:textId="2C1D657F" w:rsidR="00A166DF" w:rsidRDefault="00A166DF" w:rsidP="002E6C1E">
      <w:pPr>
        <w:pStyle w:val="ListParagraph"/>
      </w:pPr>
      <w:r>
        <w:rPr>
          <w:noProof/>
        </w:rPr>
        <w:lastRenderedPageBreak/>
        <w:drawing>
          <wp:inline distT="0" distB="0" distL="0" distR="0" wp14:anchorId="7ECB961F" wp14:editId="6D996C61">
            <wp:extent cx="5943600" cy="3065145"/>
            <wp:effectExtent l="0" t="0" r="0" b="1905"/>
            <wp:docPr id="6479984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98494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B249" w14:textId="77777777" w:rsidR="00B14EBB" w:rsidRDefault="00B14EBB" w:rsidP="002E6C1E">
      <w:pPr>
        <w:pStyle w:val="ListParagraph"/>
      </w:pPr>
    </w:p>
    <w:p w14:paraId="0FAF84DF" w14:textId="6D473E18" w:rsidR="008D7A05" w:rsidRDefault="008D7A05" w:rsidP="002E6C1E">
      <w:pPr>
        <w:pStyle w:val="ListParagraph"/>
      </w:pPr>
      <w:r>
        <w:rPr>
          <w:noProof/>
        </w:rPr>
        <w:drawing>
          <wp:inline distT="0" distB="0" distL="0" distR="0" wp14:anchorId="6126073E" wp14:editId="24C40484">
            <wp:extent cx="5943600" cy="2616200"/>
            <wp:effectExtent l="0" t="0" r="0" b="0"/>
            <wp:docPr id="244950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50119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AD9F" w14:textId="77777777" w:rsidR="008D7A05" w:rsidRDefault="008D7A05" w:rsidP="002E6C1E">
      <w:pPr>
        <w:pStyle w:val="ListParagraph"/>
      </w:pPr>
    </w:p>
    <w:p w14:paraId="39D6B20A" w14:textId="0EC886D5" w:rsidR="00571B34" w:rsidRDefault="00A13D5E" w:rsidP="002E6C1E">
      <w:pPr>
        <w:pStyle w:val="ListParagraph"/>
      </w:pPr>
      <w:r>
        <w:rPr>
          <w:noProof/>
        </w:rPr>
        <w:drawing>
          <wp:inline distT="0" distB="0" distL="0" distR="0" wp14:anchorId="3DE954B9" wp14:editId="7C9D4EEA">
            <wp:extent cx="5943600" cy="1807845"/>
            <wp:effectExtent l="0" t="0" r="0" b="1905"/>
            <wp:docPr id="1047308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0867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11A0" w14:textId="77777777" w:rsidR="00F319BE" w:rsidRDefault="00F319BE" w:rsidP="002E6C1E">
      <w:pPr>
        <w:pStyle w:val="ListParagraph"/>
      </w:pPr>
    </w:p>
    <w:p w14:paraId="51A82240" w14:textId="7D30D811" w:rsidR="00A9204E" w:rsidRDefault="00C001BE" w:rsidP="00E870CB">
      <w:pPr>
        <w:pStyle w:val="ListParagraph"/>
        <w:numPr>
          <w:ilvl w:val="0"/>
          <w:numId w:val="24"/>
        </w:numPr>
      </w:pPr>
      <w:r w:rsidRPr="00C001BE">
        <w:t>Create Dashboard and monitor nginx service to send the alert if nginx is not running.</w:t>
      </w:r>
    </w:p>
    <w:p w14:paraId="25E1E7FB" w14:textId="77777777" w:rsidR="00FE1AA6" w:rsidRPr="00FE1AA6" w:rsidRDefault="00FE1AA6" w:rsidP="00FE1AA6">
      <w:pPr>
        <w:pStyle w:val="ListParagraph"/>
        <w:rPr>
          <w:b/>
          <w:bCs/>
          <w:lang w:val="en-IN"/>
        </w:rPr>
      </w:pPr>
      <w:r w:rsidRPr="00FE1AA6">
        <w:rPr>
          <w:rFonts w:ascii="Segoe UI Emoji" w:hAnsi="Segoe UI Emoji" w:cs="Segoe UI Emoji"/>
          <w:b/>
          <w:bCs/>
          <w:lang w:val="en-IN"/>
        </w:rPr>
        <w:lastRenderedPageBreak/>
        <w:t>🔹</w:t>
      </w:r>
      <w:r w:rsidRPr="00FE1AA6">
        <w:rPr>
          <w:b/>
          <w:bCs/>
          <w:lang w:val="en-IN"/>
        </w:rPr>
        <w:t xml:space="preserve"> Step 1: Install and Configure CloudWatch Agent</w:t>
      </w:r>
    </w:p>
    <w:p w14:paraId="668D5150" w14:textId="77777777" w:rsidR="00FE1AA6" w:rsidRPr="00FE1AA6" w:rsidRDefault="00FE1AA6" w:rsidP="00FE1AA6">
      <w:pPr>
        <w:pStyle w:val="ListParagraph"/>
        <w:numPr>
          <w:ilvl w:val="0"/>
          <w:numId w:val="41"/>
        </w:numPr>
        <w:rPr>
          <w:lang w:val="en-IN"/>
        </w:rPr>
      </w:pPr>
      <w:r w:rsidRPr="00FE1AA6">
        <w:rPr>
          <w:b/>
          <w:bCs/>
          <w:lang w:val="en-IN"/>
        </w:rPr>
        <w:t>Install CloudWatch Agent (if not already installed):</w:t>
      </w:r>
    </w:p>
    <w:p w14:paraId="66D038A3" w14:textId="7A01BDC3" w:rsidR="00FE1AA6" w:rsidRDefault="00FE1AA6" w:rsidP="00FE1AA6">
      <w:pPr>
        <w:pStyle w:val="ListParagraph"/>
      </w:pPr>
      <w:proofErr w:type="spellStart"/>
      <w:r w:rsidRPr="00FE1AA6">
        <w:t>sudo</w:t>
      </w:r>
      <w:proofErr w:type="spellEnd"/>
      <w:r w:rsidRPr="00FE1AA6">
        <w:t xml:space="preserve"> yum install amazon-</w:t>
      </w:r>
      <w:proofErr w:type="spellStart"/>
      <w:r w:rsidRPr="00FE1AA6">
        <w:t>cloudwatch</w:t>
      </w:r>
      <w:proofErr w:type="spellEnd"/>
      <w:r w:rsidRPr="00FE1AA6">
        <w:t>-agent -y</w:t>
      </w:r>
    </w:p>
    <w:p w14:paraId="0DC03C97" w14:textId="77777777" w:rsidR="001207AD" w:rsidRPr="001207AD" w:rsidRDefault="001207AD" w:rsidP="001207AD">
      <w:pPr>
        <w:pStyle w:val="ListParagraph"/>
        <w:rPr>
          <w:lang w:val="en-IN"/>
        </w:rPr>
      </w:pPr>
      <w:r w:rsidRPr="001207AD">
        <w:rPr>
          <w:b/>
          <w:bCs/>
          <w:lang w:val="en-IN"/>
        </w:rPr>
        <w:t>Create CloudWatch Agent config file:</w:t>
      </w:r>
    </w:p>
    <w:p w14:paraId="498DB28C" w14:textId="4CD023D3" w:rsidR="00C2697D" w:rsidRDefault="001207AD" w:rsidP="001207AD">
      <w:pPr>
        <w:pStyle w:val="ListParagraph"/>
        <w:rPr>
          <w:lang w:val="en-IN"/>
        </w:rPr>
      </w:pPr>
      <w:proofErr w:type="spellStart"/>
      <w:r w:rsidRPr="001207AD">
        <w:rPr>
          <w:lang w:val="en-IN"/>
        </w:rPr>
        <w:t>sudo</w:t>
      </w:r>
      <w:proofErr w:type="spellEnd"/>
      <w:r w:rsidRPr="001207AD">
        <w:rPr>
          <w:lang w:val="en-IN"/>
        </w:rPr>
        <w:t xml:space="preserve"> nano /opt/aws/amazon-cloudwatch-agent/etc/amazon-cloudwatch-agent.json</w:t>
      </w:r>
    </w:p>
    <w:p w14:paraId="3C07C39E" w14:textId="77777777" w:rsidR="001207AD" w:rsidRPr="001207AD" w:rsidRDefault="001207AD" w:rsidP="001207AD">
      <w:pPr>
        <w:pStyle w:val="ListParagraph"/>
        <w:rPr>
          <w:lang w:val="en-IN"/>
        </w:rPr>
      </w:pPr>
      <w:r w:rsidRPr="001207AD">
        <w:rPr>
          <w:lang w:val="en-IN"/>
        </w:rPr>
        <w:t>{</w:t>
      </w:r>
    </w:p>
    <w:p w14:paraId="10E8528D" w14:textId="77777777" w:rsidR="001207AD" w:rsidRPr="001207AD" w:rsidRDefault="001207AD" w:rsidP="001207AD">
      <w:pPr>
        <w:pStyle w:val="ListParagraph"/>
        <w:rPr>
          <w:lang w:val="en-IN"/>
        </w:rPr>
      </w:pPr>
      <w:r w:rsidRPr="001207AD">
        <w:rPr>
          <w:lang w:val="en-IN"/>
        </w:rPr>
        <w:t xml:space="preserve">  "metrics": {</w:t>
      </w:r>
    </w:p>
    <w:p w14:paraId="3BB3B002" w14:textId="77777777" w:rsidR="001207AD" w:rsidRPr="001207AD" w:rsidRDefault="001207AD" w:rsidP="001207AD">
      <w:pPr>
        <w:pStyle w:val="ListParagraph"/>
        <w:rPr>
          <w:lang w:val="en-IN"/>
        </w:rPr>
      </w:pPr>
      <w:r w:rsidRPr="001207AD">
        <w:rPr>
          <w:lang w:val="en-IN"/>
        </w:rPr>
        <w:t xml:space="preserve">    "</w:t>
      </w:r>
      <w:proofErr w:type="spellStart"/>
      <w:proofErr w:type="gramStart"/>
      <w:r w:rsidRPr="001207AD">
        <w:rPr>
          <w:lang w:val="en-IN"/>
        </w:rPr>
        <w:t>append</w:t>
      </w:r>
      <w:proofErr w:type="gramEnd"/>
      <w:r w:rsidRPr="001207AD">
        <w:rPr>
          <w:lang w:val="en-IN"/>
        </w:rPr>
        <w:t>_dimensions</w:t>
      </w:r>
      <w:proofErr w:type="spellEnd"/>
      <w:r w:rsidRPr="001207AD">
        <w:rPr>
          <w:lang w:val="en-IN"/>
        </w:rPr>
        <w:t>": {</w:t>
      </w:r>
    </w:p>
    <w:p w14:paraId="77740CD2" w14:textId="77777777" w:rsidR="001207AD" w:rsidRPr="001207AD" w:rsidRDefault="001207AD" w:rsidP="001207AD">
      <w:pPr>
        <w:pStyle w:val="ListParagraph"/>
        <w:rPr>
          <w:lang w:val="en-IN"/>
        </w:rPr>
      </w:pPr>
      <w:r w:rsidRPr="001207AD">
        <w:rPr>
          <w:lang w:val="en-IN"/>
        </w:rPr>
        <w:t xml:space="preserve">      "</w:t>
      </w:r>
      <w:proofErr w:type="spellStart"/>
      <w:r w:rsidRPr="001207AD">
        <w:rPr>
          <w:lang w:val="en-IN"/>
        </w:rPr>
        <w:t>InstanceId</w:t>
      </w:r>
      <w:proofErr w:type="spellEnd"/>
      <w:r w:rsidRPr="001207AD">
        <w:rPr>
          <w:lang w:val="en-IN"/>
        </w:rPr>
        <w:t>": "${</w:t>
      </w:r>
      <w:proofErr w:type="spellStart"/>
      <w:proofErr w:type="gramStart"/>
      <w:r w:rsidRPr="001207AD">
        <w:rPr>
          <w:lang w:val="en-IN"/>
        </w:rPr>
        <w:t>aws:InstanceId</w:t>
      </w:r>
      <w:proofErr w:type="spellEnd"/>
      <w:proofErr w:type="gramEnd"/>
      <w:r w:rsidRPr="001207AD">
        <w:rPr>
          <w:lang w:val="en-IN"/>
        </w:rPr>
        <w:t>}"</w:t>
      </w:r>
    </w:p>
    <w:p w14:paraId="3A1CDB29" w14:textId="77777777" w:rsidR="001207AD" w:rsidRPr="001207AD" w:rsidRDefault="001207AD" w:rsidP="001207AD">
      <w:pPr>
        <w:pStyle w:val="ListParagraph"/>
        <w:rPr>
          <w:lang w:val="en-IN"/>
        </w:rPr>
      </w:pPr>
      <w:r w:rsidRPr="001207AD">
        <w:rPr>
          <w:lang w:val="en-IN"/>
        </w:rPr>
        <w:t xml:space="preserve">    },</w:t>
      </w:r>
    </w:p>
    <w:p w14:paraId="00108BF1" w14:textId="77777777" w:rsidR="001207AD" w:rsidRPr="001207AD" w:rsidRDefault="001207AD" w:rsidP="001207AD">
      <w:pPr>
        <w:pStyle w:val="ListParagraph"/>
        <w:rPr>
          <w:lang w:val="en-IN"/>
        </w:rPr>
      </w:pPr>
      <w:r w:rsidRPr="001207AD">
        <w:rPr>
          <w:lang w:val="en-IN"/>
        </w:rPr>
        <w:t xml:space="preserve">    "</w:t>
      </w:r>
      <w:proofErr w:type="spellStart"/>
      <w:proofErr w:type="gramStart"/>
      <w:r w:rsidRPr="001207AD">
        <w:rPr>
          <w:lang w:val="en-IN"/>
        </w:rPr>
        <w:t>metrics</w:t>
      </w:r>
      <w:proofErr w:type="gramEnd"/>
      <w:r w:rsidRPr="001207AD">
        <w:rPr>
          <w:lang w:val="en-IN"/>
        </w:rPr>
        <w:t>_collected</w:t>
      </w:r>
      <w:proofErr w:type="spellEnd"/>
      <w:r w:rsidRPr="001207AD">
        <w:rPr>
          <w:lang w:val="en-IN"/>
        </w:rPr>
        <w:t>": {</w:t>
      </w:r>
    </w:p>
    <w:p w14:paraId="15D53A13" w14:textId="77777777" w:rsidR="001207AD" w:rsidRPr="001207AD" w:rsidRDefault="001207AD" w:rsidP="001207AD">
      <w:pPr>
        <w:pStyle w:val="ListParagraph"/>
        <w:rPr>
          <w:lang w:val="en-IN"/>
        </w:rPr>
      </w:pPr>
      <w:r w:rsidRPr="001207AD">
        <w:rPr>
          <w:lang w:val="en-IN"/>
        </w:rPr>
        <w:t xml:space="preserve">      "</w:t>
      </w:r>
      <w:proofErr w:type="spellStart"/>
      <w:r w:rsidRPr="001207AD">
        <w:rPr>
          <w:lang w:val="en-IN"/>
        </w:rPr>
        <w:t>procstat</w:t>
      </w:r>
      <w:proofErr w:type="spellEnd"/>
      <w:r w:rsidRPr="001207AD">
        <w:rPr>
          <w:lang w:val="en-IN"/>
        </w:rPr>
        <w:t>": [</w:t>
      </w:r>
    </w:p>
    <w:p w14:paraId="3021B41C" w14:textId="77777777" w:rsidR="001207AD" w:rsidRPr="001207AD" w:rsidRDefault="001207AD" w:rsidP="001207AD">
      <w:pPr>
        <w:pStyle w:val="ListParagraph"/>
        <w:rPr>
          <w:lang w:val="en-IN"/>
        </w:rPr>
      </w:pPr>
      <w:r w:rsidRPr="001207AD">
        <w:rPr>
          <w:lang w:val="en-IN"/>
        </w:rPr>
        <w:t xml:space="preserve">        {</w:t>
      </w:r>
    </w:p>
    <w:p w14:paraId="18076910" w14:textId="77777777" w:rsidR="001207AD" w:rsidRPr="001207AD" w:rsidRDefault="001207AD" w:rsidP="001207AD">
      <w:pPr>
        <w:pStyle w:val="ListParagraph"/>
        <w:rPr>
          <w:lang w:val="en-IN"/>
        </w:rPr>
      </w:pPr>
      <w:r w:rsidRPr="001207AD">
        <w:rPr>
          <w:lang w:val="en-IN"/>
        </w:rPr>
        <w:t xml:space="preserve">          "exe": "nginx",</w:t>
      </w:r>
    </w:p>
    <w:p w14:paraId="6F5658BC" w14:textId="77777777" w:rsidR="001207AD" w:rsidRPr="001207AD" w:rsidRDefault="001207AD" w:rsidP="001207AD">
      <w:pPr>
        <w:pStyle w:val="ListParagraph"/>
        <w:rPr>
          <w:lang w:val="en-IN"/>
        </w:rPr>
      </w:pPr>
      <w:r w:rsidRPr="001207AD">
        <w:rPr>
          <w:lang w:val="en-IN"/>
        </w:rPr>
        <w:t xml:space="preserve">          "measurement": [</w:t>
      </w:r>
    </w:p>
    <w:p w14:paraId="5E9720E7" w14:textId="77777777" w:rsidR="001207AD" w:rsidRPr="001207AD" w:rsidRDefault="001207AD" w:rsidP="001207AD">
      <w:pPr>
        <w:pStyle w:val="ListParagraph"/>
        <w:rPr>
          <w:lang w:val="en-IN"/>
        </w:rPr>
      </w:pPr>
      <w:r w:rsidRPr="001207AD">
        <w:rPr>
          <w:lang w:val="en-IN"/>
        </w:rPr>
        <w:t xml:space="preserve">            "</w:t>
      </w:r>
      <w:proofErr w:type="spellStart"/>
      <w:proofErr w:type="gramStart"/>
      <w:r w:rsidRPr="001207AD">
        <w:rPr>
          <w:lang w:val="en-IN"/>
        </w:rPr>
        <w:t>cpu</w:t>
      </w:r>
      <w:proofErr w:type="gramEnd"/>
      <w:r w:rsidRPr="001207AD">
        <w:rPr>
          <w:lang w:val="en-IN"/>
        </w:rPr>
        <w:t>_usage</w:t>
      </w:r>
      <w:proofErr w:type="spellEnd"/>
      <w:r w:rsidRPr="001207AD">
        <w:rPr>
          <w:lang w:val="en-IN"/>
        </w:rPr>
        <w:t>",</w:t>
      </w:r>
    </w:p>
    <w:p w14:paraId="66D61A74" w14:textId="77777777" w:rsidR="001207AD" w:rsidRPr="001207AD" w:rsidRDefault="001207AD" w:rsidP="001207AD">
      <w:pPr>
        <w:pStyle w:val="ListParagraph"/>
        <w:rPr>
          <w:lang w:val="en-IN"/>
        </w:rPr>
      </w:pPr>
      <w:r w:rsidRPr="001207AD">
        <w:rPr>
          <w:lang w:val="en-IN"/>
        </w:rPr>
        <w:t xml:space="preserve">            "</w:t>
      </w:r>
      <w:proofErr w:type="spellStart"/>
      <w:proofErr w:type="gramStart"/>
      <w:r w:rsidRPr="001207AD">
        <w:rPr>
          <w:lang w:val="en-IN"/>
        </w:rPr>
        <w:t>memory</w:t>
      </w:r>
      <w:proofErr w:type="gramEnd"/>
      <w:r w:rsidRPr="001207AD">
        <w:rPr>
          <w:lang w:val="en-IN"/>
        </w:rPr>
        <w:t>_rss</w:t>
      </w:r>
      <w:proofErr w:type="spellEnd"/>
      <w:r w:rsidRPr="001207AD">
        <w:rPr>
          <w:lang w:val="en-IN"/>
        </w:rPr>
        <w:t>"</w:t>
      </w:r>
    </w:p>
    <w:p w14:paraId="3EC1BA7E" w14:textId="77777777" w:rsidR="001207AD" w:rsidRPr="001207AD" w:rsidRDefault="001207AD" w:rsidP="001207AD">
      <w:pPr>
        <w:pStyle w:val="ListParagraph"/>
        <w:rPr>
          <w:lang w:val="en-IN"/>
        </w:rPr>
      </w:pPr>
      <w:r w:rsidRPr="001207AD">
        <w:rPr>
          <w:lang w:val="en-IN"/>
        </w:rPr>
        <w:t xml:space="preserve">          ],</w:t>
      </w:r>
    </w:p>
    <w:p w14:paraId="291C5242" w14:textId="77777777" w:rsidR="001207AD" w:rsidRPr="001207AD" w:rsidRDefault="001207AD" w:rsidP="001207AD">
      <w:pPr>
        <w:pStyle w:val="ListParagraph"/>
        <w:rPr>
          <w:lang w:val="en-IN"/>
        </w:rPr>
      </w:pPr>
      <w:r w:rsidRPr="001207AD">
        <w:rPr>
          <w:lang w:val="en-IN"/>
        </w:rPr>
        <w:t xml:space="preserve">          "</w:t>
      </w:r>
      <w:proofErr w:type="spellStart"/>
      <w:proofErr w:type="gramStart"/>
      <w:r w:rsidRPr="001207AD">
        <w:rPr>
          <w:lang w:val="en-IN"/>
        </w:rPr>
        <w:t>metrics</w:t>
      </w:r>
      <w:proofErr w:type="gramEnd"/>
      <w:r w:rsidRPr="001207AD">
        <w:rPr>
          <w:lang w:val="en-IN"/>
        </w:rPr>
        <w:t>_collection_interval</w:t>
      </w:r>
      <w:proofErr w:type="spellEnd"/>
      <w:r w:rsidRPr="001207AD">
        <w:rPr>
          <w:lang w:val="en-IN"/>
        </w:rPr>
        <w:t>": 60,</w:t>
      </w:r>
    </w:p>
    <w:p w14:paraId="3E8C89B0" w14:textId="77777777" w:rsidR="001207AD" w:rsidRPr="001207AD" w:rsidRDefault="001207AD" w:rsidP="001207AD">
      <w:pPr>
        <w:pStyle w:val="ListParagraph"/>
        <w:rPr>
          <w:lang w:val="en-IN"/>
        </w:rPr>
      </w:pPr>
      <w:r w:rsidRPr="001207AD">
        <w:rPr>
          <w:lang w:val="en-IN"/>
        </w:rPr>
        <w:t xml:space="preserve">          "</w:t>
      </w:r>
      <w:proofErr w:type="spellStart"/>
      <w:proofErr w:type="gramStart"/>
      <w:r w:rsidRPr="001207AD">
        <w:rPr>
          <w:lang w:val="en-IN"/>
        </w:rPr>
        <w:t>custom</w:t>
      </w:r>
      <w:proofErr w:type="gramEnd"/>
      <w:r w:rsidRPr="001207AD">
        <w:rPr>
          <w:lang w:val="en-IN"/>
        </w:rPr>
        <w:t>_dimensions</w:t>
      </w:r>
      <w:proofErr w:type="spellEnd"/>
      <w:r w:rsidRPr="001207AD">
        <w:rPr>
          <w:lang w:val="en-IN"/>
        </w:rPr>
        <w:t>": {</w:t>
      </w:r>
    </w:p>
    <w:p w14:paraId="308B0B5E" w14:textId="77777777" w:rsidR="001207AD" w:rsidRPr="001207AD" w:rsidRDefault="001207AD" w:rsidP="001207AD">
      <w:pPr>
        <w:pStyle w:val="ListParagraph"/>
        <w:rPr>
          <w:lang w:val="en-IN"/>
        </w:rPr>
      </w:pPr>
      <w:r w:rsidRPr="001207AD">
        <w:rPr>
          <w:lang w:val="en-IN"/>
        </w:rPr>
        <w:t xml:space="preserve">            "Application": "NGINX"</w:t>
      </w:r>
    </w:p>
    <w:p w14:paraId="613FD43D" w14:textId="77777777" w:rsidR="001207AD" w:rsidRPr="001207AD" w:rsidRDefault="001207AD" w:rsidP="001207AD">
      <w:pPr>
        <w:pStyle w:val="ListParagraph"/>
        <w:rPr>
          <w:lang w:val="en-IN"/>
        </w:rPr>
      </w:pPr>
      <w:r w:rsidRPr="001207AD">
        <w:rPr>
          <w:lang w:val="en-IN"/>
        </w:rPr>
        <w:t xml:space="preserve">          }</w:t>
      </w:r>
    </w:p>
    <w:p w14:paraId="68BDFFC0" w14:textId="77777777" w:rsidR="001207AD" w:rsidRPr="001207AD" w:rsidRDefault="001207AD" w:rsidP="001207AD">
      <w:pPr>
        <w:pStyle w:val="ListParagraph"/>
        <w:rPr>
          <w:lang w:val="en-IN"/>
        </w:rPr>
      </w:pPr>
      <w:r w:rsidRPr="001207AD">
        <w:rPr>
          <w:lang w:val="en-IN"/>
        </w:rPr>
        <w:t xml:space="preserve">        }</w:t>
      </w:r>
    </w:p>
    <w:p w14:paraId="5C094F8D" w14:textId="77777777" w:rsidR="001207AD" w:rsidRPr="001207AD" w:rsidRDefault="001207AD" w:rsidP="001207AD">
      <w:pPr>
        <w:pStyle w:val="ListParagraph"/>
        <w:rPr>
          <w:lang w:val="en-IN"/>
        </w:rPr>
      </w:pPr>
      <w:r w:rsidRPr="001207AD">
        <w:rPr>
          <w:lang w:val="en-IN"/>
        </w:rPr>
        <w:t xml:space="preserve">      ]</w:t>
      </w:r>
    </w:p>
    <w:p w14:paraId="6C3DB627" w14:textId="77777777" w:rsidR="001207AD" w:rsidRPr="001207AD" w:rsidRDefault="001207AD" w:rsidP="001207AD">
      <w:pPr>
        <w:pStyle w:val="ListParagraph"/>
        <w:rPr>
          <w:lang w:val="en-IN"/>
        </w:rPr>
      </w:pPr>
      <w:r w:rsidRPr="001207AD">
        <w:rPr>
          <w:lang w:val="en-IN"/>
        </w:rPr>
        <w:t xml:space="preserve">    }</w:t>
      </w:r>
    </w:p>
    <w:p w14:paraId="1681DF85" w14:textId="77777777" w:rsidR="001207AD" w:rsidRPr="001207AD" w:rsidRDefault="001207AD" w:rsidP="001207AD">
      <w:pPr>
        <w:pStyle w:val="ListParagraph"/>
        <w:rPr>
          <w:lang w:val="en-IN"/>
        </w:rPr>
      </w:pPr>
      <w:r w:rsidRPr="001207AD">
        <w:rPr>
          <w:lang w:val="en-IN"/>
        </w:rPr>
        <w:t xml:space="preserve">  }</w:t>
      </w:r>
    </w:p>
    <w:p w14:paraId="28687CD2" w14:textId="0F68B3C8" w:rsidR="001207AD" w:rsidRDefault="001207AD" w:rsidP="001207AD">
      <w:pPr>
        <w:pStyle w:val="ListParagraph"/>
        <w:rPr>
          <w:lang w:val="en-IN"/>
        </w:rPr>
      </w:pPr>
      <w:r w:rsidRPr="001207AD">
        <w:rPr>
          <w:lang w:val="en-IN"/>
        </w:rPr>
        <w:t>}</w:t>
      </w:r>
    </w:p>
    <w:p w14:paraId="67EAB03A" w14:textId="77777777" w:rsidR="001207AD" w:rsidRDefault="001207AD" w:rsidP="001207AD">
      <w:pPr>
        <w:pStyle w:val="ListParagraph"/>
        <w:rPr>
          <w:lang w:val="en-IN"/>
        </w:rPr>
      </w:pPr>
    </w:p>
    <w:p w14:paraId="50066A91" w14:textId="10D785B7" w:rsidR="001207AD" w:rsidRDefault="006A017A" w:rsidP="001207AD">
      <w:pPr>
        <w:pStyle w:val="ListParagraph"/>
      </w:pPr>
      <w:r w:rsidRPr="006A017A">
        <w:t>Start CloudWatch Agent with the config:</w:t>
      </w:r>
    </w:p>
    <w:p w14:paraId="6384B69E" w14:textId="77777777" w:rsidR="006A017A" w:rsidRDefault="006A017A" w:rsidP="001207AD">
      <w:pPr>
        <w:pStyle w:val="ListParagraph"/>
      </w:pPr>
    </w:p>
    <w:p w14:paraId="549AD573" w14:textId="77777777" w:rsidR="006A017A" w:rsidRPr="006A017A" w:rsidRDefault="006A017A" w:rsidP="006A017A">
      <w:pPr>
        <w:pStyle w:val="ListParagraph"/>
        <w:rPr>
          <w:lang w:val="en-IN"/>
        </w:rPr>
      </w:pPr>
      <w:proofErr w:type="spellStart"/>
      <w:r w:rsidRPr="006A017A">
        <w:rPr>
          <w:lang w:val="en-IN"/>
        </w:rPr>
        <w:t>sudo</w:t>
      </w:r>
      <w:proofErr w:type="spellEnd"/>
      <w:r w:rsidRPr="006A017A">
        <w:rPr>
          <w:lang w:val="en-IN"/>
        </w:rPr>
        <w:t xml:space="preserve"> /opt/</w:t>
      </w:r>
      <w:proofErr w:type="spellStart"/>
      <w:r w:rsidRPr="006A017A">
        <w:rPr>
          <w:lang w:val="en-IN"/>
        </w:rPr>
        <w:t>aws</w:t>
      </w:r>
      <w:proofErr w:type="spellEnd"/>
      <w:r w:rsidRPr="006A017A">
        <w:rPr>
          <w:lang w:val="en-IN"/>
        </w:rPr>
        <w:t>/amazon-</w:t>
      </w:r>
      <w:proofErr w:type="spellStart"/>
      <w:r w:rsidRPr="006A017A">
        <w:rPr>
          <w:lang w:val="en-IN"/>
        </w:rPr>
        <w:t>cloudwatch</w:t>
      </w:r>
      <w:proofErr w:type="spellEnd"/>
      <w:r w:rsidRPr="006A017A">
        <w:rPr>
          <w:lang w:val="en-IN"/>
        </w:rPr>
        <w:t>-agent/bin/amazon-</w:t>
      </w:r>
      <w:proofErr w:type="spellStart"/>
      <w:r w:rsidRPr="006A017A">
        <w:rPr>
          <w:lang w:val="en-IN"/>
        </w:rPr>
        <w:t>cloudwatch</w:t>
      </w:r>
      <w:proofErr w:type="spellEnd"/>
      <w:r w:rsidRPr="006A017A">
        <w:rPr>
          <w:lang w:val="en-IN"/>
        </w:rPr>
        <w:t>-agent-</w:t>
      </w:r>
      <w:proofErr w:type="spellStart"/>
      <w:r w:rsidRPr="006A017A">
        <w:rPr>
          <w:lang w:val="en-IN"/>
        </w:rPr>
        <w:t>ctl</w:t>
      </w:r>
      <w:proofErr w:type="spellEnd"/>
      <w:r w:rsidRPr="006A017A">
        <w:rPr>
          <w:lang w:val="en-IN"/>
        </w:rPr>
        <w:t xml:space="preserve"> \</w:t>
      </w:r>
    </w:p>
    <w:p w14:paraId="52FB8EBE" w14:textId="77777777" w:rsidR="006A017A" w:rsidRPr="006A017A" w:rsidRDefault="006A017A" w:rsidP="006A017A">
      <w:pPr>
        <w:pStyle w:val="ListParagraph"/>
        <w:rPr>
          <w:lang w:val="en-IN"/>
        </w:rPr>
      </w:pPr>
      <w:r w:rsidRPr="006A017A">
        <w:rPr>
          <w:lang w:val="en-IN"/>
        </w:rPr>
        <w:t>-a fetch-config \</w:t>
      </w:r>
    </w:p>
    <w:p w14:paraId="179FF36E" w14:textId="77777777" w:rsidR="006A017A" w:rsidRPr="006A017A" w:rsidRDefault="006A017A" w:rsidP="006A017A">
      <w:pPr>
        <w:pStyle w:val="ListParagraph"/>
        <w:rPr>
          <w:lang w:val="en-IN"/>
        </w:rPr>
      </w:pPr>
      <w:r w:rsidRPr="006A017A">
        <w:rPr>
          <w:lang w:val="en-IN"/>
        </w:rPr>
        <w:t>-m ec2 \</w:t>
      </w:r>
    </w:p>
    <w:p w14:paraId="6E4A85B8" w14:textId="77777777" w:rsidR="006A017A" w:rsidRPr="006A017A" w:rsidRDefault="006A017A" w:rsidP="006A017A">
      <w:pPr>
        <w:pStyle w:val="ListParagraph"/>
        <w:rPr>
          <w:lang w:val="en-IN"/>
        </w:rPr>
      </w:pPr>
      <w:r w:rsidRPr="006A017A">
        <w:rPr>
          <w:lang w:val="en-IN"/>
        </w:rPr>
        <w:t>-c file:/opt/aws/amazon-cloudwatch-agent/etc/amazon-cloudwatch-agent.json \</w:t>
      </w:r>
    </w:p>
    <w:p w14:paraId="4B466336" w14:textId="3BF8DDFA" w:rsidR="006A017A" w:rsidRDefault="006A017A" w:rsidP="006A017A">
      <w:pPr>
        <w:pStyle w:val="ListParagraph"/>
        <w:rPr>
          <w:lang w:val="en-IN"/>
        </w:rPr>
      </w:pPr>
      <w:r w:rsidRPr="006A017A">
        <w:rPr>
          <w:lang w:val="en-IN"/>
        </w:rPr>
        <w:t>-s</w:t>
      </w:r>
    </w:p>
    <w:p w14:paraId="11C8A737" w14:textId="77777777" w:rsidR="006A017A" w:rsidRDefault="006A017A" w:rsidP="006A017A">
      <w:pPr>
        <w:pStyle w:val="ListParagraph"/>
        <w:rPr>
          <w:lang w:val="en-IN"/>
        </w:rPr>
      </w:pPr>
    </w:p>
    <w:p w14:paraId="4186B878" w14:textId="77777777" w:rsidR="006A017A" w:rsidRDefault="006A017A" w:rsidP="006A017A">
      <w:pPr>
        <w:pStyle w:val="ListParagraph"/>
        <w:rPr>
          <w:lang w:val="en-IN"/>
        </w:rPr>
      </w:pPr>
    </w:p>
    <w:p w14:paraId="3742E761" w14:textId="3BFA8EF4" w:rsidR="006A017A" w:rsidRDefault="006A017A" w:rsidP="006A017A">
      <w:pPr>
        <w:pStyle w:val="ListParagraph"/>
        <w:rPr>
          <w:b/>
          <w:bCs/>
        </w:rPr>
      </w:pPr>
      <w:r w:rsidRPr="006A017A">
        <w:rPr>
          <w:rFonts w:ascii="Segoe UI Emoji" w:hAnsi="Segoe UI Emoji" w:cs="Segoe UI Emoji"/>
        </w:rPr>
        <w:t>🔹</w:t>
      </w:r>
      <w:r w:rsidRPr="006A017A">
        <w:t xml:space="preserve"> </w:t>
      </w:r>
      <w:r w:rsidRPr="006A017A">
        <w:rPr>
          <w:b/>
          <w:bCs/>
        </w:rPr>
        <w:t>Step 2: Push NGINX Status Custom Metric</w:t>
      </w:r>
    </w:p>
    <w:p w14:paraId="61FA0C28" w14:textId="70B7FCC5" w:rsidR="00CC5E05" w:rsidRDefault="00CC5E05" w:rsidP="00CC5E05">
      <w:pPr>
        <w:pStyle w:val="ListParagraph"/>
        <w:rPr>
          <w:b/>
          <w:bCs/>
        </w:rPr>
      </w:pPr>
      <w:proofErr w:type="spellStart"/>
      <w:r w:rsidRPr="00CC5E05">
        <w:rPr>
          <w:b/>
          <w:bCs/>
        </w:rPr>
        <w:t>sudo</w:t>
      </w:r>
      <w:proofErr w:type="spellEnd"/>
      <w:r w:rsidRPr="00CC5E05">
        <w:rPr>
          <w:b/>
          <w:bCs/>
        </w:rPr>
        <w:t xml:space="preserve"> nano /usr/local/bin/check_nginx.sh</w:t>
      </w:r>
    </w:p>
    <w:p w14:paraId="5686DB97" w14:textId="77777777" w:rsidR="00CC5E05" w:rsidRPr="00CC5E05" w:rsidRDefault="00CC5E05" w:rsidP="00CC5E05">
      <w:pPr>
        <w:pStyle w:val="ListParagraph"/>
        <w:rPr>
          <w:b/>
          <w:bCs/>
        </w:rPr>
      </w:pPr>
      <w:proofErr w:type="gramStart"/>
      <w:r w:rsidRPr="00CC5E05">
        <w:rPr>
          <w:b/>
          <w:bCs/>
        </w:rPr>
        <w:t>#!/</w:t>
      </w:r>
      <w:proofErr w:type="gramEnd"/>
      <w:r w:rsidRPr="00CC5E05">
        <w:rPr>
          <w:b/>
          <w:bCs/>
        </w:rPr>
        <w:t>bin/bash</w:t>
      </w:r>
    </w:p>
    <w:p w14:paraId="0EA30F18" w14:textId="77777777" w:rsidR="00CC5E05" w:rsidRPr="00CC5E05" w:rsidRDefault="00CC5E05" w:rsidP="00CC5E05">
      <w:pPr>
        <w:pStyle w:val="ListParagraph"/>
        <w:rPr>
          <w:b/>
          <w:bCs/>
        </w:rPr>
      </w:pPr>
      <w:r w:rsidRPr="00CC5E05">
        <w:rPr>
          <w:b/>
          <w:bCs/>
        </w:rPr>
        <w:t xml:space="preserve">if </w:t>
      </w:r>
      <w:proofErr w:type="spellStart"/>
      <w:r w:rsidRPr="00CC5E05">
        <w:rPr>
          <w:b/>
          <w:bCs/>
        </w:rPr>
        <w:t>pgrep</w:t>
      </w:r>
      <w:proofErr w:type="spellEnd"/>
      <w:r w:rsidRPr="00CC5E05">
        <w:rPr>
          <w:b/>
          <w:bCs/>
        </w:rPr>
        <w:t xml:space="preserve"> nginx &gt; /dev/null</w:t>
      </w:r>
    </w:p>
    <w:p w14:paraId="2086BA07" w14:textId="77777777" w:rsidR="00CC5E05" w:rsidRPr="00CC5E05" w:rsidRDefault="00CC5E05" w:rsidP="00CC5E05">
      <w:pPr>
        <w:pStyle w:val="ListParagraph"/>
        <w:rPr>
          <w:b/>
          <w:bCs/>
        </w:rPr>
      </w:pPr>
      <w:r w:rsidRPr="00CC5E05">
        <w:rPr>
          <w:b/>
          <w:bCs/>
        </w:rPr>
        <w:t>then</w:t>
      </w:r>
    </w:p>
    <w:p w14:paraId="6B9B5BC2" w14:textId="77777777" w:rsidR="00CC5E05" w:rsidRPr="00CC5E05" w:rsidRDefault="00CC5E05" w:rsidP="00CC5E05">
      <w:pPr>
        <w:pStyle w:val="ListParagraph"/>
        <w:rPr>
          <w:b/>
          <w:bCs/>
        </w:rPr>
      </w:pPr>
      <w:r w:rsidRPr="00CC5E05">
        <w:rPr>
          <w:b/>
          <w:bCs/>
        </w:rPr>
        <w:t xml:space="preserve">  /</w:t>
      </w:r>
      <w:proofErr w:type="spellStart"/>
      <w:r w:rsidRPr="00CC5E05">
        <w:rPr>
          <w:b/>
          <w:bCs/>
        </w:rPr>
        <w:t>usr</w:t>
      </w:r>
      <w:proofErr w:type="spellEnd"/>
      <w:r w:rsidRPr="00CC5E05">
        <w:rPr>
          <w:b/>
          <w:bCs/>
        </w:rPr>
        <w:t>/bin/</w:t>
      </w:r>
      <w:proofErr w:type="spellStart"/>
      <w:r w:rsidRPr="00CC5E05">
        <w:rPr>
          <w:b/>
          <w:bCs/>
        </w:rPr>
        <w:t>aws</w:t>
      </w:r>
      <w:proofErr w:type="spellEnd"/>
      <w:r w:rsidRPr="00CC5E05">
        <w:rPr>
          <w:b/>
          <w:bCs/>
        </w:rPr>
        <w:t xml:space="preserve"> </w:t>
      </w:r>
      <w:proofErr w:type="spellStart"/>
      <w:r w:rsidRPr="00CC5E05">
        <w:rPr>
          <w:b/>
          <w:bCs/>
        </w:rPr>
        <w:t>cloudwatch</w:t>
      </w:r>
      <w:proofErr w:type="spellEnd"/>
      <w:r w:rsidRPr="00CC5E05">
        <w:rPr>
          <w:b/>
          <w:bCs/>
        </w:rPr>
        <w:t xml:space="preserve"> put-metric-data \</w:t>
      </w:r>
    </w:p>
    <w:p w14:paraId="421C0AAD" w14:textId="77777777" w:rsidR="00CC5E05" w:rsidRPr="00CC5E05" w:rsidRDefault="00CC5E05" w:rsidP="00CC5E05">
      <w:pPr>
        <w:pStyle w:val="ListParagraph"/>
        <w:rPr>
          <w:b/>
          <w:bCs/>
        </w:rPr>
      </w:pPr>
      <w:r w:rsidRPr="00CC5E05">
        <w:rPr>
          <w:b/>
          <w:bCs/>
        </w:rPr>
        <w:t xml:space="preserve">    --metric-name </w:t>
      </w:r>
      <w:proofErr w:type="spellStart"/>
      <w:r w:rsidRPr="00CC5E05">
        <w:rPr>
          <w:b/>
          <w:bCs/>
        </w:rPr>
        <w:t>NGINXStatus</w:t>
      </w:r>
      <w:proofErr w:type="spellEnd"/>
      <w:r w:rsidRPr="00CC5E05">
        <w:rPr>
          <w:b/>
          <w:bCs/>
        </w:rPr>
        <w:t xml:space="preserve"> \</w:t>
      </w:r>
    </w:p>
    <w:p w14:paraId="48D26996" w14:textId="77777777" w:rsidR="00CC5E05" w:rsidRPr="00CC5E05" w:rsidRDefault="00CC5E05" w:rsidP="00CC5E05">
      <w:pPr>
        <w:pStyle w:val="ListParagraph"/>
        <w:rPr>
          <w:b/>
          <w:bCs/>
        </w:rPr>
      </w:pPr>
      <w:r w:rsidRPr="00CC5E05">
        <w:rPr>
          <w:b/>
          <w:bCs/>
        </w:rPr>
        <w:t xml:space="preserve">    --namespace Custom/NGINX \</w:t>
      </w:r>
    </w:p>
    <w:p w14:paraId="4B29780F" w14:textId="77777777" w:rsidR="00CC5E05" w:rsidRPr="00CC5E05" w:rsidRDefault="00CC5E05" w:rsidP="00CC5E05">
      <w:pPr>
        <w:pStyle w:val="ListParagraph"/>
        <w:rPr>
          <w:b/>
          <w:bCs/>
        </w:rPr>
      </w:pPr>
      <w:r w:rsidRPr="00CC5E05">
        <w:rPr>
          <w:b/>
          <w:bCs/>
        </w:rPr>
        <w:t xml:space="preserve">    --value 1 \</w:t>
      </w:r>
    </w:p>
    <w:p w14:paraId="10EFA5C1" w14:textId="77777777" w:rsidR="00CC5E05" w:rsidRPr="00CC5E05" w:rsidRDefault="00CC5E05" w:rsidP="00CC5E05">
      <w:pPr>
        <w:pStyle w:val="ListParagraph"/>
        <w:rPr>
          <w:b/>
          <w:bCs/>
        </w:rPr>
      </w:pPr>
      <w:r w:rsidRPr="00CC5E05">
        <w:rPr>
          <w:b/>
          <w:bCs/>
        </w:rPr>
        <w:t xml:space="preserve">    --dimensions </w:t>
      </w:r>
      <w:proofErr w:type="spellStart"/>
      <w:r w:rsidRPr="00CC5E05">
        <w:rPr>
          <w:b/>
          <w:bCs/>
        </w:rPr>
        <w:t>InstanceID</w:t>
      </w:r>
      <w:proofErr w:type="spellEnd"/>
      <w:r w:rsidRPr="00CC5E05">
        <w:rPr>
          <w:b/>
          <w:bCs/>
        </w:rPr>
        <w:t>=$(curl -s http://169.254.169.254/latest/meta-data/instance-id)</w:t>
      </w:r>
    </w:p>
    <w:p w14:paraId="54B68978" w14:textId="77777777" w:rsidR="00CC5E05" w:rsidRPr="00CC5E05" w:rsidRDefault="00CC5E05" w:rsidP="00CC5E05">
      <w:pPr>
        <w:pStyle w:val="ListParagraph"/>
        <w:rPr>
          <w:b/>
          <w:bCs/>
        </w:rPr>
      </w:pPr>
      <w:r w:rsidRPr="00CC5E05">
        <w:rPr>
          <w:b/>
          <w:bCs/>
        </w:rPr>
        <w:t>else</w:t>
      </w:r>
    </w:p>
    <w:p w14:paraId="79C4AECF" w14:textId="77777777" w:rsidR="00CC5E05" w:rsidRPr="00CC5E05" w:rsidRDefault="00CC5E05" w:rsidP="00CC5E05">
      <w:pPr>
        <w:pStyle w:val="ListParagraph"/>
        <w:rPr>
          <w:b/>
          <w:bCs/>
        </w:rPr>
      </w:pPr>
      <w:r w:rsidRPr="00CC5E05">
        <w:rPr>
          <w:b/>
          <w:bCs/>
        </w:rPr>
        <w:lastRenderedPageBreak/>
        <w:t xml:space="preserve">  /</w:t>
      </w:r>
      <w:proofErr w:type="spellStart"/>
      <w:r w:rsidRPr="00CC5E05">
        <w:rPr>
          <w:b/>
          <w:bCs/>
        </w:rPr>
        <w:t>usr</w:t>
      </w:r>
      <w:proofErr w:type="spellEnd"/>
      <w:r w:rsidRPr="00CC5E05">
        <w:rPr>
          <w:b/>
          <w:bCs/>
        </w:rPr>
        <w:t>/bin/</w:t>
      </w:r>
      <w:proofErr w:type="spellStart"/>
      <w:r w:rsidRPr="00CC5E05">
        <w:rPr>
          <w:b/>
          <w:bCs/>
        </w:rPr>
        <w:t>aws</w:t>
      </w:r>
      <w:proofErr w:type="spellEnd"/>
      <w:r w:rsidRPr="00CC5E05">
        <w:rPr>
          <w:b/>
          <w:bCs/>
        </w:rPr>
        <w:t xml:space="preserve"> </w:t>
      </w:r>
      <w:proofErr w:type="spellStart"/>
      <w:r w:rsidRPr="00CC5E05">
        <w:rPr>
          <w:b/>
          <w:bCs/>
        </w:rPr>
        <w:t>cloudwatch</w:t>
      </w:r>
      <w:proofErr w:type="spellEnd"/>
      <w:r w:rsidRPr="00CC5E05">
        <w:rPr>
          <w:b/>
          <w:bCs/>
        </w:rPr>
        <w:t xml:space="preserve"> put-metric-data \</w:t>
      </w:r>
    </w:p>
    <w:p w14:paraId="097342D3" w14:textId="77777777" w:rsidR="00CC5E05" w:rsidRPr="00CC5E05" w:rsidRDefault="00CC5E05" w:rsidP="00CC5E05">
      <w:pPr>
        <w:pStyle w:val="ListParagraph"/>
        <w:rPr>
          <w:b/>
          <w:bCs/>
        </w:rPr>
      </w:pPr>
      <w:r w:rsidRPr="00CC5E05">
        <w:rPr>
          <w:b/>
          <w:bCs/>
        </w:rPr>
        <w:t xml:space="preserve">    --metric-name </w:t>
      </w:r>
      <w:proofErr w:type="spellStart"/>
      <w:r w:rsidRPr="00CC5E05">
        <w:rPr>
          <w:b/>
          <w:bCs/>
        </w:rPr>
        <w:t>NGINXStatus</w:t>
      </w:r>
      <w:proofErr w:type="spellEnd"/>
      <w:r w:rsidRPr="00CC5E05">
        <w:rPr>
          <w:b/>
          <w:bCs/>
        </w:rPr>
        <w:t xml:space="preserve"> \</w:t>
      </w:r>
    </w:p>
    <w:p w14:paraId="25D74370" w14:textId="77777777" w:rsidR="00CC5E05" w:rsidRPr="00CC5E05" w:rsidRDefault="00CC5E05" w:rsidP="00CC5E05">
      <w:pPr>
        <w:pStyle w:val="ListParagraph"/>
        <w:rPr>
          <w:b/>
          <w:bCs/>
        </w:rPr>
      </w:pPr>
      <w:r w:rsidRPr="00CC5E05">
        <w:rPr>
          <w:b/>
          <w:bCs/>
        </w:rPr>
        <w:t xml:space="preserve">    --namespace Custom/NGINX \</w:t>
      </w:r>
    </w:p>
    <w:p w14:paraId="4E42EEA9" w14:textId="77777777" w:rsidR="00CC5E05" w:rsidRPr="00CC5E05" w:rsidRDefault="00CC5E05" w:rsidP="00CC5E05">
      <w:pPr>
        <w:pStyle w:val="ListParagraph"/>
        <w:rPr>
          <w:b/>
          <w:bCs/>
        </w:rPr>
      </w:pPr>
      <w:r w:rsidRPr="00CC5E05">
        <w:rPr>
          <w:b/>
          <w:bCs/>
        </w:rPr>
        <w:t xml:space="preserve">    --value 0 \</w:t>
      </w:r>
    </w:p>
    <w:p w14:paraId="78CAB477" w14:textId="77777777" w:rsidR="00CC5E05" w:rsidRPr="00CC5E05" w:rsidRDefault="00CC5E05" w:rsidP="00CC5E05">
      <w:pPr>
        <w:pStyle w:val="ListParagraph"/>
        <w:rPr>
          <w:b/>
          <w:bCs/>
        </w:rPr>
      </w:pPr>
      <w:r w:rsidRPr="00CC5E05">
        <w:rPr>
          <w:b/>
          <w:bCs/>
        </w:rPr>
        <w:t xml:space="preserve">    --dimensions </w:t>
      </w:r>
      <w:proofErr w:type="spellStart"/>
      <w:r w:rsidRPr="00CC5E05">
        <w:rPr>
          <w:b/>
          <w:bCs/>
        </w:rPr>
        <w:t>InstanceID</w:t>
      </w:r>
      <w:proofErr w:type="spellEnd"/>
      <w:r w:rsidRPr="00CC5E05">
        <w:rPr>
          <w:b/>
          <w:bCs/>
        </w:rPr>
        <w:t>=$(curl -s http://169.254.169.254/latest/meta-data/instance-id)</w:t>
      </w:r>
    </w:p>
    <w:p w14:paraId="237C7D13" w14:textId="56535B17" w:rsidR="00CC5E05" w:rsidRDefault="00CC5E05" w:rsidP="00CC5E05">
      <w:pPr>
        <w:pStyle w:val="ListParagraph"/>
        <w:rPr>
          <w:b/>
          <w:bCs/>
        </w:rPr>
      </w:pPr>
      <w:r w:rsidRPr="00CC5E05">
        <w:rPr>
          <w:b/>
          <w:bCs/>
        </w:rPr>
        <w:t>F</w:t>
      </w:r>
      <w:r w:rsidRPr="00CC5E05">
        <w:rPr>
          <w:b/>
          <w:bCs/>
        </w:rPr>
        <w:t>i</w:t>
      </w:r>
    </w:p>
    <w:p w14:paraId="4FBC2A33" w14:textId="49AA6AD1" w:rsidR="00CC5E05" w:rsidRDefault="007E4275" w:rsidP="00CC5E05">
      <w:pPr>
        <w:pStyle w:val="ListParagraph"/>
        <w:rPr>
          <w:b/>
          <w:bCs/>
        </w:rPr>
      </w:pPr>
      <w:proofErr w:type="spellStart"/>
      <w:r w:rsidRPr="007E4275">
        <w:rPr>
          <w:b/>
          <w:bCs/>
        </w:rPr>
        <w:t>sudo</w:t>
      </w:r>
      <w:proofErr w:type="spellEnd"/>
      <w:r w:rsidRPr="007E4275">
        <w:rPr>
          <w:b/>
          <w:bCs/>
        </w:rPr>
        <w:t xml:space="preserve"> </w:t>
      </w:r>
      <w:proofErr w:type="spellStart"/>
      <w:r w:rsidRPr="007E4275">
        <w:rPr>
          <w:b/>
          <w:bCs/>
        </w:rPr>
        <w:t>chmod</w:t>
      </w:r>
      <w:proofErr w:type="spellEnd"/>
      <w:r w:rsidRPr="007E4275">
        <w:rPr>
          <w:b/>
          <w:bCs/>
        </w:rPr>
        <w:t xml:space="preserve"> +x /usr/local/bin/check_nginx.sh</w:t>
      </w:r>
    </w:p>
    <w:p w14:paraId="469B5EE2" w14:textId="3C54FA81" w:rsidR="007E4275" w:rsidRDefault="007E4275" w:rsidP="00CC5E05">
      <w:pPr>
        <w:pStyle w:val="ListParagraph"/>
        <w:rPr>
          <w:b/>
          <w:bCs/>
        </w:rPr>
      </w:pPr>
      <w:r w:rsidRPr="007E4275">
        <w:rPr>
          <w:b/>
          <w:bCs/>
        </w:rPr>
        <w:t>crontab -e</w:t>
      </w:r>
    </w:p>
    <w:p w14:paraId="5FE254F2" w14:textId="3C867CA6" w:rsidR="007E4275" w:rsidRDefault="007E4275" w:rsidP="00CC5E05">
      <w:pPr>
        <w:pStyle w:val="ListParagraph"/>
        <w:rPr>
          <w:b/>
          <w:bCs/>
        </w:rPr>
      </w:pPr>
      <w:r w:rsidRPr="007E4275">
        <w:rPr>
          <w:b/>
          <w:bCs/>
        </w:rPr>
        <w:t>* * * * * /usr/local/bin/check_nginx.sh</w:t>
      </w:r>
    </w:p>
    <w:p w14:paraId="61D74A05" w14:textId="70ACAD5E" w:rsidR="007E4275" w:rsidRDefault="005704B3" w:rsidP="00CC5E0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B83E024" wp14:editId="78383C73">
            <wp:extent cx="5943600" cy="3664585"/>
            <wp:effectExtent l="0" t="0" r="0" b="0"/>
            <wp:docPr id="27442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2382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9DA0" w14:textId="2772D541" w:rsidR="005704B3" w:rsidRDefault="009B09BC" w:rsidP="00CC5E05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B6BF215" wp14:editId="5C5B06D2">
            <wp:extent cx="5943600" cy="3670300"/>
            <wp:effectExtent l="0" t="0" r="0" b="6350"/>
            <wp:docPr id="1817858433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58433" name="Picture 1" descr="A computer screen with text on it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F49D" w14:textId="77777777" w:rsidR="009B09BC" w:rsidRDefault="009B09BC" w:rsidP="00CC5E05">
      <w:pPr>
        <w:pStyle w:val="ListParagraph"/>
        <w:rPr>
          <w:b/>
          <w:bCs/>
        </w:rPr>
      </w:pPr>
    </w:p>
    <w:p w14:paraId="33C014A2" w14:textId="77777777" w:rsidR="0003729D" w:rsidRPr="0003729D" w:rsidRDefault="0003729D" w:rsidP="0003729D">
      <w:pPr>
        <w:pStyle w:val="ListParagraph"/>
        <w:rPr>
          <w:b/>
          <w:bCs/>
          <w:lang w:val="en-IN"/>
        </w:rPr>
      </w:pPr>
      <w:r w:rsidRPr="0003729D">
        <w:rPr>
          <w:rFonts w:ascii="Segoe UI Emoji" w:hAnsi="Segoe UI Emoji" w:cs="Segoe UI Emoji"/>
          <w:b/>
          <w:bCs/>
          <w:lang w:val="en-IN"/>
        </w:rPr>
        <w:t>🔹</w:t>
      </w:r>
      <w:r w:rsidRPr="0003729D">
        <w:rPr>
          <w:b/>
          <w:bCs/>
          <w:lang w:val="en-IN"/>
        </w:rPr>
        <w:t xml:space="preserve"> Step 3: Create IAM Role (if needed)</w:t>
      </w:r>
    </w:p>
    <w:p w14:paraId="6AE44A50" w14:textId="77777777" w:rsidR="0003729D" w:rsidRPr="0003729D" w:rsidRDefault="0003729D" w:rsidP="0003729D">
      <w:pPr>
        <w:pStyle w:val="ListParagraph"/>
        <w:numPr>
          <w:ilvl w:val="0"/>
          <w:numId w:val="42"/>
        </w:numPr>
        <w:rPr>
          <w:b/>
          <w:bCs/>
          <w:lang w:val="en-IN"/>
        </w:rPr>
      </w:pPr>
      <w:r w:rsidRPr="0003729D">
        <w:rPr>
          <w:b/>
          <w:bCs/>
          <w:lang w:val="en-IN"/>
        </w:rPr>
        <w:t>Go to IAM → Roles → Create Role</w:t>
      </w:r>
    </w:p>
    <w:p w14:paraId="5303D97F" w14:textId="77777777" w:rsidR="0003729D" w:rsidRPr="0003729D" w:rsidRDefault="0003729D" w:rsidP="0003729D">
      <w:pPr>
        <w:pStyle w:val="ListParagraph"/>
        <w:numPr>
          <w:ilvl w:val="0"/>
          <w:numId w:val="42"/>
        </w:numPr>
        <w:rPr>
          <w:b/>
          <w:bCs/>
          <w:lang w:val="en-IN"/>
        </w:rPr>
      </w:pPr>
      <w:r w:rsidRPr="0003729D">
        <w:rPr>
          <w:b/>
          <w:bCs/>
          <w:lang w:val="en-IN"/>
        </w:rPr>
        <w:t>Select EC2</w:t>
      </w:r>
    </w:p>
    <w:p w14:paraId="55BBAF7B" w14:textId="77777777" w:rsidR="0003729D" w:rsidRPr="0003729D" w:rsidRDefault="0003729D" w:rsidP="0003729D">
      <w:pPr>
        <w:pStyle w:val="ListParagraph"/>
        <w:numPr>
          <w:ilvl w:val="0"/>
          <w:numId w:val="42"/>
        </w:numPr>
        <w:rPr>
          <w:b/>
          <w:bCs/>
          <w:lang w:val="en-IN"/>
        </w:rPr>
      </w:pPr>
      <w:r w:rsidRPr="0003729D">
        <w:rPr>
          <w:b/>
          <w:bCs/>
          <w:lang w:val="en-IN"/>
        </w:rPr>
        <w:t>Attach policies:</w:t>
      </w:r>
    </w:p>
    <w:p w14:paraId="1C47F36D" w14:textId="77777777" w:rsidR="0003729D" w:rsidRPr="0003729D" w:rsidRDefault="0003729D" w:rsidP="0003729D">
      <w:pPr>
        <w:pStyle w:val="ListParagraph"/>
        <w:numPr>
          <w:ilvl w:val="1"/>
          <w:numId w:val="42"/>
        </w:numPr>
        <w:rPr>
          <w:b/>
          <w:bCs/>
          <w:lang w:val="en-IN"/>
        </w:rPr>
      </w:pPr>
      <w:proofErr w:type="spellStart"/>
      <w:r w:rsidRPr="0003729D">
        <w:rPr>
          <w:b/>
          <w:bCs/>
          <w:lang w:val="en-IN"/>
        </w:rPr>
        <w:t>CloudWatchAgentServerPolicy</w:t>
      </w:r>
      <w:proofErr w:type="spellEnd"/>
    </w:p>
    <w:p w14:paraId="0F526C1A" w14:textId="77777777" w:rsidR="0003729D" w:rsidRPr="0003729D" w:rsidRDefault="0003729D" w:rsidP="0003729D">
      <w:pPr>
        <w:pStyle w:val="ListParagraph"/>
        <w:numPr>
          <w:ilvl w:val="1"/>
          <w:numId w:val="42"/>
        </w:numPr>
        <w:rPr>
          <w:b/>
          <w:bCs/>
          <w:lang w:val="en-IN"/>
        </w:rPr>
      </w:pPr>
      <w:proofErr w:type="spellStart"/>
      <w:r w:rsidRPr="0003729D">
        <w:rPr>
          <w:b/>
          <w:bCs/>
          <w:lang w:val="en-IN"/>
        </w:rPr>
        <w:t>CloudWatchFullAccess</w:t>
      </w:r>
      <w:proofErr w:type="spellEnd"/>
    </w:p>
    <w:p w14:paraId="6809CA34" w14:textId="77777777" w:rsidR="0003729D" w:rsidRPr="0003729D" w:rsidRDefault="0003729D" w:rsidP="0003729D">
      <w:pPr>
        <w:pStyle w:val="ListParagraph"/>
        <w:numPr>
          <w:ilvl w:val="0"/>
          <w:numId w:val="42"/>
        </w:numPr>
        <w:rPr>
          <w:b/>
          <w:bCs/>
          <w:lang w:val="en-IN"/>
        </w:rPr>
      </w:pPr>
      <w:r w:rsidRPr="0003729D">
        <w:rPr>
          <w:b/>
          <w:bCs/>
          <w:lang w:val="en-IN"/>
        </w:rPr>
        <w:t>Attach the role to your EC2 instance</w:t>
      </w:r>
    </w:p>
    <w:p w14:paraId="422B81E8" w14:textId="5BEA80FF" w:rsidR="009B09BC" w:rsidRDefault="002E0D53" w:rsidP="00CC5E0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E63939F" wp14:editId="0EF10F6B">
            <wp:extent cx="5943600" cy="1558925"/>
            <wp:effectExtent l="0" t="0" r="0" b="3175"/>
            <wp:docPr id="9377785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78530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3985" w14:textId="77777777" w:rsidR="002E0D53" w:rsidRPr="002E0D53" w:rsidRDefault="002E0D53" w:rsidP="002E0D53">
      <w:pPr>
        <w:pStyle w:val="ListParagraph"/>
        <w:rPr>
          <w:b/>
          <w:bCs/>
          <w:lang w:val="en-IN"/>
        </w:rPr>
      </w:pPr>
      <w:r w:rsidRPr="002E0D53">
        <w:rPr>
          <w:rFonts w:ascii="Segoe UI Emoji" w:hAnsi="Segoe UI Emoji" w:cs="Segoe UI Emoji"/>
          <w:b/>
          <w:bCs/>
          <w:lang w:val="en-IN"/>
        </w:rPr>
        <w:t>🔹</w:t>
      </w:r>
      <w:r w:rsidRPr="002E0D53">
        <w:rPr>
          <w:b/>
          <w:bCs/>
          <w:lang w:val="en-IN"/>
        </w:rPr>
        <w:t xml:space="preserve"> Step 4: Create CloudWatch Alarm for </w:t>
      </w:r>
      <w:proofErr w:type="spellStart"/>
      <w:r w:rsidRPr="002E0D53">
        <w:rPr>
          <w:b/>
          <w:bCs/>
          <w:lang w:val="en-IN"/>
        </w:rPr>
        <w:t>NGINXStatus</w:t>
      </w:r>
      <w:proofErr w:type="spellEnd"/>
    </w:p>
    <w:p w14:paraId="0AAD736B" w14:textId="77777777" w:rsidR="002E0D53" w:rsidRPr="002E0D53" w:rsidRDefault="002E0D53" w:rsidP="002E0D53">
      <w:pPr>
        <w:pStyle w:val="ListParagraph"/>
        <w:numPr>
          <w:ilvl w:val="0"/>
          <w:numId w:val="43"/>
        </w:numPr>
        <w:rPr>
          <w:b/>
          <w:bCs/>
          <w:lang w:val="en-IN"/>
        </w:rPr>
      </w:pPr>
      <w:r w:rsidRPr="002E0D53">
        <w:rPr>
          <w:b/>
          <w:bCs/>
          <w:lang w:val="en-IN"/>
        </w:rPr>
        <w:t>Go to CloudWatch → Alarms → Create alarm</w:t>
      </w:r>
    </w:p>
    <w:p w14:paraId="3B318A04" w14:textId="77777777" w:rsidR="002E0D53" w:rsidRPr="002E0D53" w:rsidRDefault="002E0D53" w:rsidP="002E0D53">
      <w:pPr>
        <w:pStyle w:val="ListParagraph"/>
        <w:numPr>
          <w:ilvl w:val="0"/>
          <w:numId w:val="43"/>
        </w:numPr>
        <w:rPr>
          <w:b/>
          <w:bCs/>
          <w:lang w:val="en-IN"/>
        </w:rPr>
      </w:pPr>
      <w:r w:rsidRPr="002E0D53">
        <w:rPr>
          <w:b/>
          <w:bCs/>
          <w:lang w:val="en-IN"/>
        </w:rPr>
        <w:t>Choose Custom → Custom/NGINX</w:t>
      </w:r>
    </w:p>
    <w:p w14:paraId="7688937E" w14:textId="77777777" w:rsidR="002E0D53" w:rsidRPr="002E0D53" w:rsidRDefault="002E0D53" w:rsidP="002E0D53">
      <w:pPr>
        <w:pStyle w:val="ListParagraph"/>
        <w:numPr>
          <w:ilvl w:val="0"/>
          <w:numId w:val="43"/>
        </w:numPr>
        <w:rPr>
          <w:b/>
          <w:bCs/>
          <w:lang w:val="en-IN"/>
        </w:rPr>
      </w:pPr>
      <w:r w:rsidRPr="002E0D53">
        <w:rPr>
          <w:b/>
          <w:bCs/>
          <w:lang w:val="en-IN"/>
        </w:rPr>
        <w:t xml:space="preserve">Select </w:t>
      </w:r>
      <w:proofErr w:type="spellStart"/>
      <w:r w:rsidRPr="002E0D53">
        <w:rPr>
          <w:b/>
          <w:bCs/>
          <w:lang w:val="en-IN"/>
        </w:rPr>
        <w:t>NGINXStatus</w:t>
      </w:r>
      <w:proofErr w:type="spellEnd"/>
    </w:p>
    <w:p w14:paraId="708F3305" w14:textId="77777777" w:rsidR="002E0D53" w:rsidRPr="002E0D53" w:rsidRDefault="002E0D53" w:rsidP="002E0D53">
      <w:pPr>
        <w:pStyle w:val="ListParagraph"/>
        <w:numPr>
          <w:ilvl w:val="0"/>
          <w:numId w:val="43"/>
        </w:numPr>
        <w:rPr>
          <w:b/>
          <w:bCs/>
          <w:lang w:val="en-IN"/>
        </w:rPr>
      </w:pPr>
      <w:r w:rsidRPr="002E0D53">
        <w:rPr>
          <w:b/>
          <w:bCs/>
          <w:lang w:val="en-IN"/>
        </w:rPr>
        <w:t>Condition:</w:t>
      </w:r>
    </w:p>
    <w:p w14:paraId="40A53689" w14:textId="77777777" w:rsidR="002E0D53" w:rsidRPr="002E0D53" w:rsidRDefault="002E0D53" w:rsidP="002E0D53">
      <w:pPr>
        <w:pStyle w:val="ListParagraph"/>
        <w:numPr>
          <w:ilvl w:val="1"/>
          <w:numId w:val="43"/>
        </w:numPr>
        <w:rPr>
          <w:b/>
          <w:bCs/>
          <w:lang w:val="en-IN"/>
        </w:rPr>
      </w:pPr>
      <w:r w:rsidRPr="002E0D53">
        <w:rPr>
          <w:b/>
          <w:bCs/>
          <w:lang w:val="en-IN"/>
        </w:rPr>
        <w:t xml:space="preserve">Whenever </w:t>
      </w:r>
      <w:proofErr w:type="spellStart"/>
      <w:r w:rsidRPr="002E0D53">
        <w:rPr>
          <w:b/>
          <w:bCs/>
          <w:lang w:val="en-IN"/>
        </w:rPr>
        <w:t>NGINXStatus</w:t>
      </w:r>
      <w:proofErr w:type="spellEnd"/>
      <w:r w:rsidRPr="002E0D53">
        <w:rPr>
          <w:b/>
          <w:bCs/>
          <w:lang w:val="en-IN"/>
        </w:rPr>
        <w:t xml:space="preserve"> &lt; 1 for 2 out of 2 datapoints</w:t>
      </w:r>
    </w:p>
    <w:p w14:paraId="1D29F904" w14:textId="77777777" w:rsidR="002E0D53" w:rsidRPr="002E0D53" w:rsidRDefault="002E0D53" w:rsidP="002E0D53">
      <w:pPr>
        <w:pStyle w:val="ListParagraph"/>
        <w:numPr>
          <w:ilvl w:val="0"/>
          <w:numId w:val="43"/>
        </w:numPr>
        <w:rPr>
          <w:b/>
          <w:bCs/>
          <w:lang w:val="en-IN"/>
        </w:rPr>
      </w:pPr>
      <w:r w:rsidRPr="002E0D53">
        <w:rPr>
          <w:b/>
          <w:bCs/>
          <w:lang w:val="en-IN"/>
        </w:rPr>
        <w:t>Set action:</w:t>
      </w:r>
    </w:p>
    <w:p w14:paraId="6E42E0B9" w14:textId="77777777" w:rsidR="002E0D53" w:rsidRPr="002E0D53" w:rsidRDefault="002E0D53" w:rsidP="002E0D53">
      <w:pPr>
        <w:pStyle w:val="ListParagraph"/>
        <w:numPr>
          <w:ilvl w:val="1"/>
          <w:numId w:val="43"/>
        </w:numPr>
        <w:rPr>
          <w:b/>
          <w:bCs/>
          <w:lang w:val="en-IN"/>
        </w:rPr>
      </w:pPr>
      <w:r w:rsidRPr="002E0D53">
        <w:rPr>
          <w:b/>
          <w:bCs/>
          <w:lang w:val="en-IN"/>
        </w:rPr>
        <w:t>Send notification to SNS topic</w:t>
      </w:r>
    </w:p>
    <w:p w14:paraId="16B403FC" w14:textId="77777777" w:rsidR="002E0D53" w:rsidRPr="002E0D53" w:rsidRDefault="002E0D53" w:rsidP="002E0D53">
      <w:pPr>
        <w:pStyle w:val="ListParagraph"/>
        <w:numPr>
          <w:ilvl w:val="1"/>
          <w:numId w:val="43"/>
        </w:numPr>
        <w:rPr>
          <w:b/>
          <w:bCs/>
          <w:lang w:val="en-IN"/>
        </w:rPr>
      </w:pPr>
      <w:r w:rsidRPr="002E0D53">
        <w:rPr>
          <w:b/>
          <w:bCs/>
          <w:lang w:val="en-IN"/>
        </w:rPr>
        <w:t>(Create topic and subscribe email if not already done)</w:t>
      </w:r>
    </w:p>
    <w:p w14:paraId="130987E2" w14:textId="77777777" w:rsidR="002E0D53" w:rsidRPr="002E0D53" w:rsidRDefault="002E0D53" w:rsidP="002E0D53">
      <w:pPr>
        <w:pStyle w:val="ListParagraph"/>
        <w:numPr>
          <w:ilvl w:val="0"/>
          <w:numId w:val="43"/>
        </w:numPr>
        <w:rPr>
          <w:b/>
          <w:bCs/>
          <w:lang w:val="en-IN"/>
        </w:rPr>
      </w:pPr>
      <w:r w:rsidRPr="002E0D53">
        <w:rPr>
          <w:b/>
          <w:bCs/>
          <w:lang w:val="en-IN"/>
        </w:rPr>
        <w:lastRenderedPageBreak/>
        <w:t>Name and create the alarm</w:t>
      </w:r>
    </w:p>
    <w:p w14:paraId="1E682862" w14:textId="77777777" w:rsidR="002E0D53" w:rsidRPr="00CC5E05" w:rsidRDefault="002E0D53" w:rsidP="00CC5E05">
      <w:pPr>
        <w:pStyle w:val="ListParagraph"/>
        <w:rPr>
          <w:b/>
          <w:bCs/>
        </w:rPr>
      </w:pPr>
    </w:p>
    <w:p w14:paraId="6366E374" w14:textId="29D1992D" w:rsidR="00E870CB" w:rsidRDefault="000A4D1D" w:rsidP="00E870CB">
      <w:pPr>
        <w:pStyle w:val="ListParagraph"/>
      </w:pPr>
      <w:r>
        <w:rPr>
          <w:noProof/>
        </w:rPr>
        <w:drawing>
          <wp:inline distT="0" distB="0" distL="0" distR="0" wp14:anchorId="68EE1A87" wp14:editId="502531C8">
            <wp:extent cx="5943600" cy="3162935"/>
            <wp:effectExtent l="0" t="0" r="0" b="0"/>
            <wp:docPr id="793361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61336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63AA" w14:textId="69247D32" w:rsidR="00555A27" w:rsidRDefault="00555A27" w:rsidP="00E870CB">
      <w:pPr>
        <w:pStyle w:val="ListParagraph"/>
      </w:pPr>
      <w:r>
        <w:rPr>
          <w:noProof/>
        </w:rPr>
        <w:drawing>
          <wp:inline distT="0" distB="0" distL="0" distR="0" wp14:anchorId="37E3D8AE" wp14:editId="1601B986">
            <wp:extent cx="5943600" cy="3021330"/>
            <wp:effectExtent l="0" t="0" r="0" b="7620"/>
            <wp:docPr id="212898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8352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3391" w14:textId="77777777" w:rsidR="00555A27" w:rsidRDefault="00555A27" w:rsidP="00E870CB">
      <w:pPr>
        <w:pStyle w:val="ListParagraph"/>
      </w:pPr>
    </w:p>
    <w:p w14:paraId="5BBE9863" w14:textId="16909355" w:rsidR="00555A27" w:rsidRDefault="00BD493A" w:rsidP="00E870CB">
      <w:pPr>
        <w:pStyle w:val="ListParagraph"/>
      </w:pPr>
      <w:r>
        <w:rPr>
          <w:noProof/>
        </w:rPr>
        <w:drawing>
          <wp:inline distT="0" distB="0" distL="0" distR="0" wp14:anchorId="4370F4A7" wp14:editId="55D4A457">
            <wp:extent cx="5943600" cy="709295"/>
            <wp:effectExtent l="0" t="0" r="0" b="0"/>
            <wp:docPr id="3214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34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6F3F" w14:textId="77777777" w:rsidR="00F33652" w:rsidRPr="00F33652" w:rsidRDefault="00F33652" w:rsidP="00F33652">
      <w:pPr>
        <w:pStyle w:val="ListParagraph"/>
        <w:rPr>
          <w:b/>
          <w:bCs/>
          <w:lang w:val="en-IN"/>
        </w:rPr>
      </w:pPr>
      <w:r w:rsidRPr="00F33652">
        <w:rPr>
          <w:rFonts w:ascii="Segoe UI Emoji" w:hAnsi="Segoe UI Emoji" w:cs="Segoe UI Emoji"/>
          <w:b/>
          <w:bCs/>
          <w:lang w:val="en-IN"/>
        </w:rPr>
        <w:t>🔹</w:t>
      </w:r>
      <w:r w:rsidRPr="00F33652">
        <w:rPr>
          <w:b/>
          <w:bCs/>
          <w:lang w:val="en-IN"/>
        </w:rPr>
        <w:t xml:space="preserve"> Step 5: Create CloudWatch Dashboard</w:t>
      </w:r>
    </w:p>
    <w:p w14:paraId="5BA9B819" w14:textId="77777777" w:rsidR="00F33652" w:rsidRPr="00F33652" w:rsidRDefault="00F33652" w:rsidP="00F33652">
      <w:pPr>
        <w:pStyle w:val="ListParagraph"/>
        <w:numPr>
          <w:ilvl w:val="0"/>
          <w:numId w:val="44"/>
        </w:numPr>
        <w:rPr>
          <w:lang w:val="en-IN"/>
        </w:rPr>
      </w:pPr>
      <w:r w:rsidRPr="00F33652">
        <w:rPr>
          <w:lang w:val="en-IN"/>
        </w:rPr>
        <w:t xml:space="preserve">Go to </w:t>
      </w:r>
      <w:r w:rsidRPr="00F33652">
        <w:rPr>
          <w:b/>
          <w:bCs/>
          <w:lang w:val="en-IN"/>
        </w:rPr>
        <w:t>CloudWatch → Dashboards → Create dashboard</w:t>
      </w:r>
    </w:p>
    <w:p w14:paraId="19088CCC" w14:textId="77777777" w:rsidR="00F33652" w:rsidRPr="00F33652" w:rsidRDefault="00F33652" w:rsidP="00F33652">
      <w:pPr>
        <w:pStyle w:val="ListParagraph"/>
        <w:numPr>
          <w:ilvl w:val="0"/>
          <w:numId w:val="44"/>
        </w:numPr>
        <w:rPr>
          <w:lang w:val="en-IN"/>
        </w:rPr>
      </w:pPr>
      <w:r w:rsidRPr="00F33652">
        <w:rPr>
          <w:lang w:val="en-IN"/>
        </w:rPr>
        <w:t>Name it e.g. NGINX-Monitor</w:t>
      </w:r>
    </w:p>
    <w:p w14:paraId="780E2F4B" w14:textId="77777777" w:rsidR="00F33652" w:rsidRPr="00F33652" w:rsidRDefault="00F33652" w:rsidP="00F33652">
      <w:pPr>
        <w:pStyle w:val="ListParagraph"/>
        <w:numPr>
          <w:ilvl w:val="0"/>
          <w:numId w:val="44"/>
        </w:numPr>
        <w:rPr>
          <w:lang w:val="en-IN"/>
        </w:rPr>
      </w:pPr>
      <w:r w:rsidRPr="00F33652">
        <w:rPr>
          <w:lang w:val="en-IN"/>
        </w:rPr>
        <w:t>Add a widget:</w:t>
      </w:r>
    </w:p>
    <w:p w14:paraId="5339517F" w14:textId="77777777" w:rsidR="00F33652" w:rsidRPr="00F33652" w:rsidRDefault="00F33652" w:rsidP="00F33652">
      <w:pPr>
        <w:pStyle w:val="ListParagraph"/>
        <w:numPr>
          <w:ilvl w:val="1"/>
          <w:numId w:val="44"/>
        </w:numPr>
        <w:rPr>
          <w:lang w:val="en-IN"/>
        </w:rPr>
      </w:pPr>
      <w:r w:rsidRPr="00F33652">
        <w:rPr>
          <w:lang w:val="en-IN"/>
        </w:rPr>
        <w:lastRenderedPageBreak/>
        <w:t xml:space="preserve">Type: </w:t>
      </w:r>
      <w:r w:rsidRPr="00F33652">
        <w:rPr>
          <w:b/>
          <w:bCs/>
          <w:lang w:val="en-IN"/>
        </w:rPr>
        <w:t>Line graph</w:t>
      </w:r>
    </w:p>
    <w:p w14:paraId="58F85BB6" w14:textId="77777777" w:rsidR="00F33652" w:rsidRPr="00F33652" w:rsidRDefault="00F33652" w:rsidP="00F33652">
      <w:pPr>
        <w:pStyle w:val="ListParagraph"/>
        <w:numPr>
          <w:ilvl w:val="1"/>
          <w:numId w:val="44"/>
        </w:numPr>
        <w:rPr>
          <w:lang w:val="en-IN"/>
        </w:rPr>
      </w:pPr>
      <w:r w:rsidRPr="00F33652">
        <w:rPr>
          <w:lang w:val="en-IN"/>
        </w:rPr>
        <w:t xml:space="preserve">Source: </w:t>
      </w:r>
      <w:r w:rsidRPr="00F33652">
        <w:rPr>
          <w:b/>
          <w:bCs/>
          <w:lang w:val="en-IN"/>
        </w:rPr>
        <w:t>Custom/NGINX</w:t>
      </w:r>
    </w:p>
    <w:p w14:paraId="4AE34882" w14:textId="77777777" w:rsidR="00F33652" w:rsidRPr="00F33652" w:rsidRDefault="00F33652" w:rsidP="00F33652">
      <w:pPr>
        <w:pStyle w:val="ListParagraph"/>
        <w:numPr>
          <w:ilvl w:val="1"/>
          <w:numId w:val="44"/>
        </w:numPr>
        <w:rPr>
          <w:lang w:val="en-IN"/>
        </w:rPr>
      </w:pPr>
      <w:r w:rsidRPr="00F33652">
        <w:rPr>
          <w:lang w:val="en-IN"/>
        </w:rPr>
        <w:t xml:space="preserve">Metric: </w:t>
      </w:r>
      <w:proofErr w:type="spellStart"/>
      <w:r w:rsidRPr="00F33652">
        <w:rPr>
          <w:b/>
          <w:bCs/>
          <w:lang w:val="en-IN"/>
        </w:rPr>
        <w:t>NGINXStatus</w:t>
      </w:r>
      <w:proofErr w:type="spellEnd"/>
    </w:p>
    <w:p w14:paraId="0C617294" w14:textId="77777777" w:rsidR="00F33652" w:rsidRPr="00F33652" w:rsidRDefault="00F33652" w:rsidP="00F33652">
      <w:pPr>
        <w:pStyle w:val="ListParagraph"/>
        <w:numPr>
          <w:ilvl w:val="1"/>
          <w:numId w:val="44"/>
        </w:numPr>
        <w:rPr>
          <w:lang w:val="en-IN"/>
        </w:rPr>
      </w:pPr>
      <w:r w:rsidRPr="00F33652">
        <w:rPr>
          <w:lang w:val="en-IN"/>
        </w:rPr>
        <w:t xml:space="preserve">Dimension: </w:t>
      </w:r>
      <w:proofErr w:type="spellStart"/>
      <w:r w:rsidRPr="00F33652">
        <w:rPr>
          <w:b/>
          <w:bCs/>
          <w:lang w:val="en-IN"/>
        </w:rPr>
        <w:t>InstanceID</w:t>
      </w:r>
      <w:proofErr w:type="spellEnd"/>
    </w:p>
    <w:p w14:paraId="117558F5" w14:textId="77777777" w:rsidR="00F33652" w:rsidRPr="00F33652" w:rsidRDefault="00F33652" w:rsidP="00F33652">
      <w:pPr>
        <w:pStyle w:val="ListParagraph"/>
        <w:numPr>
          <w:ilvl w:val="0"/>
          <w:numId w:val="44"/>
        </w:numPr>
        <w:rPr>
          <w:lang w:val="en-IN"/>
        </w:rPr>
      </w:pPr>
      <w:r w:rsidRPr="00F33652">
        <w:rPr>
          <w:lang w:val="en-IN"/>
        </w:rPr>
        <w:t>Customize widget title and layout</w:t>
      </w:r>
    </w:p>
    <w:p w14:paraId="5DE26387" w14:textId="77777777" w:rsidR="00F33652" w:rsidRPr="00F33652" w:rsidRDefault="00F33652" w:rsidP="00F33652">
      <w:pPr>
        <w:pStyle w:val="ListParagraph"/>
        <w:numPr>
          <w:ilvl w:val="0"/>
          <w:numId w:val="44"/>
        </w:numPr>
        <w:rPr>
          <w:lang w:val="en-IN"/>
        </w:rPr>
      </w:pPr>
      <w:r w:rsidRPr="00F33652">
        <w:rPr>
          <w:lang w:val="en-IN"/>
        </w:rPr>
        <w:t>Save the dashboard</w:t>
      </w:r>
    </w:p>
    <w:p w14:paraId="03BD60D9" w14:textId="77777777" w:rsidR="002E0D53" w:rsidRDefault="002E0D53" w:rsidP="00E870CB">
      <w:pPr>
        <w:pStyle w:val="ListParagraph"/>
      </w:pPr>
    </w:p>
    <w:p w14:paraId="6D0EC510" w14:textId="77777777" w:rsidR="001E1576" w:rsidRDefault="001E1576" w:rsidP="00E870CB">
      <w:pPr>
        <w:pStyle w:val="ListParagraph"/>
      </w:pPr>
    </w:p>
    <w:p w14:paraId="35C3A624" w14:textId="4179AEA2" w:rsidR="001E1576" w:rsidRDefault="00C2697D" w:rsidP="00E870CB">
      <w:pPr>
        <w:pStyle w:val="ListParagraph"/>
      </w:pPr>
      <w:r>
        <w:rPr>
          <w:noProof/>
        </w:rPr>
        <w:drawing>
          <wp:inline distT="0" distB="0" distL="0" distR="0" wp14:anchorId="742D459B" wp14:editId="26EDC832">
            <wp:extent cx="5943600" cy="948055"/>
            <wp:effectExtent l="0" t="0" r="0" b="4445"/>
            <wp:docPr id="1732754540" name="Picture 1" descr="A screenshot of a login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54540" name="Picture 1" descr="A screenshot of a login box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CC02" w14:textId="77777777" w:rsidR="000A4D1D" w:rsidRDefault="000A4D1D" w:rsidP="00E870CB">
      <w:pPr>
        <w:pStyle w:val="ListParagraph"/>
      </w:pPr>
    </w:p>
    <w:sectPr w:rsidR="000A4D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046769D"/>
    <w:multiLevelType w:val="multilevel"/>
    <w:tmpl w:val="4E6CD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53725FA"/>
    <w:multiLevelType w:val="multilevel"/>
    <w:tmpl w:val="60980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6ED2564"/>
    <w:multiLevelType w:val="hybridMultilevel"/>
    <w:tmpl w:val="5B2E4CA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5B0E28"/>
    <w:multiLevelType w:val="multilevel"/>
    <w:tmpl w:val="9F7E3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C0643F4"/>
    <w:multiLevelType w:val="multilevel"/>
    <w:tmpl w:val="34BA2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D661377"/>
    <w:multiLevelType w:val="multilevel"/>
    <w:tmpl w:val="D2104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06D23CD"/>
    <w:multiLevelType w:val="multilevel"/>
    <w:tmpl w:val="2FBA4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53C3A0F"/>
    <w:multiLevelType w:val="multilevel"/>
    <w:tmpl w:val="0CFC9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32244D32"/>
    <w:multiLevelType w:val="multilevel"/>
    <w:tmpl w:val="8014F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2F06301"/>
    <w:multiLevelType w:val="multilevel"/>
    <w:tmpl w:val="B8066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73D5F11"/>
    <w:multiLevelType w:val="multilevel"/>
    <w:tmpl w:val="92240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783410D"/>
    <w:multiLevelType w:val="multilevel"/>
    <w:tmpl w:val="93D26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1" w15:restartNumberingAfterBreak="0">
    <w:nsid w:val="4C44019A"/>
    <w:multiLevelType w:val="multilevel"/>
    <w:tmpl w:val="1E9EE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D2540DB"/>
    <w:multiLevelType w:val="multilevel"/>
    <w:tmpl w:val="A7285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47964FB"/>
    <w:multiLevelType w:val="multilevel"/>
    <w:tmpl w:val="6A54A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6" w15:restartNumberingAfterBreak="0">
    <w:nsid w:val="5E275334"/>
    <w:multiLevelType w:val="multilevel"/>
    <w:tmpl w:val="91AA9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0197978"/>
    <w:multiLevelType w:val="multilevel"/>
    <w:tmpl w:val="79868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C3C7A05"/>
    <w:multiLevelType w:val="multilevel"/>
    <w:tmpl w:val="E2C08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DA057C3"/>
    <w:multiLevelType w:val="multilevel"/>
    <w:tmpl w:val="3BDCB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7E846CA"/>
    <w:multiLevelType w:val="multilevel"/>
    <w:tmpl w:val="EC226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A6E2A31"/>
    <w:multiLevelType w:val="multilevel"/>
    <w:tmpl w:val="85C67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54224888">
    <w:abstractNumId w:val="34"/>
  </w:num>
  <w:num w:numId="2" w16cid:durableId="59329075">
    <w:abstractNumId w:val="12"/>
  </w:num>
  <w:num w:numId="3" w16cid:durableId="1775129786">
    <w:abstractNumId w:val="10"/>
  </w:num>
  <w:num w:numId="4" w16cid:durableId="1145464587">
    <w:abstractNumId w:val="40"/>
  </w:num>
  <w:num w:numId="5" w16cid:durableId="130371765">
    <w:abstractNumId w:val="15"/>
  </w:num>
  <w:num w:numId="6" w16cid:durableId="241644286">
    <w:abstractNumId w:val="27"/>
  </w:num>
  <w:num w:numId="7" w16cid:durableId="577984977">
    <w:abstractNumId w:val="30"/>
  </w:num>
  <w:num w:numId="8" w16cid:durableId="2003505399">
    <w:abstractNumId w:val="9"/>
  </w:num>
  <w:num w:numId="9" w16cid:durableId="1631781360">
    <w:abstractNumId w:val="7"/>
  </w:num>
  <w:num w:numId="10" w16cid:durableId="981736181">
    <w:abstractNumId w:val="6"/>
  </w:num>
  <w:num w:numId="11" w16cid:durableId="1843931957">
    <w:abstractNumId w:val="5"/>
  </w:num>
  <w:num w:numId="12" w16cid:durableId="665980300">
    <w:abstractNumId w:val="4"/>
  </w:num>
  <w:num w:numId="13" w16cid:durableId="2043551829">
    <w:abstractNumId w:val="8"/>
  </w:num>
  <w:num w:numId="14" w16cid:durableId="1506557669">
    <w:abstractNumId w:val="3"/>
  </w:num>
  <w:num w:numId="15" w16cid:durableId="1522545091">
    <w:abstractNumId w:val="2"/>
  </w:num>
  <w:num w:numId="16" w16cid:durableId="290945526">
    <w:abstractNumId w:val="1"/>
  </w:num>
  <w:num w:numId="17" w16cid:durableId="1610550036">
    <w:abstractNumId w:val="0"/>
  </w:num>
  <w:num w:numId="18" w16cid:durableId="1263760054">
    <w:abstractNumId w:val="22"/>
  </w:num>
  <w:num w:numId="19" w16cid:durableId="489254927">
    <w:abstractNumId w:val="23"/>
  </w:num>
  <w:num w:numId="20" w16cid:durableId="1627464581">
    <w:abstractNumId w:val="35"/>
  </w:num>
  <w:num w:numId="21" w16cid:durableId="924342541">
    <w:abstractNumId w:val="28"/>
  </w:num>
  <w:num w:numId="22" w16cid:durableId="137769615">
    <w:abstractNumId w:val="11"/>
  </w:num>
  <w:num w:numId="23" w16cid:durableId="1950238937">
    <w:abstractNumId w:val="43"/>
  </w:num>
  <w:num w:numId="24" w16cid:durableId="207885063">
    <w:abstractNumId w:val="16"/>
  </w:num>
  <w:num w:numId="25" w16cid:durableId="5252085">
    <w:abstractNumId w:val="13"/>
  </w:num>
  <w:num w:numId="26" w16cid:durableId="948317508">
    <w:abstractNumId w:val="25"/>
  </w:num>
  <w:num w:numId="27" w16cid:durableId="1019310680">
    <w:abstractNumId w:val="42"/>
  </w:num>
  <w:num w:numId="28" w16cid:durableId="283779663">
    <w:abstractNumId w:val="21"/>
  </w:num>
  <w:num w:numId="29" w16cid:durableId="1688286998">
    <w:abstractNumId w:val="19"/>
  </w:num>
  <w:num w:numId="30" w16cid:durableId="1678842366">
    <w:abstractNumId w:val="37"/>
  </w:num>
  <w:num w:numId="31" w16cid:durableId="1901675566">
    <w:abstractNumId w:val="29"/>
  </w:num>
  <w:num w:numId="32" w16cid:durableId="367264992">
    <w:abstractNumId w:val="39"/>
  </w:num>
  <w:num w:numId="33" w16cid:durableId="1111046303">
    <w:abstractNumId w:val="41"/>
  </w:num>
  <w:num w:numId="34" w16cid:durableId="1877506462">
    <w:abstractNumId w:val="38"/>
  </w:num>
  <w:num w:numId="35" w16cid:durableId="1587572571">
    <w:abstractNumId w:val="24"/>
  </w:num>
  <w:num w:numId="36" w16cid:durableId="2108766312">
    <w:abstractNumId w:val="14"/>
  </w:num>
  <w:num w:numId="37" w16cid:durableId="1237935260">
    <w:abstractNumId w:val="31"/>
  </w:num>
  <w:num w:numId="38" w16cid:durableId="1310399541">
    <w:abstractNumId w:val="20"/>
  </w:num>
  <w:num w:numId="39" w16cid:durableId="676269293">
    <w:abstractNumId w:val="32"/>
  </w:num>
  <w:num w:numId="40" w16cid:durableId="1428503761">
    <w:abstractNumId w:val="33"/>
  </w:num>
  <w:num w:numId="41" w16cid:durableId="306475931">
    <w:abstractNumId w:val="26"/>
  </w:num>
  <w:num w:numId="42" w16cid:durableId="1557157772">
    <w:abstractNumId w:val="36"/>
  </w:num>
  <w:num w:numId="43" w16cid:durableId="222717107">
    <w:abstractNumId w:val="17"/>
  </w:num>
  <w:num w:numId="44" w16cid:durableId="183109229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C3C"/>
    <w:rsid w:val="000122EE"/>
    <w:rsid w:val="0003729D"/>
    <w:rsid w:val="00053919"/>
    <w:rsid w:val="00054956"/>
    <w:rsid w:val="000967D1"/>
    <w:rsid w:val="000A4D1D"/>
    <w:rsid w:val="000A7B53"/>
    <w:rsid w:val="000D60FD"/>
    <w:rsid w:val="001207AD"/>
    <w:rsid w:val="001E1576"/>
    <w:rsid w:val="001E38AB"/>
    <w:rsid w:val="001F1F13"/>
    <w:rsid w:val="00247B52"/>
    <w:rsid w:val="002D078C"/>
    <w:rsid w:val="002E0D53"/>
    <w:rsid w:val="002E6C1E"/>
    <w:rsid w:val="002F1F5E"/>
    <w:rsid w:val="00305098"/>
    <w:rsid w:val="00312B10"/>
    <w:rsid w:val="003408DB"/>
    <w:rsid w:val="003516F8"/>
    <w:rsid w:val="003C6767"/>
    <w:rsid w:val="003F5BFB"/>
    <w:rsid w:val="004405C1"/>
    <w:rsid w:val="004538FA"/>
    <w:rsid w:val="00490A66"/>
    <w:rsid w:val="004C541E"/>
    <w:rsid w:val="004D1C8E"/>
    <w:rsid w:val="00512CF6"/>
    <w:rsid w:val="00555A27"/>
    <w:rsid w:val="00561B97"/>
    <w:rsid w:val="00566F6C"/>
    <w:rsid w:val="005704B3"/>
    <w:rsid w:val="00571B34"/>
    <w:rsid w:val="00593D14"/>
    <w:rsid w:val="005B183F"/>
    <w:rsid w:val="005E2AB2"/>
    <w:rsid w:val="00632670"/>
    <w:rsid w:val="006418E8"/>
    <w:rsid w:val="00645252"/>
    <w:rsid w:val="006939B1"/>
    <w:rsid w:val="006A017A"/>
    <w:rsid w:val="006A18F7"/>
    <w:rsid w:val="006D3D74"/>
    <w:rsid w:val="00757D9D"/>
    <w:rsid w:val="00777BDF"/>
    <w:rsid w:val="007842C6"/>
    <w:rsid w:val="007D203B"/>
    <w:rsid w:val="007E4275"/>
    <w:rsid w:val="007F6CA9"/>
    <w:rsid w:val="0083569A"/>
    <w:rsid w:val="008606E1"/>
    <w:rsid w:val="008D7A05"/>
    <w:rsid w:val="008F2ABE"/>
    <w:rsid w:val="00911281"/>
    <w:rsid w:val="00925EEA"/>
    <w:rsid w:val="009B09BC"/>
    <w:rsid w:val="009F2208"/>
    <w:rsid w:val="00A13D5E"/>
    <w:rsid w:val="00A166DF"/>
    <w:rsid w:val="00A31F75"/>
    <w:rsid w:val="00A81A94"/>
    <w:rsid w:val="00A82B0A"/>
    <w:rsid w:val="00A9204E"/>
    <w:rsid w:val="00AC707B"/>
    <w:rsid w:val="00AE0318"/>
    <w:rsid w:val="00B10032"/>
    <w:rsid w:val="00B14EBB"/>
    <w:rsid w:val="00BD493A"/>
    <w:rsid w:val="00BF2039"/>
    <w:rsid w:val="00C001BE"/>
    <w:rsid w:val="00C2697D"/>
    <w:rsid w:val="00C51FC9"/>
    <w:rsid w:val="00C636AC"/>
    <w:rsid w:val="00C6696A"/>
    <w:rsid w:val="00CC3356"/>
    <w:rsid w:val="00CC5E05"/>
    <w:rsid w:val="00CD6287"/>
    <w:rsid w:val="00CF4A5C"/>
    <w:rsid w:val="00D006B6"/>
    <w:rsid w:val="00D14BB9"/>
    <w:rsid w:val="00D24373"/>
    <w:rsid w:val="00D303C1"/>
    <w:rsid w:val="00D333B6"/>
    <w:rsid w:val="00D375EA"/>
    <w:rsid w:val="00D96EFD"/>
    <w:rsid w:val="00DA76A8"/>
    <w:rsid w:val="00DC3D06"/>
    <w:rsid w:val="00E64FBA"/>
    <w:rsid w:val="00E870CB"/>
    <w:rsid w:val="00F1674A"/>
    <w:rsid w:val="00F319BE"/>
    <w:rsid w:val="00F33652"/>
    <w:rsid w:val="00F54939"/>
    <w:rsid w:val="00F65402"/>
    <w:rsid w:val="00F96C3C"/>
    <w:rsid w:val="00FC2868"/>
    <w:rsid w:val="00FE1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E5EF6"/>
  <w15:chartTrackingRefBased/>
  <w15:docId w15:val="{B39F5A90-6B32-4D7A-A6E0-A8213AAC1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3C676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F4A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08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3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43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6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09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6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3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5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9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65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2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608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7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24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44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26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0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5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9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00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89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64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0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38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939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hyperlink" Target="https://console.aws.amazon.com/cloudwatch/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hyperlink" Target="https://console.aws.amazon.com/sns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s://console.aws.amazon.com/cloudtrail/" TargetMode="Externa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AppData\Local\Microsoft\Office\16.0\DTS\en-IN%7bFCE14BD2-6962-4354-ABAD-CBF8609065D6%7d\%7b0CAE0BA8-AE59-48C5-8DDD-5A745C124D88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{0CAE0BA8-AE59-48C5-8DDD-5A745C124D88}tf02786999_win32.dotx</Template>
  <TotalTime>268</TotalTime>
  <Pages>20</Pages>
  <Words>1289</Words>
  <Characters>7350</Characters>
  <Application>Microsoft Office Word</Application>
  <DocSecurity>0</DocSecurity>
  <Lines>61</Lines>
  <Paragraphs>17</Paragraphs>
  <ScaleCrop>false</ScaleCrop>
  <Company/>
  <LinksUpToDate>false</LinksUpToDate>
  <CharactersWithSpaces>8622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Nithinreddy Mora</cp:lastModifiedBy>
  <cp:revision>93</cp:revision>
  <dcterms:created xsi:type="dcterms:W3CDTF">2025-05-19T09:05:00Z</dcterms:created>
  <dcterms:modified xsi:type="dcterms:W3CDTF">2025-05-19T13:33:00Z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