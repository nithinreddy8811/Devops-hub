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7D028" w14:textId="33620EFE" w:rsidR="00BE7AD5" w:rsidRDefault="00BE7AD5" w:rsidP="00BE7AD5">
      <w:pPr>
        <w:pStyle w:val="ListParagraph"/>
        <w:numPr>
          <w:ilvl w:val="0"/>
          <w:numId w:val="24"/>
        </w:numPr>
      </w:pPr>
      <w:r w:rsidRPr="00BE7AD5">
        <w:t>Create one IAM user and assign ec2,s3 full access role.</w:t>
      </w:r>
    </w:p>
    <w:p w14:paraId="37B3EDC7" w14:textId="5117D1C4" w:rsidR="00315877" w:rsidRDefault="00315877" w:rsidP="00315877">
      <w:r>
        <w:t xml:space="preserve">     </w:t>
      </w:r>
    </w:p>
    <w:p w14:paraId="520C162C" w14:textId="77777777" w:rsidR="00105AAB" w:rsidRPr="00105AAB" w:rsidRDefault="00315877" w:rsidP="00105AAB">
      <w:pPr>
        <w:rPr>
          <w:b/>
          <w:bCs/>
          <w:lang w:val="en-IN"/>
        </w:rPr>
      </w:pPr>
      <w:r>
        <w:t xml:space="preserve">       </w:t>
      </w:r>
      <w:r w:rsidR="00105AAB" w:rsidRPr="00105AAB">
        <w:rPr>
          <w:b/>
          <w:bCs/>
          <w:lang w:val="en-IN"/>
        </w:rPr>
        <w:t>Create IAM User</w:t>
      </w:r>
    </w:p>
    <w:p w14:paraId="34BB839B" w14:textId="77777777" w:rsidR="00105AAB" w:rsidRPr="00105AAB" w:rsidRDefault="00105AAB" w:rsidP="00105AAB">
      <w:pPr>
        <w:numPr>
          <w:ilvl w:val="0"/>
          <w:numId w:val="25"/>
        </w:numPr>
        <w:rPr>
          <w:lang w:val="en-IN"/>
        </w:rPr>
      </w:pPr>
      <w:r w:rsidRPr="00105AAB">
        <w:rPr>
          <w:b/>
          <w:bCs/>
          <w:lang w:val="en-IN"/>
        </w:rPr>
        <w:t>Log into AWS Management Console.</w:t>
      </w:r>
    </w:p>
    <w:p w14:paraId="18B4A12F" w14:textId="77777777" w:rsidR="00105AAB" w:rsidRPr="00105AAB" w:rsidRDefault="00105AAB" w:rsidP="00105AAB">
      <w:pPr>
        <w:numPr>
          <w:ilvl w:val="0"/>
          <w:numId w:val="25"/>
        </w:numPr>
        <w:rPr>
          <w:lang w:val="en-IN"/>
        </w:rPr>
      </w:pPr>
      <w:r w:rsidRPr="00105AAB">
        <w:rPr>
          <w:lang w:val="en-IN"/>
        </w:rPr>
        <w:t xml:space="preserve">Go to </w:t>
      </w:r>
      <w:r w:rsidRPr="00105AAB">
        <w:rPr>
          <w:b/>
          <w:bCs/>
          <w:lang w:val="en-IN"/>
        </w:rPr>
        <w:t>IAM (Identity and Access Management)</w:t>
      </w:r>
      <w:r w:rsidRPr="00105AAB">
        <w:rPr>
          <w:lang w:val="en-IN"/>
        </w:rPr>
        <w:t>.</w:t>
      </w:r>
    </w:p>
    <w:p w14:paraId="649853AD" w14:textId="77777777" w:rsidR="00105AAB" w:rsidRPr="00105AAB" w:rsidRDefault="00105AAB" w:rsidP="00105AAB">
      <w:pPr>
        <w:numPr>
          <w:ilvl w:val="0"/>
          <w:numId w:val="25"/>
        </w:numPr>
        <w:rPr>
          <w:lang w:val="en-IN"/>
        </w:rPr>
      </w:pPr>
      <w:r w:rsidRPr="00105AAB">
        <w:rPr>
          <w:lang w:val="en-IN"/>
        </w:rPr>
        <w:t xml:space="preserve">In the left pane, click </w:t>
      </w:r>
      <w:r w:rsidRPr="00105AAB">
        <w:rPr>
          <w:b/>
          <w:bCs/>
          <w:lang w:val="en-IN"/>
        </w:rPr>
        <w:t>Users</w:t>
      </w:r>
      <w:r w:rsidRPr="00105AAB">
        <w:rPr>
          <w:lang w:val="en-IN"/>
        </w:rPr>
        <w:t>.</w:t>
      </w:r>
    </w:p>
    <w:p w14:paraId="42CEF840" w14:textId="77777777" w:rsidR="00105AAB" w:rsidRPr="00105AAB" w:rsidRDefault="00105AAB" w:rsidP="00105AAB">
      <w:pPr>
        <w:numPr>
          <w:ilvl w:val="0"/>
          <w:numId w:val="25"/>
        </w:numPr>
        <w:rPr>
          <w:lang w:val="en-IN"/>
        </w:rPr>
      </w:pPr>
      <w:r w:rsidRPr="00105AAB">
        <w:rPr>
          <w:lang w:val="en-IN"/>
        </w:rPr>
        <w:t xml:space="preserve">Click </w:t>
      </w:r>
      <w:r w:rsidRPr="00105AAB">
        <w:rPr>
          <w:b/>
          <w:bCs/>
          <w:lang w:val="en-IN"/>
        </w:rPr>
        <w:t>Add users</w:t>
      </w:r>
      <w:r w:rsidRPr="00105AAB">
        <w:rPr>
          <w:lang w:val="en-IN"/>
        </w:rPr>
        <w:t>.</w:t>
      </w:r>
    </w:p>
    <w:p w14:paraId="19169861" w14:textId="77777777" w:rsidR="00105AAB" w:rsidRPr="00105AAB" w:rsidRDefault="00105AAB" w:rsidP="00105AAB">
      <w:pPr>
        <w:numPr>
          <w:ilvl w:val="0"/>
          <w:numId w:val="25"/>
        </w:numPr>
        <w:rPr>
          <w:lang w:val="en-IN"/>
        </w:rPr>
      </w:pPr>
      <w:r w:rsidRPr="00105AAB">
        <w:rPr>
          <w:lang w:val="en-IN"/>
        </w:rPr>
        <w:t xml:space="preserve">Enter a </w:t>
      </w:r>
      <w:r w:rsidRPr="00105AAB">
        <w:rPr>
          <w:b/>
          <w:bCs/>
          <w:lang w:val="en-IN"/>
        </w:rPr>
        <w:t>User name</w:t>
      </w:r>
      <w:r w:rsidRPr="00105AAB">
        <w:rPr>
          <w:lang w:val="en-IN"/>
        </w:rPr>
        <w:t xml:space="preserve"> (e.g., ec2-s3-admin).</w:t>
      </w:r>
    </w:p>
    <w:p w14:paraId="12E06EA6" w14:textId="77777777" w:rsidR="00105AAB" w:rsidRPr="00105AAB" w:rsidRDefault="00105AAB" w:rsidP="00105AAB">
      <w:pPr>
        <w:numPr>
          <w:ilvl w:val="0"/>
          <w:numId w:val="25"/>
        </w:numPr>
        <w:rPr>
          <w:lang w:val="en-IN"/>
        </w:rPr>
      </w:pPr>
      <w:r w:rsidRPr="00105AAB">
        <w:rPr>
          <w:lang w:val="en-IN"/>
        </w:rPr>
        <w:t xml:space="preserve">Select </w:t>
      </w:r>
      <w:r w:rsidRPr="00105AAB">
        <w:rPr>
          <w:b/>
          <w:bCs/>
          <w:lang w:val="en-IN"/>
        </w:rPr>
        <w:t>Access key - Programmatic access</w:t>
      </w:r>
      <w:r w:rsidRPr="00105AAB">
        <w:rPr>
          <w:lang w:val="en-IN"/>
        </w:rPr>
        <w:t xml:space="preserve"> if you want CLI/SDK access, or </w:t>
      </w:r>
      <w:r w:rsidRPr="00105AAB">
        <w:rPr>
          <w:b/>
          <w:bCs/>
          <w:lang w:val="en-IN"/>
        </w:rPr>
        <w:t>AWS Management Console access</w:t>
      </w:r>
      <w:r w:rsidRPr="00105AAB">
        <w:rPr>
          <w:lang w:val="en-IN"/>
        </w:rPr>
        <w:t xml:space="preserve"> for console access.</w:t>
      </w:r>
    </w:p>
    <w:p w14:paraId="47018CA1" w14:textId="77777777" w:rsidR="00105AAB" w:rsidRPr="00105AAB" w:rsidRDefault="00105AAB" w:rsidP="00105AAB">
      <w:pPr>
        <w:numPr>
          <w:ilvl w:val="0"/>
          <w:numId w:val="25"/>
        </w:numPr>
        <w:rPr>
          <w:lang w:val="en-IN"/>
        </w:rPr>
      </w:pPr>
      <w:r w:rsidRPr="00105AAB">
        <w:rPr>
          <w:lang w:val="en-IN"/>
        </w:rPr>
        <w:t xml:space="preserve">Click </w:t>
      </w:r>
      <w:r w:rsidRPr="00105AAB">
        <w:rPr>
          <w:b/>
          <w:bCs/>
          <w:lang w:val="en-IN"/>
        </w:rPr>
        <w:t>Next: Permissions</w:t>
      </w:r>
      <w:r w:rsidRPr="00105AAB">
        <w:rPr>
          <w:lang w:val="en-IN"/>
        </w:rPr>
        <w:t>.</w:t>
      </w:r>
    </w:p>
    <w:p w14:paraId="4B6E1AC0" w14:textId="39557714" w:rsidR="00105AAB" w:rsidRPr="00105AAB" w:rsidRDefault="00105AAB" w:rsidP="00105AAB">
      <w:pPr>
        <w:rPr>
          <w:lang w:val="en-IN"/>
        </w:rPr>
      </w:pPr>
      <w:r w:rsidRPr="00105AAB">
        <w:rPr>
          <w:b/>
          <w:bCs/>
          <w:lang w:val="en-IN"/>
        </w:rPr>
        <w:t>Assign Permissions</w:t>
      </w:r>
    </w:p>
    <w:p w14:paraId="5A051436" w14:textId="77777777" w:rsidR="00105AAB" w:rsidRPr="00105AAB" w:rsidRDefault="00105AAB" w:rsidP="00105AAB">
      <w:pPr>
        <w:numPr>
          <w:ilvl w:val="0"/>
          <w:numId w:val="26"/>
        </w:numPr>
        <w:rPr>
          <w:lang w:val="en-IN"/>
        </w:rPr>
      </w:pPr>
      <w:r w:rsidRPr="00105AAB">
        <w:rPr>
          <w:lang w:val="en-IN"/>
        </w:rPr>
        <w:t xml:space="preserve">Choose </w:t>
      </w:r>
      <w:r w:rsidRPr="00105AAB">
        <w:rPr>
          <w:b/>
          <w:bCs/>
          <w:lang w:val="en-IN"/>
        </w:rPr>
        <w:t>Attach existing policies directly</w:t>
      </w:r>
      <w:r w:rsidRPr="00105AAB">
        <w:rPr>
          <w:lang w:val="en-IN"/>
        </w:rPr>
        <w:t>.</w:t>
      </w:r>
    </w:p>
    <w:p w14:paraId="0FE53B01" w14:textId="77777777" w:rsidR="00105AAB" w:rsidRPr="00105AAB" w:rsidRDefault="00105AAB" w:rsidP="00105AAB">
      <w:pPr>
        <w:numPr>
          <w:ilvl w:val="0"/>
          <w:numId w:val="26"/>
        </w:numPr>
        <w:rPr>
          <w:lang w:val="en-IN"/>
        </w:rPr>
      </w:pPr>
      <w:r w:rsidRPr="00105AAB">
        <w:rPr>
          <w:lang w:val="en-IN"/>
        </w:rPr>
        <w:t>In the search bar, type:</w:t>
      </w:r>
    </w:p>
    <w:p w14:paraId="6815519A" w14:textId="77777777" w:rsidR="00105AAB" w:rsidRPr="00105AAB" w:rsidRDefault="00105AAB" w:rsidP="00105AAB">
      <w:pPr>
        <w:numPr>
          <w:ilvl w:val="1"/>
          <w:numId w:val="26"/>
        </w:numPr>
        <w:rPr>
          <w:lang w:val="en-IN"/>
        </w:rPr>
      </w:pPr>
      <w:r w:rsidRPr="00105AAB">
        <w:rPr>
          <w:lang w:val="en-IN"/>
        </w:rPr>
        <w:t>AmazonEC2FullAccess</w:t>
      </w:r>
    </w:p>
    <w:p w14:paraId="14E882A6" w14:textId="77777777" w:rsidR="00105AAB" w:rsidRPr="00105AAB" w:rsidRDefault="00105AAB" w:rsidP="00105AAB">
      <w:pPr>
        <w:numPr>
          <w:ilvl w:val="1"/>
          <w:numId w:val="26"/>
        </w:numPr>
        <w:rPr>
          <w:lang w:val="en-IN"/>
        </w:rPr>
      </w:pPr>
      <w:r w:rsidRPr="00105AAB">
        <w:rPr>
          <w:lang w:val="en-IN"/>
        </w:rPr>
        <w:t>AmazonS3FullAccess</w:t>
      </w:r>
    </w:p>
    <w:p w14:paraId="36E8DDE4" w14:textId="77777777" w:rsidR="00105AAB" w:rsidRPr="00105AAB" w:rsidRDefault="00105AAB" w:rsidP="00105AAB">
      <w:pPr>
        <w:numPr>
          <w:ilvl w:val="0"/>
          <w:numId w:val="26"/>
        </w:numPr>
        <w:rPr>
          <w:lang w:val="en-IN"/>
        </w:rPr>
      </w:pPr>
      <w:r w:rsidRPr="00105AAB">
        <w:rPr>
          <w:lang w:val="en-IN"/>
        </w:rPr>
        <w:t>Check both policies.</w:t>
      </w:r>
    </w:p>
    <w:p w14:paraId="1E954787" w14:textId="109C44DF" w:rsidR="00105AAB" w:rsidRPr="00105AAB" w:rsidRDefault="00105AAB" w:rsidP="00105AAB">
      <w:pPr>
        <w:numPr>
          <w:ilvl w:val="0"/>
          <w:numId w:val="26"/>
        </w:numPr>
        <w:rPr>
          <w:lang w:val="en-IN"/>
        </w:rPr>
      </w:pPr>
      <w:r w:rsidRPr="00105AAB">
        <w:rPr>
          <w:lang w:val="en-IN"/>
        </w:rPr>
        <w:t xml:space="preserve">Click </w:t>
      </w:r>
      <w:r w:rsidRPr="00105AAB">
        <w:rPr>
          <w:b/>
          <w:bCs/>
          <w:lang w:val="en-IN"/>
        </w:rPr>
        <w:t>Next: Tags</w:t>
      </w:r>
      <w:r w:rsidRPr="00105AAB">
        <w:rPr>
          <w:lang w:val="en-IN"/>
        </w:rPr>
        <w:t xml:space="preserve"> </w:t>
      </w:r>
    </w:p>
    <w:p w14:paraId="5FE5B565" w14:textId="77777777" w:rsidR="00105AAB" w:rsidRPr="00105AAB" w:rsidRDefault="00105AAB" w:rsidP="00105AAB">
      <w:pPr>
        <w:numPr>
          <w:ilvl w:val="0"/>
          <w:numId w:val="26"/>
        </w:numPr>
        <w:rPr>
          <w:lang w:val="en-IN"/>
        </w:rPr>
      </w:pPr>
      <w:r w:rsidRPr="00105AAB">
        <w:rPr>
          <w:lang w:val="en-IN"/>
        </w:rPr>
        <w:t xml:space="preserve">Click </w:t>
      </w:r>
      <w:r w:rsidRPr="00105AAB">
        <w:rPr>
          <w:b/>
          <w:bCs/>
          <w:lang w:val="en-IN"/>
        </w:rPr>
        <w:t>Next: Review</w:t>
      </w:r>
      <w:r w:rsidRPr="00105AAB">
        <w:rPr>
          <w:lang w:val="en-IN"/>
        </w:rPr>
        <w:t>.</w:t>
      </w:r>
    </w:p>
    <w:p w14:paraId="0A6CDC1B" w14:textId="77777777" w:rsidR="00105AAB" w:rsidRPr="00105AAB" w:rsidRDefault="00105AAB" w:rsidP="00105AAB">
      <w:pPr>
        <w:numPr>
          <w:ilvl w:val="0"/>
          <w:numId w:val="26"/>
        </w:numPr>
        <w:rPr>
          <w:lang w:val="en-IN"/>
        </w:rPr>
      </w:pPr>
      <w:r w:rsidRPr="00105AAB">
        <w:rPr>
          <w:lang w:val="en-IN"/>
        </w:rPr>
        <w:t xml:space="preserve">Review the details and click </w:t>
      </w:r>
      <w:r w:rsidRPr="00105AAB">
        <w:rPr>
          <w:b/>
          <w:bCs/>
          <w:lang w:val="en-IN"/>
        </w:rPr>
        <w:t>Create user</w:t>
      </w:r>
      <w:r w:rsidRPr="00105AAB">
        <w:rPr>
          <w:lang w:val="en-IN"/>
        </w:rPr>
        <w:t>.</w:t>
      </w:r>
    </w:p>
    <w:p w14:paraId="6C4BB7A4" w14:textId="0D44A751" w:rsidR="00315877" w:rsidRDefault="00315877" w:rsidP="00315877"/>
    <w:p w14:paraId="483BA627" w14:textId="77777777" w:rsidR="00BE7AD5" w:rsidRDefault="00BE7AD5" w:rsidP="00BE7AD5"/>
    <w:p w14:paraId="292FCB72" w14:textId="77777777" w:rsidR="00315877" w:rsidRDefault="00315877" w:rsidP="00BE7AD5"/>
    <w:p w14:paraId="5F010724" w14:textId="78663972" w:rsidR="00315877" w:rsidRDefault="00315877" w:rsidP="00BE7AD5">
      <w:r>
        <w:rPr>
          <w:noProof/>
        </w:rPr>
        <w:drawing>
          <wp:inline distT="0" distB="0" distL="0" distR="0" wp14:anchorId="04B6B258" wp14:editId="299C8FAF">
            <wp:extent cx="5943600" cy="2543175"/>
            <wp:effectExtent l="0" t="0" r="0" b="9525"/>
            <wp:docPr id="13212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8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9785" w14:textId="77777777" w:rsidR="00315877" w:rsidRDefault="00315877" w:rsidP="00BE7AD5"/>
    <w:p w14:paraId="13A65A16" w14:textId="77777777" w:rsidR="00315877" w:rsidRDefault="00315877" w:rsidP="00BE7AD5"/>
    <w:p w14:paraId="3CE0A14C" w14:textId="08992B19" w:rsidR="00315877" w:rsidRDefault="00315877" w:rsidP="00BE7AD5">
      <w:r>
        <w:lastRenderedPageBreak/>
        <w:t xml:space="preserve">   </w:t>
      </w:r>
      <w:r>
        <w:rPr>
          <w:noProof/>
        </w:rPr>
        <w:drawing>
          <wp:inline distT="0" distB="0" distL="0" distR="0" wp14:anchorId="77170770" wp14:editId="24C0956F">
            <wp:extent cx="5943600" cy="1678305"/>
            <wp:effectExtent l="0" t="0" r="0" b="0"/>
            <wp:docPr id="1256385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8598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63C1" w14:textId="77777777" w:rsidR="00105AAB" w:rsidRDefault="00105AAB" w:rsidP="00BE7AD5"/>
    <w:p w14:paraId="1C02B266" w14:textId="2E82A4F5" w:rsidR="00105AAB" w:rsidRDefault="00BE7AD5" w:rsidP="00105AAB">
      <w:pPr>
        <w:pStyle w:val="ListParagraph"/>
        <w:numPr>
          <w:ilvl w:val="0"/>
          <w:numId w:val="24"/>
        </w:numPr>
      </w:pPr>
      <w:r w:rsidRPr="00BE7AD5">
        <w:t>Create one Group in IAM and Assign Read access for ec2.</w:t>
      </w:r>
    </w:p>
    <w:p w14:paraId="4DC9F05D" w14:textId="38BE8DA0" w:rsidR="000953BF" w:rsidRDefault="000953BF" w:rsidP="000953BF">
      <w:pPr>
        <w:ind w:left="720"/>
      </w:pPr>
    </w:p>
    <w:p w14:paraId="483221F5" w14:textId="77777777" w:rsidR="000953BF" w:rsidRPr="000953BF" w:rsidRDefault="000953BF" w:rsidP="000953BF">
      <w:pPr>
        <w:rPr>
          <w:b/>
          <w:bCs/>
          <w:lang w:val="en-IN"/>
        </w:rPr>
      </w:pPr>
      <w:r>
        <w:t xml:space="preserve">              </w:t>
      </w:r>
      <w:r w:rsidRPr="000953BF">
        <w:rPr>
          <w:b/>
          <w:bCs/>
          <w:lang w:val="en-IN"/>
        </w:rPr>
        <w:t>Open IAM Service</w:t>
      </w:r>
    </w:p>
    <w:p w14:paraId="464D7C4F" w14:textId="77777777" w:rsidR="000953BF" w:rsidRPr="000953BF" w:rsidRDefault="000953BF" w:rsidP="000953BF">
      <w:pPr>
        <w:numPr>
          <w:ilvl w:val="0"/>
          <w:numId w:val="27"/>
        </w:numPr>
        <w:rPr>
          <w:lang w:val="en-IN"/>
        </w:rPr>
      </w:pPr>
      <w:r w:rsidRPr="000953BF">
        <w:rPr>
          <w:lang w:val="en-IN"/>
        </w:rPr>
        <w:t>In the AWS search bar at the top, type IAM.</w:t>
      </w:r>
    </w:p>
    <w:p w14:paraId="25A6C768" w14:textId="77777777" w:rsidR="000953BF" w:rsidRPr="000953BF" w:rsidRDefault="000953BF" w:rsidP="000953BF">
      <w:pPr>
        <w:numPr>
          <w:ilvl w:val="0"/>
          <w:numId w:val="27"/>
        </w:numPr>
        <w:rPr>
          <w:lang w:val="en-IN"/>
        </w:rPr>
      </w:pPr>
      <w:r w:rsidRPr="000953BF">
        <w:rPr>
          <w:lang w:val="en-IN"/>
        </w:rPr>
        <w:t xml:space="preserve">Click on </w:t>
      </w:r>
      <w:r w:rsidRPr="000953BF">
        <w:rPr>
          <w:b/>
          <w:bCs/>
          <w:lang w:val="en-IN"/>
        </w:rPr>
        <w:t>IAM</w:t>
      </w:r>
      <w:r w:rsidRPr="000953BF">
        <w:rPr>
          <w:lang w:val="en-IN"/>
        </w:rPr>
        <w:t>.</w:t>
      </w:r>
    </w:p>
    <w:p w14:paraId="51C8715F" w14:textId="4ACFA2D6" w:rsidR="000953BF" w:rsidRPr="000953BF" w:rsidRDefault="000953BF" w:rsidP="000953BF">
      <w:pPr>
        <w:rPr>
          <w:lang w:val="en-IN"/>
        </w:rPr>
      </w:pPr>
      <w:r>
        <w:rPr>
          <w:b/>
          <w:bCs/>
          <w:lang w:val="en-IN"/>
        </w:rPr>
        <w:t xml:space="preserve">       </w:t>
      </w:r>
      <w:r w:rsidRPr="000953BF">
        <w:rPr>
          <w:b/>
          <w:bCs/>
          <w:lang w:val="en-IN"/>
        </w:rPr>
        <w:t>. Create IAM Group</w:t>
      </w:r>
    </w:p>
    <w:p w14:paraId="11B227B3" w14:textId="77777777" w:rsidR="000953BF" w:rsidRPr="000953BF" w:rsidRDefault="000953BF" w:rsidP="000953BF">
      <w:pPr>
        <w:numPr>
          <w:ilvl w:val="0"/>
          <w:numId w:val="28"/>
        </w:numPr>
        <w:rPr>
          <w:lang w:val="en-IN"/>
        </w:rPr>
      </w:pPr>
      <w:r w:rsidRPr="000953BF">
        <w:rPr>
          <w:lang w:val="en-IN"/>
        </w:rPr>
        <w:t xml:space="preserve">In the left sidebar, click on </w:t>
      </w:r>
      <w:r w:rsidRPr="000953BF">
        <w:rPr>
          <w:b/>
          <w:bCs/>
          <w:lang w:val="en-IN"/>
        </w:rPr>
        <w:t>User groups</w:t>
      </w:r>
      <w:r w:rsidRPr="000953BF">
        <w:rPr>
          <w:lang w:val="en-IN"/>
        </w:rPr>
        <w:t>.</w:t>
      </w:r>
    </w:p>
    <w:p w14:paraId="7AA9BDDD" w14:textId="77777777" w:rsidR="000953BF" w:rsidRPr="000953BF" w:rsidRDefault="000953BF" w:rsidP="000953BF">
      <w:pPr>
        <w:numPr>
          <w:ilvl w:val="0"/>
          <w:numId w:val="28"/>
        </w:numPr>
        <w:rPr>
          <w:lang w:val="en-IN"/>
        </w:rPr>
      </w:pPr>
      <w:r w:rsidRPr="000953BF">
        <w:rPr>
          <w:lang w:val="en-IN"/>
        </w:rPr>
        <w:t xml:space="preserve">Click </w:t>
      </w:r>
      <w:r w:rsidRPr="000953BF">
        <w:rPr>
          <w:b/>
          <w:bCs/>
          <w:lang w:val="en-IN"/>
        </w:rPr>
        <w:t>Create group</w:t>
      </w:r>
      <w:r w:rsidRPr="000953BF">
        <w:rPr>
          <w:lang w:val="en-IN"/>
        </w:rPr>
        <w:t>.</w:t>
      </w:r>
    </w:p>
    <w:p w14:paraId="5CE5BE32" w14:textId="77777777" w:rsidR="000953BF" w:rsidRPr="000953BF" w:rsidRDefault="000953BF" w:rsidP="000953BF">
      <w:pPr>
        <w:numPr>
          <w:ilvl w:val="0"/>
          <w:numId w:val="28"/>
        </w:numPr>
        <w:rPr>
          <w:lang w:val="en-IN"/>
        </w:rPr>
      </w:pPr>
      <w:r w:rsidRPr="000953BF">
        <w:rPr>
          <w:b/>
          <w:bCs/>
          <w:lang w:val="en-IN"/>
        </w:rPr>
        <w:t>Enter group name</w:t>
      </w:r>
      <w:r w:rsidRPr="000953BF">
        <w:rPr>
          <w:lang w:val="en-IN"/>
        </w:rPr>
        <w:t>, e.g., EC2-ReadOnly-Group.</w:t>
      </w:r>
    </w:p>
    <w:p w14:paraId="74BE6831" w14:textId="77777777" w:rsidR="000953BF" w:rsidRPr="000953BF" w:rsidRDefault="000953BF" w:rsidP="000953BF">
      <w:pPr>
        <w:numPr>
          <w:ilvl w:val="0"/>
          <w:numId w:val="28"/>
        </w:numPr>
        <w:rPr>
          <w:lang w:val="en-IN"/>
        </w:rPr>
      </w:pPr>
      <w:r w:rsidRPr="000953BF">
        <w:rPr>
          <w:lang w:val="en-IN"/>
        </w:rPr>
        <w:t xml:space="preserve">Click </w:t>
      </w:r>
      <w:r w:rsidRPr="000953BF">
        <w:rPr>
          <w:b/>
          <w:bCs/>
          <w:lang w:val="en-IN"/>
        </w:rPr>
        <w:t>Next</w:t>
      </w:r>
      <w:r w:rsidRPr="000953BF">
        <w:rPr>
          <w:lang w:val="en-IN"/>
        </w:rPr>
        <w:t>.</w:t>
      </w:r>
    </w:p>
    <w:p w14:paraId="47DA59F0" w14:textId="2CEEEC29" w:rsidR="000953BF" w:rsidRPr="000953BF" w:rsidRDefault="000953BF" w:rsidP="000953BF">
      <w:pPr>
        <w:rPr>
          <w:lang w:val="en-IN"/>
        </w:rPr>
      </w:pPr>
      <w:r>
        <w:rPr>
          <w:b/>
          <w:bCs/>
          <w:lang w:val="en-IN"/>
        </w:rPr>
        <w:t xml:space="preserve">       </w:t>
      </w:r>
      <w:r w:rsidRPr="000953BF">
        <w:rPr>
          <w:b/>
          <w:bCs/>
          <w:lang w:val="en-IN"/>
        </w:rPr>
        <w:t>Attach EC2 Read-Only Policy</w:t>
      </w:r>
    </w:p>
    <w:p w14:paraId="1EB934F1" w14:textId="77777777" w:rsidR="000953BF" w:rsidRPr="000953BF" w:rsidRDefault="000953BF" w:rsidP="000953BF">
      <w:pPr>
        <w:numPr>
          <w:ilvl w:val="0"/>
          <w:numId w:val="29"/>
        </w:numPr>
        <w:rPr>
          <w:lang w:val="en-IN"/>
        </w:rPr>
      </w:pPr>
      <w:r w:rsidRPr="000953BF">
        <w:rPr>
          <w:lang w:val="en-IN"/>
        </w:rPr>
        <w:t>In the policy search box, type AmazonEC2ReadOnlyAccess.</w:t>
      </w:r>
    </w:p>
    <w:p w14:paraId="4230B27B" w14:textId="77777777" w:rsidR="000953BF" w:rsidRPr="000953BF" w:rsidRDefault="000953BF" w:rsidP="000953BF">
      <w:pPr>
        <w:numPr>
          <w:ilvl w:val="0"/>
          <w:numId w:val="29"/>
        </w:numPr>
        <w:rPr>
          <w:lang w:val="en-IN"/>
        </w:rPr>
      </w:pPr>
      <w:r w:rsidRPr="000953BF">
        <w:rPr>
          <w:lang w:val="en-IN"/>
        </w:rPr>
        <w:t xml:space="preserve">Check the box for </w:t>
      </w:r>
      <w:r w:rsidRPr="000953BF">
        <w:rPr>
          <w:b/>
          <w:bCs/>
          <w:lang w:val="en-IN"/>
        </w:rPr>
        <w:t>AmazonEC2ReadOnlyAccess</w:t>
      </w:r>
      <w:r w:rsidRPr="000953BF">
        <w:rPr>
          <w:lang w:val="en-IN"/>
        </w:rPr>
        <w:t>.</w:t>
      </w:r>
    </w:p>
    <w:p w14:paraId="613BE39C" w14:textId="77777777" w:rsidR="000953BF" w:rsidRPr="000953BF" w:rsidRDefault="000953BF" w:rsidP="000953BF">
      <w:pPr>
        <w:numPr>
          <w:ilvl w:val="0"/>
          <w:numId w:val="29"/>
        </w:numPr>
        <w:rPr>
          <w:lang w:val="en-IN"/>
        </w:rPr>
      </w:pPr>
      <w:r w:rsidRPr="000953BF">
        <w:rPr>
          <w:lang w:val="en-IN"/>
        </w:rPr>
        <w:t xml:space="preserve">Click </w:t>
      </w:r>
      <w:r w:rsidRPr="000953BF">
        <w:rPr>
          <w:b/>
          <w:bCs/>
          <w:lang w:val="en-IN"/>
        </w:rPr>
        <w:t>Next</w:t>
      </w:r>
      <w:r w:rsidRPr="000953BF">
        <w:rPr>
          <w:lang w:val="en-IN"/>
        </w:rPr>
        <w:t>.</w:t>
      </w:r>
    </w:p>
    <w:p w14:paraId="5197CA16" w14:textId="77777777" w:rsidR="000953BF" w:rsidRPr="000953BF" w:rsidRDefault="000953BF" w:rsidP="000953BF">
      <w:pPr>
        <w:numPr>
          <w:ilvl w:val="0"/>
          <w:numId w:val="29"/>
        </w:numPr>
        <w:rPr>
          <w:lang w:val="en-IN"/>
        </w:rPr>
      </w:pPr>
      <w:r w:rsidRPr="000953BF">
        <w:rPr>
          <w:lang w:val="en-IN"/>
        </w:rPr>
        <w:t xml:space="preserve">Review the group and click </w:t>
      </w:r>
      <w:r w:rsidRPr="000953BF">
        <w:rPr>
          <w:b/>
          <w:bCs/>
          <w:lang w:val="en-IN"/>
        </w:rPr>
        <w:t>Create group</w:t>
      </w:r>
      <w:r w:rsidRPr="000953BF">
        <w:rPr>
          <w:lang w:val="en-IN"/>
        </w:rPr>
        <w:t>.</w:t>
      </w:r>
    </w:p>
    <w:p w14:paraId="0EADB327" w14:textId="473095D8" w:rsidR="000953BF" w:rsidRDefault="000953BF" w:rsidP="000953BF"/>
    <w:p w14:paraId="78E08F94" w14:textId="77777777" w:rsidR="00105AAB" w:rsidRDefault="00105AAB" w:rsidP="00105AAB"/>
    <w:p w14:paraId="602F6A74" w14:textId="77777777" w:rsidR="00105AAB" w:rsidRDefault="00105AAB" w:rsidP="00105AAB"/>
    <w:p w14:paraId="11B37218" w14:textId="0A34207E" w:rsidR="00105AAB" w:rsidRDefault="00105AAB" w:rsidP="00105AAB">
      <w:r>
        <w:rPr>
          <w:noProof/>
        </w:rPr>
        <w:drawing>
          <wp:inline distT="0" distB="0" distL="0" distR="0" wp14:anchorId="0CCF3A5A" wp14:editId="210BB848">
            <wp:extent cx="5943600" cy="2698115"/>
            <wp:effectExtent l="0" t="0" r="0" b="6985"/>
            <wp:docPr id="1910413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1343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CE12" w14:textId="77777777" w:rsidR="00105AAB" w:rsidRDefault="00105AAB" w:rsidP="00105AAB"/>
    <w:p w14:paraId="6211BBE4" w14:textId="77777777" w:rsidR="00105AAB" w:rsidRDefault="00105AAB" w:rsidP="00105AAB"/>
    <w:p w14:paraId="7DE9641B" w14:textId="6931A853" w:rsidR="000953BF" w:rsidRDefault="000953BF" w:rsidP="00105AAB">
      <w:r>
        <w:rPr>
          <w:noProof/>
        </w:rPr>
        <w:lastRenderedPageBreak/>
        <w:drawing>
          <wp:inline distT="0" distB="0" distL="0" distR="0" wp14:anchorId="31137270" wp14:editId="2164074B">
            <wp:extent cx="5943600" cy="1461770"/>
            <wp:effectExtent l="0" t="0" r="0" b="5080"/>
            <wp:docPr id="1721728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2821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485A" w14:textId="77777777" w:rsidR="000953BF" w:rsidRDefault="000953BF" w:rsidP="00105AAB"/>
    <w:p w14:paraId="2B8D28F1" w14:textId="77777777" w:rsidR="000953BF" w:rsidRDefault="000953BF" w:rsidP="00105AAB"/>
    <w:p w14:paraId="7FFD5BBB" w14:textId="753BCC17" w:rsidR="000953BF" w:rsidRDefault="000953BF" w:rsidP="00105AAB">
      <w:r>
        <w:rPr>
          <w:noProof/>
        </w:rPr>
        <w:drawing>
          <wp:inline distT="0" distB="0" distL="0" distR="0" wp14:anchorId="12117B14" wp14:editId="2C368DDB">
            <wp:extent cx="5943600" cy="1782445"/>
            <wp:effectExtent l="0" t="0" r="0" b="8255"/>
            <wp:docPr id="800244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4430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6D1E" w14:textId="77777777" w:rsidR="000953BF" w:rsidRDefault="000953BF" w:rsidP="00105AAB"/>
    <w:p w14:paraId="3348D103" w14:textId="1C73A80D" w:rsidR="00BE7AD5" w:rsidRDefault="00BE7AD5" w:rsidP="00105AAB">
      <w:r w:rsidRPr="00BE7AD5">
        <w:t xml:space="preserve"> </w:t>
      </w:r>
    </w:p>
    <w:p w14:paraId="5C000591" w14:textId="1EBFDC00" w:rsidR="00BE7AD5" w:rsidRDefault="00BE7AD5" w:rsidP="000953BF">
      <w:pPr>
        <w:pStyle w:val="ListParagraph"/>
        <w:numPr>
          <w:ilvl w:val="0"/>
          <w:numId w:val="24"/>
        </w:numPr>
      </w:pPr>
      <w:r w:rsidRPr="00BE7AD5">
        <w:t>Create a new user with name Devops and add to the group created in task2.</w:t>
      </w:r>
    </w:p>
    <w:p w14:paraId="5F5C2780" w14:textId="77777777" w:rsidR="009B7371" w:rsidRDefault="009B7371" w:rsidP="009B7371"/>
    <w:p w14:paraId="515A4C6F" w14:textId="77777777" w:rsidR="009B7371" w:rsidRPr="009B7371" w:rsidRDefault="009B7371" w:rsidP="009B7371">
      <w:pPr>
        <w:rPr>
          <w:b/>
          <w:bCs/>
          <w:lang w:val="en-IN"/>
        </w:rPr>
      </w:pPr>
      <w:r>
        <w:t xml:space="preserve">               </w:t>
      </w:r>
      <w:r w:rsidRPr="009B7371">
        <w:rPr>
          <w:b/>
          <w:bCs/>
          <w:lang w:val="en-IN"/>
        </w:rPr>
        <w:t>Create IAM User</w:t>
      </w:r>
    </w:p>
    <w:p w14:paraId="10331B77" w14:textId="77777777" w:rsidR="009B7371" w:rsidRPr="009B7371" w:rsidRDefault="009B7371" w:rsidP="009B7371">
      <w:pPr>
        <w:numPr>
          <w:ilvl w:val="0"/>
          <w:numId w:val="30"/>
        </w:numPr>
        <w:rPr>
          <w:lang w:val="en-IN"/>
        </w:rPr>
      </w:pPr>
      <w:r w:rsidRPr="009B7371">
        <w:rPr>
          <w:lang w:val="en-IN"/>
        </w:rPr>
        <w:t xml:space="preserve">In the left menu, click on </w:t>
      </w:r>
      <w:r w:rsidRPr="009B7371">
        <w:rPr>
          <w:b/>
          <w:bCs/>
          <w:lang w:val="en-IN"/>
        </w:rPr>
        <w:t>Users</w:t>
      </w:r>
      <w:r w:rsidRPr="009B7371">
        <w:rPr>
          <w:lang w:val="en-IN"/>
        </w:rPr>
        <w:t>.</w:t>
      </w:r>
    </w:p>
    <w:p w14:paraId="13B14F3E" w14:textId="77777777" w:rsidR="009B7371" w:rsidRPr="009B7371" w:rsidRDefault="009B7371" w:rsidP="009B7371">
      <w:pPr>
        <w:numPr>
          <w:ilvl w:val="0"/>
          <w:numId w:val="30"/>
        </w:numPr>
        <w:rPr>
          <w:lang w:val="en-IN"/>
        </w:rPr>
      </w:pPr>
      <w:r w:rsidRPr="009B7371">
        <w:rPr>
          <w:lang w:val="en-IN"/>
        </w:rPr>
        <w:t xml:space="preserve">Click </w:t>
      </w:r>
      <w:r w:rsidRPr="009B7371">
        <w:rPr>
          <w:b/>
          <w:bCs/>
          <w:lang w:val="en-IN"/>
        </w:rPr>
        <w:t>Add users</w:t>
      </w:r>
      <w:r w:rsidRPr="009B7371">
        <w:rPr>
          <w:lang w:val="en-IN"/>
        </w:rPr>
        <w:t>.</w:t>
      </w:r>
    </w:p>
    <w:p w14:paraId="1439BB0B" w14:textId="77777777" w:rsidR="009B7371" w:rsidRPr="009B7371" w:rsidRDefault="009B7371" w:rsidP="009B7371">
      <w:pPr>
        <w:numPr>
          <w:ilvl w:val="0"/>
          <w:numId w:val="30"/>
        </w:numPr>
        <w:rPr>
          <w:lang w:val="en-IN"/>
        </w:rPr>
      </w:pPr>
      <w:r w:rsidRPr="009B7371">
        <w:rPr>
          <w:b/>
          <w:bCs/>
          <w:lang w:val="en-IN"/>
        </w:rPr>
        <w:t>Enter user name</w:t>
      </w:r>
      <w:r w:rsidRPr="009B7371">
        <w:rPr>
          <w:lang w:val="en-IN"/>
        </w:rPr>
        <w:t>: Devops.</w:t>
      </w:r>
    </w:p>
    <w:p w14:paraId="05C94D59" w14:textId="77777777" w:rsidR="009B7371" w:rsidRPr="009B7371" w:rsidRDefault="009B7371" w:rsidP="009B7371">
      <w:pPr>
        <w:numPr>
          <w:ilvl w:val="0"/>
          <w:numId w:val="30"/>
        </w:numPr>
        <w:rPr>
          <w:lang w:val="en-IN"/>
        </w:rPr>
      </w:pPr>
      <w:r w:rsidRPr="009B7371">
        <w:rPr>
          <w:b/>
          <w:bCs/>
          <w:lang w:val="en-IN"/>
        </w:rPr>
        <w:t>Select access type</w:t>
      </w:r>
      <w:r w:rsidRPr="009B7371">
        <w:rPr>
          <w:lang w:val="en-IN"/>
        </w:rPr>
        <w:t>:</w:t>
      </w:r>
    </w:p>
    <w:p w14:paraId="16A8F33A" w14:textId="77777777" w:rsidR="009B7371" w:rsidRPr="009B7371" w:rsidRDefault="009B7371" w:rsidP="009B7371">
      <w:pPr>
        <w:numPr>
          <w:ilvl w:val="1"/>
          <w:numId w:val="30"/>
        </w:numPr>
        <w:rPr>
          <w:lang w:val="en-IN"/>
        </w:rPr>
      </w:pPr>
      <w:r w:rsidRPr="009B7371">
        <w:rPr>
          <w:lang w:val="en-IN"/>
        </w:rPr>
        <w:t xml:space="preserve">Check </w:t>
      </w:r>
      <w:r w:rsidRPr="009B7371">
        <w:rPr>
          <w:b/>
          <w:bCs/>
          <w:lang w:val="en-IN"/>
        </w:rPr>
        <w:t>AWS Management Console access</w:t>
      </w:r>
      <w:r w:rsidRPr="009B7371">
        <w:rPr>
          <w:lang w:val="en-IN"/>
        </w:rPr>
        <w:t xml:space="preserve"> if the user needs to log into the console and set a password.</w:t>
      </w:r>
    </w:p>
    <w:p w14:paraId="6A87ABC5" w14:textId="77777777" w:rsidR="009B7371" w:rsidRPr="009B7371" w:rsidRDefault="009B7371" w:rsidP="009B7371">
      <w:pPr>
        <w:numPr>
          <w:ilvl w:val="1"/>
          <w:numId w:val="30"/>
        </w:numPr>
        <w:rPr>
          <w:lang w:val="en-IN"/>
        </w:rPr>
      </w:pPr>
      <w:r w:rsidRPr="009B7371">
        <w:rPr>
          <w:lang w:val="en-IN"/>
        </w:rPr>
        <w:t xml:space="preserve">Optionally, check </w:t>
      </w:r>
      <w:r w:rsidRPr="009B7371">
        <w:rPr>
          <w:b/>
          <w:bCs/>
          <w:lang w:val="en-IN"/>
        </w:rPr>
        <w:t>Programmatic access</w:t>
      </w:r>
      <w:r w:rsidRPr="009B7371">
        <w:rPr>
          <w:lang w:val="en-IN"/>
        </w:rPr>
        <w:t xml:space="preserve"> if you want CLI/SDK access.</w:t>
      </w:r>
    </w:p>
    <w:p w14:paraId="71D58B24" w14:textId="77777777" w:rsidR="009B7371" w:rsidRPr="009B7371" w:rsidRDefault="009B7371" w:rsidP="009B7371">
      <w:pPr>
        <w:numPr>
          <w:ilvl w:val="0"/>
          <w:numId w:val="30"/>
        </w:numPr>
        <w:rPr>
          <w:lang w:val="en-IN"/>
        </w:rPr>
      </w:pPr>
      <w:r w:rsidRPr="009B7371">
        <w:rPr>
          <w:lang w:val="en-IN"/>
        </w:rPr>
        <w:t xml:space="preserve">Click </w:t>
      </w:r>
      <w:r w:rsidRPr="009B7371">
        <w:rPr>
          <w:b/>
          <w:bCs/>
          <w:lang w:val="en-IN"/>
        </w:rPr>
        <w:t>Next: Permissions</w:t>
      </w:r>
      <w:r w:rsidRPr="009B7371">
        <w:rPr>
          <w:lang w:val="en-IN"/>
        </w:rPr>
        <w:t>.</w:t>
      </w:r>
    </w:p>
    <w:p w14:paraId="6721E5F1" w14:textId="354E235C" w:rsidR="009B7371" w:rsidRPr="009B7371" w:rsidRDefault="009B7371" w:rsidP="009B7371">
      <w:pPr>
        <w:rPr>
          <w:lang w:val="en-IN"/>
        </w:rPr>
      </w:pPr>
      <w:r>
        <w:rPr>
          <w:lang w:val="en-IN"/>
        </w:rPr>
        <w:t xml:space="preserve">      </w:t>
      </w:r>
      <w:r w:rsidRPr="009B7371">
        <w:rPr>
          <w:b/>
          <w:bCs/>
          <w:lang w:val="en-IN"/>
        </w:rPr>
        <w:t>Add User to Existing Group</w:t>
      </w:r>
    </w:p>
    <w:p w14:paraId="1A7F361B" w14:textId="77777777" w:rsidR="009B7371" w:rsidRPr="009B7371" w:rsidRDefault="009B7371" w:rsidP="009B7371">
      <w:pPr>
        <w:numPr>
          <w:ilvl w:val="0"/>
          <w:numId w:val="31"/>
        </w:numPr>
        <w:rPr>
          <w:lang w:val="en-IN"/>
        </w:rPr>
      </w:pPr>
      <w:r w:rsidRPr="009B7371">
        <w:rPr>
          <w:lang w:val="en-IN"/>
        </w:rPr>
        <w:t xml:space="preserve">Select </w:t>
      </w:r>
      <w:r w:rsidRPr="009B7371">
        <w:rPr>
          <w:b/>
          <w:bCs/>
          <w:lang w:val="en-IN"/>
        </w:rPr>
        <w:t>Add user to group</w:t>
      </w:r>
      <w:r w:rsidRPr="009B7371">
        <w:rPr>
          <w:lang w:val="en-IN"/>
        </w:rPr>
        <w:t>.</w:t>
      </w:r>
    </w:p>
    <w:p w14:paraId="1D4B5E56" w14:textId="77777777" w:rsidR="009B7371" w:rsidRPr="009B7371" w:rsidRDefault="009B7371" w:rsidP="009B7371">
      <w:pPr>
        <w:numPr>
          <w:ilvl w:val="0"/>
          <w:numId w:val="31"/>
        </w:numPr>
        <w:rPr>
          <w:lang w:val="en-IN"/>
        </w:rPr>
      </w:pPr>
      <w:r w:rsidRPr="009B7371">
        <w:rPr>
          <w:lang w:val="en-IN"/>
        </w:rPr>
        <w:t xml:space="preserve">Check the group </w:t>
      </w:r>
      <w:r w:rsidRPr="009B7371">
        <w:rPr>
          <w:b/>
          <w:bCs/>
          <w:lang w:val="en-IN"/>
        </w:rPr>
        <w:t>EC2-ReadOnly-Group</w:t>
      </w:r>
      <w:r w:rsidRPr="009B7371">
        <w:rPr>
          <w:lang w:val="en-IN"/>
        </w:rPr>
        <w:t xml:space="preserve"> (created in Task 2).</w:t>
      </w:r>
    </w:p>
    <w:p w14:paraId="6F6EC961" w14:textId="77777777" w:rsidR="009B7371" w:rsidRPr="009B7371" w:rsidRDefault="009B7371" w:rsidP="009B7371">
      <w:pPr>
        <w:numPr>
          <w:ilvl w:val="0"/>
          <w:numId w:val="31"/>
        </w:numPr>
        <w:rPr>
          <w:lang w:val="en-IN"/>
        </w:rPr>
      </w:pPr>
      <w:r w:rsidRPr="009B7371">
        <w:rPr>
          <w:lang w:val="en-IN"/>
        </w:rPr>
        <w:t xml:space="preserve">Click </w:t>
      </w:r>
      <w:r w:rsidRPr="009B7371">
        <w:rPr>
          <w:b/>
          <w:bCs/>
          <w:lang w:val="en-IN"/>
        </w:rPr>
        <w:t>Next: Tags</w:t>
      </w:r>
      <w:r w:rsidRPr="009B7371">
        <w:rPr>
          <w:lang w:val="en-IN"/>
        </w:rPr>
        <w:t xml:space="preserve"> (optional).</w:t>
      </w:r>
    </w:p>
    <w:p w14:paraId="08307AAA" w14:textId="77777777" w:rsidR="009B7371" w:rsidRPr="009B7371" w:rsidRDefault="009B7371" w:rsidP="009B7371">
      <w:pPr>
        <w:numPr>
          <w:ilvl w:val="0"/>
          <w:numId w:val="31"/>
        </w:numPr>
        <w:rPr>
          <w:lang w:val="en-IN"/>
        </w:rPr>
      </w:pPr>
      <w:r w:rsidRPr="009B7371">
        <w:rPr>
          <w:lang w:val="en-IN"/>
        </w:rPr>
        <w:t xml:space="preserve">Click </w:t>
      </w:r>
      <w:r w:rsidRPr="009B7371">
        <w:rPr>
          <w:b/>
          <w:bCs/>
          <w:lang w:val="en-IN"/>
        </w:rPr>
        <w:t>Next: Review</w:t>
      </w:r>
      <w:r w:rsidRPr="009B7371">
        <w:rPr>
          <w:lang w:val="en-IN"/>
        </w:rPr>
        <w:t>.</w:t>
      </w:r>
    </w:p>
    <w:p w14:paraId="46DE78F1" w14:textId="77777777" w:rsidR="009B7371" w:rsidRPr="009B7371" w:rsidRDefault="009B7371" w:rsidP="009B7371">
      <w:pPr>
        <w:numPr>
          <w:ilvl w:val="0"/>
          <w:numId w:val="31"/>
        </w:numPr>
        <w:rPr>
          <w:lang w:val="en-IN"/>
        </w:rPr>
      </w:pPr>
      <w:r w:rsidRPr="009B7371">
        <w:rPr>
          <w:lang w:val="en-IN"/>
        </w:rPr>
        <w:t xml:space="preserve">Review and click </w:t>
      </w:r>
      <w:r w:rsidRPr="009B7371">
        <w:rPr>
          <w:b/>
          <w:bCs/>
          <w:lang w:val="en-IN"/>
        </w:rPr>
        <w:t>Create user</w:t>
      </w:r>
      <w:r w:rsidRPr="009B7371">
        <w:rPr>
          <w:lang w:val="en-IN"/>
        </w:rPr>
        <w:t>.</w:t>
      </w:r>
    </w:p>
    <w:p w14:paraId="2F1048B0" w14:textId="50320A2B" w:rsidR="009B7371" w:rsidRPr="009B7371" w:rsidRDefault="009B7371" w:rsidP="009B7371">
      <w:pPr>
        <w:rPr>
          <w:lang w:val="en-IN"/>
        </w:rPr>
      </w:pPr>
    </w:p>
    <w:p w14:paraId="6663955B" w14:textId="77777777" w:rsidR="0097473A" w:rsidRDefault="0097473A" w:rsidP="0097473A"/>
    <w:p w14:paraId="7C59EEFB" w14:textId="39BDF2F5" w:rsidR="0097473A" w:rsidRDefault="0097473A" w:rsidP="0097473A">
      <w:r>
        <w:lastRenderedPageBreak/>
        <w:t xml:space="preserve">            </w:t>
      </w:r>
      <w:r>
        <w:rPr>
          <w:noProof/>
        </w:rPr>
        <w:drawing>
          <wp:inline distT="0" distB="0" distL="0" distR="0" wp14:anchorId="471E7646" wp14:editId="7DD0658A">
            <wp:extent cx="5943600" cy="2851150"/>
            <wp:effectExtent l="0" t="0" r="0" b="6350"/>
            <wp:docPr id="56661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133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1CF9" w14:textId="77777777" w:rsidR="0097473A" w:rsidRDefault="0097473A" w:rsidP="0097473A"/>
    <w:p w14:paraId="55B5182E" w14:textId="77777777" w:rsidR="0097473A" w:rsidRDefault="0097473A" w:rsidP="0097473A"/>
    <w:p w14:paraId="44D177C0" w14:textId="7F429A53" w:rsidR="0097473A" w:rsidRDefault="0097473A" w:rsidP="0097473A">
      <w:r>
        <w:rPr>
          <w:noProof/>
        </w:rPr>
        <w:drawing>
          <wp:inline distT="0" distB="0" distL="0" distR="0" wp14:anchorId="39275458" wp14:editId="4E5CFE02">
            <wp:extent cx="5943600" cy="2730500"/>
            <wp:effectExtent l="0" t="0" r="0" b="0"/>
            <wp:docPr id="36450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63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9482" w14:textId="77777777" w:rsidR="0097473A" w:rsidRDefault="0097473A" w:rsidP="0097473A"/>
    <w:p w14:paraId="272B2F60" w14:textId="0B97114A" w:rsidR="0097473A" w:rsidRDefault="009B7371" w:rsidP="0097473A">
      <w:r>
        <w:rPr>
          <w:noProof/>
        </w:rPr>
        <w:drawing>
          <wp:inline distT="0" distB="0" distL="0" distR="0" wp14:anchorId="3D7F0B24" wp14:editId="4DA3F9FC">
            <wp:extent cx="5943600" cy="1327785"/>
            <wp:effectExtent l="0" t="0" r="0" b="5715"/>
            <wp:docPr id="908201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0153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4FB5" w14:textId="77777777" w:rsidR="009B7371" w:rsidRDefault="009B7371" w:rsidP="0097473A"/>
    <w:p w14:paraId="5311267A" w14:textId="17AD1459" w:rsidR="009B7371" w:rsidRDefault="009B7371" w:rsidP="0097473A">
      <w:r>
        <w:rPr>
          <w:noProof/>
        </w:rPr>
        <w:lastRenderedPageBreak/>
        <w:drawing>
          <wp:inline distT="0" distB="0" distL="0" distR="0" wp14:anchorId="65F25A3E" wp14:editId="3DE30CC2">
            <wp:extent cx="5943600" cy="2398395"/>
            <wp:effectExtent l="0" t="0" r="0" b="1905"/>
            <wp:docPr id="2085164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6404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C218" w14:textId="77777777" w:rsidR="000953BF" w:rsidRDefault="000953BF" w:rsidP="000953BF"/>
    <w:p w14:paraId="5FC1B7B6" w14:textId="77777777" w:rsidR="000953BF" w:rsidRDefault="000953BF" w:rsidP="000953BF"/>
    <w:p w14:paraId="1323CD37" w14:textId="574800C2" w:rsidR="00BE7AD5" w:rsidRDefault="00BE7AD5" w:rsidP="009B7371">
      <w:pPr>
        <w:pStyle w:val="ListParagraph"/>
        <w:numPr>
          <w:ilvl w:val="0"/>
          <w:numId w:val="24"/>
        </w:numPr>
      </w:pPr>
      <w:r w:rsidRPr="00BE7AD5">
        <w:t>Write a bash script to create a IAM user with VPC full access.</w:t>
      </w:r>
    </w:p>
    <w:p w14:paraId="471DA13C" w14:textId="77777777" w:rsidR="007817FA" w:rsidRDefault="007817FA" w:rsidP="007817FA"/>
    <w:p w14:paraId="597799CB" w14:textId="77777777" w:rsidR="007817FA" w:rsidRPr="007817FA" w:rsidRDefault="007817FA" w:rsidP="007817FA">
      <w:pPr>
        <w:rPr>
          <w:lang w:val="en-IN"/>
        </w:rPr>
      </w:pPr>
      <w:r>
        <w:t xml:space="preserve">            </w:t>
      </w:r>
      <w:r w:rsidRPr="007817FA">
        <w:rPr>
          <w:b/>
          <w:bCs/>
          <w:lang w:val="en-IN"/>
        </w:rPr>
        <w:t>Configure AWS CLI</w:t>
      </w:r>
    </w:p>
    <w:p w14:paraId="6125F7E7" w14:textId="7CE7329E" w:rsidR="007817FA" w:rsidRPr="007817FA" w:rsidRDefault="007817FA" w:rsidP="007817FA">
      <w:pPr>
        <w:numPr>
          <w:ilvl w:val="0"/>
          <w:numId w:val="33"/>
        </w:numPr>
        <w:rPr>
          <w:lang w:val="en-IN"/>
        </w:rPr>
      </w:pPr>
      <w:r w:rsidRPr="007817FA">
        <w:rPr>
          <w:lang w:val="en-IN"/>
        </w:rPr>
        <w:t>Run:</w:t>
      </w:r>
      <w:r>
        <w:rPr>
          <w:lang w:val="en-IN"/>
        </w:rPr>
        <w:t xml:space="preserve"> </w:t>
      </w:r>
      <w:r w:rsidRPr="007817FA">
        <w:rPr>
          <w:lang w:val="en-IN"/>
        </w:rPr>
        <w:t>aws configure</w:t>
      </w:r>
    </w:p>
    <w:p w14:paraId="08A43F0D" w14:textId="77777777" w:rsidR="007817FA" w:rsidRPr="007817FA" w:rsidRDefault="007817FA" w:rsidP="007817FA">
      <w:pPr>
        <w:numPr>
          <w:ilvl w:val="0"/>
          <w:numId w:val="33"/>
        </w:numPr>
        <w:rPr>
          <w:lang w:val="en-IN"/>
        </w:rPr>
      </w:pPr>
      <w:r w:rsidRPr="007817FA">
        <w:rPr>
          <w:lang w:val="en-IN"/>
        </w:rPr>
        <w:t>Enter:</w:t>
      </w:r>
    </w:p>
    <w:p w14:paraId="201378F1" w14:textId="77777777" w:rsidR="007817FA" w:rsidRPr="007817FA" w:rsidRDefault="007817FA" w:rsidP="007817FA">
      <w:pPr>
        <w:numPr>
          <w:ilvl w:val="1"/>
          <w:numId w:val="33"/>
        </w:numPr>
        <w:rPr>
          <w:lang w:val="en-IN"/>
        </w:rPr>
      </w:pPr>
      <w:r w:rsidRPr="007817FA">
        <w:rPr>
          <w:b/>
          <w:bCs/>
          <w:lang w:val="en-IN"/>
        </w:rPr>
        <w:t>AWS Access Key ID</w:t>
      </w:r>
    </w:p>
    <w:p w14:paraId="26137744" w14:textId="77777777" w:rsidR="007817FA" w:rsidRPr="007817FA" w:rsidRDefault="007817FA" w:rsidP="007817FA">
      <w:pPr>
        <w:numPr>
          <w:ilvl w:val="1"/>
          <w:numId w:val="33"/>
        </w:numPr>
        <w:rPr>
          <w:lang w:val="en-IN"/>
        </w:rPr>
      </w:pPr>
      <w:r w:rsidRPr="007817FA">
        <w:rPr>
          <w:b/>
          <w:bCs/>
          <w:lang w:val="en-IN"/>
        </w:rPr>
        <w:t>AWS Secret Access Key</w:t>
      </w:r>
    </w:p>
    <w:p w14:paraId="53D32AA4" w14:textId="77777777" w:rsidR="007817FA" w:rsidRPr="007817FA" w:rsidRDefault="007817FA" w:rsidP="007817FA">
      <w:pPr>
        <w:numPr>
          <w:ilvl w:val="1"/>
          <w:numId w:val="33"/>
        </w:numPr>
        <w:rPr>
          <w:lang w:val="en-IN"/>
        </w:rPr>
      </w:pPr>
      <w:r w:rsidRPr="007817FA">
        <w:rPr>
          <w:b/>
          <w:bCs/>
          <w:lang w:val="en-IN"/>
        </w:rPr>
        <w:t>Default region (e.g. us-east-1)</w:t>
      </w:r>
    </w:p>
    <w:p w14:paraId="6717C598" w14:textId="77777777" w:rsidR="007817FA" w:rsidRPr="007817FA" w:rsidRDefault="007817FA" w:rsidP="007817FA">
      <w:pPr>
        <w:numPr>
          <w:ilvl w:val="1"/>
          <w:numId w:val="33"/>
        </w:numPr>
        <w:rPr>
          <w:lang w:val="en-IN"/>
        </w:rPr>
      </w:pPr>
      <w:r w:rsidRPr="007817FA">
        <w:rPr>
          <w:b/>
          <w:bCs/>
          <w:lang w:val="en-IN"/>
        </w:rPr>
        <w:t>Output format (e.g. json)</w:t>
      </w:r>
    </w:p>
    <w:p w14:paraId="16044744" w14:textId="77777777" w:rsidR="007817FA" w:rsidRDefault="007817FA" w:rsidP="007817FA">
      <w:pPr>
        <w:numPr>
          <w:ilvl w:val="0"/>
          <w:numId w:val="33"/>
        </w:numPr>
        <w:rPr>
          <w:lang w:val="en-IN"/>
        </w:rPr>
      </w:pPr>
      <w:r w:rsidRPr="007817FA">
        <w:rPr>
          <w:lang w:val="en-IN"/>
        </w:rPr>
        <w:t>This ensures CLI can connect to your AWS account and has permission.</w:t>
      </w:r>
    </w:p>
    <w:p w14:paraId="77CBC9BE" w14:textId="18D6ED1B" w:rsidR="007817FA" w:rsidRPr="007817FA" w:rsidRDefault="007817FA" w:rsidP="007817FA">
      <w:pPr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Run : </w:t>
      </w:r>
      <w:r w:rsidRPr="007817FA">
        <w:rPr>
          <w:lang w:val="en-IN"/>
        </w:rPr>
        <w:t>aws sts get-caller-identity</w:t>
      </w:r>
    </w:p>
    <w:p w14:paraId="0C214BAD" w14:textId="3D2EB686" w:rsidR="007817FA" w:rsidRDefault="007817FA" w:rsidP="007817FA"/>
    <w:p w14:paraId="01A67CFE" w14:textId="6B15DA9D" w:rsidR="009B7371" w:rsidRDefault="009B7371" w:rsidP="009B7371">
      <w:r>
        <w:t xml:space="preserve">      </w:t>
      </w:r>
    </w:p>
    <w:p w14:paraId="4AB165A3" w14:textId="77777777" w:rsidR="001B30F5" w:rsidRDefault="001B30F5" w:rsidP="009B7371"/>
    <w:p w14:paraId="77844830" w14:textId="77777777" w:rsidR="001B30F5" w:rsidRDefault="001B30F5" w:rsidP="009B7371"/>
    <w:p w14:paraId="25E5DB6F" w14:textId="10C63CC4" w:rsidR="001B30F5" w:rsidRDefault="001B30F5" w:rsidP="009B7371">
      <w:r>
        <w:rPr>
          <w:noProof/>
        </w:rPr>
        <w:drawing>
          <wp:inline distT="0" distB="0" distL="0" distR="0" wp14:anchorId="2015E87F" wp14:editId="0463558E">
            <wp:extent cx="5943600" cy="1664335"/>
            <wp:effectExtent l="0" t="0" r="0" b="0"/>
            <wp:docPr id="208486997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69979" name="Picture 1" descr="A computer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B06B" w14:textId="77777777" w:rsidR="001B30F5" w:rsidRDefault="001B30F5" w:rsidP="009B7371"/>
    <w:p w14:paraId="70FA8F41" w14:textId="77777777" w:rsidR="007817FA" w:rsidRDefault="007817FA" w:rsidP="009B7371"/>
    <w:p w14:paraId="2FE7806C" w14:textId="7FF64CDC" w:rsidR="007817FA" w:rsidRDefault="007817FA" w:rsidP="009B7371">
      <w:r w:rsidRPr="007817FA">
        <w:t>Open your terminal</w:t>
      </w:r>
    </w:p>
    <w:p w14:paraId="28F6AB88" w14:textId="5E67234A" w:rsidR="007817FA" w:rsidRDefault="007817FA" w:rsidP="009B7371">
      <w:r>
        <w:t>Create a new file called createvpcuser.sh.</w:t>
      </w:r>
    </w:p>
    <w:p w14:paraId="7F260EA2" w14:textId="720C5AF4" w:rsidR="00F00757" w:rsidRDefault="007817FA" w:rsidP="009B7371">
      <w:r>
        <w:t xml:space="preserve">Run: vi createvpcuser.sh </w:t>
      </w:r>
    </w:p>
    <w:p w14:paraId="63E717E0" w14:textId="3A44DED9" w:rsidR="007817FA" w:rsidRDefault="007817FA" w:rsidP="009B7371">
      <w:r>
        <w:t>Then write script</w:t>
      </w:r>
    </w:p>
    <w:p w14:paraId="513CFD3D" w14:textId="77777777" w:rsidR="007817FA" w:rsidRDefault="007817FA" w:rsidP="009B7371"/>
    <w:p w14:paraId="3D29DEC2" w14:textId="77777777" w:rsidR="007817FA" w:rsidRDefault="007817FA" w:rsidP="007817FA">
      <w:r>
        <w:lastRenderedPageBreak/>
        <w:t>#!/bin/bash</w:t>
      </w:r>
    </w:p>
    <w:p w14:paraId="0A537C24" w14:textId="77777777" w:rsidR="007817FA" w:rsidRDefault="007817FA" w:rsidP="007817FA"/>
    <w:p w14:paraId="3FCE2561" w14:textId="77777777" w:rsidR="007817FA" w:rsidRDefault="007817FA" w:rsidP="007817FA">
      <w:r>
        <w:t># Set user name variable</w:t>
      </w:r>
    </w:p>
    <w:p w14:paraId="627CCBD5" w14:textId="77777777" w:rsidR="007817FA" w:rsidRDefault="007817FA" w:rsidP="007817FA">
      <w:r>
        <w:t>USER_NAME="vpc-full-access-user"</w:t>
      </w:r>
    </w:p>
    <w:p w14:paraId="68A4A329" w14:textId="77777777" w:rsidR="007817FA" w:rsidRDefault="007817FA" w:rsidP="007817FA"/>
    <w:p w14:paraId="0F14549B" w14:textId="77777777" w:rsidR="007817FA" w:rsidRDefault="007817FA" w:rsidP="007817FA">
      <w:r>
        <w:t>echo "Creating IAM user: $USER_NAME"</w:t>
      </w:r>
    </w:p>
    <w:p w14:paraId="19FE89B0" w14:textId="77777777" w:rsidR="007817FA" w:rsidRDefault="007817FA" w:rsidP="007817FA"/>
    <w:p w14:paraId="54F4F46F" w14:textId="77777777" w:rsidR="007817FA" w:rsidRDefault="007817FA" w:rsidP="007817FA">
      <w:r>
        <w:t># Create IAM user</w:t>
      </w:r>
    </w:p>
    <w:p w14:paraId="54523BD0" w14:textId="77777777" w:rsidR="007817FA" w:rsidRDefault="007817FA" w:rsidP="007817FA">
      <w:r>
        <w:t>aws iam create-user --user-name "$USER_NAME"</w:t>
      </w:r>
    </w:p>
    <w:p w14:paraId="71CD6D35" w14:textId="77777777" w:rsidR="007817FA" w:rsidRDefault="007817FA" w:rsidP="007817FA"/>
    <w:p w14:paraId="70E37181" w14:textId="77777777" w:rsidR="007817FA" w:rsidRDefault="007817FA" w:rsidP="007817FA">
      <w:r>
        <w:t># Attach AmazonVPCFullAccess policy to user</w:t>
      </w:r>
    </w:p>
    <w:p w14:paraId="60864764" w14:textId="77777777" w:rsidR="007817FA" w:rsidRDefault="007817FA" w:rsidP="007817FA">
      <w:r>
        <w:t>aws iam attach-user-policy --user-name "$USER_NAME" --policy-arn arn:aws:iam::aws:policy/AmazonVPCFullAccess</w:t>
      </w:r>
    </w:p>
    <w:p w14:paraId="1A6DA5F7" w14:textId="77777777" w:rsidR="007817FA" w:rsidRDefault="007817FA" w:rsidP="007817FA"/>
    <w:p w14:paraId="476CC80D" w14:textId="7B84B803" w:rsidR="007817FA" w:rsidRDefault="007817FA" w:rsidP="007817FA">
      <w:r>
        <w:t>echo "User '$USER_NAME' created and AmazonVPCFullAccess policy attached."</w:t>
      </w:r>
    </w:p>
    <w:p w14:paraId="2DC0067E" w14:textId="77777777" w:rsidR="007817FA" w:rsidRDefault="007817FA" w:rsidP="007817FA"/>
    <w:p w14:paraId="5546E1B7" w14:textId="19058C76" w:rsidR="007817FA" w:rsidRDefault="007817FA" w:rsidP="007817FA">
      <w:r>
        <w:t>Then run : chmod +x createvpcuser.ch</w:t>
      </w:r>
    </w:p>
    <w:p w14:paraId="2BC7EC3A" w14:textId="7AE40F17" w:rsidR="007817FA" w:rsidRDefault="007817FA" w:rsidP="007817FA">
      <w:r>
        <w:t>Run: ./createvpcuser.sh</w:t>
      </w:r>
    </w:p>
    <w:p w14:paraId="6E8C2C4C" w14:textId="014D1C26" w:rsidR="007817FA" w:rsidRDefault="007817FA" w:rsidP="007817FA">
      <w:r>
        <w:t xml:space="preserve"> Vpc full access will be created and attached</w:t>
      </w:r>
    </w:p>
    <w:p w14:paraId="7AAD7360" w14:textId="0BA91378" w:rsidR="001B30F5" w:rsidRDefault="007817FA" w:rsidP="009B7371">
      <w:r>
        <w:rPr>
          <w:noProof/>
        </w:rPr>
        <w:drawing>
          <wp:inline distT="0" distB="0" distL="0" distR="0" wp14:anchorId="705C8FC6" wp14:editId="0EF56463">
            <wp:extent cx="5943600" cy="3629025"/>
            <wp:effectExtent l="0" t="0" r="0" b="9525"/>
            <wp:docPr id="13272533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333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207D" w14:textId="77777777" w:rsidR="007817FA" w:rsidRDefault="007817FA" w:rsidP="009B7371"/>
    <w:p w14:paraId="225B72DD" w14:textId="77777777" w:rsidR="007817FA" w:rsidRDefault="007817FA" w:rsidP="009B7371"/>
    <w:p w14:paraId="5618937D" w14:textId="2BCF1EBD" w:rsidR="007817FA" w:rsidRDefault="007817FA" w:rsidP="009B7371">
      <w:r>
        <w:rPr>
          <w:noProof/>
        </w:rPr>
        <w:lastRenderedPageBreak/>
        <w:drawing>
          <wp:inline distT="0" distB="0" distL="0" distR="0" wp14:anchorId="43DAFE7E" wp14:editId="42440B15">
            <wp:extent cx="5943600" cy="4444365"/>
            <wp:effectExtent l="0" t="0" r="0" b="0"/>
            <wp:docPr id="7523812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1276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DE37" w14:textId="77777777" w:rsidR="009B7371" w:rsidRDefault="009B7371" w:rsidP="009B7371"/>
    <w:p w14:paraId="76BE131F" w14:textId="6F1AE6D0" w:rsidR="00BE7AD5" w:rsidRDefault="00BE7AD5" w:rsidP="007817FA">
      <w:pPr>
        <w:pStyle w:val="ListParagraph"/>
        <w:numPr>
          <w:ilvl w:val="0"/>
          <w:numId w:val="24"/>
        </w:numPr>
      </w:pPr>
      <w:r w:rsidRPr="00BE7AD5">
        <w:t>Create a IAM policy to access ec2 for a specific user in specific regions only.</w:t>
      </w:r>
    </w:p>
    <w:p w14:paraId="2BB49200" w14:textId="77777777" w:rsidR="00B4488B" w:rsidRDefault="00B4488B" w:rsidP="00B4488B"/>
    <w:p w14:paraId="622CA40C" w14:textId="157A762D" w:rsidR="00B4488B" w:rsidRDefault="00B4488B" w:rsidP="00B4488B">
      <w:r>
        <w:t xml:space="preserve">                   </w:t>
      </w:r>
    </w:p>
    <w:p w14:paraId="180838E2" w14:textId="77777777" w:rsidR="00B4488B" w:rsidRPr="00B4488B" w:rsidRDefault="00B4488B" w:rsidP="00B4488B">
      <w:pPr>
        <w:rPr>
          <w:b/>
          <w:bCs/>
          <w:lang w:val="en-IN"/>
        </w:rPr>
      </w:pPr>
      <w:r>
        <w:t xml:space="preserve">              </w:t>
      </w:r>
      <w:r w:rsidRPr="00B4488B">
        <w:rPr>
          <w:b/>
          <w:bCs/>
          <w:lang w:val="en-IN"/>
        </w:rPr>
        <w:t>Open Policy Creation in IAM</w:t>
      </w:r>
    </w:p>
    <w:p w14:paraId="0E7AF57F" w14:textId="77777777" w:rsidR="00B4488B" w:rsidRPr="00B4488B" w:rsidRDefault="00B4488B" w:rsidP="00B4488B">
      <w:pPr>
        <w:numPr>
          <w:ilvl w:val="0"/>
          <w:numId w:val="34"/>
        </w:numPr>
        <w:rPr>
          <w:lang w:val="en-IN"/>
        </w:rPr>
      </w:pPr>
      <w:r w:rsidRPr="00B4488B">
        <w:rPr>
          <w:lang w:val="en-IN"/>
        </w:rPr>
        <w:t xml:space="preserve">Go to </w:t>
      </w:r>
      <w:r w:rsidRPr="00B4488B">
        <w:rPr>
          <w:b/>
          <w:bCs/>
          <w:lang w:val="en-IN"/>
        </w:rPr>
        <w:t>IAM → Policies → Create policy</w:t>
      </w:r>
      <w:r w:rsidRPr="00B4488B">
        <w:rPr>
          <w:lang w:val="en-IN"/>
        </w:rPr>
        <w:t>.</w:t>
      </w:r>
    </w:p>
    <w:p w14:paraId="1E28AFE1" w14:textId="77777777" w:rsidR="00B4488B" w:rsidRPr="00B4488B" w:rsidRDefault="00B4488B" w:rsidP="00B4488B">
      <w:pPr>
        <w:numPr>
          <w:ilvl w:val="0"/>
          <w:numId w:val="34"/>
        </w:numPr>
        <w:rPr>
          <w:lang w:val="en-IN"/>
        </w:rPr>
      </w:pPr>
      <w:r w:rsidRPr="00B4488B">
        <w:rPr>
          <w:lang w:val="en-IN"/>
        </w:rPr>
        <w:t xml:space="preserve">Select </w:t>
      </w:r>
      <w:r w:rsidRPr="00B4488B">
        <w:rPr>
          <w:b/>
          <w:bCs/>
          <w:lang w:val="en-IN"/>
        </w:rPr>
        <w:t>Visual editor</w:t>
      </w:r>
      <w:r w:rsidRPr="00B4488B">
        <w:rPr>
          <w:lang w:val="en-IN"/>
        </w:rPr>
        <w:t xml:space="preserve"> tab.</w:t>
      </w:r>
    </w:p>
    <w:p w14:paraId="26713BBC" w14:textId="5B14B286" w:rsidR="00B4488B" w:rsidRPr="00B4488B" w:rsidRDefault="00B4488B" w:rsidP="00B4488B">
      <w:pPr>
        <w:rPr>
          <w:lang w:val="en-IN"/>
        </w:rPr>
      </w:pPr>
      <w:r>
        <w:rPr>
          <w:lang w:val="en-IN"/>
        </w:rPr>
        <w:t xml:space="preserve">         </w:t>
      </w:r>
      <w:r w:rsidRPr="00B4488B">
        <w:rPr>
          <w:b/>
          <w:bCs/>
          <w:lang w:val="en-IN"/>
        </w:rPr>
        <w:t>Define Service and Actions</w:t>
      </w:r>
    </w:p>
    <w:p w14:paraId="610D5032" w14:textId="77777777" w:rsidR="00B4488B" w:rsidRPr="00B4488B" w:rsidRDefault="00B4488B" w:rsidP="00B4488B">
      <w:pPr>
        <w:numPr>
          <w:ilvl w:val="0"/>
          <w:numId w:val="35"/>
        </w:numPr>
        <w:rPr>
          <w:lang w:val="en-IN"/>
        </w:rPr>
      </w:pPr>
      <w:r w:rsidRPr="00B4488B">
        <w:rPr>
          <w:lang w:val="en-IN"/>
        </w:rPr>
        <w:t xml:space="preserve">In the </w:t>
      </w:r>
      <w:r w:rsidRPr="00B4488B">
        <w:rPr>
          <w:b/>
          <w:bCs/>
          <w:lang w:val="en-IN"/>
        </w:rPr>
        <w:t>Service</w:t>
      </w:r>
      <w:r w:rsidRPr="00B4488B">
        <w:rPr>
          <w:lang w:val="en-IN"/>
        </w:rPr>
        <w:t xml:space="preserve"> field, search for and select EC2.</w:t>
      </w:r>
    </w:p>
    <w:p w14:paraId="56CA7125" w14:textId="77777777" w:rsidR="00B4488B" w:rsidRPr="00B4488B" w:rsidRDefault="00B4488B" w:rsidP="00B4488B">
      <w:pPr>
        <w:numPr>
          <w:ilvl w:val="0"/>
          <w:numId w:val="35"/>
        </w:numPr>
        <w:rPr>
          <w:lang w:val="en-IN"/>
        </w:rPr>
      </w:pPr>
      <w:r w:rsidRPr="00B4488B">
        <w:rPr>
          <w:lang w:val="en-IN"/>
        </w:rPr>
        <w:t xml:space="preserve">In </w:t>
      </w:r>
      <w:r w:rsidRPr="00B4488B">
        <w:rPr>
          <w:b/>
          <w:bCs/>
          <w:lang w:val="en-IN"/>
        </w:rPr>
        <w:t>Actions</w:t>
      </w:r>
      <w:r w:rsidRPr="00B4488B">
        <w:rPr>
          <w:lang w:val="en-IN"/>
        </w:rPr>
        <w:t>, select:</w:t>
      </w:r>
    </w:p>
    <w:p w14:paraId="0A73E2C7" w14:textId="77777777" w:rsidR="00B4488B" w:rsidRDefault="00B4488B" w:rsidP="00B4488B">
      <w:pPr>
        <w:numPr>
          <w:ilvl w:val="1"/>
          <w:numId w:val="35"/>
        </w:numPr>
        <w:rPr>
          <w:lang w:val="en-IN"/>
        </w:rPr>
      </w:pPr>
      <w:r w:rsidRPr="00B4488B">
        <w:rPr>
          <w:b/>
          <w:bCs/>
          <w:lang w:val="en-IN"/>
        </w:rPr>
        <w:t>All EC2 actions (ec2:*)</w:t>
      </w:r>
      <w:r w:rsidRPr="00B4488B">
        <w:rPr>
          <w:lang w:val="en-IN"/>
        </w:rPr>
        <w:br/>
        <w:t>This allows all EC2 actions like launch, modify, stop, etc</w:t>
      </w:r>
    </w:p>
    <w:p w14:paraId="0093445D" w14:textId="783B4538" w:rsidR="00B4488B" w:rsidRPr="00B4488B" w:rsidRDefault="00B4488B" w:rsidP="00B4488B">
      <w:pPr>
        <w:rPr>
          <w:b/>
          <w:bCs/>
          <w:lang w:val="en-IN"/>
        </w:rPr>
      </w:pPr>
      <w:r>
        <w:rPr>
          <w:lang w:val="en-IN"/>
        </w:rPr>
        <w:t xml:space="preserve">          </w:t>
      </w:r>
      <w:r w:rsidRPr="00B4488B">
        <w:rPr>
          <w:b/>
          <w:bCs/>
          <w:lang w:val="en-IN"/>
        </w:rPr>
        <w:t>Add Resources (Optional for EC2)</w:t>
      </w:r>
    </w:p>
    <w:p w14:paraId="2CB24188" w14:textId="77777777" w:rsidR="00B4488B" w:rsidRPr="00B4488B" w:rsidRDefault="00B4488B" w:rsidP="00B4488B">
      <w:pPr>
        <w:numPr>
          <w:ilvl w:val="0"/>
          <w:numId w:val="36"/>
        </w:numPr>
        <w:rPr>
          <w:lang w:val="en-IN"/>
        </w:rPr>
      </w:pPr>
      <w:r w:rsidRPr="00B4488B">
        <w:rPr>
          <w:lang w:val="en-IN"/>
        </w:rPr>
        <w:t xml:space="preserve">You can keep it as </w:t>
      </w:r>
      <w:r w:rsidRPr="00B4488B">
        <w:rPr>
          <w:b/>
          <w:bCs/>
          <w:lang w:val="en-IN"/>
        </w:rPr>
        <w:t>All resources</w:t>
      </w:r>
      <w:r w:rsidRPr="00B4488B">
        <w:rPr>
          <w:lang w:val="en-IN"/>
        </w:rPr>
        <w:t xml:space="preserve"> for EC2 services.</w:t>
      </w:r>
    </w:p>
    <w:p w14:paraId="4D88DC84" w14:textId="77777777" w:rsidR="00B4488B" w:rsidRPr="00B4488B" w:rsidRDefault="00B4488B" w:rsidP="00B4488B">
      <w:pPr>
        <w:numPr>
          <w:ilvl w:val="0"/>
          <w:numId w:val="36"/>
        </w:numPr>
        <w:rPr>
          <w:lang w:val="en-IN"/>
        </w:rPr>
      </w:pPr>
      <w:r w:rsidRPr="00B4488B">
        <w:rPr>
          <w:lang w:val="en-IN"/>
        </w:rPr>
        <w:t>For more restriction, you can specify ARNs of resources (optional).</w:t>
      </w:r>
    </w:p>
    <w:p w14:paraId="5F54A94A" w14:textId="07613902" w:rsidR="00B4488B" w:rsidRPr="00B4488B" w:rsidRDefault="00B4488B" w:rsidP="00B4488B">
      <w:pPr>
        <w:rPr>
          <w:lang w:val="en-IN"/>
        </w:rPr>
      </w:pPr>
      <w:r>
        <w:rPr>
          <w:lang w:val="en-IN"/>
        </w:rPr>
        <w:t xml:space="preserve">           </w:t>
      </w:r>
      <w:r w:rsidRPr="00B4488B">
        <w:rPr>
          <w:b/>
          <w:bCs/>
          <w:lang w:val="en-IN"/>
        </w:rPr>
        <w:t>Add Region Restriction Using Condition</w:t>
      </w:r>
    </w:p>
    <w:p w14:paraId="4DEF768A" w14:textId="77777777" w:rsidR="00B4488B" w:rsidRPr="00B4488B" w:rsidRDefault="00B4488B" w:rsidP="00B4488B">
      <w:pPr>
        <w:numPr>
          <w:ilvl w:val="0"/>
          <w:numId w:val="37"/>
        </w:numPr>
        <w:rPr>
          <w:lang w:val="en-IN"/>
        </w:rPr>
      </w:pPr>
      <w:r w:rsidRPr="00B4488B">
        <w:rPr>
          <w:lang w:val="en-IN"/>
        </w:rPr>
        <w:t xml:space="preserve">Scroll down to </w:t>
      </w:r>
      <w:r w:rsidRPr="00B4488B">
        <w:rPr>
          <w:b/>
          <w:bCs/>
          <w:lang w:val="en-IN"/>
        </w:rPr>
        <w:t>Request conditions</w:t>
      </w:r>
      <w:r w:rsidRPr="00B4488B">
        <w:rPr>
          <w:lang w:val="en-IN"/>
        </w:rPr>
        <w:t>.</w:t>
      </w:r>
    </w:p>
    <w:p w14:paraId="76A3733B" w14:textId="77777777" w:rsidR="00B4488B" w:rsidRPr="00B4488B" w:rsidRDefault="00B4488B" w:rsidP="00B4488B">
      <w:pPr>
        <w:numPr>
          <w:ilvl w:val="0"/>
          <w:numId w:val="37"/>
        </w:numPr>
        <w:rPr>
          <w:lang w:val="en-IN"/>
        </w:rPr>
      </w:pPr>
      <w:r w:rsidRPr="00B4488B">
        <w:rPr>
          <w:lang w:val="en-IN"/>
        </w:rPr>
        <w:t xml:space="preserve">Click on </w:t>
      </w:r>
      <w:r w:rsidRPr="00B4488B">
        <w:rPr>
          <w:b/>
          <w:bCs/>
          <w:lang w:val="en-IN"/>
        </w:rPr>
        <w:t>Add condition</w:t>
      </w:r>
      <w:r w:rsidRPr="00B4488B">
        <w:rPr>
          <w:lang w:val="en-IN"/>
        </w:rPr>
        <w:t>.</w:t>
      </w:r>
    </w:p>
    <w:p w14:paraId="77889C3C" w14:textId="77777777" w:rsidR="00B4488B" w:rsidRPr="00B4488B" w:rsidRDefault="00B4488B" w:rsidP="00B4488B">
      <w:pPr>
        <w:numPr>
          <w:ilvl w:val="0"/>
          <w:numId w:val="37"/>
        </w:numPr>
        <w:rPr>
          <w:lang w:val="en-IN"/>
        </w:rPr>
      </w:pPr>
      <w:r w:rsidRPr="00B4488B">
        <w:rPr>
          <w:lang w:val="en-IN"/>
        </w:rPr>
        <w:t xml:space="preserve">Under </w:t>
      </w:r>
      <w:r w:rsidRPr="00B4488B">
        <w:rPr>
          <w:b/>
          <w:bCs/>
          <w:lang w:val="en-IN"/>
        </w:rPr>
        <w:t>Key</w:t>
      </w:r>
      <w:r w:rsidRPr="00B4488B">
        <w:rPr>
          <w:lang w:val="en-IN"/>
        </w:rPr>
        <w:t>, select aws:RequestedRegion.</w:t>
      </w:r>
    </w:p>
    <w:p w14:paraId="4EDEA919" w14:textId="77777777" w:rsidR="00B4488B" w:rsidRPr="00B4488B" w:rsidRDefault="00B4488B" w:rsidP="00B4488B">
      <w:pPr>
        <w:numPr>
          <w:ilvl w:val="0"/>
          <w:numId w:val="37"/>
        </w:numPr>
        <w:rPr>
          <w:lang w:val="en-IN"/>
        </w:rPr>
      </w:pPr>
      <w:r w:rsidRPr="00B4488B">
        <w:rPr>
          <w:b/>
          <w:bCs/>
          <w:lang w:val="en-IN"/>
        </w:rPr>
        <w:t>Operator</w:t>
      </w:r>
      <w:r w:rsidRPr="00B4488B">
        <w:rPr>
          <w:lang w:val="en-IN"/>
        </w:rPr>
        <w:t>: StringEquals.</w:t>
      </w:r>
    </w:p>
    <w:p w14:paraId="4F0A154C" w14:textId="77777777" w:rsidR="00B4488B" w:rsidRPr="00B4488B" w:rsidRDefault="00B4488B" w:rsidP="00B4488B">
      <w:pPr>
        <w:numPr>
          <w:ilvl w:val="0"/>
          <w:numId w:val="37"/>
        </w:numPr>
        <w:rPr>
          <w:lang w:val="en-IN"/>
        </w:rPr>
      </w:pPr>
      <w:r w:rsidRPr="00B4488B">
        <w:rPr>
          <w:b/>
          <w:bCs/>
          <w:lang w:val="en-IN"/>
        </w:rPr>
        <w:t>Value</w:t>
      </w:r>
      <w:r w:rsidRPr="00B4488B">
        <w:rPr>
          <w:lang w:val="en-IN"/>
        </w:rPr>
        <w:t>: Enter the regions you want to allow, e.g.:</w:t>
      </w:r>
    </w:p>
    <w:p w14:paraId="50DFF00E" w14:textId="77777777" w:rsidR="00B4488B" w:rsidRPr="00B4488B" w:rsidRDefault="00B4488B" w:rsidP="00B4488B">
      <w:pPr>
        <w:numPr>
          <w:ilvl w:val="1"/>
          <w:numId w:val="37"/>
        </w:numPr>
        <w:rPr>
          <w:lang w:val="en-IN"/>
        </w:rPr>
      </w:pPr>
      <w:r w:rsidRPr="00B4488B">
        <w:rPr>
          <w:lang w:val="en-IN"/>
        </w:rPr>
        <w:t>us-east-1</w:t>
      </w:r>
    </w:p>
    <w:p w14:paraId="3A09350F" w14:textId="77777777" w:rsidR="00B4488B" w:rsidRDefault="00B4488B" w:rsidP="00B4488B">
      <w:pPr>
        <w:numPr>
          <w:ilvl w:val="1"/>
          <w:numId w:val="37"/>
        </w:numPr>
        <w:rPr>
          <w:lang w:val="en-IN"/>
        </w:rPr>
      </w:pPr>
      <w:r w:rsidRPr="00B4488B">
        <w:rPr>
          <w:lang w:val="en-IN"/>
        </w:rPr>
        <w:lastRenderedPageBreak/>
        <w:t>eu-west-1</w:t>
      </w:r>
    </w:p>
    <w:p w14:paraId="591B78CC" w14:textId="77777777" w:rsidR="00C25B8F" w:rsidRDefault="00C25B8F" w:rsidP="00C25B8F">
      <w:pPr>
        <w:ind w:left="1080"/>
        <w:rPr>
          <w:lang w:val="en-IN"/>
        </w:rPr>
      </w:pPr>
    </w:p>
    <w:p w14:paraId="2F0478E7" w14:textId="05953EF0" w:rsidR="00C25B8F" w:rsidRPr="00B4488B" w:rsidRDefault="00C25B8F" w:rsidP="00C25B8F">
      <w:pPr>
        <w:ind w:left="1080"/>
        <w:rPr>
          <w:lang w:val="en-IN"/>
        </w:rPr>
      </w:pPr>
      <w:r>
        <w:rPr>
          <w:noProof/>
        </w:rPr>
        <w:drawing>
          <wp:inline distT="0" distB="0" distL="0" distR="0" wp14:anchorId="499C2AD2" wp14:editId="478CEDD0">
            <wp:extent cx="5943600" cy="3238500"/>
            <wp:effectExtent l="0" t="0" r="0" b="0"/>
            <wp:docPr id="2104137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3775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2565" w14:textId="6051AC3D" w:rsidR="00B4488B" w:rsidRDefault="00B4488B" w:rsidP="00B4488B"/>
    <w:p w14:paraId="47D99D8D" w14:textId="77777777" w:rsidR="00B4488B" w:rsidRDefault="00B4488B" w:rsidP="00B4488B"/>
    <w:p w14:paraId="4B6C185E" w14:textId="77777777" w:rsidR="00B4488B" w:rsidRDefault="00B4488B" w:rsidP="00B4488B"/>
    <w:p w14:paraId="622BD9A6" w14:textId="77777777" w:rsidR="00B4488B" w:rsidRDefault="00B4488B" w:rsidP="00B4488B"/>
    <w:p w14:paraId="6D6F7FD1" w14:textId="5101575C" w:rsidR="00B4488B" w:rsidRDefault="00C25B8F" w:rsidP="00B4488B">
      <w:r>
        <w:rPr>
          <w:noProof/>
        </w:rPr>
        <w:drawing>
          <wp:inline distT="0" distB="0" distL="0" distR="0" wp14:anchorId="3B8137F8" wp14:editId="30EB7FB2">
            <wp:extent cx="5943600" cy="2997835"/>
            <wp:effectExtent l="0" t="0" r="0" b="0"/>
            <wp:docPr id="32029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957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5CD9" w14:textId="77777777" w:rsidR="00B4488B" w:rsidRDefault="00B4488B" w:rsidP="00B4488B"/>
    <w:p w14:paraId="210CFB7F" w14:textId="77777777" w:rsidR="00B4488B" w:rsidRDefault="00B4488B" w:rsidP="00B4488B">
      <w:pPr>
        <w:numPr>
          <w:ilvl w:val="0"/>
          <w:numId w:val="37"/>
        </w:numPr>
        <w:rPr>
          <w:lang w:val="en-IN"/>
        </w:rPr>
      </w:pPr>
      <w:r w:rsidRPr="00B4488B">
        <w:rPr>
          <w:lang w:val="en-IN"/>
        </w:rPr>
        <w:t xml:space="preserve">Click </w:t>
      </w:r>
      <w:r w:rsidRPr="00B4488B">
        <w:rPr>
          <w:b/>
          <w:bCs/>
          <w:lang w:val="en-IN"/>
        </w:rPr>
        <w:t>Add condition</w:t>
      </w:r>
      <w:r w:rsidRPr="00B4488B">
        <w:rPr>
          <w:lang w:val="en-IN"/>
        </w:rPr>
        <w:t>.</w:t>
      </w:r>
    </w:p>
    <w:p w14:paraId="0A190D9C" w14:textId="77777777" w:rsidR="00B4488B" w:rsidRPr="00B4488B" w:rsidRDefault="00B4488B" w:rsidP="00B4488B">
      <w:pPr>
        <w:ind w:left="360"/>
        <w:rPr>
          <w:lang w:val="en-IN"/>
        </w:rPr>
      </w:pPr>
    </w:p>
    <w:p w14:paraId="7E2BBE4F" w14:textId="77777777" w:rsidR="00B4488B" w:rsidRPr="00B4488B" w:rsidRDefault="00B4488B" w:rsidP="00B4488B">
      <w:pPr>
        <w:rPr>
          <w:lang w:val="en-IN"/>
        </w:rPr>
      </w:pPr>
      <w:r>
        <w:rPr>
          <w:lang w:val="en-IN"/>
        </w:rPr>
        <w:t xml:space="preserve">       </w:t>
      </w:r>
      <w:r w:rsidRPr="00B4488B">
        <w:rPr>
          <w:b/>
          <w:bCs/>
          <w:lang w:val="en-IN"/>
        </w:rPr>
        <w:t>Review &amp; Create Policy</w:t>
      </w:r>
    </w:p>
    <w:p w14:paraId="6F30D615" w14:textId="77777777" w:rsidR="00B4488B" w:rsidRPr="00B4488B" w:rsidRDefault="00B4488B" w:rsidP="00B4488B">
      <w:pPr>
        <w:ind w:left="720"/>
        <w:rPr>
          <w:lang w:val="en-IN"/>
        </w:rPr>
      </w:pPr>
    </w:p>
    <w:p w14:paraId="3F91C75C" w14:textId="77777777" w:rsidR="00B4488B" w:rsidRPr="00B4488B" w:rsidRDefault="00B4488B" w:rsidP="00B4488B">
      <w:pPr>
        <w:numPr>
          <w:ilvl w:val="0"/>
          <w:numId w:val="38"/>
        </w:numPr>
        <w:rPr>
          <w:lang w:val="en-IN"/>
        </w:rPr>
      </w:pPr>
      <w:r w:rsidRPr="00B4488B">
        <w:rPr>
          <w:lang w:val="en-IN"/>
        </w:rPr>
        <w:lastRenderedPageBreak/>
        <w:t xml:space="preserve">Click </w:t>
      </w:r>
      <w:r w:rsidRPr="00B4488B">
        <w:rPr>
          <w:b/>
          <w:bCs/>
          <w:lang w:val="en-IN"/>
        </w:rPr>
        <w:t>Next: Review</w:t>
      </w:r>
      <w:r w:rsidRPr="00B4488B">
        <w:rPr>
          <w:lang w:val="en-IN"/>
        </w:rPr>
        <w:t>.</w:t>
      </w:r>
    </w:p>
    <w:p w14:paraId="5699E545" w14:textId="77777777" w:rsidR="00B4488B" w:rsidRPr="00B4488B" w:rsidRDefault="00B4488B" w:rsidP="00B4488B">
      <w:pPr>
        <w:numPr>
          <w:ilvl w:val="0"/>
          <w:numId w:val="38"/>
        </w:numPr>
        <w:rPr>
          <w:lang w:val="en-IN"/>
        </w:rPr>
      </w:pPr>
      <w:r w:rsidRPr="00B4488B">
        <w:rPr>
          <w:lang w:val="en-IN"/>
        </w:rPr>
        <w:t>Enter:</w:t>
      </w:r>
    </w:p>
    <w:p w14:paraId="68FD6187" w14:textId="77777777" w:rsidR="00B4488B" w:rsidRPr="00B4488B" w:rsidRDefault="00B4488B" w:rsidP="00B4488B">
      <w:pPr>
        <w:numPr>
          <w:ilvl w:val="1"/>
          <w:numId w:val="38"/>
        </w:numPr>
        <w:rPr>
          <w:lang w:val="en-IN"/>
        </w:rPr>
      </w:pPr>
      <w:r w:rsidRPr="00B4488B">
        <w:rPr>
          <w:b/>
          <w:bCs/>
          <w:lang w:val="en-IN"/>
        </w:rPr>
        <w:t>Policy name:</w:t>
      </w:r>
      <w:r w:rsidRPr="00B4488B">
        <w:rPr>
          <w:lang w:val="en-IN"/>
        </w:rPr>
        <w:t xml:space="preserve"> EC2</w:t>
      </w:r>
      <w:r>
        <w:rPr>
          <w:lang w:val="en-IN"/>
        </w:rPr>
        <w:t>r</w:t>
      </w:r>
      <w:r w:rsidRPr="00B4488B">
        <w:rPr>
          <w:lang w:val="en-IN"/>
        </w:rPr>
        <w:t>estricted</w:t>
      </w:r>
      <w:r>
        <w:rPr>
          <w:lang w:val="en-IN"/>
        </w:rPr>
        <w:t>r</w:t>
      </w:r>
      <w:r w:rsidRPr="00B4488B">
        <w:rPr>
          <w:lang w:val="en-IN"/>
        </w:rPr>
        <w:t>egions</w:t>
      </w:r>
    </w:p>
    <w:p w14:paraId="5B937399" w14:textId="77777777" w:rsidR="00B4488B" w:rsidRPr="00B4488B" w:rsidRDefault="00B4488B" w:rsidP="00B4488B">
      <w:pPr>
        <w:numPr>
          <w:ilvl w:val="1"/>
          <w:numId w:val="38"/>
        </w:numPr>
        <w:rPr>
          <w:lang w:val="en-IN"/>
        </w:rPr>
      </w:pPr>
      <w:r w:rsidRPr="00B4488B">
        <w:rPr>
          <w:b/>
          <w:bCs/>
          <w:lang w:val="en-IN"/>
        </w:rPr>
        <w:t>Description:</w:t>
      </w:r>
      <w:r w:rsidRPr="00B4488B">
        <w:rPr>
          <w:lang w:val="en-IN"/>
        </w:rPr>
        <w:t xml:space="preserve"> Allows EC2 actions only in us-east-1 and eu-west-1.</w:t>
      </w:r>
    </w:p>
    <w:p w14:paraId="42C6A294" w14:textId="77777777" w:rsidR="00B4488B" w:rsidRDefault="00B4488B" w:rsidP="00B4488B">
      <w:pPr>
        <w:numPr>
          <w:ilvl w:val="0"/>
          <w:numId w:val="38"/>
        </w:numPr>
        <w:rPr>
          <w:lang w:val="en-IN"/>
        </w:rPr>
      </w:pPr>
      <w:r w:rsidRPr="00B4488B">
        <w:rPr>
          <w:lang w:val="en-IN"/>
        </w:rPr>
        <w:t xml:space="preserve">Click </w:t>
      </w:r>
      <w:r w:rsidRPr="00B4488B">
        <w:rPr>
          <w:b/>
          <w:bCs/>
          <w:lang w:val="en-IN"/>
        </w:rPr>
        <w:t>Create policy</w:t>
      </w:r>
      <w:r w:rsidRPr="00B4488B">
        <w:rPr>
          <w:lang w:val="en-IN"/>
        </w:rPr>
        <w:t>.</w:t>
      </w:r>
    </w:p>
    <w:p w14:paraId="5957D41E" w14:textId="77777777" w:rsidR="00B4488B" w:rsidRDefault="00B4488B" w:rsidP="00B4488B">
      <w:pPr>
        <w:ind w:left="720"/>
        <w:rPr>
          <w:lang w:val="en-IN"/>
        </w:rPr>
      </w:pPr>
    </w:p>
    <w:p w14:paraId="19716043" w14:textId="77777777" w:rsidR="00B4488B" w:rsidRPr="00B4488B" w:rsidRDefault="00B4488B" w:rsidP="00B4488B">
      <w:pPr>
        <w:ind w:left="720"/>
        <w:rPr>
          <w:lang w:val="en-IN"/>
        </w:rPr>
      </w:pPr>
      <w:r w:rsidRPr="00B4488B">
        <w:rPr>
          <w:b/>
          <w:bCs/>
          <w:lang w:val="en-IN"/>
        </w:rPr>
        <w:t>Attach the Policy to a User</w:t>
      </w:r>
    </w:p>
    <w:p w14:paraId="2D86AA41" w14:textId="77777777" w:rsidR="00B4488B" w:rsidRPr="00B4488B" w:rsidRDefault="00B4488B" w:rsidP="00B4488B">
      <w:pPr>
        <w:numPr>
          <w:ilvl w:val="0"/>
          <w:numId w:val="39"/>
        </w:numPr>
        <w:rPr>
          <w:lang w:val="en-IN"/>
        </w:rPr>
      </w:pPr>
      <w:r w:rsidRPr="00B4488B">
        <w:rPr>
          <w:lang w:val="en-IN"/>
        </w:rPr>
        <w:t xml:space="preserve">Go to </w:t>
      </w:r>
      <w:r w:rsidRPr="00B4488B">
        <w:rPr>
          <w:b/>
          <w:bCs/>
          <w:lang w:val="en-IN"/>
        </w:rPr>
        <w:t>IAM → Users</w:t>
      </w:r>
      <w:r w:rsidRPr="00B4488B">
        <w:rPr>
          <w:lang w:val="en-IN"/>
        </w:rPr>
        <w:t>.</w:t>
      </w:r>
    </w:p>
    <w:p w14:paraId="223E5722" w14:textId="77777777" w:rsidR="00B4488B" w:rsidRPr="00B4488B" w:rsidRDefault="00B4488B" w:rsidP="00B4488B">
      <w:pPr>
        <w:numPr>
          <w:ilvl w:val="0"/>
          <w:numId w:val="39"/>
        </w:numPr>
        <w:rPr>
          <w:lang w:val="en-IN"/>
        </w:rPr>
      </w:pPr>
      <w:r w:rsidRPr="00B4488B">
        <w:rPr>
          <w:lang w:val="en-IN"/>
        </w:rPr>
        <w:t>Select the user (Devops).</w:t>
      </w:r>
    </w:p>
    <w:p w14:paraId="4CA16CD2" w14:textId="77777777" w:rsidR="00B4488B" w:rsidRPr="00B4488B" w:rsidRDefault="00B4488B" w:rsidP="00B4488B">
      <w:pPr>
        <w:numPr>
          <w:ilvl w:val="0"/>
          <w:numId w:val="39"/>
        </w:numPr>
        <w:rPr>
          <w:lang w:val="en-IN"/>
        </w:rPr>
      </w:pPr>
      <w:r w:rsidRPr="00B4488B">
        <w:rPr>
          <w:lang w:val="en-IN"/>
        </w:rPr>
        <w:t xml:space="preserve">Click </w:t>
      </w:r>
      <w:r w:rsidRPr="00B4488B">
        <w:rPr>
          <w:b/>
          <w:bCs/>
          <w:lang w:val="en-IN"/>
        </w:rPr>
        <w:t>Add permissions</w:t>
      </w:r>
      <w:r w:rsidRPr="00B4488B">
        <w:rPr>
          <w:lang w:val="en-IN"/>
        </w:rPr>
        <w:t xml:space="preserve"> → </w:t>
      </w:r>
      <w:r w:rsidRPr="00B4488B">
        <w:rPr>
          <w:b/>
          <w:bCs/>
          <w:lang w:val="en-IN"/>
        </w:rPr>
        <w:t>Attach existing policies directly</w:t>
      </w:r>
      <w:r w:rsidRPr="00B4488B">
        <w:rPr>
          <w:lang w:val="en-IN"/>
        </w:rPr>
        <w:t>.</w:t>
      </w:r>
    </w:p>
    <w:p w14:paraId="67D89A57" w14:textId="77777777" w:rsidR="00B4488B" w:rsidRPr="00B4488B" w:rsidRDefault="00B4488B" w:rsidP="00B4488B">
      <w:pPr>
        <w:numPr>
          <w:ilvl w:val="0"/>
          <w:numId w:val="39"/>
        </w:numPr>
        <w:rPr>
          <w:lang w:val="en-IN"/>
        </w:rPr>
      </w:pPr>
      <w:r w:rsidRPr="00B4488B">
        <w:rPr>
          <w:lang w:val="en-IN"/>
        </w:rPr>
        <w:t>Search and select your newly created policy (EC2</w:t>
      </w:r>
      <w:r>
        <w:rPr>
          <w:lang w:val="en-IN"/>
        </w:rPr>
        <w:t>r</w:t>
      </w:r>
      <w:r w:rsidRPr="00B4488B">
        <w:rPr>
          <w:lang w:val="en-IN"/>
        </w:rPr>
        <w:t>estricted</w:t>
      </w:r>
      <w:r>
        <w:rPr>
          <w:lang w:val="en-IN"/>
        </w:rPr>
        <w:t>r</w:t>
      </w:r>
      <w:r w:rsidRPr="00B4488B">
        <w:rPr>
          <w:lang w:val="en-IN"/>
        </w:rPr>
        <w:t>egions).</w:t>
      </w:r>
    </w:p>
    <w:p w14:paraId="7BA5E494" w14:textId="77777777" w:rsidR="00B4488B" w:rsidRPr="00B4488B" w:rsidRDefault="00B4488B" w:rsidP="00B4488B">
      <w:pPr>
        <w:numPr>
          <w:ilvl w:val="0"/>
          <w:numId w:val="39"/>
        </w:numPr>
        <w:rPr>
          <w:lang w:val="en-IN"/>
        </w:rPr>
      </w:pPr>
      <w:r w:rsidRPr="00B4488B">
        <w:rPr>
          <w:lang w:val="en-IN"/>
        </w:rPr>
        <w:t xml:space="preserve">Click </w:t>
      </w:r>
      <w:r w:rsidRPr="00B4488B">
        <w:rPr>
          <w:b/>
          <w:bCs/>
          <w:lang w:val="en-IN"/>
        </w:rPr>
        <w:t>Add permissions</w:t>
      </w:r>
      <w:r w:rsidRPr="00B4488B">
        <w:rPr>
          <w:lang w:val="en-IN"/>
        </w:rPr>
        <w:t>.</w:t>
      </w:r>
    </w:p>
    <w:p w14:paraId="32527987" w14:textId="77777777" w:rsidR="00B4488B" w:rsidRDefault="00B4488B" w:rsidP="00B4488B"/>
    <w:p w14:paraId="7649F87B" w14:textId="77777777" w:rsidR="00B4488B" w:rsidRDefault="00B4488B" w:rsidP="00B4488B"/>
    <w:p w14:paraId="2168FE86" w14:textId="77777777" w:rsidR="00B4488B" w:rsidRDefault="00B4488B" w:rsidP="00B4488B"/>
    <w:p w14:paraId="191332FE" w14:textId="5539E385" w:rsidR="00B4488B" w:rsidRDefault="00B4488B" w:rsidP="00B4488B">
      <w:r>
        <w:rPr>
          <w:noProof/>
        </w:rPr>
        <w:drawing>
          <wp:inline distT="0" distB="0" distL="0" distR="0" wp14:anchorId="28DA4A79" wp14:editId="31150FD2">
            <wp:extent cx="5943600" cy="2346325"/>
            <wp:effectExtent l="0" t="0" r="0" b="0"/>
            <wp:docPr id="1563770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7099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51BE" w14:textId="659E3760" w:rsidR="00B4488B" w:rsidRDefault="00B4488B" w:rsidP="00B4488B">
      <w:r>
        <w:rPr>
          <w:noProof/>
        </w:rPr>
        <w:drawing>
          <wp:inline distT="0" distB="0" distL="0" distR="0" wp14:anchorId="01BF570A" wp14:editId="6A7882B5">
            <wp:extent cx="5943600" cy="2044700"/>
            <wp:effectExtent l="0" t="0" r="0" b="0"/>
            <wp:docPr id="1085643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4373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3C73" w14:textId="77777777" w:rsidR="00B4488B" w:rsidRDefault="00B4488B" w:rsidP="00B4488B"/>
    <w:p w14:paraId="778770C2" w14:textId="77777777" w:rsidR="00B4488B" w:rsidRDefault="00B4488B" w:rsidP="00B4488B"/>
    <w:p w14:paraId="1BCCA572" w14:textId="2751460A" w:rsidR="00B4488B" w:rsidRDefault="00B4488B" w:rsidP="00B4488B">
      <w:r>
        <w:rPr>
          <w:noProof/>
        </w:rPr>
        <w:lastRenderedPageBreak/>
        <w:drawing>
          <wp:inline distT="0" distB="0" distL="0" distR="0" wp14:anchorId="73F8A467" wp14:editId="18849012">
            <wp:extent cx="5943600" cy="2142490"/>
            <wp:effectExtent l="0" t="0" r="0" b="0"/>
            <wp:docPr id="1780015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156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F6FC" w14:textId="77777777" w:rsidR="007817FA" w:rsidRDefault="007817FA" w:rsidP="007817FA"/>
    <w:p w14:paraId="66923E30" w14:textId="52E21D22" w:rsidR="007817FA" w:rsidRDefault="007817FA" w:rsidP="007817FA">
      <w:r>
        <w:t xml:space="preserve">        </w:t>
      </w:r>
    </w:p>
    <w:p w14:paraId="3311B5FB" w14:textId="295074DB" w:rsidR="00A9204E" w:rsidRDefault="00BE7AD5" w:rsidP="00C25B8F">
      <w:pPr>
        <w:pStyle w:val="ListParagraph"/>
        <w:numPr>
          <w:ilvl w:val="0"/>
          <w:numId w:val="24"/>
        </w:numPr>
      </w:pPr>
      <w:r w:rsidRPr="00BE7AD5">
        <w:t>We have two accounts Account A and Account B, Account A user should access s3 bucket in Account B. (Collaborate with team member and execute this.Mostly asked in every interview)</w:t>
      </w:r>
    </w:p>
    <w:p w14:paraId="47124C00" w14:textId="465DC29C" w:rsidR="00242C74" w:rsidRDefault="00242C74" w:rsidP="00242C74">
      <w:r>
        <w:t xml:space="preserve">                  </w:t>
      </w:r>
    </w:p>
    <w:p w14:paraId="0D3B7D16" w14:textId="01CD220A" w:rsidR="00242C74" w:rsidRDefault="00242C74" w:rsidP="00242C74">
      <w:r>
        <w:t xml:space="preserve">            </w:t>
      </w:r>
      <w:r w:rsidRPr="00242C74">
        <w:t>Cross-account access scenario (S3 Bucket access)</w:t>
      </w:r>
      <w:r w:rsidRPr="00242C74">
        <w:br/>
        <w:t>Bucket Policy Method:</w:t>
      </w:r>
      <w:r w:rsidRPr="00242C74">
        <w:br/>
        <w:t>ACCOUNT B-</w:t>
      </w:r>
      <w:r w:rsidRPr="00242C74">
        <w:br/>
        <w:t>● Log in to the Account B AWS Management Console.</w:t>
      </w:r>
      <w:r w:rsidRPr="00242C74">
        <w:br/>
        <w:t>● Go to the S3 service.</w:t>
      </w:r>
      <w:r w:rsidRPr="00242C74">
        <w:br/>
        <w:t>● Click on the name of the target bucket (moranithinbucket).</w:t>
      </w:r>
      <w:r w:rsidRPr="00242C74">
        <w:br/>
        <w:t>● Go to the Permissions tab.</w:t>
      </w:r>
      <w:r w:rsidRPr="00242C74">
        <w:br/>
        <w:t>● Scroll down to the Bucket policy section and click Edit.</w:t>
      </w:r>
      <w:r w:rsidRPr="00242C74">
        <w:br/>
        <w:t xml:space="preserve">● Create a Policy depending on what permission or to what </w:t>
      </w:r>
      <w:r w:rsidRPr="00242C74">
        <w:br/>
        <w:t xml:space="preserve">extent Account B wants to grant Account A’s user access to </w:t>
      </w:r>
      <w:r w:rsidRPr="00242C74">
        <w:br/>
        <w:t>their s3 Bucket.</w:t>
      </w:r>
    </w:p>
    <w:p w14:paraId="7554FAA7" w14:textId="292440F2" w:rsidR="00242C74" w:rsidRPr="00242C74" w:rsidRDefault="00242C74" w:rsidP="00242C74">
      <w:pPr>
        <w:rPr>
          <w:lang w:val="en-IN"/>
        </w:rPr>
      </w:pPr>
      <w:r w:rsidRPr="00242C74">
        <w:rPr>
          <w:lang w:val="en-IN"/>
        </w:rPr>
        <w:t>● Click Save changes.</w:t>
      </w:r>
    </w:p>
    <w:p w14:paraId="3C15C37B" w14:textId="77777777" w:rsidR="00242C74" w:rsidRDefault="00242C74" w:rsidP="00242C74"/>
    <w:p w14:paraId="55B8B04E" w14:textId="0ACA47A1" w:rsidR="00C25B8F" w:rsidRDefault="00C25B8F" w:rsidP="00C25B8F">
      <w:pPr>
        <w:ind w:left="360"/>
      </w:pPr>
      <w:r>
        <w:t xml:space="preserve">   </w:t>
      </w:r>
    </w:p>
    <w:p w14:paraId="408D03F8" w14:textId="68F34DD8" w:rsidR="004F34F7" w:rsidRDefault="004F34F7" w:rsidP="00C25B8F">
      <w:pPr>
        <w:ind w:left="360"/>
      </w:pPr>
      <w:r>
        <w:rPr>
          <w:noProof/>
        </w:rPr>
        <w:drawing>
          <wp:inline distT="0" distB="0" distL="0" distR="0" wp14:anchorId="58FE36DA" wp14:editId="65C1D652">
            <wp:extent cx="5943600" cy="1292860"/>
            <wp:effectExtent l="0" t="0" r="0" b="2540"/>
            <wp:docPr id="1302670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7010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9587" w14:textId="6EE87A77" w:rsidR="00C25B8F" w:rsidRDefault="00C25B8F" w:rsidP="00C25B8F">
      <w:pPr>
        <w:ind w:left="360"/>
      </w:pPr>
    </w:p>
    <w:p w14:paraId="51778F17" w14:textId="77777777" w:rsidR="00C04C02" w:rsidRDefault="00C04C02" w:rsidP="00C25B8F">
      <w:pPr>
        <w:ind w:left="360"/>
      </w:pPr>
    </w:p>
    <w:p w14:paraId="46922028" w14:textId="77777777" w:rsidR="00C04C02" w:rsidRDefault="00C04C02" w:rsidP="00C25B8F">
      <w:pPr>
        <w:ind w:left="360"/>
      </w:pPr>
    </w:p>
    <w:p w14:paraId="0F09E1DD" w14:textId="77777777" w:rsidR="00D41500" w:rsidRDefault="00D41500" w:rsidP="00C25B8F">
      <w:pPr>
        <w:ind w:left="360"/>
      </w:pPr>
    </w:p>
    <w:p w14:paraId="678EC606" w14:textId="32531D99" w:rsidR="00D41500" w:rsidRDefault="00C04C02" w:rsidP="00C25B8F">
      <w:pPr>
        <w:ind w:left="360"/>
      </w:pPr>
      <w:r>
        <w:rPr>
          <w:noProof/>
        </w:rPr>
        <w:lastRenderedPageBreak/>
        <w:drawing>
          <wp:inline distT="0" distB="0" distL="0" distR="0" wp14:anchorId="39A33406" wp14:editId="24E57C04">
            <wp:extent cx="5943600" cy="2440305"/>
            <wp:effectExtent l="0" t="0" r="0" b="0"/>
            <wp:docPr id="2068573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7349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D99C" w14:textId="77777777" w:rsidR="00B162E3" w:rsidRDefault="00B162E3" w:rsidP="00B162E3"/>
    <w:p w14:paraId="16B8B8E3" w14:textId="77777777" w:rsidR="00B162E3" w:rsidRDefault="00B162E3" w:rsidP="00C25B8F">
      <w:pPr>
        <w:ind w:left="360"/>
      </w:pPr>
    </w:p>
    <w:p w14:paraId="6BA0C649" w14:textId="2D4F4A9B" w:rsidR="00B162E3" w:rsidRDefault="00B162E3" w:rsidP="00C25B8F">
      <w:pPr>
        <w:ind w:left="360"/>
      </w:pPr>
      <w:r w:rsidRPr="00B162E3">
        <w:t>ACCOUNT A-</w:t>
      </w:r>
      <w:r w:rsidRPr="00B162E3">
        <w:br/>
        <w:t xml:space="preserve">● Ensure your AWS CLI is configured in Account A with </w:t>
      </w:r>
      <w:r w:rsidRPr="00B162E3">
        <w:br/>
        <w:t>credentials for the specific user.</w:t>
      </w:r>
      <w:r w:rsidRPr="00B162E3">
        <w:br/>
        <w:t xml:space="preserve">● Open your terminal. You can now access the bucket in </w:t>
      </w:r>
      <w:r w:rsidRPr="00B162E3">
        <w:br/>
        <w:t xml:space="preserve">Account B using AWS CLI commands, specifying the bucket </w:t>
      </w:r>
      <w:r w:rsidRPr="00B162E3">
        <w:br/>
        <w:t>name and your Account A profile</w:t>
      </w:r>
      <w:r w:rsidRPr="00B162E3">
        <w:br/>
        <w:t xml:space="preserve">● aws s3 ls s3://moranithinbucket --profile s3bucket </w:t>
      </w:r>
      <w:r w:rsidR="0028375B">
        <w:t>–</w:t>
      </w:r>
    </w:p>
    <w:p w14:paraId="0063AAC8" w14:textId="439257F4" w:rsidR="0028375B" w:rsidRPr="0028375B" w:rsidRDefault="0028375B" w:rsidP="0028375B">
      <w:pPr>
        <w:ind w:left="360"/>
        <w:rPr>
          <w:lang w:val="en-IN"/>
        </w:rPr>
      </w:pPr>
      <w:r w:rsidRPr="0028375B">
        <w:rPr>
          <w:lang w:val="en-IN"/>
        </w:rPr>
        <w:t>List Objects in Account B’s bucket.</w:t>
      </w:r>
    </w:p>
    <w:p w14:paraId="5206C183" w14:textId="77777777" w:rsidR="0028375B" w:rsidRDefault="0028375B" w:rsidP="00C25B8F">
      <w:pPr>
        <w:ind w:left="360"/>
      </w:pPr>
    </w:p>
    <w:p w14:paraId="1746E0C9" w14:textId="77777777" w:rsidR="00B747BE" w:rsidRDefault="00B747BE" w:rsidP="00C25B8F">
      <w:pPr>
        <w:ind w:left="360"/>
      </w:pPr>
    </w:p>
    <w:p w14:paraId="11B1835A" w14:textId="2B49F047" w:rsidR="00B747BE" w:rsidRDefault="00221170" w:rsidP="00C25B8F">
      <w:pPr>
        <w:ind w:left="360"/>
      </w:pPr>
      <w:r w:rsidRPr="00024619">
        <w:rPr>
          <w:lang w:val="en-IN"/>
        </w:rPr>
        <w:drawing>
          <wp:inline distT="0" distB="0" distL="0" distR="0" wp14:anchorId="4E93A0F8" wp14:editId="04FA2339">
            <wp:extent cx="5943600" cy="1396365"/>
            <wp:effectExtent l="0" t="0" r="0" b="0"/>
            <wp:docPr id="1790775331" name="Picture 5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82659" name="Picture 5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A6AE" w14:textId="627152BA" w:rsidR="00EC747E" w:rsidRDefault="00EC747E" w:rsidP="00C25B8F">
      <w:pPr>
        <w:ind w:left="360"/>
      </w:pPr>
      <w:r w:rsidRPr="00A6364E">
        <w:rPr>
          <w:lang w:val="en-IN"/>
        </w:rPr>
        <w:drawing>
          <wp:inline distT="0" distB="0" distL="0" distR="0" wp14:anchorId="307F8A9B" wp14:editId="56486B77">
            <wp:extent cx="5943600" cy="1099185"/>
            <wp:effectExtent l="0" t="0" r="0" b="5715"/>
            <wp:docPr id="415589411" name="Picture 7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73109" name="Picture 7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433E" w14:textId="77777777" w:rsidR="00EC747E" w:rsidRDefault="00EC747E" w:rsidP="00C25B8F">
      <w:pPr>
        <w:ind w:left="360"/>
      </w:pPr>
    </w:p>
    <w:p w14:paraId="54975CA1" w14:textId="77777777" w:rsidR="00EC747E" w:rsidRDefault="00EC747E" w:rsidP="00C25B8F">
      <w:pPr>
        <w:ind w:left="360"/>
      </w:pPr>
    </w:p>
    <w:p w14:paraId="72B5842D" w14:textId="77777777" w:rsidR="007A4EAF" w:rsidRDefault="007A4EAF" w:rsidP="00C25B8F">
      <w:pPr>
        <w:ind w:left="360"/>
      </w:pPr>
    </w:p>
    <w:p w14:paraId="6BC5DC36" w14:textId="77777777" w:rsidR="007A4EAF" w:rsidRDefault="007A4EAF" w:rsidP="00C25B8F">
      <w:pPr>
        <w:ind w:left="360"/>
      </w:pPr>
    </w:p>
    <w:p w14:paraId="69C82057" w14:textId="38490377" w:rsidR="007A4EAF" w:rsidRDefault="007A4EAF" w:rsidP="007A4EAF">
      <w:pPr>
        <w:ind w:left="360"/>
        <w:rPr>
          <w:lang w:val="en-IN"/>
        </w:rPr>
      </w:pPr>
      <w:r w:rsidRPr="007A4EAF">
        <w:rPr>
          <w:lang w:val="en-IN"/>
        </w:rPr>
        <w:lastRenderedPageBreak/>
        <w:drawing>
          <wp:inline distT="0" distB="0" distL="0" distR="0" wp14:anchorId="46F96C9A" wp14:editId="5A4E4E83">
            <wp:extent cx="5943600" cy="1948180"/>
            <wp:effectExtent l="0" t="0" r="0" b="0"/>
            <wp:docPr id="22319151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151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8141" w14:textId="77777777" w:rsidR="00DE490F" w:rsidRDefault="00DE490F" w:rsidP="007A4EAF">
      <w:pPr>
        <w:ind w:left="360"/>
        <w:rPr>
          <w:lang w:val="en-IN"/>
        </w:rPr>
      </w:pPr>
    </w:p>
    <w:p w14:paraId="6FB4620B" w14:textId="77777777" w:rsidR="00DE490F" w:rsidRDefault="00DE490F" w:rsidP="007A4EAF">
      <w:pPr>
        <w:ind w:left="360"/>
        <w:rPr>
          <w:lang w:val="en-IN"/>
        </w:rPr>
      </w:pPr>
    </w:p>
    <w:p w14:paraId="19004D8E" w14:textId="1F2C4432" w:rsidR="00DE490F" w:rsidRDefault="00DE490F" w:rsidP="007A4EAF">
      <w:pPr>
        <w:ind w:left="360"/>
        <w:rPr>
          <w:lang w:val="en-IN"/>
        </w:rPr>
      </w:pPr>
    </w:p>
    <w:p w14:paraId="6BB8A75F" w14:textId="0B2604B2" w:rsidR="00024619" w:rsidRPr="00024619" w:rsidRDefault="00024619" w:rsidP="00024619">
      <w:pPr>
        <w:ind w:left="360"/>
        <w:rPr>
          <w:lang w:val="en-IN"/>
        </w:rPr>
      </w:pPr>
    </w:p>
    <w:p w14:paraId="673E0299" w14:textId="77777777" w:rsidR="00024619" w:rsidRDefault="00024619" w:rsidP="007A4EAF">
      <w:pPr>
        <w:ind w:left="360"/>
        <w:rPr>
          <w:lang w:val="en-IN"/>
        </w:rPr>
      </w:pPr>
    </w:p>
    <w:p w14:paraId="6672C7FE" w14:textId="58AC0B84" w:rsidR="00A6364E" w:rsidRPr="00A6364E" w:rsidRDefault="00853656" w:rsidP="00A6364E">
      <w:pPr>
        <w:ind w:left="360"/>
        <w:rPr>
          <w:lang w:val="en-IN"/>
        </w:rPr>
      </w:pPr>
      <w:r>
        <w:rPr>
          <w:noProof/>
        </w:rPr>
        <w:drawing>
          <wp:inline distT="0" distB="0" distL="0" distR="0" wp14:anchorId="5B42B0AD" wp14:editId="4D03CAA7">
            <wp:extent cx="5943600" cy="4122420"/>
            <wp:effectExtent l="0" t="0" r="0" b="0"/>
            <wp:docPr id="190050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11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EBEF" w14:textId="77777777" w:rsidR="00024619" w:rsidRDefault="00024619" w:rsidP="007A4EAF">
      <w:pPr>
        <w:ind w:left="360"/>
        <w:rPr>
          <w:lang w:val="en-IN"/>
        </w:rPr>
      </w:pPr>
    </w:p>
    <w:p w14:paraId="307188DF" w14:textId="77777777" w:rsidR="00A6364E" w:rsidRDefault="00A6364E" w:rsidP="007A4EAF">
      <w:pPr>
        <w:ind w:left="360"/>
        <w:rPr>
          <w:lang w:val="en-IN"/>
        </w:rPr>
      </w:pPr>
    </w:p>
    <w:p w14:paraId="4F8495BC" w14:textId="4BF12357" w:rsidR="004056C5" w:rsidRPr="004056C5" w:rsidRDefault="004056C5" w:rsidP="004056C5">
      <w:pPr>
        <w:ind w:left="360"/>
        <w:rPr>
          <w:lang w:val="en-IN"/>
        </w:rPr>
      </w:pPr>
    </w:p>
    <w:p w14:paraId="012E9EE3" w14:textId="63D7F42F" w:rsidR="00B747BE" w:rsidRPr="00B747BE" w:rsidRDefault="00B747BE" w:rsidP="00B747BE">
      <w:pPr>
        <w:ind w:left="360"/>
        <w:rPr>
          <w:lang w:val="en-IN"/>
        </w:rPr>
      </w:pPr>
    </w:p>
    <w:p w14:paraId="2A3B88E8" w14:textId="77777777" w:rsidR="00A6364E" w:rsidRDefault="00A6364E" w:rsidP="007A4EAF">
      <w:pPr>
        <w:ind w:left="360"/>
        <w:rPr>
          <w:lang w:val="en-IN"/>
        </w:rPr>
      </w:pPr>
    </w:p>
    <w:p w14:paraId="054F172F" w14:textId="77777777" w:rsidR="007A4EAF" w:rsidRDefault="007A4EAF" w:rsidP="007A4EAF">
      <w:pPr>
        <w:ind w:left="360"/>
        <w:rPr>
          <w:lang w:val="en-IN"/>
        </w:rPr>
      </w:pPr>
    </w:p>
    <w:p w14:paraId="14DE6732" w14:textId="77777777" w:rsidR="007A4EAF" w:rsidRDefault="007A4EAF" w:rsidP="007A4EAF">
      <w:pPr>
        <w:ind w:left="360"/>
        <w:rPr>
          <w:lang w:val="en-IN"/>
        </w:rPr>
      </w:pPr>
    </w:p>
    <w:p w14:paraId="5E541248" w14:textId="77777777" w:rsidR="007A4EAF" w:rsidRPr="007A4EAF" w:rsidRDefault="007A4EAF" w:rsidP="007A4EAF">
      <w:pPr>
        <w:ind w:left="360"/>
        <w:rPr>
          <w:lang w:val="en-IN"/>
        </w:rPr>
      </w:pPr>
    </w:p>
    <w:p w14:paraId="64A7336B" w14:textId="77777777" w:rsidR="007A4EAF" w:rsidRDefault="007A4EAF" w:rsidP="00C25B8F">
      <w:pPr>
        <w:ind w:left="360"/>
      </w:pPr>
    </w:p>
    <w:sectPr w:rsidR="007A4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A603F8D"/>
    <w:multiLevelType w:val="multilevel"/>
    <w:tmpl w:val="70ACD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535393"/>
    <w:multiLevelType w:val="multilevel"/>
    <w:tmpl w:val="0A025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15F7653"/>
    <w:multiLevelType w:val="multilevel"/>
    <w:tmpl w:val="399C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664E20"/>
    <w:multiLevelType w:val="multilevel"/>
    <w:tmpl w:val="CCFC8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FC15FC"/>
    <w:multiLevelType w:val="multilevel"/>
    <w:tmpl w:val="29F28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2A613C"/>
    <w:multiLevelType w:val="multilevel"/>
    <w:tmpl w:val="0D26F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0E21631"/>
    <w:multiLevelType w:val="multilevel"/>
    <w:tmpl w:val="2332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2B750F"/>
    <w:multiLevelType w:val="multilevel"/>
    <w:tmpl w:val="2B129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42BF5059"/>
    <w:multiLevelType w:val="multilevel"/>
    <w:tmpl w:val="3676B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4B83234B"/>
    <w:multiLevelType w:val="hybridMultilevel"/>
    <w:tmpl w:val="E51AD8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B332D5"/>
    <w:multiLevelType w:val="multilevel"/>
    <w:tmpl w:val="A8A4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5A6A5F43"/>
    <w:multiLevelType w:val="multilevel"/>
    <w:tmpl w:val="AE103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682055B7"/>
    <w:multiLevelType w:val="multilevel"/>
    <w:tmpl w:val="2E283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FCC263B"/>
    <w:multiLevelType w:val="multilevel"/>
    <w:tmpl w:val="D9A2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B7227A"/>
    <w:multiLevelType w:val="multilevel"/>
    <w:tmpl w:val="C54A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8" w15:restartNumberingAfterBreak="0">
    <w:nsid w:val="7EBB2BB5"/>
    <w:multiLevelType w:val="multilevel"/>
    <w:tmpl w:val="09869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8393060">
    <w:abstractNumId w:val="30"/>
  </w:num>
  <w:num w:numId="2" w16cid:durableId="891962398">
    <w:abstractNumId w:val="13"/>
  </w:num>
  <w:num w:numId="3" w16cid:durableId="194388195">
    <w:abstractNumId w:val="10"/>
  </w:num>
  <w:num w:numId="4" w16cid:durableId="1611473259">
    <w:abstractNumId w:val="34"/>
  </w:num>
  <w:num w:numId="5" w16cid:durableId="1831364331">
    <w:abstractNumId w:val="15"/>
  </w:num>
  <w:num w:numId="6" w16cid:durableId="523904199">
    <w:abstractNumId w:val="24"/>
  </w:num>
  <w:num w:numId="7" w16cid:durableId="1442532698">
    <w:abstractNumId w:val="27"/>
  </w:num>
  <w:num w:numId="8" w16cid:durableId="1445181">
    <w:abstractNumId w:val="9"/>
  </w:num>
  <w:num w:numId="9" w16cid:durableId="1269661202">
    <w:abstractNumId w:val="7"/>
  </w:num>
  <w:num w:numId="10" w16cid:durableId="962417529">
    <w:abstractNumId w:val="6"/>
  </w:num>
  <w:num w:numId="11" w16cid:durableId="97023807">
    <w:abstractNumId w:val="5"/>
  </w:num>
  <w:num w:numId="12" w16cid:durableId="1474718503">
    <w:abstractNumId w:val="4"/>
  </w:num>
  <w:num w:numId="13" w16cid:durableId="2086997932">
    <w:abstractNumId w:val="8"/>
  </w:num>
  <w:num w:numId="14" w16cid:durableId="2110469523">
    <w:abstractNumId w:val="3"/>
  </w:num>
  <w:num w:numId="15" w16cid:durableId="773137693">
    <w:abstractNumId w:val="2"/>
  </w:num>
  <w:num w:numId="16" w16cid:durableId="629288049">
    <w:abstractNumId w:val="1"/>
  </w:num>
  <w:num w:numId="17" w16cid:durableId="101189672">
    <w:abstractNumId w:val="0"/>
  </w:num>
  <w:num w:numId="18" w16cid:durableId="617641928">
    <w:abstractNumId w:val="20"/>
  </w:num>
  <w:num w:numId="19" w16cid:durableId="1993872236">
    <w:abstractNumId w:val="21"/>
  </w:num>
  <w:num w:numId="20" w16cid:durableId="1935243535">
    <w:abstractNumId w:val="32"/>
  </w:num>
  <w:num w:numId="21" w16cid:durableId="1011878968">
    <w:abstractNumId w:val="26"/>
  </w:num>
  <w:num w:numId="22" w16cid:durableId="2120489262">
    <w:abstractNumId w:val="11"/>
  </w:num>
  <w:num w:numId="23" w16cid:durableId="864714356">
    <w:abstractNumId w:val="37"/>
  </w:num>
  <w:num w:numId="24" w16cid:durableId="31272381">
    <w:abstractNumId w:val="28"/>
  </w:num>
  <w:num w:numId="25" w16cid:durableId="809712508">
    <w:abstractNumId w:val="33"/>
  </w:num>
  <w:num w:numId="26" w16cid:durableId="860432939">
    <w:abstractNumId w:val="25"/>
  </w:num>
  <w:num w:numId="27" w16cid:durableId="2040005587">
    <w:abstractNumId w:val="12"/>
  </w:num>
  <w:num w:numId="28" w16cid:durableId="601302734">
    <w:abstractNumId w:val="29"/>
  </w:num>
  <w:num w:numId="29" w16cid:durableId="1992755285">
    <w:abstractNumId w:val="35"/>
  </w:num>
  <w:num w:numId="30" w16cid:durableId="108671460">
    <w:abstractNumId w:val="36"/>
  </w:num>
  <w:num w:numId="31" w16cid:durableId="2097707664">
    <w:abstractNumId w:val="23"/>
  </w:num>
  <w:num w:numId="32" w16cid:durableId="90011438">
    <w:abstractNumId w:val="22"/>
  </w:num>
  <w:num w:numId="33" w16cid:durableId="198444896">
    <w:abstractNumId w:val="18"/>
  </w:num>
  <w:num w:numId="34" w16cid:durableId="2028367763">
    <w:abstractNumId w:val="19"/>
  </w:num>
  <w:num w:numId="35" w16cid:durableId="1509566383">
    <w:abstractNumId w:val="17"/>
  </w:num>
  <w:num w:numId="36" w16cid:durableId="1952274127">
    <w:abstractNumId w:val="16"/>
  </w:num>
  <w:num w:numId="37" w16cid:durableId="398750918">
    <w:abstractNumId w:val="38"/>
  </w:num>
  <w:num w:numId="38" w16cid:durableId="1933853312">
    <w:abstractNumId w:val="14"/>
  </w:num>
  <w:num w:numId="39" w16cid:durableId="286548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AD5"/>
    <w:rsid w:val="00024619"/>
    <w:rsid w:val="000953BF"/>
    <w:rsid w:val="00105AAB"/>
    <w:rsid w:val="001B30F5"/>
    <w:rsid w:val="001F40C0"/>
    <w:rsid w:val="00221170"/>
    <w:rsid w:val="00242C74"/>
    <w:rsid w:val="0028375B"/>
    <w:rsid w:val="00315877"/>
    <w:rsid w:val="004056C5"/>
    <w:rsid w:val="004D232A"/>
    <w:rsid w:val="004F34F7"/>
    <w:rsid w:val="0061742A"/>
    <w:rsid w:val="00645252"/>
    <w:rsid w:val="006D3D74"/>
    <w:rsid w:val="00710DD9"/>
    <w:rsid w:val="007817FA"/>
    <w:rsid w:val="007A4EAF"/>
    <w:rsid w:val="0083569A"/>
    <w:rsid w:val="00853656"/>
    <w:rsid w:val="0097473A"/>
    <w:rsid w:val="009B7371"/>
    <w:rsid w:val="00A6364E"/>
    <w:rsid w:val="00A9204E"/>
    <w:rsid w:val="00B162E3"/>
    <w:rsid w:val="00B4488B"/>
    <w:rsid w:val="00B747BE"/>
    <w:rsid w:val="00BE7AD5"/>
    <w:rsid w:val="00C04C02"/>
    <w:rsid w:val="00C25B8F"/>
    <w:rsid w:val="00D41500"/>
    <w:rsid w:val="00DE490F"/>
    <w:rsid w:val="00EC747E"/>
    <w:rsid w:val="00F00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B9590"/>
  <w15:chartTrackingRefBased/>
  <w15:docId w15:val="{BDEB3D20-B000-4D2F-8F9D-ED278CA7F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88B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BE7A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7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83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37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4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68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365</TotalTime>
  <Pages>13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17</cp:revision>
  <dcterms:created xsi:type="dcterms:W3CDTF">2025-05-12T08:33:00Z</dcterms:created>
  <dcterms:modified xsi:type="dcterms:W3CDTF">2025-05-13T11:40:00Z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